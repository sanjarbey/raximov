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A41" w:rsidRPr="00FC0D66" w:rsidRDefault="006E4A41" w:rsidP="009A554D">
      <w:pPr>
        <w:pStyle w:val="2"/>
        <w:jc w:val="center"/>
        <w:rPr>
          <w:rFonts w:ascii="Times New Roman" w:hAnsi="Times New Roman"/>
          <w:color w:val="000000"/>
          <w:sz w:val="24"/>
          <w:szCs w:val="24"/>
          <w:lang w:val="uz-Cyrl-UZ"/>
        </w:rPr>
      </w:pPr>
      <w:bookmarkStart w:id="0" w:name="_GoBack"/>
      <w:bookmarkEnd w:id="0"/>
      <w:r w:rsidRPr="00FC0D66">
        <w:rPr>
          <w:rFonts w:ascii="Times New Roman" w:hAnsi="Times New Roman"/>
          <w:color w:val="000000"/>
          <w:sz w:val="24"/>
          <w:szCs w:val="24"/>
          <w:lang w:val="uz-Cyrl-UZ"/>
        </w:rPr>
        <w:t>TOSHKENT DAVLAT PEDAGOGIKA UNIVERSITETI</w:t>
      </w:r>
    </w:p>
    <w:p w:rsidR="006E4A41" w:rsidRPr="00FC0D66" w:rsidRDefault="006E4A41" w:rsidP="009A554D">
      <w:pPr>
        <w:jc w:val="center"/>
        <w:rPr>
          <w:rFonts w:ascii="Times New Roman" w:eastAsia="Times New Roman" w:hAnsi="Times New Roman"/>
          <w:b/>
          <w:bCs/>
          <w:color w:val="000000"/>
          <w:lang w:val="uz-Cyrl-UZ" w:eastAsia="ru-RU"/>
        </w:rPr>
      </w:pPr>
      <w:r w:rsidRPr="00FC0D66">
        <w:rPr>
          <w:rFonts w:ascii="Times New Roman" w:eastAsia="Times New Roman" w:hAnsi="Times New Roman"/>
          <w:b/>
          <w:bCs/>
          <w:color w:val="000000"/>
          <w:lang w:val="uz-Cyrl-UZ" w:eastAsia="ru-RU"/>
        </w:rPr>
        <w:t>HUZURIDAGI ILMIY DARAJALAR BERUVCHI</w:t>
      </w:r>
    </w:p>
    <w:p w:rsidR="006E4A41" w:rsidRPr="00FC0D66" w:rsidRDefault="006E4A41" w:rsidP="009A554D">
      <w:pPr>
        <w:pBdr>
          <w:bottom w:val="single" w:sz="6" w:space="1" w:color="auto"/>
        </w:pBdr>
        <w:spacing w:after="40"/>
        <w:jc w:val="center"/>
        <w:rPr>
          <w:rFonts w:ascii="Times New Roman" w:eastAsia="Times New Roman" w:hAnsi="Times New Roman"/>
          <w:b/>
          <w:bCs/>
          <w:color w:val="000000"/>
          <w:spacing w:val="-4"/>
          <w:lang w:val="uz-Cyrl-UZ" w:eastAsia="ru-RU"/>
        </w:rPr>
      </w:pPr>
      <w:r w:rsidRPr="00FC0D66">
        <w:rPr>
          <w:rFonts w:ascii="Times New Roman" w:eastAsia="Times New Roman" w:hAnsi="Times New Roman"/>
          <w:b/>
          <w:bCs/>
          <w:color w:val="000000"/>
          <w:lang w:val="uz-Cyrl-UZ" w:eastAsia="ru-RU"/>
        </w:rPr>
        <w:t>DSc. 03/30.01.2020.Ped.26.01 RAQAMLI ILMIY KENGASH</w:t>
      </w:r>
    </w:p>
    <w:p w:rsidR="006E4A41" w:rsidRPr="00FC0D66" w:rsidRDefault="006E4A41" w:rsidP="009A554D">
      <w:pPr>
        <w:jc w:val="center"/>
        <w:rPr>
          <w:rFonts w:ascii="Times New Roman" w:hAnsi="Times New Roman"/>
          <w:b/>
          <w:bCs/>
          <w:color w:val="000000"/>
          <w:lang w:val="uz-Cyrl-UZ" w:eastAsia="ru-RU"/>
        </w:rPr>
      </w:pPr>
      <w:r w:rsidRPr="00FC0D66">
        <w:rPr>
          <w:rFonts w:ascii="Times New Roman" w:hAnsi="Times New Roman"/>
          <w:b/>
          <w:color w:val="000000"/>
          <w:lang w:val="uz-Cyrl-UZ" w:eastAsia="ru-RU"/>
        </w:rPr>
        <w:t xml:space="preserve">TOSHKENT DAVLAT </w:t>
      </w:r>
      <w:r w:rsidR="00500575" w:rsidRPr="00FC0D66">
        <w:rPr>
          <w:rFonts w:ascii="Times New Roman" w:hAnsi="Times New Roman"/>
          <w:b/>
          <w:color w:val="000000"/>
          <w:lang w:val="uz-Cyrl-UZ" w:eastAsia="ru-RU"/>
        </w:rPr>
        <w:t>TEXNIKA</w:t>
      </w:r>
      <w:r w:rsidRPr="00FC0D66">
        <w:rPr>
          <w:rFonts w:ascii="Times New Roman" w:hAnsi="Times New Roman"/>
          <w:b/>
          <w:color w:val="000000"/>
          <w:lang w:val="uz-Cyrl-UZ" w:eastAsia="ru-RU"/>
        </w:rPr>
        <w:t xml:space="preserve"> UNIVERSITETI</w:t>
      </w:r>
    </w:p>
    <w:p w:rsidR="006E4A41" w:rsidRPr="00FC0D66" w:rsidRDefault="006E4A41" w:rsidP="009A554D">
      <w:pPr>
        <w:spacing w:line="360" w:lineRule="auto"/>
        <w:ind w:firstLine="720"/>
        <w:jc w:val="center"/>
        <w:rPr>
          <w:rFonts w:ascii="Times New Roman" w:eastAsia="Times New Roman" w:hAnsi="Times New Roman"/>
          <w:b/>
          <w:color w:val="000000"/>
          <w:lang w:val="uz-Cyrl-UZ" w:eastAsia="ru-RU"/>
        </w:rPr>
      </w:pPr>
    </w:p>
    <w:p w:rsidR="006E4A41" w:rsidRPr="00FC0D66" w:rsidRDefault="006E4A41" w:rsidP="006E4A41">
      <w:pPr>
        <w:spacing w:line="360" w:lineRule="auto"/>
        <w:ind w:firstLine="720"/>
        <w:jc w:val="center"/>
        <w:rPr>
          <w:rFonts w:ascii="Times New Roman" w:eastAsia="Times New Roman" w:hAnsi="Times New Roman"/>
          <w:b/>
          <w:color w:val="000000"/>
          <w:sz w:val="28"/>
          <w:szCs w:val="28"/>
          <w:lang w:val="uz-Cyrl-UZ" w:eastAsia="ru-RU"/>
        </w:rPr>
      </w:pPr>
    </w:p>
    <w:p w:rsidR="006E4A41" w:rsidRPr="00FC0D66" w:rsidRDefault="006E4A41" w:rsidP="006E4A41">
      <w:pPr>
        <w:spacing w:line="360" w:lineRule="auto"/>
        <w:ind w:firstLine="720"/>
        <w:jc w:val="center"/>
        <w:rPr>
          <w:rFonts w:ascii="Times New Roman" w:eastAsia="Times New Roman" w:hAnsi="Times New Roman"/>
          <w:b/>
          <w:color w:val="000000"/>
          <w:sz w:val="28"/>
          <w:szCs w:val="28"/>
          <w:lang w:val="uz-Cyrl-UZ" w:eastAsia="ru-RU"/>
        </w:rPr>
      </w:pPr>
    </w:p>
    <w:p w:rsidR="006E4A41" w:rsidRPr="00FC0D66" w:rsidRDefault="00500575" w:rsidP="006E4A41">
      <w:pPr>
        <w:spacing w:line="360" w:lineRule="auto"/>
        <w:ind w:left="993" w:right="-140"/>
        <w:contextualSpacing/>
        <w:rPr>
          <w:rFonts w:ascii="Times New Roman" w:eastAsia="Times New Roman" w:hAnsi="Times New Roman"/>
          <w:b/>
          <w:bCs/>
          <w:color w:val="000000"/>
          <w:sz w:val="28"/>
          <w:szCs w:val="28"/>
          <w:lang w:val="uz-Cyrl-UZ" w:eastAsia="ru-RU"/>
        </w:rPr>
      </w:pPr>
      <w:r w:rsidRPr="00FC0D66">
        <w:rPr>
          <w:rFonts w:ascii="Times New Roman" w:eastAsia="Times New Roman" w:hAnsi="Times New Roman"/>
          <w:b/>
          <w:color w:val="000000"/>
          <w:sz w:val="28"/>
          <w:szCs w:val="28"/>
          <w:lang w:val="uz-Cyrl-UZ" w:eastAsia="ru-RU"/>
        </w:rPr>
        <w:t>RAXIMOV</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MINHOJIDDIN</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MUHAMMADG‘OLIB</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O‘G‘LI</w:t>
      </w:r>
    </w:p>
    <w:p w:rsidR="006E4A41" w:rsidRPr="00FC0D66" w:rsidRDefault="006E4A41" w:rsidP="006E4A41">
      <w:pPr>
        <w:jc w:val="center"/>
        <w:rPr>
          <w:rFonts w:ascii="Times New Roman" w:eastAsia="Times New Roman" w:hAnsi="Times New Roman"/>
          <w:b/>
          <w:color w:val="000000"/>
          <w:sz w:val="28"/>
          <w:szCs w:val="28"/>
          <w:lang w:val="uz-Cyrl-UZ" w:eastAsia="ru-RU"/>
        </w:rPr>
      </w:pPr>
    </w:p>
    <w:p w:rsidR="006E4A41" w:rsidRPr="00FC0D66" w:rsidRDefault="006E4A41" w:rsidP="006E4A41">
      <w:pPr>
        <w:jc w:val="center"/>
        <w:rPr>
          <w:rFonts w:ascii="Times New Roman" w:eastAsia="Times New Roman" w:hAnsi="Times New Roman"/>
          <w:b/>
          <w:color w:val="000000"/>
          <w:sz w:val="28"/>
          <w:szCs w:val="28"/>
          <w:lang w:val="uz-Cyrl-UZ" w:eastAsia="ru-RU"/>
        </w:rPr>
      </w:pPr>
    </w:p>
    <w:p w:rsidR="006E4A41" w:rsidRPr="00FC0D66" w:rsidRDefault="006E4A41" w:rsidP="006E4A41">
      <w:pPr>
        <w:jc w:val="center"/>
        <w:rPr>
          <w:rFonts w:ascii="Times New Roman" w:eastAsia="Times New Roman" w:hAnsi="Times New Roman"/>
          <w:b/>
          <w:color w:val="000000"/>
          <w:sz w:val="28"/>
          <w:szCs w:val="28"/>
          <w:lang w:val="uz-Cyrl-UZ" w:eastAsia="ru-RU"/>
        </w:rPr>
      </w:pPr>
    </w:p>
    <w:p w:rsidR="006E4A41" w:rsidRPr="00FC0D66" w:rsidRDefault="006E4A41" w:rsidP="006E4A41">
      <w:pPr>
        <w:jc w:val="center"/>
        <w:rPr>
          <w:rFonts w:ascii="Times New Roman" w:eastAsia="Times New Roman" w:hAnsi="Times New Roman"/>
          <w:b/>
          <w:color w:val="000000"/>
          <w:sz w:val="28"/>
          <w:szCs w:val="28"/>
          <w:lang w:val="uz-Cyrl-UZ" w:eastAsia="ru-RU"/>
        </w:rPr>
      </w:pPr>
    </w:p>
    <w:p w:rsidR="006E4A41" w:rsidRPr="00FC0D66" w:rsidRDefault="006E4A41" w:rsidP="006E4A41">
      <w:pPr>
        <w:jc w:val="center"/>
        <w:rPr>
          <w:rFonts w:ascii="Times New Roman" w:eastAsia="Times New Roman" w:hAnsi="Times New Roman"/>
          <w:b/>
          <w:color w:val="000000"/>
          <w:sz w:val="28"/>
          <w:szCs w:val="28"/>
          <w:lang w:val="uz-Cyrl-UZ" w:eastAsia="ru-RU"/>
        </w:rPr>
      </w:pPr>
    </w:p>
    <w:p w:rsidR="006E4A41" w:rsidRPr="00FC0D66" w:rsidRDefault="00DC7A46" w:rsidP="006E4A41">
      <w:pPr>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 xml:space="preserve">OʻZBEKISTONDA IQTIDORLI BOLALAR </w:t>
      </w:r>
      <w:r w:rsidR="00B96137">
        <w:rPr>
          <w:rFonts w:ascii="Times New Roman" w:eastAsia="Times New Roman" w:hAnsi="Times New Roman"/>
          <w:b/>
          <w:color w:val="000000"/>
          <w:sz w:val="28"/>
          <w:szCs w:val="28"/>
          <w:lang w:val="uz-Cyrl-UZ" w:eastAsia="ru-RU"/>
        </w:rPr>
        <w:t>TARBIYASI VA IJODKORLIGI</w:t>
      </w:r>
      <w:r w:rsidRPr="00FC0D66">
        <w:rPr>
          <w:rFonts w:ascii="Times New Roman" w:eastAsia="Times New Roman" w:hAnsi="Times New Roman"/>
          <w:b/>
          <w:color w:val="000000"/>
          <w:sz w:val="28"/>
          <w:szCs w:val="28"/>
          <w:lang w:val="uz-Cyrl-UZ" w:eastAsia="ru-RU"/>
        </w:rPr>
        <w:t>NI RIVOJLANTIRISHNING BOSHQARISH TEXNOLOGIYASI</w:t>
      </w:r>
    </w:p>
    <w:p w:rsidR="00DC7A46" w:rsidRPr="00FC0D66" w:rsidRDefault="00DC7A46" w:rsidP="006E4A41">
      <w:pPr>
        <w:jc w:val="center"/>
        <w:rPr>
          <w:rFonts w:ascii="Times New Roman" w:eastAsia="Times New Roman" w:hAnsi="Times New Roman"/>
          <w:color w:val="000000"/>
          <w:sz w:val="28"/>
          <w:szCs w:val="28"/>
          <w:lang w:val="uz-Cyrl-UZ" w:eastAsia="ru-RU"/>
        </w:rPr>
      </w:pPr>
    </w:p>
    <w:p w:rsidR="006E4A41" w:rsidRPr="00FC0D66" w:rsidRDefault="006E4A41" w:rsidP="006E4A41">
      <w:pPr>
        <w:jc w:val="center"/>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13.00.01 </w:t>
      </w:r>
      <w:r w:rsidRPr="00FC0D66">
        <w:rPr>
          <w:rFonts w:ascii="Times New Roman" w:eastAsia="Times New Roman" w:hAnsi="Times New Roman"/>
          <w:color w:val="000000"/>
          <w:sz w:val="28"/>
          <w:szCs w:val="28"/>
          <w:lang w:eastAsia="ru-RU"/>
        </w:rPr>
        <w:sym w:font="Symbol" w:char="F02D"/>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Pedagogika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nazariyasi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Pedagogik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ta’limotlar</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tarixi</w:t>
      </w:r>
    </w:p>
    <w:p w:rsidR="006E4A41" w:rsidRPr="00FC0D66" w:rsidRDefault="006E4A41" w:rsidP="006E4A41">
      <w:pPr>
        <w:jc w:val="center"/>
        <w:rPr>
          <w:rFonts w:ascii="Times New Roman" w:eastAsia="Times New Roman" w:hAnsi="Times New Roman"/>
          <w:color w:val="000000"/>
          <w:sz w:val="28"/>
          <w:szCs w:val="28"/>
          <w:lang w:val="uz-Cyrl-UZ" w:eastAsia="ru-RU"/>
        </w:rPr>
      </w:pPr>
    </w:p>
    <w:p w:rsidR="006E4A41" w:rsidRPr="00FC0D66" w:rsidRDefault="006E4A41" w:rsidP="00C1149D">
      <w:pPr>
        <w:spacing w:line="360" w:lineRule="auto"/>
        <w:ind w:firstLine="720"/>
        <w:rPr>
          <w:rFonts w:ascii="Times New Roman" w:eastAsia="Times New Roman" w:hAnsi="Times New Roman"/>
          <w:color w:val="000000"/>
          <w:sz w:val="28"/>
          <w:szCs w:val="28"/>
          <w:lang w:val="uz-Cyrl-UZ" w:eastAsia="ru-RU"/>
        </w:rPr>
      </w:pPr>
    </w:p>
    <w:p w:rsidR="006E4A41" w:rsidRPr="00FC0D66" w:rsidRDefault="006E4A41" w:rsidP="006E4A41">
      <w:pPr>
        <w:spacing w:line="360" w:lineRule="auto"/>
        <w:jc w:val="center"/>
        <w:rPr>
          <w:rFonts w:ascii="Times New Roman" w:eastAsia="Times New Roman" w:hAnsi="Times New Roman"/>
          <w:color w:val="000000"/>
          <w:sz w:val="28"/>
          <w:szCs w:val="28"/>
          <w:lang w:val="uz-Cyrl-UZ" w:eastAsia="ru-RU"/>
        </w:rPr>
      </w:pPr>
    </w:p>
    <w:p w:rsidR="006E4A41" w:rsidRPr="00FC0D66" w:rsidRDefault="00500575" w:rsidP="006E4A41">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Ped</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gogik</w:t>
      </w:r>
      <w:r w:rsidR="006E4A41" w:rsidRPr="00FC0D66">
        <w:rPr>
          <w:rFonts w:ascii="Times New Roman" w:eastAsia="Times New Roman" w:hAnsi="Times New Roman"/>
          <w:b/>
          <w:color w:val="000000"/>
          <w:sz w:val="28"/>
          <w:szCs w:val="28"/>
          <w:lang w:val="uz-Cyrl-UZ" w:eastAsia="ru-RU"/>
        </w:rPr>
        <w:t xml:space="preserve">a </w:t>
      </w:r>
      <w:r w:rsidRPr="00FC0D66">
        <w:rPr>
          <w:rFonts w:ascii="Times New Roman" w:eastAsia="Times New Roman" w:hAnsi="Times New Roman"/>
          <w:b/>
          <w:color w:val="000000"/>
          <w:sz w:val="28"/>
          <w:szCs w:val="28"/>
          <w:lang w:val="uz-Cyrl-UZ" w:eastAsia="ru-RU"/>
        </w:rPr>
        <w:t>f</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nl</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ri</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bo‘yich</w:t>
      </w:r>
      <w:r w:rsidR="006E4A41" w:rsidRPr="00FC0D66">
        <w:rPr>
          <w:rFonts w:ascii="Times New Roman" w:eastAsia="Times New Roman" w:hAnsi="Times New Roman"/>
          <w:b/>
          <w:color w:val="000000"/>
          <w:sz w:val="28"/>
          <w:szCs w:val="28"/>
          <w:lang w:val="uz-Cyrl-UZ" w:eastAsia="ru-RU"/>
        </w:rPr>
        <w:t xml:space="preserve">a </w:t>
      </w:r>
      <w:r w:rsidRPr="00FC0D66">
        <w:rPr>
          <w:rFonts w:ascii="Times New Roman" w:eastAsia="Times New Roman" w:hAnsi="Times New Roman"/>
          <w:b/>
          <w:color w:val="000000"/>
          <w:sz w:val="28"/>
          <w:szCs w:val="28"/>
          <w:lang w:val="uz-Cyrl-UZ" w:eastAsia="ru-RU"/>
        </w:rPr>
        <w:t>f</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ls</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f</w:t>
      </w:r>
      <w:r w:rsidR="006E4A41" w:rsidRPr="00FC0D66">
        <w:rPr>
          <w:rFonts w:ascii="Times New Roman" w:eastAsia="Times New Roman" w:hAnsi="Times New Roman"/>
          <w:b/>
          <w:color w:val="000000"/>
          <w:sz w:val="28"/>
          <w:szCs w:val="28"/>
          <w:lang w:val="uz-Cyrl-UZ" w:eastAsia="ru-RU"/>
        </w:rPr>
        <w:t xml:space="preserve">a </w:t>
      </w:r>
      <w:r w:rsidRPr="00FC0D66">
        <w:rPr>
          <w:rFonts w:ascii="Times New Roman" w:eastAsia="Times New Roman" w:hAnsi="Times New Roman"/>
          <w:b/>
          <w:color w:val="000000"/>
          <w:sz w:val="28"/>
          <w:szCs w:val="28"/>
          <w:lang w:val="uz-Cyrl-UZ" w:eastAsia="ru-RU"/>
        </w:rPr>
        <w:t>doktori</w:t>
      </w:r>
      <w:r w:rsidR="006E4A41" w:rsidRPr="00FC0D66">
        <w:rPr>
          <w:rFonts w:ascii="Times New Roman" w:eastAsia="Times New Roman" w:hAnsi="Times New Roman"/>
          <w:b/>
          <w:color w:val="000000"/>
          <w:sz w:val="28"/>
          <w:szCs w:val="28"/>
          <w:lang w:val="uz-Cyrl-UZ" w:eastAsia="ru-RU"/>
        </w:rPr>
        <w:t xml:space="preserve"> (</w:t>
      </w:r>
      <w:r w:rsidR="00DC7A46" w:rsidRPr="00FC0D66">
        <w:rPr>
          <w:rFonts w:ascii="Times New Roman" w:eastAsia="Times New Roman" w:hAnsi="Times New Roman"/>
          <w:b/>
          <w:color w:val="000000"/>
          <w:sz w:val="28"/>
          <w:szCs w:val="28"/>
          <w:lang w:val="en-US" w:eastAsia="ru-RU"/>
        </w:rPr>
        <w:t>P</w:t>
      </w:r>
      <w:r w:rsidR="006E4A41" w:rsidRPr="00FC0D66">
        <w:rPr>
          <w:rFonts w:ascii="Times New Roman" w:eastAsia="Times New Roman" w:hAnsi="Times New Roman"/>
          <w:b/>
          <w:color w:val="000000"/>
          <w:sz w:val="28"/>
          <w:szCs w:val="28"/>
          <w:lang w:val="uz-Cyrl-UZ" w:eastAsia="ru-RU"/>
        </w:rPr>
        <w:t>h</w:t>
      </w:r>
      <w:r w:rsidR="006E4A41" w:rsidRPr="00FC0D66">
        <w:rPr>
          <w:rFonts w:ascii="Times New Roman" w:eastAsia="Times New Roman" w:hAnsi="Times New Roman"/>
          <w:b/>
          <w:color w:val="000000"/>
          <w:sz w:val="28"/>
          <w:lang w:val="uz-Cyrl-UZ" w:eastAsia="ru-RU"/>
        </w:rPr>
        <w:t>D</w:t>
      </w:r>
      <w:r w:rsidR="006E4A41" w:rsidRPr="00FC0D66">
        <w:rPr>
          <w:rFonts w:ascii="Times New Roman" w:eastAsia="Times New Roman" w:hAnsi="Times New Roman"/>
          <w:b/>
          <w:color w:val="000000"/>
          <w:sz w:val="28"/>
          <w:szCs w:val="28"/>
          <w:lang w:val="uz-Cyrl-UZ" w:eastAsia="ru-RU"/>
        </w:rPr>
        <w:t>)</w:t>
      </w:r>
      <w:r w:rsidR="00712383" w:rsidRPr="00FC0D66">
        <w:rPr>
          <w:rFonts w:ascii="Times New Roman" w:eastAsia="Times New Roman" w:hAnsi="Times New Roman"/>
          <w:b/>
          <w:color w:val="000000"/>
          <w:sz w:val="28"/>
          <w:szCs w:val="28"/>
          <w:lang w:val="uz-Cyrl-UZ" w:eastAsia="ru-RU"/>
        </w:rPr>
        <w:t xml:space="preserve"> </w:t>
      </w:r>
    </w:p>
    <w:p w:rsidR="006E4A41" w:rsidRPr="00FC0D66" w:rsidRDefault="00500575" w:rsidP="006E4A41">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ilmiy</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d</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r</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j</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sini</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olish</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uchun</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yozilg</w:t>
      </w:r>
      <w:r w:rsidR="006E4A41" w:rsidRPr="00FC0D66">
        <w:rPr>
          <w:rFonts w:ascii="Times New Roman" w:eastAsia="Times New Roman" w:hAnsi="Times New Roman"/>
          <w:b/>
          <w:color w:val="000000"/>
          <w:sz w:val="28"/>
          <w:szCs w:val="28"/>
          <w:lang w:val="uz-Cyrl-UZ" w:eastAsia="ru-RU"/>
        </w:rPr>
        <w:t>a</w:t>
      </w:r>
      <w:r w:rsidRPr="00FC0D66">
        <w:rPr>
          <w:rFonts w:ascii="Times New Roman" w:eastAsia="Times New Roman" w:hAnsi="Times New Roman"/>
          <w:b/>
          <w:color w:val="000000"/>
          <w:sz w:val="28"/>
          <w:szCs w:val="28"/>
          <w:lang w:val="uz-Cyrl-UZ" w:eastAsia="ru-RU"/>
        </w:rPr>
        <w:t>n</w:t>
      </w:r>
      <w:r w:rsidR="006E4A41" w:rsidRPr="00FC0D66">
        <w:rPr>
          <w:rFonts w:ascii="Times New Roman" w:eastAsia="Times New Roman" w:hAnsi="Times New Roman"/>
          <w:b/>
          <w:color w:val="000000"/>
          <w:sz w:val="28"/>
          <w:szCs w:val="28"/>
          <w:lang w:val="uz-Cyrl-UZ" w:eastAsia="ru-RU"/>
        </w:rPr>
        <w:t xml:space="preserve"> </w:t>
      </w:r>
    </w:p>
    <w:p w:rsidR="006E4A41" w:rsidRPr="00FC0D66" w:rsidRDefault="006E4A41" w:rsidP="006E4A41">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A</w:t>
      </w:r>
      <w:r w:rsidR="00500575" w:rsidRPr="00FC0D66">
        <w:rPr>
          <w:rFonts w:ascii="Times New Roman" w:eastAsia="Times New Roman" w:hAnsi="Times New Roman"/>
          <w:b/>
          <w:color w:val="000000"/>
          <w:sz w:val="28"/>
          <w:szCs w:val="28"/>
          <w:lang w:val="uz-Cyrl-UZ" w:eastAsia="ru-RU"/>
        </w:rPr>
        <w:t>VTOREFER</w:t>
      </w:r>
      <w:r w:rsidRPr="00FC0D66">
        <w:rPr>
          <w:rFonts w:ascii="Times New Roman" w:eastAsia="Times New Roman" w:hAnsi="Times New Roman"/>
          <w:b/>
          <w:color w:val="000000"/>
          <w:sz w:val="28"/>
          <w:szCs w:val="28"/>
          <w:lang w:val="uz-Cyrl-UZ" w:eastAsia="ru-RU"/>
        </w:rPr>
        <w:t>A</w:t>
      </w:r>
      <w:r w:rsidR="00500575" w:rsidRPr="00FC0D66">
        <w:rPr>
          <w:rFonts w:ascii="Times New Roman" w:eastAsia="Times New Roman" w:hAnsi="Times New Roman"/>
          <w:b/>
          <w:color w:val="000000"/>
          <w:sz w:val="28"/>
          <w:szCs w:val="28"/>
          <w:lang w:val="uz-Cyrl-UZ" w:eastAsia="ru-RU"/>
        </w:rPr>
        <w:t>T</w:t>
      </w:r>
    </w:p>
    <w:p w:rsidR="006E4A41" w:rsidRPr="00FC0D66" w:rsidRDefault="006E4A41" w:rsidP="006E4A41">
      <w:pPr>
        <w:jc w:val="center"/>
        <w:rPr>
          <w:rFonts w:ascii="Times New Roman" w:hAnsi="Times New Roman"/>
          <w:b/>
          <w:bCs/>
          <w:color w:val="000000"/>
          <w:sz w:val="28"/>
          <w:szCs w:val="28"/>
          <w:lang w:val="uz-Cyrl-UZ"/>
        </w:rPr>
      </w:pPr>
    </w:p>
    <w:p w:rsidR="006E4A41" w:rsidRPr="00FC0D66" w:rsidRDefault="006E4A41" w:rsidP="006E4A41">
      <w:pPr>
        <w:jc w:val="center"/>
        <w:rPr>
          <w:rFonts w:ascii="Times New Roman" w:hAnsi="Times New Roman"/>
          <w:b/>
          <w:bCs/>
          <w:color w:val="000000"/>
          <w:sz w:val="28"/>
          <w:szCs w:val="28"/>
          <w:lang w:val="uz-Cyrl-UZ"/>
        </w:rPr>
      </w:pPr>
    </w:p>
    <w:p w:rsidR="006E4A41" w:rsidRPr="00FC0D66" w:rsidRDefault="006E4A41" w:rsidP="006E4A41">
      <w:pPr>
        <w:jc w:val="center"/>
        <w:rPr>
          <w:rFonts w:ascii="Times New Roman" w:hAnsi="Times New Roman"/>
          <w:b/>
          <w:bCs/>
          <w:color w:val="000000"/>
          <w:sz w:val="28"/>
          <w:szCs w:val="28"/>
          <w:lang w:val="uz-Cyrl-UZ"/>
        </w:rPr>
      </w:pPr>
    </w:p>
    <w:p w:rsidR="006E4A41" w:rsidRPr="00FC0D66" w:rsidRDefault="006E4A41" w:rsidP="006E4A41">
      <w:pPr>
        <w:jc w:val="center"/>
        <w:rPr>
          <w:rFonts w:ascii="Times New Roman" w:hAnsi="Times New Roman"/>
          <w:b/>
          <w:bCs/>
          <w:color w:val="000000"/>
          <w:sz w:val="28"/>
          <w:szCs w:val="28"/>
          <w:lang w:val="uz-Cyrl-UZ"/>
        </w:rPr>
      </w:pPr>
    </w:p>
    <w:p w:rsidR="006E4A41" w:rsidRPr="00FC0D66" w:rsidRDefault="006E4A41" w:rsidP="006E4A41">
      <w:pPr>
        <w:jc w:val="center"/>
        <w:rPr>
          <w:rFonts w:ascii="Times New Roman" w:hAnsi="Times New Roman"/>
          <w:b/>
          <w:bCs/>
          <w:color w:val="000000"/>
          <w:sz w:val="28"/>
          <w:szCs w:val="28"/>
          <w:lang w:val="uz-Cyrl-UZ"/>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6E4A41">
      <w:pPr>
        <w:jc w:val="center"/>
        <w:rPr>
          <w:rFonts w:ascii="Times New Roman" w:hAnsi="Times New Roman"/>
          <w:b/>
          <w:bCs/>
          <w:color w:val="000000"/>
          <w:lang w:val="en-US"/>
        </w:rPr>
      </w:pPr>
    </w:p>
    <w:p w:rsidR="006E4A41" w:rsidRPr="00FC0D66" w:rsidRDefault="006E4A41" w:rsidP="007647A5">
      <w:pPr>
        <w:jc w:val="center"/>
        <w:rPr>
          <w:rFonts w:ascii="Times New Roman" w:eastAsia="Times New Roman" w:hAnsi="Times New Roman"/>
          <w:b/>
          <w:bCs/>
          <w:color w:val="000000"/>
          <w:sz w:val="28"/>
          <w:szCs w:val="28"/>
          <w:lang w:val="en-US" w:eastAsia="ru-RU"/>
        </w:rPr>
      </w:pPr>
    </w:p>
    <w:p w:rsidR="009A554D" w:rsidRPr="00FC0D66" w:rsidRDefault="009A554D" w:rsidP="007647A5">
      <w:pPr>
        <w:jc w:val="center"/>
        <w:rPr>
          <w:rFonts w:ascii="Times New Roman" w:eastAsia="Times New Roman" w:hAnsi="Times New Roman"/>
          <w:b/>
          <w:bCs/>
          <w:color w:val="000000"/>
          <w:sz w:val="28"/>
          <w:szCs w:val="28"/>
          <w:lang w:val="en-US" w:eastAsia="ru-RU"/>
        </w:rPr>
      </w:pPr>
    </w:p>
    <w:p w:rsidR="009A554D" w:rsidRPr="00FC0D66" w:rsidRDefault="009A554D" w:rsidP="007647A5">
      <w:pPr>
        <w:jc w:val="center"/>
        <w:rPr>
          <w:rFonts w:ascii="Times New Roman" w:eastAsia="Times New Roman" w:hAnsi="Times New Roman"/>
          <w:b/>
          <w:bCs/>
          <w:color w:val="000000"/>
          <w:sz w:val="28"/>
          <w:szCs w:val="28"/>
          <w:lang w:val="en-US" w:eastAsia="ru-RU"/>
        </w:rPr>
      </w:pPr>
    </w:p>
    <w:p w:rsidR="009A554D" w:rsidRPr="00FC0D66" w:rsidRDefault="009A554D" w:rsidP="007647A5">
      <w:pPr>
        <w:jc w:val="center"/>
        <w:rPr>
          <w:rFonts w:ascii="Times New Roman" w:eastAsia="Times New Roman" w:hAnsi="Times New Roman"/>
          <w:b/>
          <w:bCs/>
          <w:color w:val="000000"/>
          <w:sz w:val="28"/>
          <w:szCs w:val="28"/>
          <w:lang w:val="en-US" w:eastAsia="ru-RU"/>
        </w:rPr>
      </w:pPr>
    </w:p>
    <w:p w:rsidR="009A554D" w:rsidRPr="00FC0D66" w:rsidRDefault="009A554D" w:rsidP="007647A5">
      <w:pPr>
        <w:jc w:val="center"/>
        <w:rPr>
          <w:rFonts w:ascii="Times New Roman" w:eastAsia="Times New Roman" w:hAnsi="Times New Roman"/>
          <w:b/>
          <w:bCs/>
          <w:color w:val="000000"/>
          <w:sz w:val="28"/>
          <w:szCs w:val="28"/>
          <w:lang w:val="en-US" w:eastAsia="ru-RU"/>
        </w:rPr>
      </w:pPr>
    </w:p>
    <w:p w:rsidR="006E4A41" w:rsidRPr="00FC0D66" w:rsidRDefault="006E4A41" w:rsidP="007647A5">
      <w:pPr>
        <w:jc w:val="center"/>
        <w:rPr>
          <w:rFonts w:ascii="Times New Roman" w:eastAsia="Times New Roman" w:hAnsi="Times New Roman"/>
          <w:b/>
          <w:bCs/>
          <w:color w:val="000000"/>
          <w:sz w:val="28"/>
          <w:szCs w:val="28"/>
          <w:lang w:val="en-US" w:eastAsia="ru-RU"/>
        </w:rPr>
      </w:pPr>
    </w:p>
    <w:p w:rsidR="00C1149D" w:rsidRPr="00FC0D66" w:rsidRDefault="00C1149D" w:rsidP="007647A5">
      <w:pPr>
        <w:jc w:val="center"/>
        <w:rPr>
          <w:rFonts w:ascii="Times New Roman" w:eastAsia="Times New Roman" w:hAnsi="Times New Roman"/>
          <w:b/>
          <w:bCs/>
          <w:color w:val="000000"/>
          <w:sz w:val="28"/>
          <w:szCs w:val="28"/>
          <w:lang w:val="en-US" w:eastAsia="ru-RU"/>
        </w:rPr>
      </w:pPr>
    </w:p>
    <w:p w:rsidR="006E4A41" w:rsidRPr="00FC0D66" w:rsidRDefault="006E4A41" w:rsidP="006E4A41">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en-US"/>
        </w:rPr>
        <w:t>To</w:t>
      </w:r>
      <w:r w:rsidR="00500575" w:rsidRPr="00FC0D66">
        <w:rPr>
          <w:rFonts w:ascii="Times New Roman" w:hAnsi="Times New Roman"/>
          <w:b/>
          <w:bCs/>
          <w:color w:val="000000"/>
          <w:sz w:val="28"/>
          <w:szCs w:val="28"/>
          <w:lang w:val="uz-Cyrl-UZ"/>
        </w:rPr>
        <w:t>shkent</w:t>
      </w:r>
      <w:r w:rsidRPr="00FC0D66">
        <w:rPr>
          <w:rFonts w:ascii="Times New Roman" w:hAnsi="Times New Roman"/>
          <w:b/>
          <w:bCs/>
          <w:color w:val="000000"/>
          <w:sz w:val="28"/>
          <w:szCs w:val="28"/>
          <w:lang w:val="en-US"/>
        </w:rPr>
        <w:t>– 202</w:t>
      </w:r>
      <w:r w:rsidR="007705B8" w:rsidRPr="00FC0D66">
        <w:rPr>
          <w:rFonts w:ascii="Times New Roman" w:hAnsi="Times New Roman"/>
          <w:b/>
          <w:bCs/>
          <w:color w:val="000000"/>
          <w:sz w:val="28"/>
          <w:szCs w:val="28"/>
          <w:lang w:val="uz-Cyrl-UZ"/>
        </w:rPr>
        <w:t>4</w:t>
      </w:r>
    </w:p>
    <w:p w:rsidR="002F56A6" w:rsidRPr="00FC0D66" w:rsidRDefault="002F56A6" w:rsidP="002F56A6">
      <w:pPr>
        <w:spacing w:line="360" w:lineRule="auto"/>
        <w:ind w:firstLine="720"/>
        <w:jc w:val="right"/>
        <w:rPr>
          <w:rFonts w:ascii="Times New Roman" w:eastAsia="Times New Roman" w:hAnsi="Times New Roman"/>
          <w:b/>
          <w:iCs/>
          <w:color w:val="000000"/>
          <w:sz w:val="28"/>
          <w:szCs w:val="28"/>
          <w:lang w:val="en-US" w:eastAsia="ru-RU"/>
        </w:rPr>
      </w:pPr>
      <w:r w:rsidRPr="00FC0D66">
        <w:rPr>
          <w:rFonts w:ascii="Times New Roman" w:eastAsia="Times New Roman" w:hAnsi="Times New Roman"/>
          <w:b/>
          <w:iCs/>
          <w:color w:val="000000"/>
          <w:sz w:val="28"/>
          <w:szCs w:val="28"/>
          <w:lang w:val="uz-Cyrl-UZ" w:eastAsia="ru-RU"/>
        </w:rPr>
        <w:lastRenderedPageBreak/>
        <w:t>UDK:</w:t>
      </w:r>
      <w:r w:rsidRPr="00FC0D66">
        <w:rPr>
          <w:rFonts w:ascii="Times New Roman" w:eastAsia="Times New Roman" w:hAnsi="Times New Roman"/>
          <w:b/>
          <w:iCs/>
          <w:color w:val="000000"/>
          <w:lang w:val="uz-Cyrl-UZ" w:eastAsia="ru-RU"/>
        </w:rPr>
        <w:t xml:space="preserve"> </w:t>
      </w:r>
      <w:r w:rsidR="00C1149D" w:rsidRPr="00FC0D66">
        <w:rPr>
          <w:rFonts w:ascii="Times New Roman" w:eastAsia="Times New Roman" w:hAnsi="Times New Roman"/>
          <w:b/>
          <w:iCs/>
          <w:color w:val="000000"/>
          <w:lang w:val="en-US" w:eastAsia="ru-RU"/>
        </w:rPr>
        <w:t>371.10:681.142.37.</w:t>
      </w:r>
    </w:p>
    <w:p w:rsidR="006E4A41" w:rsidRPr="00FC0D66" w:rsidRDefault="00500575" w:rsidP="00447A14">
      <w:pPr>
        <w:ind w:left="142" w:hanging="142"/>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en-US"/>
        </w:rPr>
        <w:t>Ped</w:t>
      </w:r>
      <w:r w:rsidR="006E4A41"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gogik</w:t>
      </w:r>
      <w:r w:rsidR="006E4A41" w:rsidRPr="00FC0D66">
        <w:rPr>
          <w:rFonts w:ascii="Times New Roman" w:hAnsi="Times New Roman"/>
          <w:b/>
          <w:bCs/>
          <w:color w:val="000000"/>
          <w:sz w:val="28"/>
          <w:szCs w:val="28"/>
          <w:lang w:val="en-US"/>
        </w:rPr>
        <w:t xml:space="preserve">a </w:t>
      </w:r>
      <w:r w:rsidRPr="00FC0D66">
        <w:rPr>
          <w:rFonts w:ascii="Times New Roman" w:hAnsi="Times New Roman"/>
          <w:b/>
          <w:bCs/>
          <w:color w:val="000000"/>
          <w:sz w:val="28"/>
          <w:szCs w:val="28"/>
          <w:lang w:val="en-US"/>
        </w:rPr>
        <w:t>f</w:t>
      </w:r>
      <w:r w:rsidR="006E4A41"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nl</w:t>
      </w:r>
      <w:r w:rsidR="006E4A41"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ri</w:t>
      </w:r>
      <w:r w:rsidR="006E4A41" w:rsidRPr="00FC0D66">
        <w:rPr>
          <w:rFonts w:ascii="Times New Roman" w:hAnsi="Times New Roman"/>
          <w:b/>
          <w:bCs/>
          <w:color w:val="000000"/>
          <w:sz w:val="28"/>
          <w:szCs w:val="28"/>
          <w:lang w:val="en-US"/>
        </w:rPr>
        <w:t xml:space="preserve"> </w:t>
      </w:r>
      <w:r w:rsidRPr="00FC0D66">
        <w:rPr>
          <w:rFonts w:ascii="Times New Roman" w:hAnsi="Times New Roman"/>
          <w:b/>
          <w:bCs/>
          <w:color w:val="000000"/>
          <w:sz w:val="28"/>
          <w:szCs w:val="28"/>
          <w:lang w:val="en-US"/>
        </w:rPr>
        <w:t>bo‘yi</w:t>
      </w:r>
      <w:r w:rsidRPr="00FC0D66">
        <w:rPr>
          <w:rFonts w:ascii="Times New Roman" w:hAnsi="Times New Roman"/>
          <w:b/>
          <w:bCs/>
          <w:color w:val="000000"/>
          <w:sz w:val="28"/>
          <w:szCs w:val="28"/>
          <w:lang w:val="uz-Cyrl-UZ"/>
        </w:rPr>
        <w:t>ch</w:t>
      </w:r>
      <w:r w:rsidR="00BC22FD" w:rsidRPr="00FC0D66">
        <w:rPr>
          <w:rFonts w:ascii="Times New Roman" w:hAnsi="Times New Roman"/>
          <w:b/>
          <w:bCs/>
          <w:color w:val="000000"/>
          <w:sz w:val="28"/>
          <w:szCs w:val="28"/>
          <w:lang w:val="en-US"/>
        </w:rPr>
        <w:t xml:space="preserve">a </w:t>
      </w:r>
      <w:r w:rsidRPr="00FC0D66">
        <w:rPr>
          <w:rFonts w:ascii="Times New Roman" w:hAnsi="Times New Roman"/>
          <w:b/>
          <w:bCs/>
          <w:color w:val="000000"/>
          <w:sz w:val="28"/>
          <w:szCs w:val="28"/>
          <w:lang w:val="en-US"/>
        </w:rPr>
        <w:t>f</w:t>
      </w:r>
      <w:r w:rsidR="00BC22FD"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ls</w:t>
      </w:r>
      <w:r w:rsidR="00BC22FD"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f</w:t>
      </w:r>
      <w:r w:rsidR="00BC22FD" w:rsidRPr="00FC0D66">
        <w:rPr>
          <w:rFonts w:ascii="Times New Roman" w:hAnsi="Times New Roman"/>
          <w:b/>
          <w:bCs/>
          <w:color w:val="000000"/>
          <w:sz w:val="28"/>
          <w:szCs w:val="28"/>
          <w:lang w:val="en-US"/>
        </w:rPr>
        <w:t xml:space="preserve">a </w:t>
      </w:r>
      <w:r w:rsidRPr="00FC0D66">
        <w:rPr>
          <w:rFonts w:ascii="Times New Roman" w:hAnsi="Times New Roman"/>
          <w:b/>
          <w:bCs/>
          <w:color w:val="000000"/>
          <w:sz w:val="28"/>
          <w:szCs w:val="28"/>
          <w:lang w:val="en-US"/>
        </w:rPr>
        <w:t>doktori</w:t>
      </w:r>
      <w:r w:rsidR="00BC22FD" w:rsidRPr="00FC0D66">
        <w:rPr>
          <w:rFonts w:ascii="Times New Roman" w:hAnsi="Times New Roman"/>
          <w:b/>
          <w:bCs/>
          <w:color w:val="000000"/>
          <w:sz w:val="28"/>
          <w:szCs w:val="28"/>
          <w:lang w:val="en-US"/>
        </w:rPr>
        <w:t xml:space="preserve"> (</w:t>
      </w:r>
      <w:r w:rsidR="00447A14" w:rsidRPr="00FC0D66">
        <w:rPr>
          <w:rFonts w:ascii="Times New Roman" w:hAnsi="Times New Roman"/>
          <w:b/>
          <w:bCs/>
          <w:color w:val="000000"/>
          <w:sz w:val="28"/>
          <w:szCs w:val="28"/>
          <w:lang w:val="en-US"/>
        </w:rPr>
        <w:t>P</w:t>
      </w:r>
      <w:r w:rsidR="00BC22FD" w:rsidRPr="00FC0D66">
        <w:rPr>
          <w:rFonts w:ascii="Times New Roman" w:hAnsi="Times New Roman"/>
          <w:b/>
          <w:bCs/>
          <w:color w:val="000000"/>
          <w:sz w:val="28"/>
          <w:szCs w:val="28"/>
          <w:lang w:val="en-US"/>
        </w:rPr>
        <w:t>h</w:t>
      </w:r>
      <w:r w:rsidR="00447A14" w:rsidRPr="00FC0D66">
        <w:rPr>
          <w:rFonts w:ascii="Times New Roman" w:hAnsi="Times New Roman"/>
          <w:b/>
          <w:bCs/>
          <w:color w:val="000000"/>
          <w:sz w:val="28"/>
          <w:szCs w:val="28"/>
          <w:lang w:val="en-US"/>
        </w:rPr>
        <w:t>D</w:t>
      </w:r>
      <w:r w:rsidR="00BC22FD" w:rsidRPr="00FC0D66">
        <w:rPr>
          <w:rFonts w:ascii="Times New Roman" w:hAnsi="Times New Roman"/>
          <w:b/>
          <w:bCs/>
          <w:color w:val="000000"/>
          <w:sz w:val="28"/>
          <w:szCs w:val="28"/>
          <w:lang w:val="en-US"/>
        </w:rPr>
        <w:t>)</w:t>
      </w:r>
      <w:r w:rsidR="00447A14" w:rsidRPr="00FC0D66">
        <w:rPr>
          <w:rFonts w:ascii="Times New Roman" w:hAnsi="Times New Roman"/>
          <w:b/>
          <w:bCs/>
          <w:color w:val="000000"/>
          <w:sz w:val="28"/>
          <w:szCs w:val="28"/>
          <w:lang w:val="en-US"/>
        </w:rPr>
        <w:t xml:space="preserve"> </w:t>
      </w:r>
      <w:r w:rsidR="00BC22FD"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vtorefer</w:t>
      </w:r>
      <w:r w:rsidR="00BC22FD" w:rsidRPr="00FC0D66">
        <w:rPr>
          <w:rFonts w:ascii="Times New Roman" w:hAnsi="Times New Roman"/>
          <w:b/>
          <w:bCs/>
          <w:color w:val="000000"/>
          <w:sz w:val="28"/>
          <w:szCs w:val="28"/>
          <w:lang w:val="en-US"/>
        </w:rPr>
        <w:t>a</w:t>
      </w:r>
      <w:r w:rsidRPr="00FC0D66">
        <w:rPr>
          <w:rFonts w:ascii="Times New Roman" w:hAnsi="Times New Roman"/>
          <w:b/>
          <w:bCs/>
          <w:color w:val="000000"/>
          <w:sz w:val="28"/>
          <w:szCs w:val="28"/>
          <w:lang w:val="en-US"/>
        </w:rPr>
        <w:t>t</w:t>
      </w:r>
      <w:r w:rsidR="00BC22FD" w:rsidRPr="00FC0D66">
        <w:rPr>
          <w:color w:val="000000"/>
          <w:lang w:val="en-US"/>
        </w:rPr>
        <w:t xml:space="preserve"> </w:t>
      </w:r>
      <w:r w:rsidRPr="00FC0D66">
        <w:rPr>
          <w:rFonts w:ascii="Times New Roman" w:hAnsi="Times New Roman"/>
          <w:b/>
          <w:bCs/>
          <w:color w:val="000000"/>
          <w:sz w:val="28"/>
          <w:szCs w:val="28"/>
          <w:lang w:val="en-US"/>
        </w:rPr>
        <w:t>dissertasiyasi</w:t>
      </w:r>
      <w:r w:rsidR="007647A5" w:rsidRPr="00FC0D66">
        <w:rPr>
          <w:rFonts w:ascii="Times New Roman" w:hAnsi="Times New Roman"/>
          <w:b/>
          <w:bCs/>
          <w:color w:val="000000"/>
          <w:sz w:val="28"/>
          <w:szCs w:val="28"/>
          <w:lang w:val="en-US"/>
        </w:rPr>
        <w:t xml:space="preserve"> </w:t>
      </w:r>
    </w:p>
    <w:p w:rsidR="007647A5" w:rsidRPr="00FC0D66" w:rsidRDefault="00500575" w:rsidP="00447A14">
      <w:pPr>
        <w:ind w:left="142" w:hanging="142"/>
        <w:jc w:val="center"/>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avtoreferati</w:t>
      </w:r>
      <w:r w:rsidR="007647A5" w:rsidRPr="00FC0D66">
        <w:rPr>
          <w:rFonts w:ascii="Times New Roman" w:hAnsi="Times New Roman"/>
          <w:b/>
          <w:bCs/>
          <w:color w:val="000000"/>
          <w:sz w:val="28"/>
          <w:szCs w:val="28"/>
          <w:lang w:val="en-US"/>
        </w:rPr>
        <w:t xml:space="preserve"> </w:t>
      </w:r>
      <w:r w:rsidRPr="00FC0D66">
        <w:rPr>
          <w:rFonts w:ascii="Times New Roman" w:hAnsi="Times New Roman"/>
          <w:b/>
          <w:bCs/>
          <w:color w:val="000000"/>
          <w:sz w:val="28"/>
          <w:szCs w:val="28"/>
          <w:lang w:val="en-US"/>
        </w:rPr>
        <w:t>mundrijasi</w:t>
      </w:r>
    </w:p>
    <w:p w:rsidR="00BC22FD" w:rsidRPr="00FC0D66" w:rsidRDefault="00BC22FD" w:rsidP="00BC22FD">
      <w:pPr>
        <w:ind w:left="142" w:hanging="142"/>
        <w:rPr>
          <w:rFonts w:ascii="Times New Roman" w:hAnsi="Times New Roman"/>
          <w:b/>
          <w:bCs/>
          <w:color w:val="000000"/>
          <w:sz w:val="28"/>
          <w:szCs w:val="28"/>
          <w:lang w:val="en-US"/>
        </w:rPr>
      </w:pPr>
    </w:p>
    <w:p w:rsidR="00974B31" w:rsidRPr="00615746" w:rsidRDefault="00615746" w:rsidP="00974B31">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w:t>
      </w:r>
      <w:r w:rsidRPr="00615746">
        <w:rPr>
          <w:rFonts w:ascii="Times New Roman" w:hAnsi="Times New Roman"/>
          <w:b/>
          <w:bCs/>
          <w:color w:val="000000"/>
          <w:sz w:val="28"/>
          <w:szCs w:val="28"/>
        </w:rPr>
        <w:t xml:space="preserve"> </w:t>
      </w:r>
      <w:r>
        <w:rPr>
          <w:rFonts w:ascii="Times New Roman" w:hAnsi="Times New Roman"/>
          <w:b/>
          <w:bCs/>
          <w:color w:val="000000"/>
          <w:sz w:val="28"/>
          <w:szCs w:val="28"/>
        </w:rPr>
        <w:t>а</w:t>
      </w:r>
      <w:r w:rsidRPr="00615746">
        <w:rPr>
          <w:rFonts w:ascii="Times New Roman" w:hAnsi="Times New Roman"/>
          <w:b/>
          <w:bCs/>
          <w:color w:val="000000"/>
          <w:sz w:val="28"/>
          <w:szCs w:val="28"/>
        </w:rPr>
        <w:t>втореферат</w:t>
      </w:r>
      <w:r>
        <w:rPr>
          <w:rFonts w:ascii="Times New Roman" w:hAnsi="Times New Roman"/>
          <w:b/>
          <w:bCs/>
          <w:color w:val="000000"/>
          <w:sz w:val="28"/>
          <w:szCs w:val="28"/>
        </w:rPr>
        <w:t>а</w:t>
      </w:r>
      <w:r w:rsidRPr="00615746">
        <w:rPr>
          <w:rFonts w:ascii="Times New Roman" w:hAnsi="Times New Roman"/>
          <w:b/>
          <w:bCs/>
          <w:color w:val="000000"/>
          <w:sz w:val="28"/>
          <w:szCs w:val="28"/>
        </w:rPr>
        <w:t xml:space="preserve"> диссертации доктора философии </w:t>
      </w:r>
      <w:r w:rsidR="00134AE8" w:rsidRPr="00615746">
        <w:rPr>
          <w:rFonts w:ascii="Times New Roman" w:hAnsi="Times New Roman"/>
          <w:b/>
          <w:bCs/>
          <w:color w:val="000000"/>
          <w:sz w:val="28"/>
          <w:szCs w:val="28"/>
        </w:rPr>
        <w:t>(</w:t>
      </w:r>
      <w:r w:rsidR="00134AE8" w:rsidRPr="00FC0D66">
        <w:rPr>
          <w:rFonts w:ascii="Times New Roman" w:hAnsi="Times New Roman"/>
          <w:b/>
          <w:bCs/>
          <w:color w:val="000000"/>
          <w:sz w:val="28"/>
          <w:szCs w:val="28"/>
          <w:lang w:val="en-US"/>
        </w:rPr>
        <w:t>Phd</w:t>
      </w:r>
      <w:r w:rsidR="00134AE8" w:rsidRPr="00615746">
        <w:rPr>
          <w:rFonts w:ascii="Times New Roman" w:hAnsi="Times New Roman"/>
          <w:b/>
          <w:bCs/>
          <w:color w:val="000000"/>
          <w:sz w:val="28"/>
          <w:szCs w:val="28"/>
        </w:rPr>
        <w:t xml:space="preserve">) </w:t>
      </w:r>
      <w:r>
        <w:rPr>
          <w:rFonts w:ascii="Times New Roman" w:hAnsi="Times New Roman"/>
          <w:b/>
          <w:bCs/>
          <w:color w:val="000000"/>
          <w:sz w:val="28"/>
          <w:szCs w:val="28"/>
        </w:rPr>
        <w:t>по педагогическим наукам</w:t>
      </w:r>
    </w:p>
    <w:p w:rsidR="00134AE8" w:rsidRPr="00615746" w:rsidRDefault="00134AE8" w:rsidP="00974B31">
      <w:pPr>
        <w:ind w:left="142" w:hanging="142"/>
        <w:jc w:val="center"/>
        <w:rPr>
          <w:rFonts w:ascii="Times New Roman" w:hAnsi="Times New Roman"/>
          <w:b/>
          <w:bCs/>
          <w:color w:val="000000"/>
          <w:sz w:val="28"/>
          <w:szCs w:val="28"/>
        </w:rPr>
      </w:pPr>
    </w:p>
    <w:p w:rsidR="00974B31" w:rsidRPr="00FC0D66" w:rsidRDefault="00974B31" w:rsidP="00974B31">
      <w:pPr>
        <w:ind w:left="142" w:hanging="142"/>
        <w:jc w:val="center"/>
        <w:outlineLvl w:val="0"/>
        <w:rPr>
          <w:rFonts w:ascii="Times New Roman" w:eastAsia="Times New Roman" w:hAnsi="Times New Roman"/>
          <w:b/>
          <w:bCs/>
          <w:color w:val="000000"/>
          <w:sz w:val="28"/>
          <w:szCs w:val="28"/>
          <w:lang w:val="en-US" w:eastAsia="ru-RU"/>
        </w:rPr>
      </w:pPr>
      <w:r w:rsidRPr="00FC0D66">
        <w:rPr>
          <w:rFonts w:ascii="Times New Roman" w:hAnsi="Times New Roman"/>
          <w:b/>
          <w:bCs/>
          <w:color w:val="000000"/>
          <w:sz w:val="28"/>
          <w:szCs w:val="28"/>
          <w:lang w:val="en-US"/>
        </w:rPr>
        <w:t xml:space="preserve">Contents </w:t>
      </w:r>
      <w:r w:rsidRPr="00FC0D66">
        <w:rPr>
          <w:rFonts w:ascii="Times New Roman" w:hAnsi="Times New Roman"/>
          <w:b/>
          <w:bCs/>
          <w:color w:val="000000"/>
          <w:sz w:val="28"/>
          <w:szCs w:val="28"/>
          <w:lang w:val="uz-Cyrl-UZ"/>
        </w:rPr>
        <w:t>of dissertation</w:t>
      </w:r>
      <w:r w:rsidRPr="00FC0D66">
        <w:rPr>
          <w:rFonts w:ascii="Times New Roman" w:hAnsi="Times New Roman"/>
          <w:b/>
          <w:bCs/>
          <w:color w:val="000000"/>
          <w:sz w:val="28"/>
          <w:szCs w:val="28"/>
          <w:lang w:val="en-US"/>
        </w:rPr>
        <w:t xml:space="preserve"> abstract of </w:t>
      </w:r>
      <w:r w:rsidRPr="00FC0D66">
        <w:rPr>
          <w:rFonts w:ascii="Times New Roman" w:hAnsi="Times New Roman"/>
          <w:b/>
          <w:bCs/>
          <w:color w:val="000000"/>
          <w:sz w:val="28"/>
          <w:szCs w:val="28"/>
          <w:lang w:val="uz-Cyrl-UZ"/>
        </w:rPr>
        <w:t xml:space="preserve">doctor </w:t>
      </w:r>
      <w:r w:rsidRPr="00FC0D66">
        <w:rPr>
          <w:rFonts w:ascii="Times New Roman" w:hAnsi="Times New Roman"/>
          <w:b/>
          <w:bCs/>
          <w:color w:val="000000"/>
          <w:sz w:val="28"/>
          <w:szCs w:val="28"/>
          <w:lang w:val="en-US"/>
        </w:rPr>
        <w:t xml:space="preserve">of philosophy (PhD) on </w:t>
      </w:r>
    </w:p>
    <w:p w:rsidR="00974B31" w:rsidRPr="00FC0D66" w:rsidRDefault="00974B31" w:rsidP="00974B31">
      <w:pPr>
        <w:ind w:left="142" w:hanging="142"/>
        <w:jc w:val="center"/>
        <w:outlineLvl w:val="0"/>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pedagogical sciences</w:t>
      </w:r>
    </w:p>
    <w:p w:rsidR="00974B31" w:rsidRPr="00FC0D66" w:rsidRDefault="00974B31" w:rsidP="00974B31">
      <w:pPr>
        <w:ind w:firstLine="709"/>
        <w:jc w:val="center"/>
        <w:outlineLvl w:val="0"/>
        <w:rPr>
          <w:rFonts w:ascii="Times New Roman" w:hAnsi="Times New Roman"/>
          <w:b/>
          <w:bCs/>
          <w:color w:val="000000"/>
          <w:sz w:val="28"/>
          <w:szCs w:val="28"/>
          <w:lang w:val="en-US"/>
        </w:rPr>
      </w:pPr>
    </w:p>
    <w:p w:rsidR="00974B31" w:rsidRPr="00FC0D66" w:rsidRDefault="00974B31" w:rsidP="00974B31">
      <w:pPr>
        <w:ind w:firstLine="709"/>
        <w:jc w:val="center"/>
        <w:outlineLvl w:val="0"/>
        <w:rPr>
          <w:rFonts w:ascii="Times New Roman" w:hAnsi="Times New Roman"/>
          <w:b/>
          <w:bCs/>
          <w:color w:val="000000"/>
          <w:sz w:val="28"/>
          <w:szCs w:val="28"/>
          <w:lang w:val="en-US"/>
        </w:rPr>
      </w:pPr>
    </w:p>
    <w:p w:rsidR="007647A5" w:rsidRPr="00FC0D66" w:rsidRDefault="00500575" w:rsidP="008376C1">
      <w:pP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Raximov</w:t>
      </w:r>
      <w:r w:rsidR="007647A5"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Minhojiddin</w:t>
      </w:r>
      <w:r w:rsidR="007647A5"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Muhammadg‘olib</w:t>
      </w:r>
      <w:r w:rsidR="006E4A41"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o‘g‘li</w:t>
      </w:r>
    </w:p>
    <w:p w:rsidR="00974B31" w:rsidRPr="00FC0D66" w:rsidRDefault="00C1149D" w:rsidP="00615746">
      <w:pPr>
        <w:jc w:val="both"/>
        <w:rPr>
          <w:rFonts w:ascii="Times New Roman" w:eastAsia="Times New Roman" w:hAnsi="Times New Roman"/>
          <w:bCs/>
          <w:color w:val="000000"/>
          <w:sz w:val="28"/>
          <w:szCs w:val="28"/>
          <w:lang w:val="uz-Cyrl-UZ" w:eastAsia="ru-RU"/>
        </w:rPr>
      </w:pPr>
      <w:r w:rsidRPr="00FC0D66">
        <w:rPr>
          <w:rFonts w:ascii="Times New Roman" w:eastAsia="Times New Roman" w:hAnsi="Times New Roman"/>
          <w:bCs/>
          <w:color w:val="000000"/>
          <w:sz w:val="28"/>
          <w:szCs w:val="28"/>
          <w:lang w:val="uz-Cyrl-UZ" w:eastAsia="ru-RU"/>
        </w:rPr>
        <w:t xml:space="preserve">Oʻzbekistonda iqtidorli bolalar </w:t>
      </w:r>
      <w:r w:rsidR="00B96137">
        <w:rPr>
          <w:rFonts w:ascii="Times New Roman" w:eastAsia="Times New Roman" w:hAnsi="Times New Roman"/>
          <w:bCs/>
          <w:color w:val="000000"/>
          <w:sz w:val="28"/>
          <w:szCs w:val="28"/>
          <w:lang w:val="uz-Cyrl-UZ" w:eastAsia="ru-RU"/>
        </w:rPr>
        <w:t>tarbiyasi va ijodkorligi</w:t>
      </w:r>
      <w:r w:rsidRPr="00FC0D66">
        <w:rPr>
          <w:rFonts w:ascii="Times New Roman" w:eastAsia="Times New Roman" w:hAnsi="Times New Roman"/>
          <w:bCs/>
          <w:color w:val="000000"/>
          <w:sz w:val="28"/>
          <w:szCs w:val="28"/>
          <w:lang w:val="uz-Cyrl-UZ" w:eastAsia="ru-RU"/>
        </w:rPr>
        <w:t>ni rivojlantirishning boshqarish texnologiyasi</w:t>
      </w:r>
      <w:r w:rsidRPr="00FC0D66">
        <w:rPr>
          <w:rFonts w:ascii="Times New Roman" w:eastAsia="Times New Roman" w:hAnsi="Times New Roman"/>
          <w:bCs/>
          <w:color w:val="000000"/>
          <w:sz w:val="28"/>
          <w:szCs w:val="28"/>
          <w:lang w:val="en-US" w:eastAsia="ru-RU"/>
        </w:rPr>
        <w:t>…………………..</w:t>
      </w:r>
      <w:r w:rsidR="00974B31" w:rsidRPr="00FC0D66">
        <w:rPr>
          <w:rFonts w:ascii="Times New Roman" w:eastAsia="Times New Roman" w:hAnsi="Times New Roman"/>
          <w:bCs/>
          <w:color w:val="000000"/>
          <w:sz w:val="28"/>
          <w:szCs w:val="28"/>
          <w:lang w:val="uz-Cyrl-UZ" w:eastAsia="ru-RU"/>
        </w:rPr>
        <w:t>…………</w:t>
      </w:r>
      <w:r w:rsidR="007647A5" w:rsidRPr="00FC0D66">
        <w:rPr>
          <w:rFonts w:ascii="Times New Roman" w:eastAsia="Times New Roman" w:hAnsi="Times New Roman"/>
          <w:bCs/>
          <w:color w:val="000000"/>
          <w:sz w:val="28"/>
          <w:szCs w:val="28"/>
          <w:lang w:val="uz-Cyrl-UZ" w:eastAsia="ru-RU"/>
        </w:rPr>
        <w:t>……………..</w:t>
      </w:r>
      <w:r w:rsidR="00974B31" w:rsidRPr="00FC0D66">
        <w:rPr>
          <w:rFonts w:ascii="Times New Roman" w:eastAsia="Times New Roman" w:hAnsi="Times New Roman"/>
          <w:bCs/>
          <w:color w:val="000000"/>
          <w:sz w:val="28"/>
          <w:szCs w:val="28"/>
          <w:lang w:val="uz-Cyrl-UZ" w:eastAsia="ru-RU"/>
        </w:rPr>
        <w:t>………………………</w:t>
      </w:r>
      <w:r w:rsidR="009B04EA" w:rsidRPr="00FC0D66">
        <w:rPr>
          <w:rFonts w:ascii="Times New Roman" w:eastAsia="Times New Roman" w:hAnsi="Times New Roman"/>
          <w:bCs/>
          <w:color w:val="000000"/>
          <w:sz w:val="28"/>
          <w:szCs w:val="28"/>
          <w:lang w:val="uz-Cyrl-UZ" w:eastAsia="ru-RU"/>
        </w:rPr>
        <w:t>.....</w:t>
      </w:r>
      <w:r w:rsidR="00974B31" w:rsidRPr="00FC0D66">
        <w:rPr>
          <w:rFonts w:ascii="Times New Roman" w:eastAsia="Times New Roman" w:hAnsi="Times New Roman"/>
          <w:bCs/>
          <w:color w:val="000000"/>
          <w:sz w:val="28"/>
          <w:szCs w:val="28"/>
          <w:lang w:val="uz-Cyrl-UZ" w:eastAsia="ru-RU"/>
        </w:rPr>
        <w:t>…</w:t>
      </w:r>
      <w:r w:rsidR="00722F10" w:rsidRPr="00FC0D66">
        <w:rPr>
          <w:rFonts w:ascii="Times New Roman" w:eastAsia="Times New Roman" w:hAnsi="Times New Roman"/>
          <w:bCs/>
          <w:color w:val="000000"/>
          <w:sz w:val="28"/>
          <w:szCs w:val="28"/>
          <w:lang w:val="uz-Cyrl-UZ" w:eastAsia="ru-RU"/>
        </w:rPr>
        <w:t>3</w:t>
      </w:r>
    </w:p>
    <w:p w:rsidR="00717302" w:rsidRPr="00FC0D66" w:rsidRDefault="00717302" w:rsidP="008376C1">
      <w:pPr>
        <w:rPr>
          <w:rFonts w:ascii="Times New Roman" w:eastAsia="Times New Roman" w:hAnsi="Times New Roman"/>
          <w:bCs/>
          <w:color w:val="000000"/>
          <w:sz w:val="28"/>
          <w:szCs w:val="28"/>
          <w:lang w:val="uz-Cyrl-UZ" w:eastAsia="ru-RU"/>
        </w:rPr>
      </w:pPr>
    </w:p>
    <w:p w:rsidR="00717302" w:rsidRPr="00FC0D66" w:rsidRDefault="00717302" w:rsidP="00717302">
      <w:pPr>
        <w:spacing w:line="276" w:lineRule="auto"/>
        <w:rPr>
          <w:rFonts w:ascii="Times New Roman" w:eastAsia="Times New Roman" w:hAnsi="Times New Roman"/>
          <w:bCs/>
          <w:color w:val="000000"/>
          <w:sz w:val="28"/>
          <w:szCs w:val="28"/>
          <w:lang w:val="uz-Cyrl-UZ" w:eastAsia="ru-RU"/>
        </w:rPr>
      </w:pPr>
    </w:p>
    <w:p w:rsidR="006E4A41" w:rsidRPr="00FC0D66" w:rsidRDefault="00615746" w:rsidP="00615746">
      <w:pPr>
        <w:jc w:val="both"/>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Рахимов Минхожиддин</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Мухаммадголиб угли</w:t>
      </w:r>
    </w:p>
    <w:p w:rsidR="007A6DB9" w:rsidRPr="00FC0D66" w:rsidRDefault="00C1149D" w:rsidP="00615746">
      <w:pPr>
        <w:jc w:val="both"/>
        <w:rPr>
          <w:rFonts w:ascii="Times New Roman" w:eastAsia="Times New Roman" w:hAnsi="Times New Roman"/>
          <w:bCs/>
          <w:color w:val="000000"/>
          <w:sz w:val="28"/>
          <w:szCs w:val="28"/>
          <w:lang w:val="uz-Cyrl-UZ" w:eastAsia="ru-RU"/>
        </w:rPr>
      </w:pPr>
      <w:r w:rsidRPr="00FC0D66">
        <w:rPr>
          <w:rFonts w:ascii="Times New Roman" w:eastAsia="Times New Roman" w:hAnsi="Times New Roman"/>
          <w:bCs/>
          <w:color w:val="000000"/>
          <w:sz w:val="28"/>
          <w:szCs w:val="28"/>
          <w:lang w:val="uz-Cyrl-UZ" w:eastAsia="ru-RU"/>
        </w:rPr>
        <w:t>Технологии управления развитием творческих одарённых детей в Узбекистане</w:t>
      </w:r>
      <w:r w:rsidR="007A6DB9" w:rsidRPr="00FC0D66">
        <w:rPr>
          <w:rFonts w:ascii="Times New Roman" w:eastAsia="Times New Roman" w:hAnsi="Times New Roman"/>
          <w:bCs/>
          <w:color w:val="000000"/>
          <w:sz w:val="28"/>
          <w:szCs w:val="28"/>
          <w:lang w:val="uz-Cyrl-UZ" w:eastAsia="ru-RU"/>
        </w:rPr>
        <w:t>.........................................</w:t>
      </w:r>
      <w:r w:rsidR="007C4D9C" w:rsidRPr="00FC0D66">
        <w:rPr>
          <w:rFonts w:ascii="Times New Roman" w:eastAsia="Times New Roman" w:hAnsi="Times New Roman"/>
          <w:bCs/>
          <w:color w:val="000000"/>
          <w:sz w:val="28"/>
          <w:szCs w:val="28"/>
          <w:lang w:val="uz-Cyrl-UZ" w:eastAsia="ru-RU"/>
        </w:rPr>
        <w:t>.......................................................................</w:t>
      </w:r>
      <w:r w:rsidR="00722F10" w:rsidRPr="00FC0D66">
        <w:rPr>
          <w:rFonts w:ascii="Times New Roman" w:eastAsia="Times New Roman" w:hAnsi="Times New Roman"/>
          <w:bCs/>
          <w:color w:val="000000"/>
          <w:sz w:val="28"/>
          <w:szCs w:val="28"/>
          <w:lang w:val="uz-Cyrl-UZ" w:eastAsia="ru-RU"/>
        </w:rPr>
        <w:t>21</w:t>
      </w:r>
    </w:p>
    <w:p w:rsidR="00F1065D" w:rsidRPr="00FC0D66" w:rsidRDefault="00F1065D" w:rsidP="007A6DB9">
      <w:pPr>
        <w:rPr>
          <w:rFonts w:ascii="Times New Roman" w:eastAsia="Times New Roman" w:hAnsi="Times New Roman"/>
          <w:bCs/>
          <w:color w:val="000000"/>
          <w:sz w:val="28"/>
          <w:szCs w:val="28"/>
          <w:lang w:val="uz-Cyrl-UZ" w:eastAsia="ru-RU"/>
        </w:rPr>
      </w:pPr>
    </w:p>
    <w:p w:rsidR="00974B31" w:rsidRPr="00FC0D66" w:rsidRDefault="00C1149D" w:rsidP="008376C1">
      <w:pP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Raximov Minhojiddin Muhammadg‘olib o‘g‘li</w:t>
      </w:r>
    </w:p>
    <w:p w:rsidR="00C1149D" w:rsidRPr="00FC0D66" w:rsidRDefault="00C1149D" w:rsidP="008376C1">
      <w:pPr>
        <w:rPr>
          <w:rFonts w:ascii="Times New Roman" w:hAnsi="Times New Roman"/>
          <w:color w:val="000000"/>
          <w:sz w:val="28"/>
          <w:szCs w:val="28"/>
          <w:lang w:val="en-US" w:eastAsia="en-US"/>
        </w:rPr>
      </w:pPr>
      <w:r w:rsidRPr="00FC0D66">
        <w:rPr>
          <w:rFonts w:ascii="Times New Roman" w:hAnsi="Times New Roman"/>
          <w:color w:val="000000"/>
          <w:sz w:val="28"/>
          <w:szCs w:val="28"/>
          <w:lang w:val="en-US" w:eastAsia="en-US"/>
        </w:rPr>
        <w:t>Technologies for managing the development of creativity of gifted children in Uzbekistan...........................................................................................................45</w:t>
      </w:r>
    </w:p>
    <w:p w:rsidR="00C1149D" w:rsidRPr="00FC0D66" w:rsidRDefault="00C1149D" w:rsidP="00C1149D">
      <w:pPr>
        <w:rPr>
          <w:rFonts w:ascii="Times New Roman" w:hAnsi="Times New Roman"/>
          <w:b/>
          <w:bCs/>
          <w:color w:val="000000"/>
          <w:sz w:val="28"/>
          <w:szCs w:val="28"/>
          <w:lang w:val="en-US" w:eastAsia="en-US"/>
        </w:rPr>
      </w:pPr>
    </w:p>
    <w:p w:rsidR="00C1149D" w:rsidRPr="00FC0D66" w:rsidRDefault="00C1149D" w:rsidP="00C1149D">
      <w:pPr>
        <w:rPr>
          <w:rFonts w:ascii="Times New Roman" w:hAnsi="Times New Roman"/>
          <w:b/>
          <w:bCs/>
          <w:color w:val="000000"/>
          <w:sz w:val="28"/>
          <w:szCs w:val="28"/>
          <w:lang w:val="en-US" w:eastAsia="en-US"/>
        </w:rPr>
      </w:pPr>
    </w:p>
    <w:p w:rsidR="00C1149D" w:rsidRPr="00FC0D66" w:rsidRDefault="00C1149D" w:rsidP="00C1149D">
      <w:pPr>
        <w:rPr>
          <w:rFonts w:ascii="Times New Roman" w:hAnsi="Times New Roman"/>
          <w:b/>
          <w:bCs/>
          <w:color w:val="000000"/>
          <w:sz w:val="28"/>
          <w:szCs w:val="28"/>
          <w:lang w:val="en-US" w:eastAsia="en-US"/>
        </w:rPr>
      </w:pPr>
    </w:p>
    <w:p w:rsidR="00C1149D" w:rsidRPr="00FC0D66" w:rsidRDefault="00C1149D" w:rsidP="00C1149D">
      <w:pPr>
        <w:rPr>
          <w:rFonts w:ascii="Times New Roman" w:hAnsi="Times New Roman"/>
          <w:b/>
          <w:bCs/>
          <w:color w:val="000000"/>
          <w:sz w:val="28"/>
          <w:szCs w:val="28"/>
          <w:lang w:val="en-US" w:eastAsia="en-US"/>
        </w:rPr>
      </w:pPr>
      <w:r w:rsidRPr="00FC0D66">
        <w:rPr>
          <w:rFonts w:ascii="Times New Roman" w:hAnsi="Times New Roman"/>
          <w:b/>
          <w:bCs/>
          <w:color w:val="000000"/>
          <w:sz w:val="28"/>
          <w:szCs w:val="28"/>
          <w:lang w:val="en-US" w:eastAsia="en-US"/>
        </w:rPr>
        <w:t>E’lon qilingan ishlar ro‘yxati</w:t>
      </w:r>
    </w:p>
    <w:p w:rsidR="00C1149D" w:rsidRPr="00FC0D66" w:rsidRDefault="00C1149D" w:rsidP="00C1149D">
      <w:pPr>
        <w:spacing w:line="276" w:lineRule="auto"/>
        <w:rPr>
          <w:rFonts w:ascii="Times New Roman" w:hAnsi="Times New Roman"/>
          <w:color w:val="000000"/>
          <w:sz w:val="28"/>
          <w:szCs w:val="28"/>
          <w:lang w:val="en-US" w:eastAsia="en-US"/>
        </w:rPr>
      </w:pPr>
      <w:r w:rsidRPr="00FC0D66">
        <w:rPr>
          <w:rFonts w:ascii="Times New Roman" w:hAnsi="Times New Roman"/>
          <w:color w:val="000000"/>
          <w:sz w:val="28"/>
          <w:szCs w:val="28"/>
          <w:lang w:val="en-US" w:eastAsia="en-US"/>
        </w:rPr>
        <w:t>Список опубликованных работ</w:t>
      </w:r>
    </w:p>
    <w:p w:rsidR="00974B31" w:rsidRPr="00FC0D66" w:rsidRDefault="00C1149D" w:rsidP="00C1149D">
      <w:pPr>
        <w:spacing w:line="276" w:lineRule="auto"/>
        <w:rPr>
          <w:rFonts w:ascii="Times New Roman" w:eastAsia="Times New Roman" w:hAnsi="Times New Roman"/>
          <w:bCs/>
          <w:color w:val="000000"/>
          <w:sz w:val="28"/>
          <w:szCs w:val="28"/>
          <w:lang w:val="en-US" w:eastAsia="ru-RU"/>
        </w:rPr>
      </w:pPr>
      <w:r w:rsidRPr="00FC0D66">
        <w:rPr>
          <w:rFonts w:ascii="Times New Roman" w:hAnsi="Times New Roman"/>
          <w:bCs/>
          <w:color w:val="000000"/>
          <w:sz w:val="28"/>
          <w:szCs w:val="28"/>
          <w:lang w:val="uz-Cyrl-UZ"/>
        </w:rPr>
        <w:t xml:space="preserve">List of published </w:t>
      </w:r>
      <w:r w:rsidRPr="00FC0D66">
        <w:rPr>
          <w:rFonts w:ascii="Times New Roman" w:hAnsi="Times New Roman"/>
          <w:bCs/>
          <w:color w:val="000000"/>
          <w:sz w:val="28"/>
          <w:szCs w:val="28"/>
          <w:lang w:val="en-US"/>
        </w:rPr>
        <w:t>v</w:t>
      </w:r>
      <w:r w:rsidRPr="00FC0D66">
        <w:rPr>
          <w:rFonts w:ascii="Times New Roman" w:hAnsi="Times New Roman"/>
          <w:bCs/>
          <w:color w:val="000000"/>
          <w:sz w:val="28"/>
          <w:szCs w:val="28"/>
          <w:lang w:val="uz-Cyrl-UZ"/>
        </w:rPr>
        <w:t>orks…………………………….....…………...……...........45</w:t>
      </w:r>
    </w:p>
    <w:p w:rsidR="00974B31" w:rsidRPr="00FC0D66" w:rsidRDefault="00974B31" w:rsidP="00974B31">
      <w:pPr>
        <w:ind w:firstLine="709"/>
        <w:outlineLvl w:val="0"/>
        <w:rPr>
          <w:rFonts w:ascii="Times New Roman" w:hAnsi="Times New Roman"/>
          <w:b/>
          <w:color w:val="000000"/>
          <w:sz w:val="28"/>
          <w:szCs w:val="28"/>
          <w:lang w:val="uz-Cyrl-UZ"/>
        </w:rPr>
      </w:pPr>
    </w:p>
    <w:p w:rsidR="00974B31" w:rsidRPr="00FC0D66" w:rsidRDefault="00974B31" w:rsidP="00974B31">
      <w:pPr>
        <w:ind w:firstLine="709"/>
        <w:jc w:val="center"/>
        <w:rPr>
          <w:rFonts w:ascii="Times New Roman" w:hAnsi="Times New Roman"/>
          <w:color w:val="000000"/>
          <w:sz w:val="28"/>
          <w:szCs w:val="28"/>
          <w:lang w:val="uz-Cyrl-UZ"/>
        </w:rPr>
      </w:pPr>
    </w:p>
    <w:p w:rsidR="00974B31" w:rsidRPr="00FC0D66" w:rsidRDefault="00974B31" w:rsidP="002F56A6">
      <w:pPr>
        <w:jc w:val="center"/>
        <w:rPr>
          <w:rFonts w:ascii="Times New Roman" w:hAnsi="Times New Roman"/>
          <w:color w:val="000000"/>
          <w:sz w:val="28"/>
          <w:szCs w:val="28"/>
          <w:lang w:val="en-US"/>
        </w:rPr>
      </w:pPr>
    </w:p>
    <w:p w:rsidR="002F56A6" w:rsidRPr="00FC0D66" w:rsidRDefault="002F56A6" w:rsidP="002F56A6">
      <w:pPr>
        <w:spacing w:line="360" w:lineRule="auto"/>
        <w:jc w:val="center"/>
        <w:rPr>
          <w:rFonts w:ascii="Times New Roman" w:eastAsia="Times New Roman" w:hAnsi="Times New Roman"/>
          <w:color w:val="000000"/>
          <w:sz w:val="28"/>
          <w:szCs w:val="28"/>
          <w:lang w:val="en-US" w:eastAsia="ru-RU"/>
        </w:rPr>
      </w:pPr>
    </w:p>
    <w:p w:rsidR="008376C1" w:rsidRPr="00FC0D66" w:rsidRDefault="008376C1" w:rsidP="002F56A6">
      <w:pPr>
        <w:spacing w:line="360" w:lineRule="auto"/>
        <w:jc w:val="center"/>
        <w:rPr>
          <w:rFonts w:ascii="Times New Roman" w:eastAsia="Times New Roman" w:hAnsi="Times New Roman"/>
          <w:color w:val="000000"/>
          <w:sz w:val="28"/>
          <w:szCs w:val="28"/>
          <w:lang w:val="en-US" w:eastAsia="ru-RU"/>
        </w:rPr>
      </w:pPr>
    </w:p>
    <w:p w:rsidR="008376C1" w:rsidRPr="00FC0D66" w:rsidRDefault="008376C1" w:rsidP="002F56A6">
      <w:pPr>
        <w:spacing w:line="360" w:lineRule="auto"/>
        <w:jc w:val="center"/>
        <w:rPr>
          <w:rFonts w:ascii="Times New Roman" w:eastAsia="Times New Roman" w:hAnsi="Times New Roman"/>
          <w:color w:val="000000"/>
          <w:sz w:val="28"/>
          <w:szCs w:val="28"/>
          <w:lang w:val="en-US" w:eastAsia="ru-RU"/>
        </w:rPr>
      </w:pPr>
    </w:p>
    <w:p w:rsidR="00447A14" w:rsidRPr="00FC0D66" w:rsidRDefault="00447A14" w:rsidP="002F56A6">
      <w:pPr>
        <w:spacing w:line="360" w:lineRule="auto"/>
        <w:jc w:val="center"/>
        <w:rPr>
          <w:rFonts w:ascii="Times New Roman" w:eastAsia="Times New Roman" w:hAnsi="Times New Roman"/>
          <w:color w:val="000000"/>
          <w:sz w:val="28"/>
          <w:szCs w:val="28"/>
          <w:lang w:val="en-US" w:eastAsia="ru-RU"/>
        </w:rPr>
      </w:pPr>
    </w:p>
    <w:p w:rsidR="00447A14" w:rsidRPr="00FC0D66" w:rsidRDefault="00447A14" w:rsidP="002F56A6">
      <w:pPr>
        <w:spacing w:line="360" w:lineRule="auto"/>
        <w:jc w:val="center"/>
        <w:rPr>
          <w:rFonts w:ascii="Times New Roman" w:eastAsia="Times New Roman" w:hAnsi="Times New Roman"/>
          <w:color w:val="000000"/>
          <w:sz w:val="28"/>
          <w:szCs w:val="28"/>
          <w:lang w:val="en-US" w:eastAsia="ru-RU"/>
        </w:rPr>
      </w:pPr>
    </w:p>
    <w:p w:rsidR="00F1065D" w:rsidRPr="00FC0D66" w:rsidRDefault="00F1065D" w:rsidP="002F56A6">
      <w:pPr>
        <w:spacing w:line="360" w:lineRule="auto"/>
        <w:jc w:val="center"/>
        <w:rPr>
          <w:rFonts w:ascii="Times New Roman" w:eastAsia="Times New Roman" w:hAnsi="Times New Roman"/>
          <w:color w:val="000000"/>
          <w:sz w:val="28"/>
          <w:szCs w:val="28"/>
          <w:lang w:val="en-US" w:eastAsia="ru-RU"/>
        </w:rPr>
      </w:pPr>
    </w:p>
    <w:p w:rsidR="00F1065D" w:rsidRPr="00FC0D66" w:rsidRDefault="00F1065D" w:rsidP="002F56A6">
      <w:pPr>
        <w:spacing w:line="360" w:lineRule="auto"/>
        <w:jc w:val="center"/>
        <w:rPr>
          <w:rFonts w:ascii="Times New Roman" w:eastAsia="Times New Roman" w:hAnsi="Times New Roman"/>
          <w:color w:val="000000"/>
          <w:sz w:val="28"/>
          <w:szCs w:val="28"/>
          <w:lang w:val="en-US" w:eastAsia="ru-RU"/>
        </w:rPr>
      </w:pPr>
    </w:p>
    <w:p w:rsidR="00F1065D" w:rsidRPr="00FC0D66" w:rsidRDefault="00F1065D" w:rsidP="002F56A6">
      <w:pPr>
        <w:spacing w:line="360" w:lineRule="auto"/>
        <w:jc w:val="center"/>
        <w:rPr>
          <w:rFonts w:ascii="Times New Roman" w:eastAsia="Times New Roman" w:hAnsi="Times New Roman"/>
          <w:color w:val="000000"/>
          <w:sz w:val="28"/>
          <w:szCs w:val="28"/>
          <w:lang w:val="en-US" w:eastAsia="ru-RU"/>
        </w:rPr>
      </w:pPr>
    </w:p>
    <w:p w:rsidR="007617C4" w:rsidRPr="00FC0D66" w:rsidRDefault="00EA1513" w:rsidP="007C4D9C">
      <w:pPr>
        <w:autoSpaceDE w:val="0"/>
        <w:autoSpaceDN w:val="0"/>
        <w:adjustRightInd w:val="0"/>
        <w:ind w:firstLine="567"/>
        <w:contextualSpacing/>
        <w:jc w:val="both"/>
        <w:rPr>
          <w:rFonts w:ascii="Times New Roman" w:hAnsi="Times New Roman"/>
          <w:b/>
          <w:bCs/>
          <w:color w:val="000000"/>
          <w:lang w:val="uz-Cyrl-UZ"/>
        </w:rPr>
      </w:pPr>
      <w:r w:rsidRPr="00FC0D66">
        <w:rPr>
          <w:rFonts w:ascii="Times New Roman" w:eastAsia="Times New Roman" w:hAnsi="Times New Roman"/>
          <w:b/>
          <w:color w:val="000000"/>
          <w:lang w:val="en-US" w:eastAsia="ru-RU"/>
        </w:rPr>
        <w:lastRenderedPageBreak/>
        <w:t>F</w:t>
      </w:r>
      <w:r w:rsidR="007617C4" w:rsidRPr="00FC0D66">
        <w:rPr>
          <w:rFonts w:ascii="Times New Roman" w:eastAsia="Times New Roman" w:hAnsi="Times New Roman"/>
          <w:b/>
          <w:color w:val="000000"/>
          <w:lang w:val="uz-Cyrl-UZ" w:eastAsia="ru-RU"/>
        </w:rPr>
        <w:t xml:space="preserve">alsafa doktori (PhD) </w:t>
      </w:r>
      <w:r w:rsidR="007617C4" w:rsidRPr="00FC0D66">
        <w:rPr>
          <w:rFonts w:ascii="Times New Roman" w:eastAsia="Calibri" w:hAnsi="Times New Roman"/>
          <w:b/>
          <w:bCs/>
          <w:color w:val="000000"/>
          <w:lang w:val="uz-Cyrl-UZ" w:bidi="ar"/>
        </w:rPr>
        <w:t>dissertatsiya</w:t>
      </w:r>
      <w:r w:rsidR="00BD0841" w:rsidRPr="00FC0D66">
        <w:rPr>
          <w:rFonts w:ascii="Times New Roman" w:eastAsia="Calibri" w:hAnsi="Times New Roman"/>
          <w:b/>
          <w:bCs/>
          <w:color w:val="000000"/>
          <w:lang w:val="uz-Cyrl-UZ" w:bidi="ar"/>
        </w:rPr>
        <w:t xml:space="preserve"> </w:t>
      </w:r>
      <w:r w:rsidR="007617C4" w:rsidRPr="00FC0D66">
        <w:rPr>
          <w:rFonts w:ascii="Times New Roman" w:eastAsia="Calibri" w:hAnsi="Times New Roman"/>
          <w:b/>
          <w:bCs/>
          <w:color w:val="000000"/>
          <w:lang w:val="uz-Cyrl-UZ" w:bidi="ar"/>
        </w:rPr>
        <w:t>mavzusi Oliy attestatsiya komissiyasida B.</w:t>
      </w:r>
      <w:r w:rsidR="003A06F9" w:rsidRPr="00FC0D66">
        <w:rPr>
          <w:rFonts w:ascii="Times New Roman" w:eastAsia="Calibri" w:hAnsi="Times New Roman"/>
          <w:b/>
          <w:bCs/>
          <w:color w:val="000000"/>
          <w:lang w:val="uz-Cyrl-UZ" w:bidi="ar"/>
        </w:rPr>
        <w:t>2022.2.PhD/Ped34</w:t>
      </w:r>
      <w:r w:rsidR="00374A82" w:rsidRPr="00FC0D66">
        <w:rPr>
          <w:rFonts w:ascii="Times New Roman" w:eastAsia="Calibri" w:hAnsi="Times New Roman"/>
          <w:b/>
          <w:bCs/>
          <w:color w:val="000000"/>
          <w:lang w:val="uz-Cyrl-UZ" w:bidi="ar"/>
        </w:rPr>
        <w:t>27</w:t>
      </w:r>
      <w:r w:rsidR="003A06F9" w:rsidRPr="00FC0D66">
        <w:rPr>
          <w:rFonts w:ascii="Times New Roman" w:eastAsia="Calibri" w:hAnsi="Times New Roman"/>
          <w:b/>
          <w:bCs/>
          <w:color w:val="000000"/>
          <w:lang w:val="uz-Cyrl-UZ" w:bidi="ar"/>
        </w:rPr>
        <w:t xml:space="preserve"> </w:t>
      </w:r>
      <w:r w:rsidR="007617C4" w:rsidRPr="00FC0D66">
        <w:rPr>
          <w:rFonts w:ascii="Times New Roman" w:eastAsia="Calibri" w:hAnsi="Times New Roman"/>
          <w:b/>
          <w:bCs/>
          <w:color w:val="000000"/>
          <w:lang w:val="uz-Cyrl-UZ" w:bidi="ar"/>
        </w:rPr>
        <w:t>raqam bilan ro‘yxatga olingan.</w:t>
      </w:r>
    </w:p>
    <w:p w:rsidR="007617C4" w:rsidRPr="00FC0D66" w:rsidRDefault="007617C4" w:rsidP="00374A82">
      <w:pPr>
        <w:pStyle w:val="Default"/>
        <w:ind w:firstLine="567"/>
        <w:contextualSpacing/>
        <w:rPr>
          <w:rFonts w:eastAsia="Calibri"/>
          <w:highlight w:val="yellow"/>
          <w:lang w:val="uz-Cyrl-UZ"/>
        </w:rPr>
      </w:pPr>
    </w:p>
    <w:p w:rsidR="007617C4" w:rsidRPr="00FC0D66" w:rsidRDefault="007617C4" w:rsidP="00615746">
      <w:pPr>
        <w:ind w:firstLineChars="236" w:firstLine="566"/>
        <w:contextualSpacing/>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w:t>
      </w:r>
      <w:r w:rsidRPr="00FC0D66">
        <w:rPr>
          <w:rFonts w:ascii="Times New Roman" w:eastAsia="Times New Roman" w:hAnsi="Times New Roman"/>
          <w:color w:val="000000"/>
          <w:lang w:val="uz-Cyrl-UZ" w:eastAsia="ru-RU"/>
        </w:rPr>
        <w:t xml:space="preserve"> Toshkent davlat </w:t>
      </w:r>
      <w:r w:rsidR="00500575" w:rsidRPr="00FC0D66">
        <w:rPr>
          <w:rFonts w:ascii="Times New Roman" w:eastAsia="Times New Roman" w:hAnsi="Times New Roman"/>
          <w:color w:val="000000"/>
          <w:lang w:val="uz-Cyrl-UZ" w:eastAsia="ru-RU"/>
        </w:rPr>
        <w:t>texnika</w:t>
      </w:r>
      <w:r w:rsidR="00712383" w:rsidRPr="00FC0D66">
        <w:rPr>
          <w:rFonts w:ascii="Times New Roman" w:eastAsia="Times New Roman" w:hAnsi="Times New Roman"/>
          <w:color w:val="000000"/>
          <w:lang w:val="uz-Cyrl-UZ" w:eastAsia="ru-RU"/>
        </w:rPr>
        <w:t xml:space="preserve"> </w:t>
      </w:r>
      <w:r w:rsidRPr="00FC0D66">
        <w:rPr>
          <w:rFonts w:ascii="Times New Roman" w:eastAsia="Times New Roman" w:hAnsi="Times New Roman"/>
          <w:color w:val="000000"/>
          <w:lang w:val="uz-Cyrl-UZ" w:eastAsia="ru-RU"/>
        </w:rPr>
        <w:t>universitetida</w:t>
      </w:r>
      <w:r w:rsidRPr="00FC0D66">
        <w:rPr>
          <w:rFonts w:ascii="Times New Roman" w:eastAsia="Times New Roman" w:hAnsi="Times New Roman"/>
          <w:color w:val="000000"/>
          <w:lang w:val="uz-Latn-UZ" w:eastAsia="ru-RU"/>
        </w:rPr>
        <w:t xml:space="preserve"> bajarilgan.</w:t>
      </w:r>
    </w:p>
    <w:p w:rsidR="007617C4" w:rsidRPr="00FC0D66" w:rsidRDefault="007617C4" w:rsidP="00374A82">
      <w:pPr>
        <w:ind w:firstLine="567"/>
        <w:contextualSpacing/>
        <w:jc w:val="center"/>
        <w:rPr>
          <w:rFonts w:ascii="Times New Roman" w:eastAsia="Times New Roman" w:hAnsi="Times New Roman"/>
          <w:color w:val="000000"/>
          <w:highlight w:val="yellow"/>
          <w:lang w:val="uz-Latn-UZ" w:eastAsia="ru-RU"/>
        </w:rPr>
      </w:pPr>
    </w:p>
    <w:p w:rsidR="007617C4" w:rsidRPr="00FC0D66" w:rsidRDefault="007617C4" w:rsidP="009B04EA">
      <w:pPr>
        <w:autoSpaceDE w:val="0"/>
        <w:autoSpaceDN w:val="0"/>
        <w:adjustRightInd w:val="0"/>
        <w:ind w:firstLine="567"/>
        <w:contextualSpacing/>
        <w:jc w:val="both"/>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 avtoreferati uch tilda (o‘zbek,</w:t>
      </w:r>
      <w:r w:rsidRPr="00FC0D66">
        <w:rPr>
          <w:rFonts w:ascii="Times New Roman" w:eastAsia="Times New Roman" w:hAnsi="Times New Roman"/>
          <w:color w:val="000000"/>
          <w:lang w:val="uz-Cyrl-UZ" w:eastAsia="ru-RU"/>
        </w:rPr>
        <w:t xml:space="preserve"> </w:t>
      </w:r>
      <w:r w:rsidRPr="00FC0D66">
        <w:rPr>
          <w:rFonts w:ascii="Times New Roman" w:eastAsia="Times New Roman" w:hAnsi="Times New Roman"/>
          <w:color w:val="000000"/>
          <w:lang w:val="uz-Latn-UZ" w:eastAsia="ru-RU"/>
        </w:rPr>
        <w:t>rus, ingliz (rezyume)) Ilmiy kengash</w:t>
      </w:r>
      <w:r w:rsidRPr="00FC0D66">
        <w:rPr>
          <w:rFonts w:ascii="Times New Roman" w:eastAsia="Times New Roman" w:hAnsi="Times New Roman"/>
          <w:color w:val="000000"/>
          <w:lang w:val="uz-Cyrl-UZ" w:eastAsia="ru-RU"/>
        </w:rPr>
        <w:t>ning</w:t>
      </w:r>
      <w:r w:rsidRPr="00FC0D66">
        <w:rPr>
          <w:rFonts w:ascii="Times New Roman" w:eastAsia="Times New Roman" w:hAnsi="Times New Roman"/>
          <w:color w:val="000000"/>
          <w:lang w:val="uz-Latn-UZ" w:eastAsia="ru-RU"/>
        </w:rPr>
        <w:t xml:space="preserve"> veb-sahifasi</w:t>
      </w:r>
      <w:r w:rsidRPr="00FC0D66">
        <w:rPr>
          <w:rFonts w:ascii="Times New Roman" w:eastAsia="Times New Roman" w:hAnsi="Times New Roman"/>
          <w:color w:val="000000"/>
          <w:lang w:val="uz-Cyrl-UZ" w:eastAsia="ru-RU"/>
        </w:rPr>
        <w:t>da</w:t>
      </w:r>
      <w:r w:rsidRPr="00FC0D66">
        <w:rPr>
          <w:rFonts w:ascii="Times New Roman" w:eastAsia="Times New Roman" w:hAnsi="Times New Roman"/>
          <w:color w:val="000000"/>
          <w:lang w:val="uz-Latn-UZ" w:eastAsia="ru-RU"/>
        </w:rPr>
        <w:t xml:space="preserve"> (www.tdpu.uz) </w:t>
      </w:r>
      <w:r w:rsidRPr="00FC0D66">
        <w:rPr>
          <w:rFonts w:ascii="Times New Roman" w:eastAsia="Times New Roman" w:hAnsi="Times New Roman"/>
          <w:color w:val="000000"/>
          <w:lang w:val="uz-Cyrl-UZ" w:eastAsia="ru-RU"/>
        </w:rPr>
        <w:t>va</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Ziyo</w:t>
      </w:r>
      <w:r w:rsidRPr="00FC0D66">
        <w:rPr>
          <w:rFonts w:ascii="Times New Roman" w:eastAsia="Times New Roman" w:hAnsi="Times New Roman"/>
          <w:caps/>
          <w:color w:val="000000"/>
          <w:lang w:val="uz-Latn-UZ" w:eastAsia="ru-RU"/>
        </w:rPr>
        <w:t>net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A</w:t>
      </w:r>
      <w:r w:rsidRPr="00FC0D66">
        <w:rPr>
          <w:rFonts w:ascii="Times New Roman" w:eastAsia="Times New Roman" w:hAnsi="Times New Roman"/>
          <w:color w:val="000000"/>
          <w:lang w:val="uz-Latn-UZ" w:eastAsia="ru-RU"/>
        </w:rPr>
        <w:t>xborot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ta’lim portalida (www.ziyonet.uz) joylashtirilgan.</w:t>
      </w:r>
    </w:p>
    <w:p w:rsidR="007617C4" w:rsidRPr="00FC0D66" w:rsidRDefault="007617C4" w:rsidP="009843AE">
      <w:pPr>
        <w:autoSpaceDE w:val="0"/>
        <w:autoSpaceDN w:val="0"/>
        <w:adjustRightInd w:val="0"/>
        <w:ind w:firstLine="567"/>
        <w:contextualSpacing/>
        <w:jc w:val="both"/>
        <w:rPr>
          <w:rFonts w:ascii="Times New Roman" w:eastAsia="Times New Roman" w:hAnsi="Times New Roman"/>
          <w:color w:val="000000"/>
          <w:highlight w:val="yellow"/>
          <w:lang w:val="uz-Latn-UZ" w:eastAsia="ru-RU"/>
        </w:rPr>
      </w:pPr>
    </w:p>
    <w:tbl>
      <w:tblPr>
        <w:tblW w:w="9854" w:type="dxa"/>
        <w:tblLook w:val="04A0" w:firstRow="1" w:lastRow="0" w:firstColumn="1" w:lastColumn="0" w:noHBand="0" w:noVBand="1"/>
      </w:tblPr>
      <w:tblGrid>
        <w:gridCol w:w="4928"/>
        <w:gridCol w:w="4926"/>
      </w:tblGrid>
      <w:tr w:rsidR="009B04EA" w:rsidRPr="00FC0D66" w:rsidTr="006A5375">
        <w:trPr>
          <w:trHeight w:val="505"/>
        </w:trPr>
        <w:tc>
          <w:tcPr>
            <w:tcW w:w="4928" w:type="dxa"/>
          </w:tcPr>
          <w:p w:rsidR="007617C4" w:rsidRPr="00FC0D66" w:rsidRDefault="007617C4" w:rsidP="009843AE">
            <w:pPr>
              <w:widowControl w:val="0"/>
              <w:ind w:firstLine="567"/>
              <w:contextualSpacing/>
              <w:rPr>
                <w:rFonts w:ascii="Times New Roman" w:hAnsi="Times New Roman"/>
                <w:b/>
                <w:color w:val="000000"/>
                <w:lang w:val="uz-Latn-UZ" w:eastAsia="ru-RU"/>
              </w:rPr>
            </w:pPr>
            <w:r w:rsidRPr="00FC0D66">
              <w:rPr>
                <w:rFonts w:ascii="Times New Roman" w:hAnsi="Times New Roman"/>
                <w:b/>
                <w:color w:val="000000"/>
                <w:lang w:val="uz-Latn-UZ" w:eastAsia="ru-RU"/>
              </w:rPr>
              <w:t>Ilmiy rahbar:</w:t>
            </w:r>
          </w:p>
          <w:p w:rsidR="007617C4" w:rsidRPr="00FC0D66" w:rsidRDefault="007617C4" w:rsidP="009843AE">
            <w:pPr>
              <w:widowControl w:val="0"/>
              <w:ind w:firstLine="567"/>
              <w:contextualSpacing/>
              <w:rPr>
                <w:rFonts w:ascii="Times New Roman" w:hAnsi="Times New Roman"/>
                <w:b/>
                <w:color w:val="000000"/>
                <w:lang w:val="en-US"/>
              </w:rPr>
            </w:pPr>
          </w:p>
        </w:tc>
        <w:tc>
          <w:tcPr>
            <w:tcW w:w="4926" w:type="dxa"/>
          </w:tcPr>
          <w:p w:rsidR="007617C4" w:rsidRPr="00FC0D66" w:rsidRDefault="00500575" w:rsidP="0026612E">
            <w:pPr>
              <w:widowControl w:val="0"/>
              <w:contextualSpacing/>
              <w:rPr>
                <w:rFonts w:ascii="Times New Roman" w:hAnsi="Times New Roman"/>
                <w:color w:val="000000"/>
                <w:lang w:val="uz-Cyrl-UZ"/>
              </w:rPr>
            </w:pPr>
            <w:r w:rsidRPr="00FC0D66">
              <w:rPr>
                <w:rFonts w:ascii="Times New Roman" w:hAnsi="Times New Roman"/>
                <w:b/>
                <w:color w:val="000000"/>
                <w:lang w:val="uz-Cyrl-UZ"/>
              </w:rPr>
              <w:t>Musurmanova</w:t>
            </w:r>
            <w:r w:rsidR="00374A82" w:rsidRPr="00FC0D66">
              <w:rPr>
                <w:rFonts w:ascii="Times New Roman" w:hAnsi="Times New Roman"/>
                <w:b/>
                <w:color w:val="000000"/>
                <w:lang w:val="uz-Cyrl-UZ"/>
              </w:rPr>
              <w:t xml:space="preserve"> </w:t>
            </w:r>
            <w:r w:rsidRPr="00FC0D66">
              <w:rPr>
                <w:rFonts w:ascii="Times New Roman" w:hAnsi="Times New Roman"/>
                <w:b/>
                <w:color w:val="000000"/>
                <w:lang w:val="uz-Cyrl-UZ"/>
              </w:rPr>
              <w:t>Aynisa</w:t>
            </w:r>
          </w:p>
          <w:p w:rsidR="007617C4" w:rsidRPr="00FC0D66" w:rsidRDefault="007617C4" w:rsidP="0026612E">
            <w:pPr>
              <w:widowControl w:val="0"/>
              <w:contextualSpacing/>
              <w:rPr>
                <w:rFonts w:ascii="Times New Roman" w:hAnsi="Times New Roman"/>
                <w:color w:val="000000"/>
                <w:lang w:val="uz-Latn-UZ" w:eastAsia="ru-RU"/>
              </w:rPr>
            </w:pPr>
            <w:r w:rsidRPr="00FC0D66">
              <w:rPr>
                <w:rFonts w:ascii="Times New Roman" w:hAnsi="Times New Roman"/>
                <w:color w:val="000000"/>
                <w:lang w:val="uz-Latn-UZ" w:eastAsia="ru-RU"/>
              </w:rPr>
              <w:t>pedagogika fanlari doktori, professor</w:t>
            </w:r>
          </w:p>
        </w:tc>
      </w:tr>
    </w:tbl>
    <w:p w:rsidR="00AB338F" w:rsidRPr="00FC0D66" w:rsidRDefault="00AB338F" w:rsidP="009843AE">
      <w:pPr>
        <w:ind w:left="142" w:firstLine="567"/>
        <w:contextualSpacing/>
        <w:rPr>
          <w:rFonts w:ascii="Times New Roman" w:hAnsi="Times New Roman"/>
          <w:b/>
          <w:bCs/>
          <w:color w:val="000000"/>
          <w:highlight w:val="yellow"/>
          <w:lang w:val="uz-Latn-UZ" w:eastAsia="ru-RU"/>
        </w:rPr>
      </w:pPr>
    </w:p>
    <w:p w:rsidR="00116D5D" w:rsidRPr="00FC0D66" w:rsidRDefault="007617C4" w:rsidP="00F1065D">
      <w:pPr>
        <w:ind w:left="142" w:firstLine="425"/>
        <w:contextualSpacing/>
        <w:rPr>
          <w:rFonts w:ascii="Times New Roman" w:hAnsi="Times New Roman"/>
          <w:b/>
          <w:bCs/>
          <w:color w:val="000000"/>
          <w:lang w:val="uz-Latn-UZ" w:eastAsia="ru-RU"/>
        </w:rPr>
      </w:pPr>
      <w:r w:rsidRPr="00FC0D66">
        <w:rPr>
          <w:rFonts w:ascii="Times New Roman" w:hAnsi="Times New Roman"/>
          <w:b/>
          <w:bCs/>
          <w:color w:val="000000"/>
          <w:lang w:val="uz-Latn-UZ" w:eastAsia="ru-RU"/>
        </w:rPr>
        <w:t>Rasmiy opponentlar:</w:t>
      </w:r>
      <w:r w:rsidR="00712383"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9843AE" w:rsidRPr="00FC0D66">
        <w:rPr>
          <w:rFonts w:ascii="Times New Roman" w:hAnsi="Times New Roman"/>
          <w:b/>
          <w:bCs/>
          <w:color w:val="000000"/>
          <w:lang w:val="uz-Latn-UZ" w:eastAsia="ru-RU"/>
        </w:rPr>
        <w:tab/>
      </w:r>
      <w:r w:rsidR="006A5375" w:rsidRPr="00FC0D66">
        <w:rPr>
          <w:rFonts w:ascii="Times New Roman" w:hAnsi="Times New Roman"/>
          <w:b/>
          <w:bCs/>
          <w:color w:val="000000"/>
          <w:lang w:val="uz-Latn-UZ" w:eastAsia="ru-RU"/>
        </w:rPr>
        <w:tab/>
      </w:r>
      <w:r w:rsidR="00712383" w:rsidRPr="00FC0D66">
        <w:rPr>
          <w:rFonts w:ascii="Times New Roman" w:hAnsi="Times New Roman"/>
          <w:color w:val="000000"/>
          <w:lang w:val="en-US" w:eastAsia="ru-RU"/>
        </w:rPr>
        <w:t xml:space="preserve">                        </w:t>
      </w:r>
      <w:r w:rsidR="00712383" w:rsidRPr="00FC0D66">
        <w:rPr>
          <w:rFonts w:ascii="Times New Roman" w:hAnsi="Times New Roman"/>
          <w:color w:val="000000"/>
          <w:lang w:val="uz-Latn-UZ" w:eastAsia="ru-RU"/>
        </w:rPr>
        <w:t xml:space="preserve">  </w:t>
      </w:r>
      <w:r w:rsidR="000B6590" w:rsidRPr="00FC0D66">
        <w:rPr>
          <w:rFonts w:ascii="Times New Roman" w:hAnsi="Times New Roman"/>
          <w:color w:val="000000"/>
          <w:lang w:val="uz-Latn-UZ" w:eastAsia="ru-RU"/>
        </w:rPr>
        <w:t xml:space="preserve"> </w:t>
      </w:r>
      <w:r w:rsidR="00116D5D" w:rsidRPr="00FC0D66">
        <w:rPr>
          <w:rFonts w:ascii="Times New Roman" w:hAnsi="Times New Roman"/>
          <w:color w:val="000000"/>
          <w:lang w:val="uz-Latn-UZ" w:eastAsia="ru-RU"/>
        </w:rPr>
        <w:t>pedagogika fanlari doktori, professor</w:t>
      </w:r>
      <w:r w:rsidR="00116D5D" w:rsidRPr="00FC0D66">
        <w:rPr>
          <w:rFonts w:ascii="Times New Roman" w:hAnsi="Times New Roman"/>
          <w:b/>
          <w:bCs/>
          <w:color w:val="000000"/>
          <w:lang w:val="uz-Latn-UZ" w:eastAsia="ru-RU"/>
        </w:rPr>
        <w:t xml:space="preserve"> </w:t>
      </w:r>
    </w:p>
    <w:p w:rsidR="0026612E" w:rsidRPr="00FC0D66" w:rsidRDefault="0026612E" w:rsidP="009843AE">
      <w:pPr>
        <w:ind w:left="142" w:firstLine="567"/>
        <w:contextualSpacing/>
        <w:jc w:val="center"/>
        <w:rPr>
          <w:rFonts w:ascii="Times New Roman" w:hAnsi="Times New Roman"/>
          <w:b/>
          <w:bCs/>
          <w:color w:val="000000"/>
          <w:lang w:val="uz-Latn-UZ" w:eastAsia="ru-RU"/>
        </w:rPr>
      </w:pPr>
    </w:p>
    <w:p w:rsidR="007617C4" w:rsidRPr="00FC0D66" w:rsidRDefault="00712383" w:rsidP="00F1065D">
      <w:pPr>
        <w:ind w:left="142" w:firstLine="567"/>
        <w:contextualSpacing/>
        <w:rPr>
          <w:rFonts w:ascii="Times New Roman" w:eastAsia="Times New Roman" w:hAnsi="Times New Roman"/>
          <w:color w:val="000000"/>
          <w:lang w:val="uz-Latn-UZ" w:eastAsia="ru-RU"/>
        </w:rPr>
      </w:pPr>
      <w:r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26612E" w:rsidRPr="00FC0D66">
        <w:rPr>
          <w:rFonts w:ascii="Times New Roman" w:hAnsi="Times New Roman"/>
          <w:b/>
          <w:bCs/>
          <w:color w:val="000000"/>
          <w:lang w:val="uz-Latn-UZ" w:eastAsia="ru-RU"/>
        </w:rPr>
        <w:tab/>
      </w:r>
      <w:r w:rsidR="0026612E" w:rsidRPr="00FC0D66">
        <w:rPr>
          <w:rFonts w:ascii="Times New Roman" w:hAnsi="Times New Roman"/>
          <w:b/>
          <w:bCs/>
          <w:color w:val="000000"/>
          <w:lang w:val="uz-Latn-UZ" w:eastAsia="ru-RU"/>
        </w:rPr>
        <w:tab/>
      </w:r>
      <w:r w:rsidR="0026612E"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26612E" w:rsidRPr="00FC0D66">
        <w:rPr>
          <w:rFonts w:ascii="Times New Roman" w:hAnsi="Times New Roman"/>
          <w:b/>
          <w:bCs/>
          <w:color w:val="000000"/>
          <w:lang w:val="uz-Latn-UZ" w:eastAsia="ru-RU"/>
        </w:rPr>
        <w:tab/>
      </w:r>
      <w:r w:rsidR="00116D5D" w:rsidRPr="00FC0D66">
        <w:rPr>
          <w:rFonts w:ascii="Times New Roman" w:hAnsi="Times New Roman"/>
          <w:color w:val="000000"/>
          <w:lang w:val="uz-Latn-UZ" w:eastAsia="ru-RU"/>
        </w:rPr>
        <w:t xml:space="preserve">pedagogika fanlari bo‘yicha falsafa doktori (PhD). </w:t>
      </w:r>
    </w:p>
    <w:p w:rsidR="007617C4" w:rsidRPr="00FC0D66" w:rsidRDefault="007617C4" w:rsidP="009843AE">
      <w:pPr>
        <w:ind w:left="142" w:firstLine="567"/>
        <w:contextualSpacing/>
        <w:jc w:val="center"/>
        <w:rPr>
          <w:rFonts w:ascii="Times New Roman" w:eastAsia="Times New Roman" w:hAnsi="Times New Roman"/>
          <w:b/>
          <w:bCs/>
          <w:color w:val="000000"/>
          <w:highlight w:val="yellow"/>
          <w:lang w:val="uz-Cyrl-UZ" w:eastAsia="ru-RU"/>
        </w:rPr>
      </w:pPr>
    </w:p>
    <w:p w:rsidR="007617C4" w:rsidRPr="00FC0D66" w:rsidRDefault="007617C4" w:rsidP="006A5375">
      <w:pPr>
        <w:ind w:left="142" w:firstLine="425"/>
        <w:contextualSpacing/>
        <w:rPr>
          <w:rFonts w:ascii="Times New Roman" w:eastAsia="Times New Roman" w:hAnsi="Times New Roman"/>
          <w:b/>
          <w:bCs/>
          <w:color w:val="000000"/>
          <w:lang w:val="uz-Cyrl-UZ" w:eastAsia="ru-RU"/>
        </w:rPr>
      </w:pPr>
      <w:r w:rsidRPr="00FC0D66">
        <w:rPr>
          <w:rFonts w:ascii="Times New Roman" w:hAnsi="Times New Roman"/>
          <w:b/>
          <w:bCs/>
          <w:color w:val="000000"/>
          <w:lang w:val="uz-Cyrl-UZ" w:eastAsia="ru-RU"/>
        </w:rPr>
        <w:t>Ye</w:t>
      </w:r>
      <w:r w:rsidRPr="00FC0D66">
        <w:rPr>
          <w:rFonts w:ascii="Times New Roman" w:hAnsi="Times New Roman"/>
          <w:b/>
          <w:bCs/>
          <w:color w:val="000000"/>
          <w:lang w:val="uz-Latn-UZ" w:eastAsia="ru-RU"/>
        </w:rPr>
        <w:t>takchi tashkilot</w:t>
      </w:r>
      <w:r w:rsidR="00AB338F" w:rsidRPr="00FC0D66">
        <w:rPr>
          <w:rFonts w:ascii="Times New Roman" w:hAnsi="Times New Roman"/>
          <w:b/>
          <w:bCs/>
          <w:color w:val="000000"/>
          <w:lang w:val="uz-Latn-UZ" w:eastAsia="ru-RU"/>
        </w:rPr>
        <w:t>:</w:t>
      </w:r>
      <w:r w:rsidR="00712383" w:rsidRPr="00FC0D66">
        <w:rPr>
          <w:rFonts w:ascii="Times New Roman" w:hAnsi="Times New Roman"/>
          <w:b/>
          <w:bCs/>
          <w:color w:val="000000"/>
          <w:lang w:val="uz-Cyrl-UZ" w:eastAsia="ru-RU"/>
        </w:rPr>
        <w:t xml:space="preserve">                   </w:t>
      </w:r>
      <w:r w:rsidR="006A5375" w:rsidRPr="00FC0D66">
        <w:rPr>
          <w:rFonts w:ascii="Times New Roman" w:hAnsi="Times New Roman"/>
          <w:b/>
          <w:bCs/>
          <w:color w:val="000000"/>
          <w:lang w:val="uz-Cyrl-UZ" w:eastAsia="ru-RU"/>
        </w:rPr>
        <w:tab/>
      </w:r>
      <w:r w:rsidR="009A554D" w:rsidRPr="00FC0D66">
        <w:rPr>
          <w:rFonts w:ascii="Times New Roman" w:hAnsi="Times New Roman"/>
          <w:b/>
          <w:bCs/>
          <w:color w:val="000000"/>
          <w:lang w:val="uz-Cyrl-UZ"/>
        </w:rPr>
        <w:t>---------------------------------</w:t>
      </w:r>
    </w:p>
    <w:p w:rsidR="007617C4" w:rsidRPr="00FC0D66" w:rsidRDefault="007617C4" w:rsidP="009843AE">
      <w:pPr>
        <w:ind w:left="142" w:hanging="142"/>
        <w:contextualSpacing/>
        <w:jc w:val="center"/>
        <w:rPr>
          <w:rFonts w:ascii="Times New Roman" w:eastAsia="Times New Roman" w:hAnsi="Times New Roman"/>
          <w:b/>
          <w:bCs/>
          <w:color w:val="000000"/>
          <w:highlight w:val="yellow"/>
          <w:lang w:val="uz-Cyrl-UZ" w:eastAsia="ru-RU"/>
        </w:rPr>
      </w:pPr>
    </w:p>
    <w:p w:rsidR="00AB338F" w:rsidRPr="00FC0D66" w:rsidRDefault="00AB338F" w:rsidP="0026612E">
      <w:pPr>
        <w:tabs>
          <w:tab w:val="left" w:pos="3260"/>
        </w:tabs>
        <w:ind w:firstLine="567"/>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Latn-UZ" w:eastAsia="ru-RU"/>
        </w:rPr>
        <w:t xml:space="preserve">Dissertatsiya himoyasi </w:t>
      </w:r>
      <w:bookmarkStart w:id="1" w:name="_Hlk86998643"/>
      <w:r w:rsidRPr="00FC0D66">
        <w:rPr>
          <w:rFonts w:ascii="Times New Roman" w:eastAsia="Times New Roman" w:hAnsi="Times New Roman"/>
          <w:color w:val="000000"/>
          <w:lang w:val="uz-Latn-UZ" w:eastAsia="ru-RU"/>
        </w:rPr>
        <w:t xml:space="preserve">Toshkent </w:t>
      </w:r>
      <w:r w:rsidRPr="00FC0D66">
        <w:rPr>
          <w:rFonts w:ascii="Times New Roman" w:eastAsia="Times New Roman" w:hAnsi="Times New Roman"/>
          <w:color w:val="000000"/>
          <w:lang w:val="uz-Cyrl-UZ" w:eastAsia="ru-RU"/>
        </w:rPr>
        <w:t>d</w:t>
      </w:r>
      <w:r w:rsidRPr="00FC0D66">
        <w:rPr>
          <w:rFonts w:ascii="Times New Roman" w:eastAsia="Times New Roman" w:hAnsi="Times New Roman"/>
          <w:color w:val="000000"/>
          <w:lang w:val="uz-Latn-UZ" w:eastAsia="ru-RU"/>
        </w:rPr>
        <w:t xml:space="preserve">avlat pedagogika universiteti </w:t>
      </w:r>
      <w:bookmarkEnd w:id="1"/>
      <w:r w:rsidRPr="00FC0D66">
        <w:rPr>
          <w:rFonts w:ascii="Times New Roman" w:eastAsia="Times New Roman" w:hAnsi="Times New Roman"/>
          <w:color w:val="000000"/>
          <w:lang w:val="uz-Latn-UZ" w:eastAsia="ru-RU"/>
        </w:rPr>
        <w:t xml:space="preserve">huzuridagi ilmiy darajalar beruvchi DSc.03/30.2020.Ped.26.01 raqamli </w:t>
      </w:r>
      <w:r w:rsidRPr="00FC0D66">
        <w:rPr>
          <w:rFonts w:ascii="Times New Roman" w:eastAsia="Times New Roman" w:hAnsi="Times New Roman"/>
          <w:color w:val="000000"/>
          <w:lang w:val="uz-Cyrl-UZ" w:eastAsia="ru-RU"/>
        </w:rPr>
        <w:t>I</w:t>
      </w:r>
      <w:r w:rsidR="00374A82" w:rsidRPr="00FC0D66">
        <w:rPr>
          <w:rFonts w:ascii="Times New Roman" w:eastAsia="Times New Roman" w:hAnsi="Times New Roman"/>
          <w:color w:val="000000"/>
          <w:lang w:val="uz-Latn-UZ" w:eastAsia="ru-RU"/>
        </w:rPr>
        <w:t>lmiy kengashning 202</w:t>
      </w:r>
      <w:r w:rsidR="00374A82" w:rsidRPr="00FC0D66">
        <w:rPr>
          <w:rFonts w:ascii="Times New Roman" w:eastAsia="Times New Roman" w:hAnsi="Times New Roman"/>
          <w:color w:val="000000"/>
          <w:lang w:val="uz-Cyrl-UZ" w:eastAsia="ru-RU"/>
        </w:rPr>
        <w:t>4</w:t>
      </w:r>
      <w:r w:rsidRPr="00FC0D66">
        <w:rPr>
          <w:rFonts w:ascii="Times New Roman" w:eastAsia="Times New Roman" w:hAnsi="Times New Roman"/>
          <w:color w:val="000000"/>
          <w:lang w:val="uz-Latn-UZ" w:eastAsia="ru-RU"/>
        </w:rPr>
        <w:t xml:space="preserve"> yil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___</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______soat _____dagi majlisida bo‘lib o‘tadi (</w:t>
      </w:r>
      <w:r w:rsidRPr="00FC0D66">
        <w:rPr>
          <w:rFonts w:ascii="Times New Roman" w:eastAsia="Times New Roman" w:hAnsi="Times New Roman"/>
          <w:color w:val="000000"/>
          <w:lang w:val="uz-Cyrl-UZ" w:eastAsia="ru-RU"/>
        </w:rPr>
        <w:t>M</w:t>
      </w:r>
      <w:r w:rsidRPr="00FC0D66">
        <w:rPr>
          <w:rFonts w:ascii="Times New Roman" w:eastAsia="Times New Roman" w:hAnsi="Times New Roman"/>
          <w:color w:val="000000"/>
          <w:lang w:val="uz-Latn-UZ" w:eastAsia="ru-RU"/>
        </w:rPr>
        <w:t>anzil: 100011, Toshkent shahri, Chilonzor tumani Bun</w:t>
      </w:r>
      <w:r w:rsidRPr="00FC0D66">
        <w:rPr>
          <w:rFonts w:ascii="Times New Roman" w:eastAsia="Times New Roman" w:hAnsi="Times New Roman"/>
          <w:color w:val="000000"/>
          <w:lang w:val="uz-Cyrl-UZ" w:eastAsia="ru-RU"/>
        </w:rPr>
        <w:t>yo</w:t>
      </w:r>
      <w:r w:rsidRPr="00FC0D66">
        <w:rPr>
          <w:rFonts w:ascii="Times New Roman" w:eastAsia="Times New Roman" w:hAnsi="Times New Roman"/>
          <w:color w:val="000000"/>
          <w:lang w:val="uz-Latn-UZ" w:eastAsia="ru-RU"/>
        </w:rPr>
        <w:t xml:space="preserve">dkor ko‘chasi 27 uy. </w:t>
      </w:r>
      <w:r w:rsidRPr="00FC0D66">
        <w:rPr>
          <w:rFonts w:ascii="Times New Roman" w:eastAsia="Calibri" w:hAnsi="Times New Roman"/>
          <w:color w:val="000000"/>
          <w:lang w:val="uz-Latn-UZ" w:bidi="ar"/>
        </w:rPr>
        <w:t xml:space="preserve">Tel.: (+99871) 276-79-11; faks: (+99871) 276-80-86; e-mail: </w:t>
      </w:r>
      <w:hyperlink r:id="rId8" w:history="1">
        <w:r w:rsidRPr="00FC0D66">
          <w:rPr>
            <w:rStyle w:val="af1"/>
            <w:rFonts w:ascii="Times New Roman" w:hAnsi="Times New Roman"/>
            <w:color w:val="000000"/>
            <w:lang w:val="uz-Latn-UZ"/>
          </w:rPr>
          <w:t>tdpu_kengash@edu.uz</w:t>
        </w:r>
      </w:hyperlink>
      <w:r w:rsidRPr="00FC0D66">
        <w:rPr>
          <w:rStyle w:val="af1"/>
          <w:rFonts w:ascii="Times New Roman" w:eastAsia="Calibri" w:hAnsi="Times New Roman"/>
          <w:color w:val="000000"/>
          <w:lang w:val="uz-Latn-UZ" w:bidi="ar"/>
        </w:rPr>
        <w:t>.</w:t>
      </w:r>
    </w:p>
    <w:p w:rsidR="00AB338F" w:rsidRPr="00FC0D66" w:rsidRDefault="00AB338F" w:rsidP="0026612E">
      <w:pPr>
        <w:tabs>
          <w:tab w:val="left" w:pos="3260"/>
        </w:tabs>
        <w:ind w:firstLine="567"/>
        <w:contextualSpacing/>
        <w:jc w:val="both"/>
        <w:outlineLvl w:val="0"/>
        <w:rPr>
          <w:rFonts w:ascii="Times New Roman" w:eastAsia="Times New Roman" w:hAnsi="Times New Roman"/>
          <w:color w:val="000000"/>
          <w:lang w:val="uz-Cyrl-UZ" w:eastAsia="ru-RU"/>
        </w:rPr>
      </w:pPr>
    </w:p>
    <w:p w:rsidR="00AB338F" w:rsidRPr="00FC0D66" w:rsidRDefault="00AB338F" w:rsidP="0026612E">
      <w:pPr>
        <w:tabs>
          <w:tab w:val="left" w:pos="3260"/>
        </w:tabs>
        <w:ind w:firstLine="567"/>
        <w:contextualSpacing/>
        <w:jc w:val="both"/>
        <w:outlineLvl w:val="0"/>
        <w:rPr>
          <w:rFonts w:ascii="Times New Roman" w:hAnsi="Times New Roman"/>
          <w:color w:val="000000"/>
          <w:lang w:val="uz-Latn-UZ"/>
        </w:rPr>
      </w:pPr>
      <w:r w:rsidRPr="00FC0D66">
        <w:rPr>
          <w:rFonts w:ascii="Times New Roman" w:eastAsia="Times New Roman" w:hAnsi="Times New Roman"/>
          <w:color w:val="000000"/>
          <w:lang w:val="uz-Cyrl-UZ" w:eastAsia="ru-RU"/>
        </w:rPr>
        <w:t xml:space="preserve">Dissertasiya bilan Toshkent davlat pedagogika universiteti </w:t>
      </w:r>
      <w:r w:rsidRPr="00FC0D66">
        <w:rPr>
          <w:rFonts w:ascii="Times New Roman" w:eastAsia="Times New Roman" w:hAnsi="Times New Roman"/>
          <w:color w:val="000000"/>
          <w:lang w:val="uz-Latn-UZ" w:eastAsia="ru-RU"/>
        </w:rPr>
        <w:t>A</w:t>
      </w:r>
      <w:r w:rsidRPr="00FC0D66">
        <w:rPr>
          <w:rFonts w:ascii="Times New Roman" w:eastAsia="Times New Roman" w:hAnsi="Times New Roman"/>
          <w:color w:val="000000"/>
          <w:lang w:val="uz-Cyrl-UZ" w:eastAsia="ru-RU"/>
        </w:rPr>
        <w:t>xborot-resurs markazida tanishish mumkin ( ... raqam bilan ro‘yxatga olingan).</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Manzil: 100011, Toshkent shahri, C</w:t>
      </w:r>
      <w:r w:rsidRPr="00FC0D66">
        <w:rPr>
          <w:rFonts w:ascii="Times New Roman" w:eastAsia="Times New Roman" w:hAnsi="Times New Roman"/>
          <w:color w:val="000000"/>
          <w:lang w:val="uz-Latn-UZ" w:eastAsia="ru-RU"/>
        </w:rPr>
        <w:t>h</w:t>
      </w:r>
      <w:r w:rsidRPr="00FC0D66">
        <w:rPr>
          <w:rFonts w:ascii="Times New Roman" w:eastAsia="Times New Roman" w:hAnsi="Times New Roman"/>
          <w:color w:val="000000"/>
          <w:lang w:val="uz-Cyrl-UZ" w:eastAsia="ru-RU"/>
        </w:rPr>
        <w:t>ilonzor tumani</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 xml:space="preserve"> Bunyodkor ko‘chasi 27 uy.</w:t>
      </w:r>
      <w:r w:rsidRPr="00FC0D66">
        <w:rPr>
          <w:rFonts w:ascii="Times New Roman" w:eastAsia="Calibri" w:hAnsi="Times New Roman"/>
          <w:color w:val="000000"/>
          <w:lang w:val="uz-Latn-UZ" w:bidi="ar"/>
        </w:rPr>
        <w:t xml:space="preserve">Tel.: (+99871) 254-92-02; faks: (+99871) 215-54-20. </w:t>
      </w:r>
    </w:p>
    <w:p w:rsidR="00AB338F" w:rsidRPr="00FC0D66" w:rsidRDefault="00AB338F" w:rsidP="0026612E">
      <w:pPr>
        <w:tabs>
          <w:tab w:val="left" w:pos="567"/>
        </w:tabs>
        <w:ind w:firstLineChars="200" w:firstLine="480"/>
        <w:contextualSpacing/>
        <w:jc w:val="both"/>
        <w:outlineLvl w:val="0"/>
        <w:rPr>
          <w:rFonts w:ascii="Times New Roman" w:eastAsia="Times New Roman" w:hAnsi="Times New Roman"/>
          <w:color w:val="000000"/>
          <w:lang w:val="uz-Cyrl-UZ" w:eastAsia="ru-RU"/>
        </w:rPr>
      </w:pPr>
    </w:p>
    <w:p w:rsidR="00AB338F" w:rsidRPr="00FC0D66" w:rsidRDefault="00AB338F" w:rsidP="0026612E">
      <w:pPr>
        <w:tabs>
          <w:tab w:val="left" w:pos="567"/>
        </w:tabs>
        <w:ind w:firstLineChars="200" w:firstLine="480"/>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Dissertatsiya avtoreferati 202</w:t>
      </w:r>
      <w:r w:rsidR="00374A82" w:rsidRPr="00FC0D66">
        <w:rPr>
          <w:rFonts w:ascii="Times New Roman" w:eastAsia="Times New Roman" w:hAnsi="Times New Roman"/>
          <w:color w:val="000000"/>
          <w:lang w:val="uz-Cyrl-UZ" w:eastAsia="ru-RU"/>
        </w:rPr>
        <w:t>4</w:t>
      </w:r>
      <w:r w:rsidRPr="00FC0D66">
        <w:rPr>
          <w:rFonts w:ascii="Times New Roman" w:eastAsia="Times New Roman" w:hAnsi="Times New Roman"/>
          <w:color w:val="000000"/>
          <w:lang w:val="uz-Cyrl-UZ" w:eastAsia="ru-RU"/>
        </w:rPr>
        <w:t xml:space="preserve"> yil “___” ________kuni tarqatildi.</w:t>
      </w:r>
    </w:p>
    <w:p w:rsidR="0026612E" w:rsidRPr="00FC0D66" w:rsidRDefault="0026612E" w:rsidP="0026612E">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rsidR="00AB338F" w:rsidRPr="00FC0D66" w:rsidRDefault="00AB338F" w:rsidP="0026612E">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202</w:t>
      </w:r>
      <w:r w:rsidR="00412EA3" w:rsidRPr="00FC0D66">
        <w:rPr>
          <w:rFonts w:ascii="Times New Roman" w:eastAsia="Times New Roman" w:hAnsi="Times New Roman"/>
          <w:color w:val="000000"/>
          <w:lang w:val="uz-Cyrl-UZ" w:eastAsia="ru-RU"/>
        </w:rPr>
        <w:t>4</w:t>
      </w:r>
      <w:r w:rsidRPr="00FC0D66">
        <w:rPr>
          <w:rFonts w:ascii="Times New Roman" w:eastAsia="Times New Roman" w:hAnsi="Times New Roman"/>
          <w:color w:val="000000"/>
          <w:lang w:val="uz-Cyrl-UZ" w:eastAsia="ru-RU"/>
        </w:rPr>
        <w:t xml:space="preserve"> yil “___” _________ dagi _____ - raqamli reyestr bayonnomasi.</w:t>
      </w:r>
    </w:p>
    <w:p w:rsidR="0077232F" w:rsidRPr="00FC0D66" w:rsidRDefault="0077232F" w:rsidP="0026612E">
      <w:pPr>
        <w:tabs>
          <w:tab w:val="left" w:pos="567"/>
        </w:tabs>
        <w:autoSpaceDE w:val="0"/>
        <w:autoSpaceDN w:val="0"/>
        <w:adjustRightInd w:val="0"/>
        <w:ind w:firstLine="567"/>
        <w:contextualSpacing/>
        <w:jc w:val="both"/>
        <w:rPr>
          <w:rFonts w:ascii="Times New Roman" w:eastAsia="Times New Roman" w:hAnsi="Times New Roman"/>
          <w:color w:val="000000"/>
          <w:highlight w:val="yellow"/>
          <w:lang w:val="uz-Cyrl-UZ" w:eastAsia="ru-RU"/>
        </w:rPr>
      </w:pPr>
    </w:p>
    <w:p w:rsidR="004A5C52" w:rsidRPr="00FC0D66" w:rsidRDefault="004A5C52" w:rsidP="006A5375">
      <w:pPr>
        <w:ind w:left="4962" w:firstLine="283"/>
        <w:contextualSpacing/>
        <w:jc w:val="right"/>
        <w:rPr>
          <w:rFonts w:ascii="Times New Roman" w:hAnsi="Times New Roman"/>
          <w:b/>
          <w:bCs/>
          <w:color w:val="000000"/>
          <w:lang w:val="uz-Cyrl-UZ"/>
        </w:rPr>
      </w:pPr>
    </w:p>
    <w:p w:rsidR="00AB338F" w:rsidRPr="00FC0D66" w:rsidRDefault="00717302" w:rsidP="006A5375">
      <w:pPr>
        <w:ind w:left="4962" w:firstLine="283"/>
        <w:contextualSpacing/>
        <w:jc w:val="right"/>
        <w:rPr>
          <w:rFonts w:ascii="Times New Roman" w:hAnsi="Times New Roman"/>
          <w:color w:val="000000"/>
          <w:lang w:val="uz-Cyrl-UZ"/>
        </w:rPr>
      </w:pPr>
      <w:r w:rsidRPr="00FC0D66">
        <w:rPr>
          <w:rFonts w:ascii="Times New Roman" w:hAnsi="Times New Roman"/>
          <w:color w:val="000000"/>
          <w:lang w:val="uz-Cyrl-UZ"/>
        </w:rPr>
        <w:t>Ilmiy darajalar beruvchi ilmiy kengash raisi, p.f.d., prof</w:t>
      </w:r>
      <w:r w:rsidR="00AB338F" w:rsidRPr="00FC0D66">
        <w:rPr>
          <w:rFonts w:ascii="Times New Roman" w:hAnsi="Times New Roman"/>
          <w:color w:val="000000"/>
          <w:lang w:val="uz-Cyrl-UZ"/>
        </w:rPr>
        <w:t>.</w:t>
      </w:r>
    </w:p>
    <w:p w:rsidR="00AB338F" w:rsidRPr="00FC0D66" w:rsidRDefault="00AB338F" w:rsidP="006A5375">
      <w:pPr>
        <w:ind w:left="4962" w:firstLine="283"/>
        <w:contextualSpacing/>
        <w:jc w:val="right"/>
        <w:rPr>
          <w:rFonts w:ascii="Times New Roman" w:hAnsi="Times New Roman"/>
          <w:color w:val="000000"/>
          <w:lang w:val="uz-Cyrl-UZ"/>
        </w:rPr>
      </w:pPr>
    </w:p>
    <w:p w:rsidR="004A5C52" w:rsidRPr="00FC0D66" w:rsidRDefault="004A5C52" w:rsidP="006A5375">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kengash kotibi, p.f.n., dotsent</w:t>
      </w: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rsidR="004A5C52" w:rsidRPr="00FC0D66" w:rsidRDefault="004A5C52" w:rsidP="006A5375">
      <w:pPr>
        <w:tabs>
          <w:tab w:val="left" w:pos="0"/>
          <w:tab w:val="left" w:pos="567"/>
          <w:tab w:val="left" w:pos="4395"/>
        </w:tabs>
        <w:ind w:firstLine="567"/>
        <w:contextualSpacing/>
        <w:jc w:val="right"/>
        <w:rPr>
          <w:rFonts w:ascii="Times New Roman" w:hAnsi="Times New Roman"/>
          <w:b/>
          <w:bCs/>
          <w:color w:val="000000"/>
          <w:lang w:val="uz-Cyrl-UZ"/>
        </w:rPr>
      </w:pP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 xml:space="preserve">Ilmiy kengash qoshidagi ilmiy </w:t>
      </w: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AB338F" w:rsidRPr="00FC0D66" w:rsidSect="00566D7A">
          <w:footerReference w:type="default" r:id="rId9"/>
          <w:pgSz w:w="11906" w:h="16838" w:code="9"/>
          <w:pgMar w:top="851" w:right="1134" w:bottom="1134" w:left="1134" w:header="709" w:footer="709" w:gutter="0"/>
          <w:cols w:space="720"/>
          <w:titlePg/>
          <w:docGrid w:linePitch="360"/>
        </w:sectPr>
      </w:pPr>
      <w:r w:rsidRPr="00FC0D66">
        <w:rPr>
          <w:rFonts w:ascii="Times New Roman" w:eastAsia="Times New Roman" w:hAnsi="Times New Roman"/>
          <w:color w:val="000000"/>
          <w:lang w:val="uz-Cyrl-UZ" w:eastAsia="ru-RU"/>
        </w:rPr>
        <w:t xml:space="preserve">seminar </w:t>
      </w:r>
      <w:r w:rsidRPr="00FC0D66">
        <w:rPr>
          <w:rFonts w:ascii="Times New Roman" w:eastAsia="Times New Roman" w:hAnsi="Times New Roman"/>
          <w:bCs/>
          <w:color w:val="000000"/>
          <w:lang w:val="uz-Cyrl-UZ" w:eastAsia="ru-RU"/>
        </w:rPr>
        <w:t>raisi, p.f.d</w:t>
      </w:r>
      <w:r w:rsidRPr="00FC0D66">
        <w:rPr>
          <w:rFonts w:ascii="Times New Roman" w:eastAsia="Times New Roman" w:hAnsi="Times New Roman"/>
          <w:bCs/>
          <w:color w:val="000000"/>
          <w:lang w:val="uz-Latn-UZ" w:eastAsia="ru-RU"/>
        </w:rPr>
        <w:t>.</w:t>
      </w:r>
      <w:r w:rsidRPr="00FC0D66">
        <w:rPr>
          <w:rFonts w:ascii="Times New Roman" w:eastAsia="Times New Roman" w:hAnsi="Times New Roman"/>
          <w:bCs/>
          <w:color w:val="000000"/>
          <w:lang w:val="uz-Cyrl-UZ" w:eastAsia="ru-RU"/>
        </w:rPr>
        <w:t>, prof.</w:t>
      </w:r>
    </w:p>
    <w:p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AB338F" w:rsidRPr="00FC0D66" w:rsidSect="009B04EA">
          <w:type w:val="continuous"/>
          <w:pgSz w:w="11906" w:h="16838"/>
          <w:pgMar w:top="1134" w:right="1134" w:bottom="1134" w:left="1134" w:header="708" w:footer="708" w:gutter="0"/>
          <w:cols w:space="720"/>
          <w:docGrid w:linePitch="360"/>
        </w:sectPr>
      </w:pPr>
    </w:p>
    <w:p w:rsidR="00B315A4" w:rsidRPr="00FC0D66" w:rsidRDefault="00B315A4" w:rsidP="00A12EB0">
      <w:pPr>
        <w:ind w:left="720"/>
        <w:contextualSpacing/>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KIRISH (Falsafa doktori (PhD) dissertatsiyasi annotatsiyasi)</w:t>
      </w:r>
    </w:p>
    <w:p w:rsidR="00B315A4" w:rsidRPr="00FC0D66" w:rsidRDefault="00500575" w:rsidP="008A49CD">
      <w:pPr>
        <w:tabs>
          <w:tab w:val="left" w:pos="10632"/>
        </w:tabs>
        <w:ind w:firstLine="720"/>
        <w:contextualSpacing/>
        <w:jc w:val="both"/>
        <w:rPr>
          <w:rFonts w:ascii="Times New Roman" w:eastAsia="Times" w:hAnsi="Times New Roman"/>
          <w:color w:val="000000"/>
          <w:sz w:val="28"/>
          <w:szCs w:val="28"/>
          <w:lang w:val="uz-Cyrl-UZ" w:eastAsia="ru-RU"/>
        </w:rPr>
      </w:pPr>
      <w:r w:rsidRPr="00FC0D66">
        <w:rPr>
          <w:rFonts w:ascii="Times New Roman" w:eastAsia="Times" w:hAnsi="Times New Roman"/>
          <w:b/>
          <w:color w:val="000000"/>
          <w:sz w:val="28"/>
          <w:szCs w:val="28"/>
          <w:lang w:val="uz-Cyrl-UZ" w:eastAsia="ru-RU"/>
        </w:rPr>
        <w:t>Dissertatsiya</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mavzusining</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dolzarbligi</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va</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zarurati</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Jahonda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turli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ko‘rinishlari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kreativ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mexanizmlari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amaliyotga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tatbiq</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etilgan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tashkilotlar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davlatlar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didaktika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o‘qitish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muassasalari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boshqarishda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samarali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kompetensiyali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yondashuvni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faollashtirishga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ahamiyat</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qaratib</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kelmoqda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w:t>
      </w:r>
      <w:r w:rsidR="00F1065D" w:rsidRPr="00FC0D66">
        <w:rPr>
          <w:rFonts w:ascii="Times New Roman" w:eastAsia="Times" w:hAnsi="Times New Roman"/>
          <w:color w:val="000000"/>
          <w:sz w:val="28"/>
          <w:szCs w:val="28"/>
          <w:lang w:val="uz-Cyrl-UZ" w:eastAsia="ru-RU"/>
        </w:rPr>
        <w:t>U</w:t>
      </w:r>
      <w:r w:rsidRPr="00FC0D66">
        <w:rPr>
          <w:rFonts w:ascii="Times New Roman" w:eastAsia="Times" w:hAnsi="Times New Roman"/>
          <w:color w:val="000000"/>
          <w:sz w:val="28"/>
          <w:szCs w:val="28"/>
          <w:lang w:val="uz-Cyrl-UZ" w:eastAsia="ru-RU"/>
        </w:rPr>
        <w:t>NESKO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tomonidan</w:t>
      </w:r>
      <w:r w:rsidR="00B315A4" w:rsidRPr="00FC0D66">
        <w:rPr>
          <w:rFonts w:ascii="Times New Roman" w:eastAsia="Times" w:hAnsi="Times New Roman"/>
          <w:color w:val="000000"/>
          <w:sz w:val="28"/>
          <w:szCs w:val="28"/>
          <w:lang w:val="uz-Cyrl-UZ" w:eastAsia="ru-RU"/>
        </w:rPr>
        <w:t xml:space="preserve"> 2030 </w:t>
      </w:r>
      <w:r w:rsidRPr="00FC0D66">
        <w:rPr>
          <w:rFonts w:ascii="Times New Roman" w:eastAsia="Times" w:hAnsi="Times New Roman"/>
          <w:color w:val="000000"/>
          <w:sz w:val="28"/>
          <w:szCs w:val="28"/>
          <w:lang w:val="uz-Cyrl-UZ" w:eastAsia="ru-RU"/>
        </w:rPr>
        <w:t>yilgacha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belgilangan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konsepsiyasida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sifatli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tafakkurni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bilimni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rag‘batlantiradi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savodxonlik</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hisob</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malakalari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asoslarini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shuningdek</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muammolarni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hal</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hamda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shaxslararo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ijtimoiy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munosabat</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ko‘nikmalarini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yuqori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darajada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egallash</w:t>
      </w:r>
      <w:r w:rsidR="00B315A4" w:rsidRPr="00FC0D66">
        <w:rPr>
          <w:rFonts w:ascii="Times New Roman" w:eastAsia="Times" w:hAnsi="Times New Roman"/>
          <w:color w:val="000000"/>
          <w:sz w:val="28"/>
          <w:szCs w:val="28"/>
          <w:lang w:val="uz-Cyrl-UZ" w:eastAsia="ru-RU"/>
        </w:rPr>
        <w:t>”</w:t>
      </w:r>
      <w:r w:rsidR="00B315A4" w:rsidRPr="00FC0D66">
        <w:rPr>
          <w:rFonts w:ascii="Times New Roman" w:eastAsia="Times" w:hAnsi="Times New Roman"/>
          <w:color w:val="000000"/>
          <w:sz w:val="28"/>
          <w:szCs w:val="28"/>
          <w:vertAlign w:val="superscript"/>
          <w:lang w:eastAsia="ru-RU"/>
        </w:rPr>
        <w:footnoteReference w:id="1"/>
      </w:r>
      <w:r w:rsidRPr="00FC0D66">
        <w:rPr>
          <w:rFonts w:ascii="Times New Roman" w:eastAsia="Times" w:hAnsi="Times New Roman"/>
          <w:color w:val="000000"/>
          <w:sz w:val="28"/>
          <w:szCs w:val="28"/>
          <w:lang w:val="uz-Cyrl-UZ" w:eastAsia="ru-RU"/>
        </w:rPr>
        <w:t>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e’tibor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berilmoqda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miqyosda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ta’limining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sifatini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oshirish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tanqidiy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tafakkur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o‘zini</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o‘zi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baholash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ayniqsa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mamlakatimizda</w:t>
      </w:r>
      <w:r w:rsidR="00B315A4" w:rsidRPr="00FC0D66">
        <w:rPr>
          <w:rFonts w:ascii="Times New Roman" w:eastAsia="Times New Roman" w:hAnsi="Times New Roman"/>
          <w:color w:val="000000"/>
          <w:sz w:val="28"/>
          <w:szCs w:val="28"/>
          <w:lang w:val="uz-Cyrl-UZ" w:eastAsia="ru-RU"/>
        </w:rPr>
        <w:t xml:space="preserve"> 2019 </w:t>
      </w:r>
      <w:r w:rsidRPr="00FC0D66">
        <w:rPr>
          <w:rFonts w:ascii="Times New Roman" w:eastAsia="Times New Roman" w:hAnsi="Times New Roman"/>
          <w:color w:val="000000"/>
          <w:sz w:val="28"/>
          <w:szCs w:val="28"/>
          <w:lang w:val="uz-Cyrl-UZ" w:eastAsia="ru-RU"/>
        </w:rPr>
        <w:t>yildan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faoliyat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olib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borayotgan</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texnologiyasiga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e’tibor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berilmoqda</w:t>
      </w:r>
      <w:r w:rsidR="00B315A4" w:rsidRPr="00FC0D66">
        <w:rPr>
          <w:rFonts w:ascii="Times New Roman" w:eastAsia="Times" w:hAnsi="Times New Roman"/>
          <w:color w:val="000000"/>
          <w:sz w:val="28"/>
          <w:szCs w:val="28"/>
          <w:lang w:val="uz-Cyrl-UZ" w:eastAsia="ru-RU"/>
        </w:rPr>
        <w:t xml:space="preserve">. </w:t>
      </w:r>
    </w:p>
    <w:p w:rsidR="00615746" w:rsidRDefault="00500575" w:rsidP="008A49CD">
      <w:pPr>
        <w:tabs>
          <w:tab w:val="left" w:pos="10632"/>
        </w:tabs>
        <w:ind w:firstLine="567"/>
        <w:jc w:val="both"/>
        <w:rPr>
          <w:rFonts w:ascii="Times New Roman" w:eastAsia="Arial" w:hAnsi="Times New Roman"/>
          <w:color w:val="000000"/>
          <w:sz w:val="28"/>
          <w:szCs w:val="28"/>
          <w:lang w:val="uz-Cyrl-UZ" w:eastAsia="ar-SA"/>
        </w:rPr>
      </w:pPr>
      <w:r w:rsidRPr="00FC0D66">
        <w:rPr>
          <w:rFonts w:ascii="Times New Roman" w:eastAsia="Times" w:hAnsi="Times New Roman"/>
          <w:color w:val="000000"/>
          <w:sz w:val="28"/>
          <w:szCs w:val="28"/>
          <w:lang w:val="uz-Cyrl-UZ" w:eastAsia="ru-RU"/>
        </w:rPr>
        <w:t>Dunyo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o‘qitish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modellarini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texnologik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taraqqiyot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g‘oyalari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bilan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uyg‘un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holda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kashf</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qilish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sifati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nazariyasi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metodologiyasining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yetakchi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g‘oyalarini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tatbiq</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etish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orqali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uzviylik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uzluksizlik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izchillik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tamoyillariga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asoslangan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qator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izlanishlar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olib</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borilmoqda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Bu</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jarayonda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w:t>
      </w:r>
      <w:r w:rsidRPr="00FC0D66">
        <w:rPr>
          <w:rFonts w:ascii="Times New Roman" w:eastAsia="Times" w:hAnsi="Times New Roman"/>
          <w:color w:val="000000"/>
          <w:sz w:val="28"/>
          <w:szCs w:val="28"/>
          <w:lang w:val="uz-Cyrl-UZ" w:eastAsia="ru-RU"/>
        </w:rPr>
        <w:t>quvchilarning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tamoyillariga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yangicha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yondashuvlar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innovatsiyalar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qitishning</w:t>
      </w:r>
      <w:r w:rsidR="00B315A4" w:rsidRPr="00FC0D66">
        <w:rPr>
          <w:rFonts w:ascii="Times New Roman" w:eastAsia="Arial" w:hAnsi="Times New Roman"/>
          <w:color w:val="000000"/>
          <w:sz w:val="28"/>
          <w:szCs w:val="28"/>
          <w:lang w:val="uz-Cyrl-UZ" w:eastAsia="ru-RU"/>
        </w:rPr>
        <w:t xml:space="preserve"> “</w:t>
      </w:r>
      <w:r w:rsidR="00B315A4" w:rsidRPr="00FC0D66">
        <w:rPr>
          <w:rFonts w:ascii="Times New Roman" w:eastAsia="Arial" w:hAnsi="Times New Roman"/>
          <w:color w:val="000000"/>
          <w:sz w:val="28"/>
          <w:szCs w:val="28"/>
          <w:lang w:val="uz-Cyrl-UZ" w:eastAsia="ar-SA"/>
        </w:rPr>
        <w:t xml:space="preserve">STEAM – </w:t>
      </w:r>
      <w:r w:rsidRPr="00FC0D66">
        <w:rPr>
          <w:rFonts w:ascii="Times New Roman" w:eastAsia="Arial" w:hAnsi="Times New Roman"/>
          <w:color w:val="000000"/>
          <w:sz w:val="28"/>
          <w:szCs w:val="28"/>
          <w:lang w:val="uz-Cyrl-UZ" w:eastAsia="ar-SA"/>
        </w:rPr>
        <w:t>ta’lim</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dasturi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asosida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o‘quvchilarda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ilmiy</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dunyoqarashni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rivojlantirishning</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individuallashtirilgan</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o‘qitish</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texnologiyalarini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ishlab</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chiqishga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yo‘naltirilgan</w:t>
      </w:r>
      <w:r w:rsidR="00B315A4" w:rsidRPr="00FC0D66">
        <w:rPr>
          <w:rFonts w:ascii="Times New Roman" w:eastAsia="Arial" w:hAnsi="Times New Roman"/>
          <w:color w:val="000000"/>
          <w:sz w:val="28"/>
          <w:szCs w:val="28"/>
          <w:lang w:val="uz-Cyrl-UZ" w:eastAsia="ar-SA"/>
        </w:rPr>
        <w:t xml:space="preserve">, </w:t>
      </w:r>
      <w:r w:rsidR="00B315A4" w:rsidRPr="00FC0D66">
        <w:rPr>
          <w:rFonts w:ascii="Times New Roman" w:eastAsia="Arial" w:hAnsi="Times New Roman"/>
          <w:color w:val="000000"/>
          <w:sz w:val="28"/>
          <w:szCs w:val="28"/>
          <w:lang w:val="uz-Cyrl-UZ" w:eastAsia="ru-RU"/>
        </w:rPr>
        <w:t xml:space="preserve">PISA, TIMSS, PIRLS </w:t>
      </w:r>
      <w:r w:rsidRPr="00FC0D66">
        <w:rPr>
          <w:rFonts w:ascii="Times New Roman" w:eastAsia="Arial" w:hAnsi="Times New Roman"/>
          <w:color w:val="000000"/>
          <w:sz w:val="28"/>
          <w:szCs w:val="28"/>
          <w:lang w:val="uz-Cyrl-UZ" w:eastAsia="ar-SA"/>
        </w:rPr>
        <w:t>kabi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xalqaro</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baholash</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dasturlari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talablariga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muvofiq</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ta’lim</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jarayonida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tamomila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o‘zgacha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nazariy</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bilimlarning</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amaliyot</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bilan</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uyg‘unligi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hamda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hayotiyligini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ta’minlash</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masalalari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muhim</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ahamiyat</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kasb</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etibgina</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qolmasdan</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asosiyligi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jihatidan</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ham</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o‘z</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isbotini</w:t>
      </w:r>
      <w:r w:rsidR="00B315A4" w:rsidRPr="00FC0D66">
        <w:rPr>
          <w:rFonts w:ascii="Times New Roman" w:eastAsia="Arial" w:hAnsi="Times New Roman"/>
          <w:color w:val="000000"/>
          <w:sz w:val="28"/>
          <w:szCs w:val="28"/>
          <w:lang w:val="uz-Cyrl-UZ" w:eastAsia="ar-SA"/>
        </w:rPr>
        <w:t xml:space="preserve"> </w:t>
      </w:r>
      <w:r w:rsidRPr="00FC0D66">
        <w:rPr>
          <w:rFonts w:ascii="Times New Roman" w:eastAsia="Arial" w:hAnsi="Times New Roman"/>
          <w:color w:val="000000"/>
          <w:sz w:val="28"/>
          <w:szCs w:val="28"/>
          <w:lang w:val="uz-Cyrl-UZ" w:eastAsia="ar-SA"/>
        </w:rPr>
        <w:t>topdi</w:t>
      </w:r>
      <w:r w:rsidR="00B315A4" w:rsidRPr="00FC0D66">
        <w:rPr>
          <w:rFonts w:ascii="Times New Roman" w:eastAsia="Arial" w:hAnsi="Times New Roman"/>
          <w:color w:val="000000"/>
          <w:sz w:val="28"/>
          <w:szCs w:val="28"/>
          <w:lang w:val="uz-Cyrl-UZ" w:eastAsia="ar-SA"/>
        </w:rPr>
        <w:t xml:space="preserve">. </w:t>
      </w:r>
    </w:p>
    <w:p w:rsidR="00615746" w:rsidRPr="00B96137" w:rsidRDefault="00615746" w:rsidP="008A49CD">
      <w:pPr>
        <w:tabs>
          <w:tab w:val="left" w:pos="10632"/>
        </w:tabs>
        <w:ind w:firstLine="567"/>
        <w:jc w:val="both"/>
        <w:rPr>
          <w:rFonts w:ascii="Times New Roman" w:eastAsia="Times" w:hAnsi="Times New Roman"/>
          <w:color w:val="000000"/>
          <w:sz w:val="28"/>
          <w:szCs w:val="28"/>
          <w:lang w:val="uz-Cyrl-UZ" w:eastAsia="ru-RU"/>
        </w:rPr>
      </w:pPr>
      <w:r w:rsidRPr="00615746">
        <w:rPr>
          <w:rFonts w:ascii="Times New Roman" w:eastAsia="Arial" w:hAnsi="Times New Roman"/>
          <w:iCs/>
          <w:color w:val="000000"/>
          <w:sz w:val="28"/>
          <w:szCs w:val="28"/>
          <w:lang w:val="uz-Cyrl-UZ" w:eastAsia="ru-RU"/>
        </w:rPr>
        <w:t>Mamlakatimiz</w:t>
      </w:r>
      <w:r>
        <w:rPr>
          <w:rFonts w:ascii="Times New Roman" w:eastAsia="Arial" w:hAnsi="Times New Roman"/>
          <w:iCs/>
          <w:color w:val="000000"/>
          <w:sz w:val="28"/>
          <w:szCs w:val="28"/>
          <w:lang w:val="uz-Cyrl-UZ" w:eastAsia="ru-RU"/>
        </w:rPr>
        <w:t xml:space="preserve"> </w:t>
      </w:r>
      <w:r w:rsidRPr="00615746">
        <w:rPr>
          <w:rFonts w:ascii="Times New Roman" w:eastAsia="Arial" w:hAnsi="Times New Roman"/>
          <w:iCs/>
          <w:color w:val="000000"/>
          <w:sz w:val="28"/>
          <w:szCs w:val="28"/>
          <w:lang w:val="uz-Cyrl-UZ" w:eastAsia="ru-RU"/>
        </w:rPr>
        <w:t>t</w:t>
      </w:r>
      <w:r w:rsidR="00500575" w:rsidRPr="00FC0D66">
        <w:rPr>
          <w:rFonts w:ascii="Times New Roman" w:eastAsia="Arial" w:hAnsi="Times New Roman"/>
          <w:iCs/>
          <w:color w:val="000000"/>
          <w:sz w:val="28"/>
          <w:szCs w:val="28"/>
          <w:lang w:val="uz-Cyrl-UZ" w:eastAsia="ru-RU"/>
        </w:rPr>
        <w:t>a’lim</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muassasalari</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tizimida</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o‘quvchilarning</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ijodiy</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faolligi</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muammolarining</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yechim</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yo‘llarini</w:t>
      </w:r>
      <w:r w:rsidR="00B315A4" w:rsidRPr="00FC0D66">
        <w:rPr>
          <w:rFonts w:ascii="Times New Roman" w:eastAsia="Arial" w:hAnsi="Times New Roman"/>
          <w:iCs/>
          <w:color w:val="000000"/>
          <w:sz w:val="28"/>
          <w:szCs w:val="28"/>
          <w:lang w:val="uz-Cyrl-UZ" w:eastAsia="ru-RU"/>
        </w:rPr>
        <w:t xml:space="preserve"> </w:t>
      </w:r>
      <w:r w:rsidR="00500575" w:rsidRPr="00FC0D66">
        <w:rPr>
          <w:rFonts w:ascii="Times New Roman" w:eastAsia="Arial" w:hAnsi="Times New Roman"/>
          <w:iCs/>
          <w:color w:val="000000"/>
          <w:sz w:val="28"/>
          <w:szCs w:val="28"/>
          <w:lang w:val="uz-Cyrl-UZ" w:eastAsia="ru-RU"/>
        </w:rPr>
        <w:t>topish</w:t>
      </w:r>
      <w:r w:rsidR="00B315A4" w:rsidRPr="00FC0D66">
        <w:rPr>
          <w:rFonts w:ascii="Times New Roman" w:eastAsia="Arial" w:hAnsi="Times New Roman"/>
          <w:iCs/>
          <w:color w:val="000000"/>
          <w:sz w:val="28"/>
          <w:szCs w:val="28"/>
          <w:lang w:val="uz-Cyrl-UZ" w:eastAsia="ru-RU"/>
        </w:rPr>
        <w:t>,</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o‘quvchilarining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tashkil</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etish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tizimini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samarali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boshqarish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maktab</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yoshidan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shaxsini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ularning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qobiliyati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axloqiy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estetik</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hissiyotlarini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milliy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qadriyatlar</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asosida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tarbiyalash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o‘qishga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qiziqishi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xohish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istagini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o‘zi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o‘z</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atrofini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o‘rab</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olgan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olamga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hissiy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munosabatni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ruhiy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dunyosini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rivojlantirishga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qaratilgan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tuzilmalarini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ishlab</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chiqishdan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iborat</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Ijodkor</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o‘quvchining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intellektual</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qobiliyatini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ro‘yobga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chiqarishga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uning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ichki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imkoniyatlaridan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oqilona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foydalanishga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ko‘maklashuvchi</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00B315A4" w:rsidRPr="00FC0D66">
        <w:rPr>
          <w:rFonts w:ascii="Times New Roman" w:eastAsia="Arial" w:hAnsi="Times New Roman"/>
          <w:color w:val="000000"/>
          <w:sz w:val="28"/>
          <w:szCs w:val="28"/>
          <w:lang w:val="uz-Cyrl-UZ" w:eastAsia="ru-RU"/>
        </w:rPr>
        <w:t xml:space="preserve"> </w:t>
      </w:r>
      <w:r w:rsidR="00B96137">
        <w:rPr>
          <w:rFonts w:ascii="Times New Roman" w:eastAsia="Arial" w:hAnsi="Times New Roman"/>
          <w:color w:val="000000"/>
          <w:sz w:val="28"/>
          <w:szCs w:val="28"/>
          <w:lang w:val="uz-Cyrl-UZ" w:eastAsia="ru-RU"/>
        </w:rPr>
        <w:t>tarbiyasi va ijodkorligi</w:t>
      </w:r>
      <w:r w:rsidR="00500575" w:rsidRPr="00FC0D66">
        <w:rPr>
          <w:rFonts w:ascii="Times New Roman" w:eastAsia="Arial" w:hAnsi="Times New Roman"/>
          <w:color w:val="000000"/>
          <w:sz w:val="28"/>
          <w:szCs w:val="28"/>
          <w:lang w:val="uz-Cyrl-UZ" w:eastAsia="ru-RU"/>
        </w:rPr>
        <w:t>ni</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ularga</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maqsadli</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berish</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texnologiyasiga</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alohida</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e’tibor</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qaratish</w:t>
      </w:r>
      <w:r w:rsidR="00B315A4"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shuningdek</w:t>
      </w:r>
      <w:r w:rsidR="00B315A4" w:rsidRPr="00FC0D66">
        <w:rPr>
          <w:rFonts w:ascii="Times New Roman" w:eastAsia="Arial" w:hAnsi="Times New Roman"/>
          <w:color w:val="000000"/>
          <w:sz w:val="28"/>
          <w:szCs w:val="28"/>
          <w:lang w:val="uz-Cyrl-UZ" w:eastAsia="ru-RU"/>
        </w:rPr>
        <w:t>,</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tizim</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takomillashtirish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maqsadida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texnologiyalarga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qaratilgan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ilmiy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tadqiqotlarni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amalga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oshirish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dolzarb</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masalaga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aylangan</w:t>
      </w:r>
      <w:r w:rsidRPr="00615746">
        <w:rPr>
          <w:rFonts w:ascii="Times New Roman" w:eastAsia="Times" w:hAnsi="Times New Roman"/>
          <w:color w:val="000000"/>
          <w:sz w:val="28"/>
          <w:szCs w:val="28"/>
          <w:lang w:val="uz-Cyrl-UZ" w:eastAsia="ru-RU"/>
        </w:rPr>
        <w:t xml:space="preserve">. </w:t>
      </w:r>
    </w:p>
    <w:p w:rsidR="00B315A4" w:rsidRPr="00FC0D66" w:rsidRDefault="00500575" w:rsidP="008A49CD">
      <w:pPr>
        <w:tabs>
          <w:tab w:val="left" w:pos="10632"/>
        </w:tabs>
        <w:ind w:firstLine="720"/>
        <w:contextualSpacing/>
        <w:jc w:val="both"/>
        <w:rPr>
          <w:rFonts w:ascii="Times New Roman" w:eastAsia="Times" w:hAnsi="Times New Roman"/>
          <w:color w:val="000000"/>
          <w:sz w:val="28"/>
          <w:szCs w:val="28"/>
          <w:lang w:val="uz-Cyrl-UZ" w:eastAsia="ru-RU"/>
        </w:rPr>
      </w:pPr>
      <w:r w:rsidRPr="00FC0D66">
        <w:rPr>
          <w:rFonts w:ascii="Times New Roman" w:eastAsia="Times" w:hAnsi="Times New Roman"/>
          <w:color w:val="000000"/>
          <w:sz w:val="28"/>
          <w:szCs w:val="28"/>
          <w:lang w:val="uz-Cyrl-UZ" w:eastAsia="ru-RU"/>
        </w:rPr>
        <w:t>O‘zbekiston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Respublikasi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Prezidentining</w:t>
      </w:r>
      <w:r w:rsidR="00B315A4" w:rsidRPr="00FC0D66">
        <w:rPr>
          <w:rFonts w:ascii="Times New Roman" w:eastAsia="Times" w:hAnsi="Times New Roman"/>
          <w:color w:val="000000"/>
          <w:sz w:val="28"/>
          <w:szCs w:val="28"/>
          <w:lang w:val="uz-Cyrl-UZ" w:eastAsia="ru-RU"/>
        </w:rPr>
        <w:t xml:space="preserve"> </w:t>
      </w:r>
      <w:r w:rsidR="00B315A4" w:rsidRPr="00615746">
        <w:rPr>
          <w:rFonts w:ascii="Times New Roman" w:eastAsia="Times" w:hAnsi="Times New Roman"/>
          <w:color w:val="FF0000"/>
          <w:sz w:val="28"/>
          <w:szCs w:val="28"/>
          <w:lang w:val="uz-Cyrl-UZ" w:eastAsia="ru-RU"/>
        </w:rPr>
        <w:t xml:space="preserve">2017 </w:t>
      </w:r>
      <w:r w:rsidRPr="00615746">
        <w:rPr>
          <w:rFonts w:ascii="Times New Roman" w:eastAsia="Times" w:hAnsi="Times New Roman"/>
          <w:color w:val="FF0000"/>
          <w:sz w:val="28"/>
          <w:szCs w:val="28"/>
          <w:lang w:val="uz-Cyrl-UZ" w:eastAsia="ru-RU"/>
        </w:rPr>
        <w:t>yil</w:t>
      </w:r>
      <w:r w:rsidR="00B315A4" w:rsidRPr="00615746">
        <w:rPr>
          <w:rFonts w:ascii="Times New Roman" w:eastAsia="Times" w:hAnsi="Times New Roman"/>
          <w:color w:val="FF0000"/>
          <w:sz w:val="28"/>
          <w:szCs w:val="28"/>
          <w:lang w:val="uz-Cyrl-UZ" w:eastAsia="ru-RU"/>
        </w:rPr>
        <w:t xml:space="preserve"> 7 </w:t>
      </w:r>
      <w:r w:rsidRPr="00615746">
        <w:rPr>
          <w:rFonts w:ascii="Times New Roman" w:eastAsia="Times" w:hAnsi="Times New Roman"/>
          <w:color w:val="FF0000"/>
          <w:sz w:val="28"/>
          <w:szCs w:val="28"/>
          <w:lang w:val="uz-Cyrl-UZ" w:eastAsia="ru-RU"/>
        </w:rPr>
        <w:t>fevraldagi</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O‘zbekiston</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Respublikasini</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yanada</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rivojlantirish</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bo‘yicha</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Harakatlar</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strategiyasi</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to‘g‘risida</w:t>
      </w:r>
      <w:r w:rsidR="00B315A4" w:rsidRPr="00615746">
        <w:rPr>
          <w:rFonts w:ascii="Times New Roman" w:eastAsia="Times" w:hAnsi="Times New Roman"/>
          <w:color w:val="FF0000"/>
          <w:sz w:val="28"/>
          <w:szCs w:val="28"/>
          <w:lang w:val="uz-Cyrl-UZ" w:eastAsia="ru-RU"/>
        </w:rPr>
        <w:t>”</w:t>
      </w:r>
      <w:r w:rsidRPr="00615746">
        <w:rPr>
          <w:rFonts w:ascii="Times New Roman" w:eastAsia="Times" w:hAnsi="Times New Roman"/>
          <w:color w:val="FF0000"/>
          <w:sz w:val="28"/>
          <w:szCs w:val="28"/>
          <w:lang w:val="uz-Cyrl-UZ" w:eastAsia="ru-RU"/>
        </w:rPr>
        <w:t>gi</w:t>
      </w:r>
      <w:r w:rsidR="00B315A4" w:rsidRPr="00615746">
        <w:rPr>
          <w:rFonts w:ascii="Times New Roman" w:eastAsia="Times" w:hAnsi="Times New Roman"/>
          <w:color w:val="FF0000"/>
          <w:sz w:val="28"/>
          <w:szCs w:val="28"/>
          <w:lang w:val="uz-Cyrl-UZ" w:eastAsia="ru-RU"/>
        </w:rPr>
        <w:t xml:space="preserve"> </w:t>
      </w:r>
      <w:r w:rsidRPr="00615746">
        <w:rPr>
          <w:rFonts w:ascii="Times New Roman" w:eastAsia="Times" w:hAnsi="Times New Roman"/>
          <w:color w:val="FF0000"/>
          <w:sz w:val="28"/>
          <w:szCs w:val="28"/>
          <w:lang w:val="uz-Cyrl-UZ" w:eastAsia="ru-RU"/>
        </w:rPr>
        <w:t>PF</w:t>
      </w:r>
      <w:r w:rsidR="00B315A4" w:rsidRPr="00615746">
        <w:rPr>
          <w:rFonts w:ascii="Times New Roman" w:eastAsia="Times" w:hAnsi="Times New Roman"/>
          <w:color w:val="FF0000"/>
          <w:sz w:val="28"/>
          <w:szCs w:val="28"/>
          <w:lang w:val="uz-Cyrl-UZ" w:eastAsia="ru-RU"/>
        </w:rPr>
        <w:t>-4947-</w:t>
      </w:r>
      <w:r w:rsidRPr="00615746">
        <w:rPr>
          <w:rFonts w:ascii="Times New Roman" w:eastAsia="Times" w:hAnsi="Times New Roman"/>
          <w:color w:val="FF0000"/>
          <w:sz w:val="28"/>
          <w:szCs w:val="28"/>
          <w:lang w:val="uz-Cyrl-UZ" w:eastAsia="ru-RU"/>
        </w:rPr>
        <w:t>son</w:t>
      </w:r>
      <w:r w:rsidR="00B315A4" w:rsidRPr="00615746">
        <w:rPr>
          <w:rFonts w:ascii="Times New Roman" w:eastAsia="Times" w:hAnsi="Times New Roman"/>
          <w:color w:val="FF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00B315A4" w:rsidRPr="00615746">
        <w:rPr>
          <w:rFonts w:ascii="Times New Roman" w:eastAsia="Times New Roman" w:hAnsi="Times New Roman"/>
          <w:color w:val="FF0000"/>
          <w:sz w:val="28"/>
          <w:szCs w:val="28"/>
          <w:lang w:val="uz-Cyrl-UZ" w:eastAsia="ru-RU"/>
        </w:rPr>
        <w:t xml:space="preserve">2018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14 </w:t>
      </w:r>
      <w:r w:rsidRPr="00615746">
        <w:rPr>
          <w:rFonts w:ascii="Times New Roman" w:eastAsia="Times New Roman" w:hAnsi="Times New Roman"/>
          <w:color w:val="FF0000"/>
          <w:sz w:val="28"/>
          <w:szCs w:val="28"/>
          <w:lang w:val="uz-Cyrl-UZ" w:eastAsia="ru-RU"/>
        </w:rPr>
        <w:t>avgustdagi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Yoshlarni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ma’naviy</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axloqiy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va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jismoniy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barkamol</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etib</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tarbiyalash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ularga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ta’lim</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tarbiya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berish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tizimini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sifat</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jihatidan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yangi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bosqichga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ktarish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chora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tadbirlari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2018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5 </w:t>
      </w:r>
      <w:r w:rsidRPr="00615746">
        <w:rPr>
          <w:rFonts w:ascii="Times New Roman" w:eastAsia="Times New Roman" w:hAnsi="Times New Roman"/>
          <w:color w:val="FF0000"/>
          <w:sz w:val="28"/>
          <w:szCs w:val="28"/>
          <w:lang w:val="uz-Cyrl-UZ" w:eastAsia="ru-RU"/>
        </w:rPr>
        <w:t>sentabrdagi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Xalq</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ta’limi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tizimiga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boshqaruvning</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yangi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tamoyillarini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joriy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etish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chora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tadbirlari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qarori</w:t>
      </w:r>
      <w:r w:rsidR="00B315A4" w:rsidRPr="00615746">
        <w:rPr>
          <w:rFonts w:ascii="Times New Roman" w:eastAsia="Times New Roman" w:hAnsi="Times New Roman"/>
          <w:color w:val="FF0000"/>
          <w:sz w:val="28"/>
          <w:szCs w:val="28"/>
          <w:lang w:val="uz-Cyrl-UZ" w:eastAsia="ru-RU"/>
        </w:rPr>
        <w:t>,</w:t>
      </w:r>
      <w:r w:rsidR="00B315A4" w:rsidRPr="00FC0D66">
        <w:rPr>
          <w:rFonts w:ascii="Times New Roman" w:eastAsia="Times" w:hAnsi="Times New Roman"/>
          <w:color w:val="000000"/>
          <w:sz w:val="28"/>
          <w:szCs w:val="28"/>
          <w:lang w:val="uz-Cyrl-UZ" w:eastAsia="ru-RU"/>
        </w:rPr>
        <w:t xml:space="preserve"> 2019 </w:t>
      </w:r>
      <w:r w:rsidRPr="00FC0D66">
        <w:rPr>
          <w:rFonts w:ascii="Times New Roman" w:eastAsia="Times" w:hAnsi="Times New Roman"/>
          <w:color w:val="000000"/>
          <w:sz w:val="28"/>
          <w:szCs w:val="28"/>
          <w:lang w:val="uz-Cyrl-UZ" w:eastAsia="ru-RU"/>
        </w:rPr>
        <w:t>yil</w:t>
      </w:r>
      <w:r w:rsidR="00B315A4" w:rsidRPr="00FC0D66">
        <w:rPr>
          <w:rFonts w:ascii="Times New Roman" w:eastAsia="Times" w:hAnsi="Times New Roman"/>
          <w:color w:val="000000"/>
          <w:sz w:val="28"/>
          <w:szCs w:val="28"/>
          <w:lang w:val="uz-Cyrl-UZ" w:eastAsia="ru-RU"/>
        </w:rPr>
        <w:t xml:space="preserve"> 29 </w:t>
      </w:r>
      <w:r w:rsidRPr="00FC0D66">
        <w:rPr>
          <w:rFonts w:ascii="Times New Roman" w:eastAsia="Times" w:hAnsi="Times New Roman"/>
          <w:color w:val="000000"/>
          <w:sz w:val="28"/>
          <w:szCs w:val="28"/>
          <w:lang w:val="uz-Cyrl-UZ" w:eastAsia="ru-RU"/>
        </w:rPr>
        <w:t>apreldagi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O‘zbekiston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Respublikasi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xalq</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tizimini</w:t>
      </w:r>
      <w:r w:rsidR="00B315A4" w:rsidRPr="00FC0D66">
        <w:rPr>
          <w:rFonts w:ascii="Times New Roman" w:eastAsia="Times" w:hAnsi="Times New Roman"/>
          <w:color w:val="000000"/>
          <w:sz w:val="28"/>
          <w:szCs w:val="28"/>
          <w:lang w:val="uz-Cyrl-UZ" w:eastAsia="ru-RU"/>
        </w:rPr>
        <w:t xml:space="preserve"> 2030 </w:t>
      </w:r>
      <w:r w:rsidRPr="00FC0D66">
        <w:rPr>
          <w:rFonts w:ascii="Times New Roman" w:eastAsia="Times" w:hAnsi="Times New Roman"/>
          <w:color w:val="000000"/>
          <w:sz w:val="28"/>
          <w:szCs w:val="28"/>
          <w:lang w:val="uz-Cyrl-UZ" w:eastAsia="ru-RU"/>
        </w:rPr>
        <w:t>yilgacha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konsepsiyasini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tasdiqlash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to‘g‘risida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gi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PF</w:t>
      </w:r>
      <w:r w:rsidR="00B315A4" w:rsidRPr="00FC0D66">
        <w:rPr>
          <w:rFonts w:ascii="Times New Roman" w:eastAsia="Times" w:hAnsi="Times New Roman"/>
          <w:color w:val="000000"/>
          <w:sz w:val="28"/>
          <w:szCs w:val="28"/>
          <w:lang w:val="uz-Cyrl-UZ" w:eastAsia="ru-RU"/>
        </w:rPr>
        <w:t xml:space="preserve">-5712- </w:t>
      </w:r>
      <w:r w:rsidRPr="00FC0D66">
        <w:rPr>
          <w:rFonts w:ascii="Times New Roman" w:eastAsia="Times" w:hAnsi="Times New Roman"/>
          <w:color w:val="000000"/>
          <w:sz w:val="28"/>
          <w:szCs w:val="28"/>
          <w:lang w:val="uz-Cyrl-UZ" w:eastAsia="ru-RU"/>
        </w:rPr>
        <w:t>sonli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w:t>
      </w:r>
      <w:r w:rsidRPr="00FC0D66">
        <w:rPr>
          <w:rFonts w:ascii="Times New Roman" w:eastAsia="Times New Roman" w:hAnsi="Times New Roman"/>
          <w:color w:val="000000"/>
          <w:sz w:val="28"/>
          <w:szCs w:val="28"/>
          <w:lang w:val="uz-Cyrl-UZ" w:eastAsia="ru-RU"/>
        </w:rPr>
        <w:t>zbekiston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Prezidentining</w:t>
      </w:r>
      <w:r w:rsidR="00B315A4" w:rsidRPr="00FC0D66">
        <w:rPr>
          <w:rFonts w:ascii="Times New Roman" w:eastAsia="Times New Roman" w:hAnsi="Times New Roman"/>
          <w:color w:val="000000"/>
          <w:sz w:val="28"/>
          <w:szCs w:val="28"/>
          <w:lang w:val="uz-Cyrl-UZ" w:eastAsia="ru-RU"/>
        </w:rPr>
        <w:t xml:space="preserve"> 2019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9 </w:t>
      </w:r>
      <w:r w:rsidRPr="00FC0D66">
        <w:rPr>
          <w:rFonts w:ascii="Times New Roman" w:eastAsia="Times New Roman" w:hAnsi="Times New Roman"/>
          <w:color w:val="000000"/>
          <w:sz w:val="28"/>
          <w:szCs w:val="28"/>
          <w:lang w:val="uz-Cyrl-UZ" w:eastAsia="ru-RU"/>
        </w:rPr>
        <w:t>sentabrdagi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PF</w:t>
      </w:r>
      <w:r w:rsidR="00B315A4" w:rsidRPr="00FC0D66">
        <w:rPr>
          <w:rFonts w:ascii="Times New Roman" w:eastAsia="Times New Roman" w:hAnsi="Times New Roman"/>
          <w:color w:val="000000"/>
          <w:sz w:val="28"/>
          <w:szCs w:val="28"/>
          <w:lang w:val="uz-Cyrl-UZ" w:eastAsia="ru-RU"/>
        </w:rPr>
        <w:t xml:space="preserve">-5815- </w:t>
      </w:r>
      <w:r w:rsidRPr="00FC0D66">
        <w:rPr>
          <w:rFonts w:ascii="Times New Roman" w:eastAsia="Times New Roman" w:hAnsi="Times New Roman"/>
          <w:color w:val="000000"/>
          <w:sz w:val="28"/>
          <w:szCs w:val="28"/>
          <w:lang w:val="uz-Cyrl-UZ" w:eastAsia="ru-RU"/>
        </w:rPr>
        <w:t>sonli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Farmoni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O‘zbekiston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Prezidentining</w:t>
      </w:r>
      <w:r w:rsidR="00B315A4" w:rsidRPr="00FC0D66">
        <w:rPr>
          <w:rFonts w:ascii="Times New Roman" w:eastAsia="Times New Roman" w:hAnsi="Times New Roman"/>
          <w:color w:val="000000"/>
          <w:sz w:val="28"/>
          <w:szCs w:val="28"/>
          <w:lang w:val="uz-Cyrl-UZ" w:eastAsia="ru-RU"/>
        </w:rPr>
        <w:t xml:space="preserve"> 2019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9 </w:t>
      </w:r>
      <w:r w:rsidRPr="00FC0D66">
        <w:rPr>
          <w:rFonts w:ascii="Times New Roman" w:eastAsia="Times New Roman" w:hAnsi="Times New Roman"/>
          <w:color w:val="000000"/>
          <w:sz w:val="28"/>
          <w:szCs w:val="28"/>
          <w:lang w:val="uz-Cyrl-UZ" w:eastAsia="ru-RU"/>
        </w:rPr>
        <w:t>sentabrdagi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PQ</w:t>
      </w:r>
      <w:r w:rsidR="00B315A4" w:rsidRPr="00FC0D66">
        <w:rPr>
          <w:rFonts w:ascii="Times New Roman" w:eastAsia="Times New Roman" w:hAnsi="Times New Roman"/>
          <w:color w:val="000000"/>
          <w:sz w:val="28"/>
          <w:szCs w:val="28"/>
          <w:lang w:val="uz-Cyrl-UZ" w:eastAsia="ru-RU"/>
        </w:rPr>
        <w:t xml:space="preserve">-4444- </w:t>
      </w:r>
      <w:r w:rsidRPr="00FC0D66">
        <w:rPr>
          <w:rFonts w:ascii="Times New Roman" w:eastAsia="Times New Roman" w:hAnsi="Times New Roman"/>
          <w:color w:val="000000"/>
          <w:sz w:val="28"/>
          <w:szCs w:val="28"/>
          <w:lang w:val="uz-Cyrl-UZ" w:eastAsia="ru-RU"/>
        </w:rPr>
        <w:t>sonli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Qarori</w:t>
      </w:r>
      <w:r w:rsidR="00B315A4" w:rsidRPr="00FC0D66">
        <w:rPr>
          <w:rFonts w:ascii="Times New Roman" w:eastAsia="Times New Roman" w:hAnsi="Times New Roman"/>
          <w:color w:val="000000"/>
          <w:sz w:val="28"/>
          <w:szCs w:val="28"/>
          <w:lang w:val="uz-Cyrl-UZ" w:eastAsia="ru-RU"/>
        </w:rPr>
        <w:t xml:space="preserve">, </w:t>
      </w:r>
      <w:r w:rsidRPr="00615746">
        <w:rPr>
          <w:rFonts w:ascii="Times New Roman" w:eastAsia="Times New Roman" w:hAnsi="Times New Roman"/>
          <w:color w:val="FF0000"/>
          <w:sz w:val="28"/>
          <w:szCs w:val="28"/>
          <w:lang w:val="uz-Cyrl-UZ" w:eastAsia="ru-RU"/>
        </w:rPr>
        <w:t>O‘zbekiston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Respublikasining</w:t>
      </w:r>
      <w:r w:rsidR="00B315A4" w:rsidRPr="00615746">
        <w:rPr>
          <w:rFonts w:ascii="Times New Roman" w:eastAsia="Times New Roman" w:hAnsi="Times New Roman"/>
          <w:color w:val="FF0000"/>
          <w:sz w:val="28"/>
          <w:szCs w:val="28"/>
          <w:lang w:val="uz-Cyrl-UZ" w:eastAsia="ru-RU"/>
        </w:rPr>
        <w:t xml:space="preserve"> 2016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14 </w:t>
      </w:r>
      <w:r w:rsidRPr="00615746">
        <w:rPr>
          <w:rFonts w:ascii="Times New Roman" w:eastAsia="Times New Roman" w:hAnsi="Times New Roman"/>
          <w:color w:val="FF0000"/>
          <w:sz w:val="28"/>
          <w:szCs w:val="28"/>
          <w:lang w:val="uz-Cyrl-UZ" w:eastAsia="ru-RU"/>
        </w:rPr>
        <w:t>sentabrdagi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Yoshlarga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oid</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Davlat</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siyosati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R</w:t>
      </w:r>
      <w:r w:rsidR="00B315A4" w:rsidRPr="00615746">
        <w:rPr>
          <w:rFonts w:ascii="Times New Roman" w:eastAsia="Times New Roman" w:hAnsi="Times New Roman"/>
          <w:color w:val="FF0000"/>
          <w:sz w:val="28"/>
          <w:szCs w:val="28"/>
          <w:lang w:val="uz-Cyrl-UZ" w:eastAsia="ru-RU"/>
        </w:rPr>
        <w:t>-406-</w:t>
      </w:r>
      <w:r w:rsidRPr="00615746">
        <w:rPr>
          <w:rFonts w:ascii="Times New Roman" w:eastAsia="Times New Roman" w:hAnsi="Times New Roman"/>
          <w:color w:val="FF0000"/>
          <w:sz w:val="28"/>
          <w:szCs w:val="28"/>
          <w:lang w:val="uz-Cyrl-UZ" w:eastAsia="ru-RU"/>
        </w:rPr>
        <w:t>sonli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qonuni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O‘zbekiston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Respublikasi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Vazirlar</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Mahkamasining</w:t>
      </w:r>
      <w:r w:rsidR="00B315A4" w:rsidRPr="00615746">
        <w:rPr>
          <w:rFonts w:ascii="Times New Roman" w:eastAsia="Times New Roman" w:hAnsi="Times New Roman"/>
          <w:color w:val="FF0000"/>
          <w:sz w:val="28"/>
          <w:szCs w:val="28"/>
          <w:lang w:val="uz-Cyrl-UZ" w:eastAsia="ru-RU"/>
        </w:rPr>
        <w:t xml:space="preserve"> 2008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7 </w:t>
      </w:r>
      <w:r w:rsidRPr="00615746">
        <w:rPr>
          <w:rFonts w:ascii="Times New Roman" w:eastAsia="Times New Roman" w:hAnsi="Times New Roman"/>
          <w:color w:val="FF0000"/>
          <w:sz w:val="28"/>
          <w:szCs w:val="28"/>
          <w:lang w:val="uz-Cyrl-UZ" w:eastAsia="ru-RU"/>
        </w:rPr>
        <w:t>avgustdagi</w:t>
      </w:r>
      <w:r w:rsidR="00B315A4" w:rsidRPr="00615746">
        <w:rPr>
          <w:rFonts w:ascii="Times New Roman" w:eastAsia="Times New Roman" w:hAnsi="Times New Roman"/>
          <w:color w:val="FF0000"/>
          <w:sz w:val="28"/>
          <w:szCs w:val="28"/>
          <w:lang w:val="uz-Cyrl-UZ" w:eastAsia="ru-RU"/>
        </w:rPr>
        <w:t>, “</w:t>
      </w:r>
      <w:r w:rsidRPr="00615746">
        <w:rPr>
          <w:rFonts w:ascii="Times New Roman" w:eastAsia="Times New Roman" w:hAnsi="Times New Roman"/>
          <w:color w:val="FF0000"/>
          <w:sz w:val="28"/>
          <w:szCs w:val="28"/>
          <w:lang w:val="uz-Cyrl-UZ" w:eastAsia="ru-RU"/>
        </w:rPr>
        <w:t>Ayrim</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fanlar</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chuqur</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o‘rganiladigan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davlat</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ixtisoslashtirilgan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umumta’lim</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muassasalari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faoliyatini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takomillashtirish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173-</w:t>
      </w:r>
      <w:r w:rsidRPr="00615746">
        <w:rPr>
          <w:rFonts w:ascii="Times New Roman" w:eastAsia="Times New Roman" w:hAnsi="Times New Roman"/>
          <w:color w:val="FF0000"/>
          <w:sz w:val="28"/>
          <w:szCs w:val="28"/>
          <w:lang w:val="uz-Cyrl-UZ" w:eastAsia="ru-RU"/>
        </w:rPr>
        <w:t>sonli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qarori</w:t>
      </w:r>
      <w:r w:rsidR="00B315A4" w:rsidRPr="00615746">
        <w:rPr>
          <w:rFonts w:ascii="Times New Roman" w:eastAsia="Times New Roman" w:hAnsi="Times New Roman"/>
          <w:color w:val="FF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615746">
        <w:rPr>
          <w:rFonts w:ascii="Times New Roman" w:eastAsia="Times New Roman" w:hAnsi="Times New Roman"/>
          <w:color w:val="FF0000"/>
          <w:sz w:val="28"/>
          <w:szCs w:val="28"/>
          <w:lang w:val="uz-Cyrl-UZ" w:eastAsia="ru-RU"/>
        </w:rPr>
        <w:t>O‘zbekiston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Respublikasi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Prezidentining</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Yoshlarni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ma’naviy</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axloqiy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va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jismoniy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barkamol</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etib</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tarbiyalash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ularga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ta’lim</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tarbiya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berish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tizimini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sifat</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jihatidan</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yangi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bosqichga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ko‘tarish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chora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tadbirlari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2018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14 </w:t>
      </w:r>
      <w:r w:rsidRPr="00615746">
        <w:rPr>
          <w:rFonts w:ascii="Times New Roman" w:eastAsia="Times New Roman" w:hAnsi="Times New Roman"/>
          <w:color w:val="FF0000"/>
          <w:sz w:val="28"/>
          <w:szCs w:val="28"/>
          <w:lang w:val="uz-Cyrl-UZ" w:eastAsia="ru-RU"/>
        </w:rPr>
        <w:t>avgustdagi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PQ</w:t>
      </w:r>
      <w:r w:rsidR="00B315A4" w:rsidRPr="00615746">
        <w:rPr>
          <w:rFonts w:ascii="Times New Roman" w:eastAsia="Times New Roman" w:hAnsi="Times New Roman"/>
          <w:color w:val="FF0000"/>
          <w:sz w:val="28"/>
          <w:szCs w:val="28"/>
          <w:lang w:val="uz-Cyrl-UZ" w:eastAsia="ru-RU"/>
        </w:rPr>
        <w:t>-3907-</w:t>
      </w:r>
      <w:r w:rsidRPr="00615746">
        <w:rPr>
          <w:rFonts w:ascii="Times New Roman" w:eastAsia="Times New Roman" w:hAnsi="Times New Roman"/>
          <w:color w:val="FF0000"/>
          <w:sz w:val="28"/>
          <w:szCs w:val="28"/>
          <w:lang w:val="uz-Cyrl-UZ" w:eastAsia="ru-RU"/>
        </w:rPr>
        <w:t>sonli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qarori</w:t>
      </w:r>
      <w:r w:rsidR="00B315A4" w:rsidRPr="00615746">
        <w:rPr>
          <w:rFonts w:ascii="Times New Roman" w:eastAsia="Times New Roman" w:hAnsi="Times New Roman"/>
          <w:color w:val="FF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pacing w:val="-3"/>
          <w:sz w:val="28"/>
          <w:szCs w:val="28"/>
          <w:lang w:val="uz-Cyrl-UZ" w:eastAsia="ru-RU"/>
        </w:rPr>
        <w:t>zbekiston</w:t>
      </w:r>
      <w:r w:rsidR="00B315A4" w:rsidRPr="00FC0D66">
        <w:rPr>
          <w:rFonts w:ascii="Times New Roman" w:eastAsia="Times New Roman" w:hAnsi="Times New Roman"/>
          <w:color w:val="000000"/>
          <w:spacing w:val="-3"/>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Prezidentining</w:t>
      </w:r>
      <w:r w:rsidR="00B315A4" w:rsidRPr="00FC0D66">
        <w:rPr>
          <w:rFonts w:ascii="Times New Roman" w:eastAsia="Times New Roman" w:hAnsi="Times New Roman"/>
          <w:color w:val="000000"/>
          <w:sz w:val="28"/>
          <w:szCs w:val="28"/>
          <w:lang w:val="uz-Cyrl-UZ" w:eastAsia="ru-RU"/>
        </w:rPr>
        <w:t xml:space="preserve"> 2018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5 </w:t>
      </w:r>
      <w:r w:rsidRPr="00FC0D66">
        <w:rPr>
          <w:rFonts w:ascii="Times New Roman" w:eastAsia="Times New Roman" w:hAnsi="Times New Roman"/>
          <w:color w:val="000000"/>
          <w:sz w:val="28"/>
          <w:szCs w:val="28"/>
          <w:lang w:val="uz-Cyrl-UZ" w:eastAsia="ru-RU"/>
        </w:rPr>
        <w:t>sentabrdagi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Xalq</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boshqarish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w:t>
      </w:r>
      <w:r w:rsidRPr="00FC0D66">
        <w:rPr>
          <w:rFonts w:ascii="Times New Roman" w:eastAsia="Times New Roman" w:hAnsi="Times New Roman"/>
          <w:color w:val="000000"/>
          <w:spacing w:val="-3"/>
          <w:sz w:val="28"/>
          <w:szCs w:val="28"/>
          <w:lang w:val="uz-Cyrl-UZ" w:eastAsia="ru-RU"/>
        </w:rPr>
        <w:t>z</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5"/>
          <w:sz w:val="28"/>
          <w:szCs w:val="28"/>
          <w:lang w:val="uz-Cyrl-UZ" w:eastAsia="ru-RU"/>
        </w:rPr>
        <w:t>m</w:t>
      </w:r>
      <w:r w:rsidRPr="00FC0D66">
        <w:rPr>
          <w:rFonts w:ascii="Times New Roman" w:eastAsia="Times New Roman" w:hAnsi="Times New Roman"/>
          <w:color w:val="000000"/>
          <w:sz w:val="28"/>
          <w:szCs w:val="28"/>
          <w:lang w:val="uz-Cyrl-UZ" w:eastAsia="ru-RU"/>
        </w:rPr>
        <w: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w:t>
      </w:r>
      <w:r w:rsidRPr="00FC0D66">
        <w:rPr>
          <w:rFonts w:ascii="Times New Roman" w:eastAsia="Times New Roman" w:hAnsi="Times New Roman"/>
          <w:color w:val="000000"/>
          <w:spacing w:val="-3"/>
          <w:sz w:val="28"/>
          <w:szCs w:val="28"/>
          <w:lang w:val="uz-Cyrl-UZ" w:eastAsia="ru-RU"/>
        </w:rPr>
        <w:t>a</w:t>
      </w:r>
      <w:r w:rsidRPr="00FC0D66">
        <w:rPr>
          <w:rFonts w:ascii="Times New Roman" w:eastAsia="Times New Roman" w:hAnsi="Times New Roman"/>
          <w:color w:val="000000"/>
          <w:spacing w:val="-2"/>
          <w:sz w:val="28"/>
          <w:szCs w:val="28"/>
          <w:lang w:val="uz-Cyrl-UZ" w:eastAsia="ru-RU"/>
        </w:rPr>
        <w:t>k</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pacing w:val="-5"/>
          <w:sz w:val="28"/>
          <w:szCs w:val="28"/>
          <w:lang w:val="uz-Cyrl-UZ" w:eastAsia="ru-RU"/>
        </w:rPr>
        <w:t>m</w:t>
      </w:r>
      <w:r w:rsidRPr="00FC0D66">
        <w:rPr>
          <w:rFonts w:ascii="Times New Roman" w:eastAsia="Times New Roman" w:hAnsi="Times New Roman"/>
          <w:color w:val="000000"/>
          <w:sz w:val="28"/>
          <w:szCs w:val="28"/>
          <w:lang w:val="uz-Cyrl-UZ" w:eastAsia="ru-RU"/>
        </w:rPr>
        <w:t>ill</w:t>
      </w:r>
      <w:r w:rsidRPr="00FC0D66">
        <w:rPr>
          <w:rFonts w:ascii="Times New Roman" w:eastAsia="Times New Roman" w:hAnsi="Times New Roman"/>
          <w:color w:val="000000"/>
          <w:spacing w:val="-3"/>
          <w:sz w:val="28"/>
          <w:szCs w:val="28"/>
          <w:lang w:val="uz-Cyrl-UZ" w:eastAsia="ru-RU"/>
        </w:rPr>
        <w:t>a</w:t>
      </w:r>
      <w:r w:rsidRPr="00FC0D66">
        <w:rPr>
          <w:rFonts w:ascii="Times New Roman" w:eastAsia="Times New Roman" w:hAnsi="Times New Roman"/>
          <w:color w:val="000000"/>
          <w:sz w:val="28"/>
          <w:szCs w:val="28"/>
          <w:lang w:val="uz-Cyrl-UZ" w:eastAsia="ru-RU"/>
        </w:rPr>
        <w:t>shti</w:t>
      </w:r>
      <w:r w:rsidRPr="00FC0D66">
        <w:rPr>
          <w:rFonts w:ascii="Times New Roman" w:eastAsia="Times New Roman" w:hAnsi="Times New Roman"/>
          <w:color w:val="000000"/>
          <w:spacing w:val="-3"/>
          <w:sz w:val="28"/>
          <w:szCs w:val="28"/>
          <w:lang w:val="uz-Cyrl-UZ" w:eastAsia="ru-RU"/>
        </w:rPr>
        <w:t>r</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2"/>
          <w:sz w:val="28"/>
          <w:szCs w:val="28"/>
          <w:lang w:val="uz-Cyrl-UZ" w:eastAsia="ru-RU"/>
        </w:rPr>
        <w:t>sh</w:t>
      </w:r>
      <w:r w:rsidR="00B315A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bo‘y</w:t>
      </w:r>
      <w:r w:rsidRPr="00FC0D66">
        <w:rPr>
          <w:rFonts w:ascii="Times New Roman" w:eastAsia="Times New Roman" w:hAnsi="Times New Roman"/>
          <w:color w:val="000000"/>
          <w:sz w:val="28"/>
          <w:szCs w:val="28"/>
          <w:lang w:val="uz-Cyrl-UZ" w:eastAsia="ru-RU"/>
        </w:rPr>
        <w:t>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qo‘</w:t>
      </w:r>
      <w:r w:rsidR="00B315A4" w:rsidRPr="00FC0D66">
        <w:rPr>
          <w:rFonts w:ascii="Times New Roman" w:eastAsia="Times New Roman" w:hAnsi="Times New Roman"/>
          <w:color w:val="000000"/>
          <w:spacing w:val="-3"/>
          <w:w w:val="42"/>
          <w:sz w:val="28"/>
          <w:szCs w:val="28"/>
          <w:lang w:val="uz-Cyrl-UZ" w:eastAsia="ru-RU"/>
        </w:rPr>
        <w:t>ʻ</w:t>
      </w:r>
      <w:r w:rsidRPr="00FC0D66">
        <w:rPr>
          <w:rFonts w:ascii="Times New Roman" w:eastAsia="Times New Roman" w:hAnsi="Times New Roman"/>
          <w:color w:val="000000"/>
          <w:sz w:val="28"/>
          <w:szCs w:val="28"/>
          <w:lang w:val="uz-Cyrl-UZ" w:eastAsia="ru-RU"/>
        </w:rPr>
        <w:t>shi</w:t>
      </w:r>
      <w:r w:rsidRPr="00FC0D66">
        <w:rPr>
          <w:rFonts w:ascii="Times New Roman" w:eastAsia="Times New Roman" w:hAnsi="Times New Roman"/>
          <w:color w:val="000000"/>
          <w:spacing w:val="-5"/>
          <w:sz w:val="28"/>
          <w:szCs w:val="28"/>
          <w:lang w:val="uz-Cyrl-UZ" w:eastAsia="ru-RU"/>
        </w:rPr>
        <w:t>m</w:t>
      </w:r>
      <w:r w:rsidRPr="00FC0D66">
        <w:rPr>
          <w:rFonts w:ascii="Times New Roman" w:eastAsia="Times New Roman" w:hAnsi="Times New Roman"/>
          <w:color w:val="000000"/>
          <w:sz w:val="28"/>
          <w:szCs w:val="28"/>
          <w:lang w:val="uz-Cyrl-UZ" w:eastAsia="ru-RU"/>
        </w:rPr>
        <w:t>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w:t>
      </w:r>
      <w:r w:rsidRPr="00FC0D66">
        <w:rPr>
          <w:rFonts w:ascii="Times New Roman" w:eastAsia="Times New Roman" w:hAnsi="Times New Roman"/>
          <w:color w:val="000000"/>
          <w:spacing w:val="-2"/>
          <w:sz w:val="28"/>
          <w:szCs w:val="28"/>
          <w:lang w:val="uz-Cyrl-UZ" w:eastAsia="ru-RU"/>
        </w:rPr>
        <w:t>o</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8"/>
          <w:sz w:val="28"/>
          <w:szCs w:val="28"/>
          <w:lang w:val="uz-Cyrl-UZ" w:eastAsia="ru-RU"/>
        </w:rPr>
        <w:t>a</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pacing w:val="-2"/>
          <w:sz w:val="28"/>
          <w:szCs w:val="28"/>
          <w:lang w:val="uz-Cyrl-UZ" w:eastAsia="ru-RU"/>
        </w:rPr>
        <w:t>t</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2"/>
          <w:sz w:val="28"/>
          <w:szCs w:val="28"/>
          <w:lang w:val="uz-Cyrl-UZ" w:eastAsia="ru-RU"/>
        </w:rPr>
        <w:t>dbi</w:t>
      </w:r>
      <w:r w:rsidRPr="00FC0D66">
        <w:rPr>
          <w:rFonts w:ascii="Times New Roman" w:eastAsia="Times New Roman" w:hAnsi="Times New Roman"/>
          <w:color w:val="000000"/>
          <w:sz w:val="28"/>
          <w:szCs w:val="28"/>
          <w:lang w:val="uz-Cyrl-UZ" w:eastAsia="ru-RU"/>
        </w:rPr>
        <w:t>rlar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9"/>
          <w:sz w:val="28"/>
          <w:szCs w:val="28"/>
          <w:lang w:val="uz-Cyrl-UZ" w:eastAsia="ru-RU"/>
        </w:rPr>
        <w:t>to‘g‘r</w:t>
      </w:r>
      <w:r w:rsidRPr="00FC0D66">
        <w:rPr>
          <w:rFonts w:ascii="Times New Roman" w:eastAsia="Times New Roman" w:hAnsi="Times New Roman"/>
          <w:color w:val="000000"/>
          <w:spacing w:val="-7"/>
          <w:sz w:val="28"/>
          <w:szCs w:val="28"/>
          <w:lang w:val="uz-Cyrl-UZ" w:eastAsia="ru-RU"/>
        </w:rPr>
        <w:t>i</w:t>
      </w:r>
      <w:r w:rsidRPr="00FC0D66">
        <w:rPr>
          <w:rFonts w:ascii="Times New Roman" w:eastAsia="Times New Roman" w:hAnsi="Times New Roman"/>
          <w:color w:val="000000"/>
          <w:spacing w:val="-9"/>
          <w:sz w:val="28"/>
          <w:szCs w:val="28"/>
          <w:lang w:val="uz-Cyrl-UZ" w:eastAsia="ru-RU"/>
        </w:rPr>
        <w:t>si</w:t>
      </w:r>
      <w:r w:rsidRPr="00FC0D66">
        <w:rPr>
          <w:rFonts w:ascii="Times New Roman" w:eastAsia="Times New Roman" w:hAnsi="Times New Roman"/>
          <w:color w:val="000000"/>
          <w:spacing w:val="-7"/>
          <w:sz w:val="28"/>
          <w:szCs w:val="28"/>
          <w:lang w:val="uz-Cyrl-UZ" w:eastAsia="ru-RU"/>
        </w:rPr>
        <w:t>da</w:t>
      </w:r>
      <w:r w:rsidR="00B315A4" w:rsidRPr="00FC0D66">
        <w:rPr>
          <w:rFonts w:ascii="Times New Roman" w:eastAsia="Times New Roman" w:hAnsi="Times New Roman"/>
          <w:color w:val="000000"/>
          <w:spacing w:val="-10"/>
          <w:sz w:val="28"/>
          <w:szCs w:val="28"/>
          <w:lang w:val="uz-Cyrl-UZ" w:eastAsia="ru-RU"/>
        </w:rPr>
        <w:t xml:space="preserve">” </w:t>
      </w:r>
      <w:r w:rsidRPr="00FC0D66">
        <w:rPr>
          <w:rFonts w:ascii="Times New Roman" w:eastAsia="Times New Roman" w:hAnsi="Times New Roman"/>
          <w:color w:val="000000"/>
          <w:sz w:val="28"/>
          <w:szCs w:val="28"/>
          <w:lang w:val="uz-Cyrl-UZ" w:eastAsia="ru-RU"/>
        </w:rPr>
        <w:t>g</w:t>
      </w:r>
      <w:r w:rsidRPr="00FC0D66">
        <w:rPr>
          <w:rFonts w:ascii="Times New Roman" w:eastAsia="Times New Roman" w:hAnsi="Times New Roman"/>
          <w:color w:val="000000"/>
          <w:spacing w:val="-7"/>
          <w:sz w:val="28"/>
          <w:szCs w:val="28"/>
          <w:lang w:val="uz-Cyrl-UZ" w:eastAsia="ru-RU"/>
        </w:rPr>
        <w:t>i</w:t>
      </w:r>
      <w:r w:rsidR="00B315A4" w:rsidRPr="00FC0D66">
        <w:rPr>
          <w:rFonts w:ascii="Times New Roman" w:eastAsia="Times New Roman" w:hAnsi="Times New Roman"/>
          <w:color w:val="000000"/>
          <w:spacing w:val="-7"/>
          <w:sz w:val="28"/>
          <w:szCs w:val="28"/>
          <w:lang w:val="uz-Cyrl-UZ" w:eastAsia="ru-RU"/>
        </w:rPr>
        <w:t xml:space="preserve"> </w:t>
      </w:r>
      <w:r w:rsidRPr="00FC0D66">
        <w:rPr>
          <w:rFonts w:ascii="Times New Roman" w:eastAsia="Times New Roman" w:hAnsi="Times New Roman"/>
          <w:color w:val="000000"/>
          <w:sz w:val="28"/>
          <w:szCs w:val="28"/>
          <w:lang w:val="uz-Cyrl-UZ" w:eastAsia="ru-RU"/>
        </w:rPr>
        <w:t>PF</w:t>
      </w:r>
      <w:r w:rsidR="00B315A4" w:rsidRPr="00FC0D66">
        <w:rPr>
          <w:rFonts w:ascii="Times New Roman" w:eastAsia="Times New Roman" w:hAnsi="Times New Roman"/>
          <w:color w:val="000000"/>
          <w:sz w:val="28"/>
          <w:szCs w:val="28"/>
          <w:lang w:val="uz-Cyrl-UZ" w:eastAsia="ru-RU"/>
        </w:rPr>
        <w:t>-5538-</w:t>
      </w:r>
      <w:r w:rsidRPr="00FC0D66">
        <w:rPr>
          <w:rFonts w:ascii="Times New Roman" w:eastAsia="Times New Roman" w:hAnsi="Times New Roman"/>
          <w:color w:val="000000"/>
          <w:sz w:val="28"/>
          <w:szCs w:val="28"/>
          <w:lang w:val="uz-Cyrl-UZ" w:eastAsia="ru-RU"/>
        </w:rPr>
        <w:t>sonli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Farmoni</w:t>
      </w:r>
      <w:r w:rsidR="00B315A4" w:rsidRPr="00FC0D66">
        <w:rPr>
          <w:rFonts w:ascii="Times New Roman" w:eastAsia="Times New Roman" w:hAnsi="Times New Roman"/>
          <w:color w:val="000000"/>
          <w:sz w:val="28"/>
          <w:szCs w:val="28"/>
          <w:lang w:val="uz-Cyrl-UZ" w:eastAsia="ru-RU"/>
        </w:rPr>
        <w:t xml:space="preserve">, </w:t>
      </w:r>
      <w:r w:rsidR="00B315A4" w:rsidRPr="00615746">
        <w:rPr>
          <w:rFonts w:ascii="Times New Roman" w:eastAsia="Times New Roman" w:hAnsi="Times New Roman"/>
          <w:color w:val="FF0000"/>
          <w:sz w:val="28"/>
          <w:szCs w:val="28"/>
          <w:lang w:val="uz-Cyrl-UZ" w:eastAsia="ru-RU"/>
        </w:rPr>
        <w:t xml:space="preserve">2017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15 </w:t>
      </w:r>
      <w:r w:rsidRPr="00615746">
        <w:rPr>
          <w:rFonts w:ascii="Times New Roman" w:eastAsia="Times New Roman" w:hAnsi="Times New Roman"/>
          <w:color w:val="FF0000"/>
          <w:sz w:val="28"/>
          <w:szCs w:val="28"/>
          <w:lang w:val="uz-Cyrl-UZ" w:eastAsia="ru-RU"/>
        </w:rPr>
        <w:t>martdagi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Umumiy</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o‘rta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ta’lim</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nizomni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tasdiqlash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haqida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140-</w:t>
      </w:r>
      <w:r w:rsidRPr="00615746">
        <w:rPr>
          <w:rFonts w:ascii="Times New Roman" w:eastAsia="Times New Roman" w:hAnsi="Times New Roman"/>
          <w:color w:val="FF0000"/>
          <w:sz w:val="28"/>
          <w:szCs w:val="28"/>
          <w:lang w:val="uz-Cyrl-UZ" w:eastAsia="ru-RU"/>
        </w:rPr>
        <w:t>sonli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qarori</w:t>
      </w:r>
      <w:r w:rsidR="00B315A4" w:rsidRPr="00615746">
        <w:rPr>
          <w:rFonts w:ascii="Times New Roman" w:eastAsia="Times New Roman" w:hAnsi="Times New Roman"/>
          <w:color w:val="FF0000"/>
          <w:sz w:val="28"/>
          <w:szCs w:val="28"/>
          <w:lang w:val="uz-Cyrl-UZ" w:eastAsia="ru-RU"/>
        </w:rPr>
        <w:t xml:space="preserve">, 2017 </w:t>
      </w:r>
      <w:r w:rsidRPr="00615746">
        <w:rPr>
          <w:rFonts w:ascii="Times New Roman" w:eastAsia="Times New Roman" w:hAnsi="Times New Roman"/>
          <w:color w:val="FF0000"/>
          <w:sz w:val="28"/>
          <w:szCs w:val="28"/>
          <w:lang w:val="uz-Cyrl-UZ" w:eastAsia="ru-RU"/>
        </w:rPr>
        <w:t>yil</w:t>
      </w:r>
      <w:r w:rsidR="00B315A4" w:rsidRPr="00615746">
        <w:rPr>
          <w:rFonts w:ascii="Times New Roman" w:eastAsia="Times New Roman" w:hAnsi="Times New Roman"/>
          <w:color w:val="FF0000"/>
          <w:sz w:val="28"/>
          <w:szCs w:val="28"/>
          <w:lang w:val="uz-Cyrl-UZ" w:eastAsia="ru-RU"/>
        </w:rPr>
        <w:t xml:space="preserve"> 11 </w:t>
      </w:r>
      <w:r w:rsidRPr="00615746">
        <w:rPr>
          <w:rFonts w:ascii="Times New Roman" w:eastAsia="Times New Roman" w:hAnsi="Times New Roman"/>
          <w:color w:val="FF0000"/>
          <w:sz w:val="28"/>
          <w:szCs w:val="28"/>
          <w:lang w:val="uz-Cyrl-UZ" w:eastAsia="ru-RU"/>
        </w:rPr>
        <w:t>avgustdagi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Ta’lim</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muassasalarida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chet</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tillarini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o‘qitishning</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sifatini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yanada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takomillashtirish</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chora</w:t>
      </w:r>
      <w:r w:rsidR="00B315A4" w:rsidRPr="00615746">
        <w:rPr>
          <w:rFonts w:ascii="Times New Roman" w:eastAsia="Times New Roman" w:hAnsi="Times New Roman"/>
          <w:color w:val="FF0000"/>
          <w:sz w:val="28"/>
          <w:szCs w:val="28"/>
          <w:lang w:val="uz-Cyrl-UZ" w:eastAsia="ru-RU"/>
        </w:rPr>
        <w:t>-</w:t>
      </w:r>
      <w:r w:rsidRPr="00615746">
        <w:rPr>
          <w:rFonts w:ascii="Times New Roman" w:eastAsia="Times New Roman" w:hAnsi="Times New Roman"/>
          <w:color w:val="FF0000"/>
          <w:sz w:val="28"/>
          <w:szCs w:val="28"/>
          <w:lang w:val="uz-Cyrl-UZ" w:eastAsia="ru-RU"/>
        </w:rPr>
        <w:t>tadbirlari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to‘g‘risida</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gi</w:t>
      </w:r>
      <w:r w:rsidR="00B315A4" w:rsidRPr="00615746">
        <w:rPr>
          <w:rFonts w:ascii="Times New Roman" w:eastAsia="Times New Roman" w:hAnsi="Times New Roman"/>
          <w:color w:val="FF0000"/>
          <w:sz w:val="28"/>
          <w:szCs w:val="28"/>
          <w:lang w:val="uz-Cyrl-UZ" w:eastAsia="ru-RU"/>
        </w:rPr>
        <w:t xml:space="preserve"> 610-</w:t>
      </w:r>
      <w:r w:rsidRPr="00615746">
        <w:rPr>
          <w:rFonts w:ascii="Times New Roman" w:eastAsia="Times New Roman" w:hAnsi="Times New Roman"/>
          <w:color w:val="FF0000"/>
          <w:sz w:val="28"/>
          <w:szCs w:val="28"/>
          <w:lang w:val="uz-Cyrl-UZ" w:eastAsia="ru-RU"/>
        </w:rPr>
        <w:t>sonli</w:t>
      </w:r>
      <w:r w:rsidR="00B315A4" w:rsidRPr="00615746">
        <w:rPr>
          <w:rFonts w:ascii="Times New Roman" w:eastAsia="Times New Roman" w:hAnsi="Times New Roman"/>
          <w:color w:val="FF0000"/>
          <w:sz w:val="28"/>
          <w:szCs w:val="28"/>
          <w:lang w:val="uz-Cyrl-UZ" w:eastAsia="ru-RU"/>
        </w:rPr>
        <w:t xml:space="preserve"> </w:t>
      </w:r>
      <w:r w:rsidRPr="00615746">
        <w:rPr>
          <w:rFonts w:ascii="Times New Roman" w:eastAsia="Times New Roman" w:hAnsi="Times New Roman"/>
          <w:color w:val="FF0000"/>
          <w:sz w:val="28"/>
          <w:szCs w:val="28"/>
          <w:lang w:val="uz-Cyrl-UZ" w:eastAsia="ru-RU"/>
        </w:rPr>
        <w:t>qarori</w:t>
      </w:r>
      <w:r w:rsidR="00B315A4" w:rsidRPr="00615746">
        <w:rPr>
          <w:rFonts w:ascii="Times New Roman" w:eastAsia="Times New Roman" w:hAnsi="Times New Roman"/>
          <w:color w:val="FF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w:t>
      </w:r>
      <w:r w:rsidRPr="00FC0D66">
        <w:rPr>
          <w:rFonts w:ascii="Times New Roman" w:eastAsia="Arial" w:hAnsi="Times New Roman"/>
          <w:color w:val="000000"/>
          <w:sz w:val="28"/>
          <w:szCs w:val="28"/>
          <w:lang w:val="uz-Cyrl-UZ" w:eastAsia="ru-RU"/>
        </w:rPr>
        <w:t>zbekiston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Respublikasi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Prezidentining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O‘zbekiston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Respublikasi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Vazirlar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Mahkamasi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xuzuridagi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Prezident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ijod</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ixtisoslashtirilgan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maktablarni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agentligi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faoliyatini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tashkil</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etish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chora</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tadbirlari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to‘g‘risida</w:t>
      </w:r>
      <w:r w:rsidR="00B315A4" w:rsidRPr="00FC0D66">
        <w:rPr>
          <w:rFonts w:ascii="Times New Roman" w:eastAsia="Arial" w:hAnsi="Times New Roman"/>
          <w:color w:val="000000"/>
          <w:sz w:val="28"/>
          <w:szCs w:val="28"/>
          <w:lang w:val="uz-Cyrl-UZ" w:eastAsia="ru-RU"/>
        </w:rPr>
        <w:t xml:space="preserve">" 2019 </w:t>
      </w:r>
      <w:r w:rsidRPr="00FC0D66">
        <w:rPr>
          <w:rFonts w:ascii="Times New Roman" w:eastAsia="Arial" w:hAnsi="Times New Roman"/>
          <w:color w:val="000000"/>
          <w:sz w:val="28"/>
          <w:szCs w:val="28"/>
          <w:lang w:val="uz-Cyrl-UZ" w:eastAsia="ru-RU"/>
        </w:rPr>
        <w:t>yil</w:t>
      </w:r>
      <w:r w:rsidR="00B315A4" w:rsidRPr="00FC0D66">
        <w:rPr>
          <w:rFonts w:ascii="Times New Roman" w:eastAsia="Arial" w:hAnsi="Times New Roman"/>
          <w:color w:val="000000"/>
          <w:sz w:val="28"/>
          <w:szCs w:val="28"/>
          <w:lang w:val="uz-Cyrl-UZ" w:eastAsia="ru-RU"/>
        </w:rPr>
        <w:t xml:space="preserve"> 9 </w:t>
      </w:r>
      <w:r w:rsidRPr="00FC0D66">
        <w:rPr>
          <w:rFonts w:ascii="Times New Roman" w:eastAsia="Arial" w:hAnsi="Times New Roman"/>
          <w:color w:val="000000"/>
          <w:sz w:val="28"/>
          <w:szCs w:val="28"/>
          <w:lang w:val="uz-Cyrl-UZ" w:eastAsia="ru-RU"/>
        </w:rPr>
        <w:t>sentabrdagi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PQ</w:t>
      </w:r>
      <w:r w:rsidR="00B315A4" w:rsidRPr="00FC0D66">
        <w:rPr>
          <w:rFonts w:ascii="Times New Roman" w:eastAsia="Arial" w:hAnsi="Times New Roman"/>
          <w:color w:val="000000"/>
          <w:sz w:val="28"/>
          <w:szCs w:val="28"/>
          <w:lang w:val="uz-Cyrl-UZ" w:eastAsia="ru-RU"/>
        </w:rPr>
        <w:t>-4444-</w:t>
      </w:r>
      <w:r w:rsidRPr="00FC0D66">
        <w:rPr>
          <w:rFonts w:ascii="Times New Roman" w:eastAsia="Arial" w:hAnsi="Times New Roman"/>
          <w:color w:val="000000"/>
          <w:sz w:val="28"/>
          <w:szCs w:val="28"/>
          <w:lang w:val="uz-Cyrl-UZ" w:eastAsia="ru-RU"/>
        </w:rPr>
        <w:t>son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qarori</w:t>
      </w:r>
      <w:r w:rsidR="00B315A4" w:rsidRPr="00FC0D66">
        <w:rPr>
          <w:rFonts w:ascii="Times New Roman" w:eastAsia="Arial" w:hAnsi="Times New Roman"/>
          <w:color w:val="000000"/>
          <w:sz w:val="28"/>
          <w:szCs w:val="28"/>
          <w:lang w:val="uz-Cyrl-UZ" w:eastAsia="ru-RU"/>
        </w:rPr>
        <w:t xml:space="preserve">, 2020-2025 </w:t>
      </w:r>
      <w:r w:rsidRPr="00FC0D66">
        <w:rPr>
          <w:rFonts w:ascii="Times New Roman" w:eastAsia="Arial" w:hAnsi="Times New Roman"/>
          <w:color w:val="000000"/>
          <w:sz w:val="28"/>
          <w:szCs w:val="28"/>
          <w:lang w:val="uz-Cyrl-UZ" w:eastAsia="ru-RU"/>
        </w:rPr>
        <w:t>yillarda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ijod</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maktablari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faoliyatini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takomillashtirish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konsepsiyasi</w:t>
      </w:r>
      <w:r w:rsidR="00B315A4" w:rsidRPr="00FC0D66">
        <w:rPr>
          <w:rFonts w:ascii="Times New Roman" w:eastAsia="Arial" w:hAnsi="Times New Roman"/>
          <w:color w:val="000000"/>
          <w:sz w:val="28"/>
          <w:szCs w:val="28"/>
          <w:lang w:val="uz-Latn-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sohaga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tegishli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me’yoriy</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huquqiy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hujjatlarda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belgilangan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vazifalarni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amalga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oshirishga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ushbu</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dissertatsiya</w:t>
      </w:r>
      <w:r w:rsidR="00B315A4" w:rsidRPr="00FC0D66">
        <w:rPr>
          <w:rFonts w:ascii="Times New Roman" w:eastAsia="Times" w:hAnsi="Times New Roman"/>
          <w:color w:val="000000"/>
          <w:sz w:val="28"/>
          <w:szCs w:val="28"/>
          <w:lang w:val="uz-Cyrl-UZ" w:eastAsia="ru-RU"/>
        </w:rPr>
        <w:t xml:space="preserve"> </w:t>
      </w:r>
      <w:r w:rsidR="00615746" w:rsidRPr="00615746">
        <w:rPr>
          <w:rFonts w:ascii="Times New Roman" w:eastAsia="Times" w:hAnsi="Times New Roman"/>
          <w:color w:val="000000"/>
          <w:sz w:val="28"/>
          <w:szCs w:val="28"/>
          <w:lang w:val="uz-Cyrl-UZ" w:eastAsia="ru-RU"/>
        </w:rPr>
        <w:t>ishi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muayyan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darajada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xizmat</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qiladi</w:t>
      </w:r>
      <w:r w:rsidR="00B315A4" w:rsidRPr="00FC0D66">
        <w:rPr>
          <w:rFonts w:ascii="Times New Roman" w:eastAsia="Times" w:hAnsi="Times New Roman"/>
          <w:color w:val="000000"/>
          <w:sz w:val="28"/>
          <w:szCs w:val="28"/>
          <w:lang w:val="uz-Cyrl-UZ" w:eastAsia="ru-RU"/>
        </w:rPr>
        <w:t xml:space="preserve">. </w:t>
      </w:r>
    </w:p>
    <w:p w:rsidR="00B315A4" w:rsidRPr="00FC0D66" w:rsidRDefault="00500575" w:rsidP="00615746">
      <w:pPr>
        <w:ind w:firstLine="708"/>
        <w:jc w:val="both"/>
        <w:rPr>
          <w:rFonts w:ascii="Times New Roman" w:eastAsia="Times New Roman" w:hAnsi="Times New Roman"/>
          <w:color w:val="000000"/>
          <w:sz w:val="28"/>
          <w:szCs w:val="28"/>
          <w:lang w:val="uz-Cyrl-UZ" w:eastAsia="ru-RU"/>
        </w:rPr>
      </w:pPr>
      <w:r w:rsidRPr="00FC0D66">
        <w:rPr>
          <w:rFonts w:ascii="Times New Roman" w:eastAsia="Times" w:hAnsi="Times New Roman"/>
          <w:b/>
          <w:color w:val="000000"/>
          <w:sz w:val="28"/>
          <w:szCs w:val="28"/>
          <w:lang w:val="uz-Cyrl-UZ" w:eastAsia="ru-RU"/>
        </w:rPr>
        <w:t>Tadqiqotning</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respublika</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fan</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va</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texnologiyalari</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rivojlanishining</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ustuvor</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ynalishlariga</w:t>
      </w:r>
      <w:r w:rsidR="00B315A4" w:rsidRPr="00FC0D66">
        <w:rPr>
          <w:rFonts w:ascii="Times New Roman" w:eastAsia="Times" w:hAnsi="Times New Roman"/>
          <w:b/>
          <w:color w:val="000000"/>
          <w:sz w:val="28"/>
          <w:szCs w:val="28"/>
          <w:lang w:val="uz-Cyrl-UZ" w:eastAsia="ru-RU"/>
        </w:rPr>
        <w:t xml:space="preserve"> </w:t>
      </w:r>
      <w:r w:rsidRPr="00FC0D66">
        <w:rPr>
          <w:rFonts w:ascii="Times New Roman" w:eastAsia="Times" w:hAnsi="Times New Roman"/>
          <w:b/>
          <w:color w:val="000000"/>
          <w:sz w:val="28"/>
          <w:szCs w:val="28"/>
          <w:lang w:val="uz-Cyrl-UZ" w:eastAsia="ru-RU"/>
        </w:rPr>
        <w:t>mosligi</w:t>
      </w:r>
      <w:r w:rsidR="00B315A4" w:rsidRPr="00FC0D66">
        <w:rPr>
          <w:rFonts w:ascii="Times New Roman" w:eastAsia="Times" w:hAnsi="Times New Roman"/>
          <w:b/>
          <w:color w:val="000000"/>
          <w:sz w:val="28"/>
          <w:szCs w:val="28"/>
          <w:lang w:val="uz-Cyrl-UZ" w:eastAsia="ru-RU"/>
        </w:rPr>
        <w:t xml:space="preserve">: </w:t>
      </w:r>
      <w:r w:rsidR="00B315A4" w:rsidRPr="00FC0D6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innovatsion g‘oyalar tizimini shakllantirish va ularni amalga oshirish yo‘llari” ustuvor yo‘nalishi doirasida bajarilgan</w:t>
      </w:r>
    </w:p>
    <w:p w:rsidR="00B315A4" w:rsidRPr="00615746" w:rsidRDefault="00500575" w:rsidP="003F3EFE">
      <w:pPr>
        <w:widowControl w:val="0"/>
        <w:tabs>
          <w:tab w:val="left" w:pos="4141"/>
        </w:tabs>
        <w:ind w:left="1" w:right="-69" w:firstLine="707"/>
        <w:jc w:val="both"/>
        <w:rPr>
          <w:rFonts w:ascii="Times New Roman" w:eastAsia="Times New Roman" w:hAnsi="Times New Roman"/>
          <w:color w:val="FF0000"/>
          <w:sz w:val="28"/>
          <w:szCs w:val="28"/>
          <w:lang w:val="uz-Cyrl-UZ" w:eastAsia="ru-RU"/>
        </w:rPr>
      </w:pPr>
      <w:r w:rsidRPr="00FC0D66">
        <w:rPr>
          <w:rFonts w:ascii="Times New Roman" w:eastAsia="Arial" w:hAnsi="Times New Roman"/>
          <w:b/>
          <w:color w:val="000000"/>
          <w:sz w:val="28"/>
          <w:szCs w:val="28"/>
          <w:lang w:val="uz-Cyrl-UZ" w:eastAsia="ru-RU"/>
        </w:rPr>
        <w:t>Muammoning</w:t>
      </w:r>
      <w:r w:rsidR="00B315A4"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o‘rganilganlik</w:t>
      </w:r>
      <w:r w:rsidR="00B315A4"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darajasi</w:t>
      </w:r>
      <w:r w:rsidR="00B315A4" w:rsidRPr="00FC0D66">
        <w:rPr>
          <w:rFonts w:ascii="Times New Roman" w:eastAsia="Arial" w:hAnsi="Times New Roman"/>
          <w:b/>
          <w:color w:val="000000"/>
          <w:sz w:val="28"/>
          <w:szCs w:val="28"/>
          <w:lang w:val="uz-Cyrl-UZ" w:eastAsia="ru-RU"/>
        </w:rPr>
        <w: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Respublikamizda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uzluksiz</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asosiy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tashkiliy</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jihatlari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didaktik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shart</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sharoitlari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uslubiy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yondashuvlarini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nazariy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jihatdan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takomillashtirish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texnologiyalari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sifati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samaradorligiga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erishish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imkoniyatlari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Ahliddinov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J</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Yo‘ldoshev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Begimqulov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L</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Golish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Djuraev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Inoyatov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Mahmudov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Musurmanova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Vahobov</w:t>
      </w:r>
      <w:r w:rsidR="00B315A4" w:rsidRPr="00FC0D66">
        <w:rPr>
          <w:rFonts w:ascii="Times New Roman" w:eastAsia="Arial" w:hAnsi="Times New Roman"/>
          <w:color w:val="000000"/>
          <w:sz w:val="28"/>
          <w:szCs w:val="28"/>
          <w:lang w:val="uz-Cyrl-UZ" w:eastAsia="ru-RU"/>
        </w:rPr>
        <w:t xml:space="preserve"> , </w:t>
      </w:r>
      <w:r w:rsidRPr="00FC0D66">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Yuldashev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Sh</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Qurbonov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Seytxalilov</w:t>
      </w:r>
      <w:r w:rsidR="00B315A4" w:rsidRPr="00FC0D66">
        <w:rPr>
          <w:rFonts w:ascii="Times New Roman" w:eastAsia="Arial" w:hAnsi="Times New Roman"/>
          <w:color w:val="000000"/>
          <w:sz w:val="28"/>
          <w:szCs w:val="28"/>
          <w:lang w:val="uz-Cyrl-UZ" w:eastAsia="ru-RU"/>
        </w:rPr>
        <w:t>,</w:t>
      </w:r>
      <w:r w:rsidR="00712383"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pacing w:val="-4"/>
          <w:sz w:val="28"/>
          <w:szCs w:val="28"/>
          <w:lang w:val="uz-Cyrl-UZ" w:eastAsia="ru-RU"/>
        </w:rPr>
        <w:t>ta’limda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uzviylik</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va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uzluksizlikni</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ta’minlash</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fanlararo</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aloqadorlik</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masalalarida</w:t>
      </w:r>
      <w:r w:rsidR="00712383"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M</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Mirqosimova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B</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Abdullaeva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N</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Abdullaeva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B</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Adizov</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A</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Jumanov</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S</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Mahkamov</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G</w:t>
      </w:r>
      <w:r w:rsidR="00B315A4" w:rsidRPr="00FC0D66">
        <w:rPr>
          <w:rFonts w:ascii="Times New Roman" w:eastAsia="Arial" w:hAnsi="Times New Roman"/>
          <w:color w:val="000000"/>
          <w:spacing w:val="-4"/>
          <w:sz w:val="28"/>
          <w:szCs w:val="28"/>
          <w:lang w:val="uz-Cyrl-UZ" w:eastAsia="ru-RU"/>
        </w:rPr>
        <w:t>.</w:t>
      </w:r>
      <w:r w:rsidRPr="00FC0D66">
        <w:rPr>
          <w:rFonts w:ascii="Times New Roman" w:eastAsia="Arial" w:hAnsi="Times New Roman"/>
          <w:color w:val="000000"/>
          <w:spacing w:val="-4"/>
          <w:sz w:val="28"/>
          <w:szCs w:val="28"/>
          <w:lang w:val="uz-Cyrl-UZ" w:eastAsia="ru-RU"/>
        </w:rPr>
        <w:t>Fayzullaeva</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pacing w:val="-4"/>
          <w:sz w:val="28"/>
          <w:szCs w:val="28"/>
          <w:lang w:val="uz-Cyrl-UZ" w:eastAsia="ru-RU"/>
        </w:rPr>
        <w:t>N</w:t>
      </w:r>
      <w:r w:rsidR="00B315A4" w:rsidRPr="00FC0D66">
        <w:rPr>
          <w:rFonts w:ascii="Times New Roman" w:eastAsia="Arial" w:hAnsi="Times New Roman"/>
          <w:color w:val="000000"/>
          <w:spacing w:val="-4"/>
          <w:sz w:val="28"/>
          <w:szCs w:val="28"/>
          <w:lang w:val="uz-Cyrl-UZ" w:eastAsia="ru-RU"/>
        </w:rPr>
        <w:t>.</w:t>
      </w:r>
      <w:r w:rsidRPr="003F3EFE">
        <w:rPr>
          <w:rFonts w:ascii="Times New Roman" w:eastAsia="Arial" w:hAnsi="Times New Roman"/>
          <w:color w:val="000000"/>
          <w:spacing w:val="-4"/>
          <w:sz w:val="28"/>
          <w:szCs w:val="28"/>
          <w:lang w:val="uz-Cyrl-UZ" w:eastAsia="ru-RU"/>
        </w:rPr>
        <w:t>Yuldasheva</w:t>
      </w:r>
      <w:r w:rsidR="00B315A4" w:rsidRPr="003F3EFE">
        <w:rPr>
          <w:rFonts w:ascii="Times New Roman" w:eastAsia="Arial" w:hAnsi="Times New Roman"/>
          <w:color w:val="000000"/>
          <w:spacing w:val="-4"/>
          <w:sz w:val="28"/>
          <w:szCs w:val="28"/>
          <w:lang w:val="uz-Cyrl-UZ" w:eastAsia="ru-RU"/>
        </w:rPr>
        <w:t>,</w:t>
      </w:r>
      <w:r w:rsidR="00B315A4" w:rsidRPr="00FC0D66">
        <w:rPr>
          <w:rFonts w:ascii="Times New Roman" w:eastAsia="Arial" w:hAnsi="Times New Roman"/>
          <w:color w:val="000000"/>
          <w:spacing w:val="-4"/>
          <w:sz w:val="28"/>
          <w:szCs w:val="28"/>
          <w:lang w:val="uz-Cyrl-UZ" w:eastAsia="ru-RU"/>
        </w:rPr>
        <w:t xml:space="preserve"> </w:t>
      </w:r>
      <w:r w:rsidRPr="00FC0D66">
        <w:rPr>
          <w:rFonts w:ascii="Times New Roman" w:eastAsia="Arial" w:hAnsi="Times New Roman"/>
          <w:color w:val="000000"/>
          <w:sz w:val="28"/>
          <w:szCs w:val="28"/>
          <w:lang w:val="uz-Cyrl-UZ" w:eastAsia="ru-RU"/>
        </w:rPr>
        <w:t>integratsion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yondashuv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asosida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o‘quvchilar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tafakkurini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borasida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Abduraxmonov</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Yakibova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Mavlonova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N</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Raxmonqulova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dars</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mashg‘ulotlarini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integratsiyalashning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umumiy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xususiyatlariga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doir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mashg‘ulotlar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strukturasi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texnologiyalari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Toshpulatova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A’zamova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Ib</w:t>
      </w:r>
      <w:r w:rsidRPr="00FC0D66">
        <w:rPr>
          <w:rFonts w:ascii="Times New Roman" w:eastAsia="Times New Roman" w:hAnsi="Times New Roman"/>
          <w:color w:val="000000"/>
          <w:spacing w:val="1"/>
          <w:sz w:val="28"/>
          <w:szCs w:val="28"/>
          <w:lang w:val="uz-Cyrl-UZ" w:eastAsia="ru-RU"/>
        </w:rPr>
        <w:t>ra</w:t>
      </w:r>
      <w:r w:rsidRPr="00FC0D66">
        <w:rPr>
          <w:rFonts w:ascii="Times New Roman" w:eastAsia="Times New Roman" w:hAnsi="Times New Roman"/>
          <w:color w:val="000000"/>
          <w:spacing w:val="-1"/>
          <w:sz w:val="28"/>
          <w:szCs w:val="28"/>
          <w:lang w:val="uz-Cyrl-UZ" w:eastAsia="ru-RU"/>
        </w:rPr>
        <w:t>g</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mo</w:t>
      </w:r>
      <w:r w:rsidRPr="00FC0D66">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O</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ziq</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Kari</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ova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pacing w:val="-1"/>
          <w:sz w:val="28"/>
          <w:szCs w:val="28"/>
          <w:lang w:val="uz-Cyrl-UZ" w:eastAsia="ru-RU"/>
        </w:rPr>
        <w:t>z</w:t>
      </w:r>
      <w:r w:rsidRPr="00FC0D66">
        <w:rPr>
          <w:rFonts w:ascii="Times New Roman" w:eastAsia="Times New Roman" w:hAnsi="Times New Roman"/>
          <w:color w:val="000000"/>
          <w:sz w:val="28"/>
          <w:szCs w:val="28"/>
          <w:lang w:val="uz-Cyrl-UZ" w:eastAsia="ru-RU"/>
        </w:rPr>
        <w:t>iev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Yo‘ldoshev</w:t>
      </w:r>
      <w:r w:rsidR="00B315A4"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z w:val="28"/>
          <w:szCs w:val="28"/>
          <w:lang w:val="uz-Cyrl-UZ" w:eastAsia="ru-RU"/>
        </w:rPr>
        <w:t>Z</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Ni</w:t>
      </w:r>
      <w:r w:rsidRPr="00FC0D66">
        <w:rPr>
          <w:rFonts w:ascii="Times New Roman" w:eastAsia="Times New Roman" w:hAnsi="Times New Roman"/>
          <w:color w:val="000000"/>
          <w:spacing w:val="-1"/>
          <w:sz w:val="28"/>
          <w:szCs w:val="28"/>
          <w:lang w:val="uz-Cyrl-UZ" w:eastAsia="ru-RU"/>
        </w:rPr>
        <w:t>sh</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nova</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9"/>
          <w:sz w:val="28"/>
          <w:szCs w:val="28"/>
          <w:lang w:val="uz-Cyrl-UZ" w:eastAsia="ru-RU"/>
        </w:rPr>
        <w:t xml:space="preserve"> </w:t>
      </w:r>
      <w:r w:rsidRPr="00FC0D66">
        <w:rPr>
          <w:rFonts w:ascii="Times New Roman" w:eastAsia="Times New Roman" w:hAnsi="Times New Roman"/>
          <w:color w:val="000000"/>
          <w:sz w:val="28"/>
          <w:szCs w:val="28"/>
          <w:lang w:val="uz-Cyrl-UZ" w:eastAsia="ru-RU"/>
        </w:rPr>
        <w:t>B</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Qodirov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Bolta</w:t>
      </w:r>
      <w:r w:rsidR="00615746" w:rsidRPr="00615746">
        <w:rPr>
          <w:rFonts w:ascii="Times New Roman" w:eastAsia="Times New Roman" w:hAnsi="Times New Roman"/>
          <w:color w:val="000000"/>
          <w:sz w:val="28"/>
          <w:szCs w:val="28"/>
          <w:lang w:val="uz-Cyrl-UZ" w:eastAsia="ru-RU"/>
        </w:rPr>
        <w:t>y</w:t>
      </w:r>
      <w:r w:rsidRPr="00FC0D66">
        <w:rPr>
          <w:rFonts w:ascii="Times New Roman" w:eastAsia="Times New Roman" w:hAnsi="Times New Roman"/>
          <w:color w:val="000000"/>
          <w:sz w:val="28"/>
          <w:szCs w:val="28"/>
          <w:lang w:val="uz-Cyrl-UZ" w:eastAsia="ru-RU"/>
        </w:rPr>
        <w:t>eva</w:t>
      </w:r>
      <w:r w:rsidRPr="00FC0D66">
        <w:rPr>
          <w:rFonts w:ascii="Times New Roman" w:eastAsia="Times New Roman" w:hAnsi="Times New Roman"/>
          <w:color w:val="000000"/>
          <w:spacing w:val="-2"/>
          <w:sz w:val="28"/>
          <w:szCs w:val="28"/>
          <w:lang w:val="uz-Cyrl-UZ" w:eastAsia="ru-RU"/>
        </w:rPr>
        <w:t>l</w:t>
      </w:r>
      <w:r w:rsidRPr="00FC0D66">
        <w:rPr>
          <w:rFonts w:ascii="Times New Roman" w:eastAsia="Times New Roman" w:hAnsi="Times New Roman"/>
          <w:color w:val="000000"/>
          <w:sz w:val="28"/>
          <w:szCs w:val="28"/>
          <w:lang w:val="uz-Cyrl-UZ" w:eastAsia="ru-RU"/>
        </w:rPr>
        <w:t>ar</w:t>
      </w:r>
      <w:r w:rsidR="00B315A4" w:rsidRPr="00FC0D66">
        <w:rPr>
          <w:rFonts w:ascii="Times New Roman" w:eastAsia="Times New Roman" w:hAnsi="Times New Roman"/>
          <w:color w:val="000000"/>
          <w:spacing w:val="29"/>
          <w:sz w:val="28"/>
          <w:szCs w:val="28"/>
          <w:lang w:val="uz-Cyrl-UZ" w:eastAsia="ru-RU"/>
        </w:rPr>
        <w:t xml:space="preserve"> </w:t>
      </w:r>
      <w:r w:rsidRPr="00FC0D66">
        <w:rPr>
          <w:rFonts w:ascii="Times New Roman" w:eastAsia="Times New Roman" w:hAnsi="Times New Roman"/>
          <w:color w:val="000000"/>
          <w:sz w:val="28"/>
          <w:szCs w:val="28"/>
          <w:lang w:val="uz-Cyrl-UZ" w:eastAsia="ru-RU"/>
        </w:rPr>
        <w:t>sh</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x</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z w:val="28"/>
          <w:szCs w:val="28"/>
          <w:lang w:val="uz-Cyrl-UZ" w:eastAsia="ru-RU"/>
        </w:rPr>
        <w:t>n</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ng</w:t>
      </w:r>
      <w:r w:rsidR="00B315A4" w:rsidRPr="00FC0D66">
        <w:rPr>
          <w:rFonts w:ascii="Times New Roman" w:eastAsia="Times New Roman" w:hAnsi="Times New Roman"/>
          <w:color w:val="000000"/>
          <w:spacing w:val="38"/>
          <w:sz w:val="28"/>
          <w:szCs w:val="28"/>
          <w:lang w:val="uz-Cyrl-UZ" w:eastAsia="ru-RU"/>
        </w:rPr>
        <w:t xml:space="preserve"> </w:t>
      </w:r>
      <w:r w:rsidRPr="00FC0D66">
        <w:rPr>
          <w:rFonts w:ascii="Times New Roman" w:eastAsia="Times New Roman" w:hAnsi="Times New Roman"/>
          <w:color w:val="000000"/>
          <w:sz w:val="28"/>
          <w:szCs w:val="28"/>
          <w:lang w:val="uz-Cyrl-UZ" w:eastAsia="ru-RU"/>
        </w:rPr>
        <w:t>ijodiy</w:t>
      </w:r>
      <w:r w:rsidR="00B315A4" w:rsidRPr="00FC0D66">
        <w:rPr>
          <w:rFonts w:ascii="Times New Roman" w:eastAsia="Times New Roman" w:hAnsi="Times New Roman"/>
          <w:color w:val="000000"/>
          <w:spacing w:val="31"/>
          <w:sz w:val="28"/>
          <w:szCs w:val="28"/>
          <w:lang w:val="uz-Cyrl-UZ" w:eastAsia="ru-RU"/>
        </w:rPr>
        <w:t xml:space="preserve"> </w:t>
      </w:r>
      <w:r w:rsidRPr="00FC0D66">
        <w:rPr>
          <w:rFonts w:ascii="Times New Roman" w:eastAsia="Times New Roman" w:hAnsi="Times New Roman"/>
          <w:color w:val="000000"/>
          <w:sz w:val="28"/>
          <w:szCs w:val="28"/>
          <w:lang w:val="uz-Cyrl-UZ" w:eastAsia="ru-RU"/>
        </w:rPr>
        <w:t>f</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ol</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ya</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n</w:t>
      </w:r>
      <w:r w:rsidRPr="00FC0D66">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ojl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nt</w:t>
      </w:r>
      <w:r w:rsidRPr="00FC0D66">
        <w:rPr>
          <w:rFonts w:ascii="Times New Roman" w:eastAsia="Times New Roman" w:hAnsi="Times New Roman"/>
          <w:color w:val="000000"/>
          <w:spacing w:val="-1"/>
          <w:sz w:val="28"/>
          <w:szCs w:val="28"/>
          <w:lang w:val="uz-Cyrl-UZ" w:eastAsia="ru-RU"/>
        </w:rPr>
        <w:t>ir</w:t>
      </w:r>
      <w:r w:rsidRPr="00FC0D66">
        <w:rPr>
          <w:rFonts w:ascii="Times New Roman" w:eastAsia="Times New Roman" w:hAnsi="Times New Roman"/>
          <w:color w:val="000000"/>
          <w:sz w:val="28"/>
          <w:szCs w:val="28"/>
          <w:lang w:val="uz-Cyrl-UZ" w:eastAsia="ru-RU"/>
        </w:rPr>
        <w:t>ishni</w:t>
      </w:r>
      <w:r w:rsidR="00B315A4" w:rsidRPr="00FC0D66">
        <w:rPr>
          <w:rFonts w:ascii="Times New Roman" w:eastAsia="Times New Roman" w:hAnsi="Times New Roman"/>
          <w:color w:val="000000"/>
          <w:spacing w:val="21"/>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ning</w:t>
      </w:r>
      <w:r w:rsidR="00B315A4" w:rsidRPr="00FC0D66">
        <w:rPr>
          <w:rFonts w:ascii="Times New Roman" w:eastAsia="Times New Roman" w:hAnsi="Times New Roman"/>
          <w:color w:val="000000"/>
          <w:spacing w:val="24"/>
          <w:sz w:val="28"/>
          <w:szCs w:val="28"/>
          <w:lang w:val="uz-Cyrl-UZ" w:eastAsia="ru-RU"/>
        </w:rPr>
        <w:t xml:space="preserve"> </w:t>
      </w:r>
      <w:r w:rsidRPr="00FC0D66">
        <w:rPr>
          <w:rFonts w:ascii="Times New Roman" w:eastAsia="Times New Roman" w:hAnsi="Times New Roman"/>
          <w:color w:val="000000"/>
          <w:sz w:val="28"/>
          <w:szCs w:val="28"/>
          <w:lang w:val="uz-Cyrl-UZ" w:eastAsia="ru-RU"/>
        </w:rPr>
        <w:t>aq</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iy</w:t>
      </w:r>
      <w:r w:rsidR="00B315A4" w:rsidRPr="00FC0D66">
        <w:rPr>
          <w:rFonts w:ascii="Times New Roman" w:eastAsia="Times New Roman" w:hAnsi="Times New Roman"/>
          <w:color w:val="000000"/>
          <w:spacing w:val="21"/>
          <w:sz w:val="28"/>
          <w:szCs w:val="28"/>
          <w:lang w:val="uz-Cyrl-UZ" w:eastAsia="ru-RU"/>
        </w:rPr>
        <w:t xml:space="preserve"> </w:t>
      </w:r>
      <w:r w:rsidRPr="00FC0D66">
        <w:rPr>
          <w:rFonts w:ascii="Times New Roman" w:eastAsia="Times New Roman" w:hAnsi="Times New Roman"/>
          <w:color w:val="000000"/>
          <w:sz w:val="28"/>
          <w:szCs w:val="28"/>
          <w:lang w:val="uz-Cyrl-UZ" w:eastAsia="ru-RU"/>
        </w:rPr>
        <w:t>qobil</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yati</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bi</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ish</w:t>
      </w:r>
      <w:r w:rsidR="00B315A4" w:rsidRPr="00FC0D66">
        <w:rPr>
          <w:rFonts w:ascii="Times New Roman" w:eastAsia="Times New Roman" w:hAnsi="Times New Roman"/>
          <w:color w:val="000000"/>
          <w:spacing w:val="23"/>
          <w:sz w:val="28"/>
          <w:szCs w:val="28"/>
          <w:lang w:val="uz-Cyrl-UZ" w:eastAsia="ru-RU"/>
        </w:rPr>
        <w:t xml:space="preserve"> </w:t>
      </w:r>
      <w:r w:rsidRPr="00FC0D66">
        <w:rPr>
          <w:rFonts w:ascii="Times New Roman" w:eastAsia="Times New Roman" w:hAnsi="Times New Roman"/>
          <w:color w:val="000000"/>
          <w:sz w:val="28"/>
          <w:szCs w:val="28"/>
          <w:lang w:val="uz-Cyrl-UZ" w:eastAsia="ru-RU"/>
        </w:rPr>
        <w:t>fao</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iya</w:t>
      </w:r>
      <w:r w:rsidRPr="00FC0D66">
        <w:rPr>
          <w:rFonts w:ascii="Times New Roman" w:eastAsia="Times New Roman" w:hAnsi="Times New Roman"/>
          <w:color w:val="000000"/>
          <w:spacing w:val="-2"/>
          <w:sz w:val="28"/>
          <w:szCs w:val="28"/>
          <w:lang w:val="uz-Cyrl-UZ" w:eastAsia="ru-RU"/>
        </w:rPr>
        <w:t>t</w:t>
      </w:r>
      <w:r w:rsidRPr="00FC0D66">
        <w:rPr>
          <w:rFonts w:ascii="Times New Roman" w:eastAsia="Times New Roman" w:hAnsi="Times New Roman"/>
          <w:color w:val="000000"/>
          <w:spacing w:val="8"/>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3"/>
          <w:sz w:val="28"/>
          <w:szCs w:val="28"/>
          <w:lang w:val="uz-Cyrl-UZ" w:eastAsia="ru-RU"/>
        </w:rPr>
        <w:t xml:space="preserve"> </w:t>
      </w:r>
      <w:r w:rsidRPr="00FC0D66">
        <w:rPr>
          <w:rFonts w:ascii="Times New Roman" w:eastAsia="Times New Roman" w:hAnsi="Times New Roman"/>
          <w:color w:val="000000"/>
          <w:sz w:val="28"/>
          <w:szCs w:val="28"/>
          <w:lang w:val="uz-Cyrl-UZ" w:eastAsia="ru-RU"/>
        </w:rPr>
        <w:t>m</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staqil</w:t>
      </w:r>
      <w:r w:rsidR="00B315A4" w:rsidRPr="00FC0D66">
        <w:rPr>
          <w:rFonts w:ascii="Times New Roman" w:eastAsia="Times New Roman" w:hAnsi="Times New Roman"/>
          <w:color w:val="000000"/>
          <w:spacing w:val="2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f</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pacing w:val="-1"/>
          <w:sz w:val="28"/>
          <w:szCs w:val="28"/>
          <w:lang w:val="uz-Cyrl-UZ" w:eastAsia="ru-RU"/>
        </w:rPr>
        <w:t>k</w:t>
      </w:r>
      <w:r w:rsidRPr="00FC0D66">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yur</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tish</w:t>
      </w:r>
      <w:r w:rsidR="00B315A4" w:rsidRPr="00FC0D66">
        <w:rPr>
          <w:rFonts w:ascii="Times New Roman" w:eastAsia="Times New Roman" w:hAnsi="Times New Roman"/>
          <w:color w:val="000000"/>
          <w:spacing w:val="90"/>
          <w:sz w:val="28"/>
          <w:szCs w:val="28"/>
          <w:lang w:val="uz-Cyrl-UZ" w:eastAsia="ru-RU"/>
        </w:rPr>
        <w:t xml:space="preserve"> </w:t>
      </w:r>
      <w:r w:rsidRPr="00FC0D66">
        <w:rPr>
          <w:rFonts w:ascii="Times New Roman" w:eastAsia="Times New Roman" w:hAnsi="Times New Roman"/>
          <w:color w:val="000000"/>
          <w:sz w:val="28"/>
          <w:szCs w:val="28"/>
          <w:lang w:val="uz-Cyrl-UZ" w:eastAsia="ru-RU"/>
        </w:rPr>
        <w:t>m</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amm</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1"/>
          <w:sz w:val="28"/>
          <w:szCs w:val="28"/>
          <w:lang w:val="uz-Cyrl-UZ" w:eastAsia="ru-RU"/>
        </w:rPr>
        <w:t>g</w:t>
      </w:r>
      <w:r w:rsidRPr="00FC0D66">
        <w:rPr>
          <w:rFonts w:ascii="Times New Roman" w:eastAsia="Times New Roman" w:hAnsi="Times New Roman"/>
          <w:color w:val="000000"/>
          <w:sz w:val="28"/>
          <w:szCs w:val="28"/>
          <w:lang w:val="uz-Cyrl-UZ" w:eastAsia="ru-RU"/>
        </w:rPr>
        <w:t>a</w:t>
      </w:r>
      <w:r w:rsidR="00B315A4" w:rsidRPr="00FC0D66">
        <w:rPr>
          <w:rFonts w:ascii="Times New Roman" w:eastAsia="Times New Roman" w:hAnsi="Times New Roman"/>
          <w:color w:val="000000"/>
          <w:spacing w:val="90"/>
          <w:sz w:val="28"/>
          <w:szCs w:val="28"/>
          <w:lang w:val="uz-Cyrl-UZ" w:eastAsia="ru-RU"/>
        </w:rPr>
        <w:t xml:space="preserve"> </w:t>
      </w:r>
      <w:r w:rsidRPr="00FC0D66">
        <w:rPr>
          <w:rFonts w:ascii="Times New Roman" w:eastAsia="Times New Roman" w:hAnsi="Times New Roman"/>
          <w:color w:val="000000"/>
          <w:sz w:val="28"/>
          <w:szCs w:val="28"/>
          <w:lang w:val="uz-Cyrl-UZ" w:eastAsia="ru-RU"/>
        </w:rPr>
        <w:t>bog‘lab</w:t>
      </w:r>
      <w:r w:rsidR="00B315A4" w:rsidRPr="00FC0D66">
        <w:rPr>
          <w:rFonts w:ascii="Times New Roman" w:eastAsia="Times New Roman" w:hAnsi="Times New Roman"/>
          <w:color w:val="000000"/>
          <w:spacing w:val="91"/>
          <w:sz w:val="28"/>
          <w:szCs w:val="28"/>
          <w:lang w:val="uz-Cyrl-UZ" w:eastAsia="ru-RU"/>
        </w:rPr>
        <w:t xml:space="preserve"> </w:t>
      </w:r>
      <w:r w:rsidRPr="00FC0D66">
        <w:rPr>
          <w:rFonts w:ascii="Times New Roman" w:eastAsia="Times New Roman" w:hAnsi="Times New Roman"/>
          <w:color w:val="000000"/>
          <w:sz w:val="28"/>
          <w:szCs w:val="28"/>
          <w:lang w:val="uz-Cyrl-UZ" w:eastAsia="ru-RU"/>
        </w:rPr>
        <w:t>ta</w:t>
      </w:r>
      <w:r w:rsidRPr="00FC0D66">
        <w:rPr>
          <w:rFonts w:ascii="Times New Roman" w:eastAsia="Times New Roman" w:hAnsi="Times New Roman"/>
          <w:color w:val="000000"/>
          <w:spacing w:val="-1"/>
          <w:sz w:val="28"/>
          <w:szCs w:val="28"/>
          <w:lang w:val="uz-Cyrl-UZ" w:eastAsia="ru-RU"/>
        </w:rPr>
        <w:t>lqi</w:t>
      </w:r>
      <w:r w:rsidRPr="00FC0D66">
        <w:rPr>
          <w:rFonts w:ascii="Times New Roman" w:eastAsia="Times New Roman" w:hAnsi="Times New Roman"/>
          <w:color w:val="000000"/>
          <w:sz w:val="28"/>
          <w:szCs w:val="28"/>
          <w:lang w:val="uz-Cyrl-UZ" w:eastAsia="ru-RU"/>
        </w:rPr>
        <w:t>n</w:t>
      </w:r>
      <w:r w:rsidR="00B315A4" w:rsidRPr="00FC0D66">
        <w:rPr>
          <w:rFonts w:ascii="Times New Roman" w:eastAsia="Times New Roman" w:hAnsi="Times New Roman"/>
          <w:color w:val="000000"/>
          <w:spacing w:val="91"/>
          <w:sz w:val="28"/>
          <w:szCs w:val="28"/>
          <w:lang w:val="uz-Cyrl-UZ" w:eastAsia="ru-RU"/>
        </w:rPr>
        <w:t xml:space="preserve"> </w:t>
      </w:r>
      <w:r w:rsidRPr="00FC0D66">
        <w:rPr>
          <w:rFonts w:ascii="Times New Roman" w:eastAsia="Times New Roman" w:hAnsi="Times New Roman"/>
          <w:color w:val="000000"/>
          <w:sz w:val="28"/>
          <w:szCs w:val="28"/>
          <w:lang w:val="uz-Cyrl-UZ" w:eastAsia="ru-RU"/>
        </w:rPr>
        <w:t>eta</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ilar</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96"/>
          <w:sz w:val="28"/>
          <w:szCs w:val="28"/>
          <w:lang w:val="uz-Cyrl-UZ" w:eastAsia="ru-RU"/>
        </w:rPr>
        <w:t xml:space="preserve"> </w:t>
      </w:r>
    </w:p>
    <w:p w:rsidR="00B315A4" w:rsidRPr="00FC0D66" w:rsidRDefault="00500575" w:rsidP="008A49CD">
      <w:pPr>
        <w:widowControl w:val="0"/>
        <w:tabs>
          <w:tab w:val="left" w:pos="4141"/>
        </w:tabs>
        <w:ind w:left="1" w:right="-69" w:firstLine="707"/>
        <w:jc w:val="both"/>
        <w:rPr>
          <w:rFonts w:ascii="Times New Roman" w:eastAsia="Times New Roman"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MDH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mamlakatlarida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o‘quvchi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ijodiy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faoliyatini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rivojlantirishning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nazariy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asoslarini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jarayonida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Leontev</w:t>
      </w:r>
      <w:r w:rsidR="00B315A4" w:rsidRPr="00FC0D66">
        <w:rPr>
          <w:rFonts w:ascii="Times New Roman" w:eastAsia="Arial" w:hAnsi="Times New Roman"/>
          <w:color w:val="000000"/>
          <w:sz w:val="28"/>
          <w:szCs w:val="28"/>
          <w:vertAlign w:val="superscript"/>
          <w:lang w:val="uz-Cyrl-UZ" w:eastAsia="ru-RU"/>
        </w:rPr>
        <w:footnoteReference w:id="2"/>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G</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Muxametzyanova</w:t>
      </w:r>
      <w:r w:rsidR="00B315A4" w:rsidRPr="00FC0D66">
        <w:rPr>
          <w:rFonts w:ascii="Times New Roman" w:eastAsia="Arial" w:hAnsi="Times New Roman"/>
          <w:color w:val="000000"/>
          <w:sz w:val="28"/>
          <w:szCs w:val="28"/>
          <w:vertAlign w:val="superscript"/>
          <w:lang w:val="uz-Cyrl-UZ" w:eastAsia="ru-RU"/>
        </w:rPr>
        <w:footnoteReference w:id="3"/>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w:t>
      </w:r>
      <w:r w:rsidR="00B315A4"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Pugachevalar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tomonidan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tadqiq</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etilgan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M</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8"/>
          <w:sz w:val="28"/>
          <w:szCs w:val="28"/>
          <w:lang w:val="uz-Cyrl-UZ" w:eastAsia="ru-RU"/>
        </w:rPr>
        <w:t xml:space="preserve"> </w:t>
      </w:r>
      <w:r w:rsidRPr="00FC0D66">
        <w:rPr>
          <w:rFonts w:ascii="Times New Roman" w:eastAsia="Times New Roman" w:hAnsi="Times New Roman"/>
          <w:color w:val="000000"/>
          <w:sz w:val="28"/>
          <w:szCs w:val="28"/>
          <w:lang w:val="uz-Cyrl-UZ" w:eastAsia="ru-RU"/>
        </w:rPr>
        <w:t>Matyushk</w:t>
      </w:r>
      <w:r w:rsidRPr="00FC0D66">
        <w:rPr>
          <w:rFonts w:ascii="Times New Roman" w:eastAsia="Times New Roman" w:hAnsi="Times New Roman"/>
          <w:color w:val="000000"/>
          <w:spacing w:val="1"/>
          <w:sz w:val="28"/>
          <w:szCs w:val="28"/>
          <w:lang w:val="uz-Cyrl-UZ" w:eastAsia="ru-RU"/>
        </w:rPr>
        <w:t>in</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8"/>
          <w:sz w:val="28"/>
          <w:szCs w:val="28"/>
          <w:lang w:val="uz-Cyrl-UZ" w:eastAsia="ru-RU"/>
        </w:rPr>
        <w:t xml:space="preserve"> </w:t>
      </w:r>
      <w:r w:rsidRPr="00FC0D66">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7"/>
          <w:sz w:val="28"/>
          <w:szCs w:val="28"/>
          <w:lang w:val="uz-Cyrl-UZ" w:eastAsia="ru-RU"/>
        </w:rPr>
        <w:t xml:space="preserve"> </w:t>
      </w:r>
      <w:r w:rsidRPr="00FC0D66">
        <w:rPr>
          <w:rFonts w:ascii="Times New Roman" w:eastAsia="Times New Roman" w:hAnsi="Times New Roman"/>
          <w:color w:val="000000"/>
          <w:sz w:val="28"/>
          <w:szCs w:val="28"/>
          <w:lang w:val="uz-Cyrl-UZ" w:eastAsia="ru-RU"/>
        </w:rPr>
        <w:t>Averina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G</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D</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13"/>
          <w:sz w:val="28"/>
          <w:szCs w:val="28"/>
          <w:lang w:val="uz-Cyrl-UZ" w:eastAsia="ru-RU"/>
        </w:rPr>
        <w:t xml:space="preserve"> </w:t>
      </w:r>
      <w:r w:rsidRPr="00FC0D66">
        <w:rPr>
          <w:rFonts w:ascii="Times New Roman" w:eastAsia="Times New Roman" w:hAnsi="Times New Roman"/>
          <w:color w:val="000000"/>
          <w:sz w:val="28"/>
          <w:szCs w:val="28"/>
          <w:lang w:val="uz-Cyrl-UZ" w:eastAsia="ru-RU"/>
        </w:rPr>
        <w:t>Chist</w:t>
      </w:r>
      <w:r w:rsidRPr="00FC0D66">
        <w:rPr>
          <w:rFonts w:ascii="Times New Roman" w:eastAsia="Times New Roman" w:hAnsi="Times New Roman"/>
          <w:color w:val="000000"/>
          <w:spacing w:val="-1"/>
          <w:sz w:val="28"/>
          <w:szCs w:val="28"/>
          <w:lang w:val="uz-Cyrl-UZ" w:eastAsia="ru-RU"/>
        </w:rPr>
        <w:t>ya</w:t>
      </w:r>
      <w:r w:rsidRPr="00FC0D66">
        <w:rPr>
          <w:rFonts w:ascii="Times New Roman" w:eastAsia="Times New Roman" w:hAnsi="Times New Roman"/>
          <w:color w:val="000000"/>
          <w:sz w:val="28"/>
          <w:szCs w:val="28"/>
          <w:lang w:val="uz-Cyrl-UZ" w:eastAsia="ru-RU"/>
        </w:rPr>
        <w:t>kovalar</w:t>
      </w:r>
      <w:r w:rsidR="00B315A4" w:rsidRPr="00FC0D66">
        <w:rPr>
          <w:rFonts w:ascii="Times New Roman" w:eastAsia="Times New Roman" w:hAnsi="Times New Roman"/>
          <w:color w:val="000000"/>
          <w:spacing w:val="12"/>
          <w:sz w:val="28"/>
          <w:szCs w:val="28"/>
          <w:lang w:val="uz-Cyrl-UZ" w:eastAsia="ru-RU"/>
        </w:rPr>
        <w:t xml:space="preserve"> </w:t>
      </w:r>
      <w:r w:rsidRPr="00FC0D66">
        <w:rPr>
          <w:rFonts w:ascii="Times New Roman" w:eastAsia="Times New Roman" w:hAnsi="Times New Roman"/>
          <w:color w:val="000000"/>
          <w:spacing w:val="12"/>
          <w:sz w:val="28"/>
          <w:szCs w:val="28"/>
          <w:lang w:val="uz-Cyrl-UZ" w:eastAsia="ru-RU"/>
        </w:rPr>
        <w:t>o‘</w:t>
      </w:r>
      <w:r w:rsidRPr="00FC0D66">
        <w:rPr>
          <w:rFonts w:ascii="Times New Roman" w:eastAsia="Times New Roman" w:hAnsi="Times New Roman"/>
          <w:color w:val="000000"/>
          <w:sz w:val="28"/>
          <w:szCs w:val="28"/>
          <w:lang w:val="uz-Cyrl-UZ" w:eastAsia="ru-RU"/>
        </w:rPr>
        <w:t>q</w:t>
      </w:r>
      <w:r w:rsidRPr="00FC0D66">
        <w:rPr>
          <w:rFonts w:ascii="Times New Roman" w:eastAsia="Times New Roman" w:hAnsi="Times New Roman"/>
          <w:color w:val="000000"/>
          <w:spacing w:val="-1"/>
          <w:sz w:val="28"/>
          <w:szCs w:val="28"/>
          <w:lang w:val="uz-Cyrl-UZ" w:eastAsia="ru-RU"/>
        </w:rPr>
        <w:t>u</w:t>
      </w:r>
      <w:r w:rsidRPr="00FC0D66">
        <w:rPr>
          <w:rFonts w:ascii="Times New Roman" w:eastAsia="Times New Roman" w:hAnsi="Times New Roman"/>
          <w:color w:val="000000"/>
          <w:sz w:val="28"/>
          <w:szCs w:val="28"/>
          <w:lang w:val="uz-Cyrl-UZ" w:eastAsia="ru-RU"/>
        </w:rPr>
        <w:t>vchi</w:t>
      </w:r>
      <w:r w:rsidR="00B315A4" w:rsidRPr="00FC0D66">
        <w:rPr>
          <w:rFonts w:ascii="Times New Roman" w:eastAsia="Times New Roman" w:hAnsi="Times New Roman"/>
          <w:color w:val="000000"/>
          <w:spacing w:val="14"/>
          <w:sz w:val="28"/>
          <w:szCs w:val="28"/>
          <w:lang w:val="uz-Cyrl-UZ" w:eastAsia="ru-RU"/>
        </w:rPr>
        <w:t xml:space="preserve"> </w:t>
      </w:r>
      <w:r w:rsidRPr="00FC0D66">
        <w:rPr>
          <w:rFonts w:ascii="Times New Roman" w:eastAsia="Times New Roman" w:hAnsi="Times New Roman"/>
          <w:color w:val="000000"/>
          <w:sz w:val="28"/>
          <w:szCs w:val="28"/>
          <w:lang w:val="uz-Cyrl-UZ" w:eastAsia="ru-RU"/>
        </w:rPr>
        <w:t>sh</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x</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z w:val="28"/>
          <w:szCs w:val="28"/>
          <w:lang w:val="uz-Cyrl-UZ" w:eastAsia="ru-RU"/>
        </w:rPr>
        <w:t>in</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ng</w:t>
      </w:r>
      <w:r w:rsidR="00B315A4" w:rsidRPr="00FC0D66">
        <w:rPr>
          <w:rFonts w:ascii="Times New Roman" w:eastAsia="Times New Roman" w:hAnsi="Times New Roman"/>
          <w:color w:val="000000"/>
          <w:spacing w:val="1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jodiy</w:t>
      </w:r>
      <w:r w:rsidR="00B315A4" w:rsidRPr="00FC0D66">
        <w:rPr>
          <w:rFonts w:ascii="Times New Roman" w:eastAsia="Times New Roman" w:hAnsi="Times New Roman"/>
          <w:color w:val="000000"/>
          <w:spacing w:val="12"/>
          <w:sz w:val="28"/>
          <w:szCs w:val="28"/>
          <w:lang w:val="uz-Cyrl-UZ" w:eastAsia="ru-RU"/>
        </w:rPr>
        <w:t xml:space="preserve"> </w:t>
      </w:r>
      <w:r w:rsidRPr="00FC0D66">
        <w:rPr>
          <w:rFonts w:ascii="Times New Roman" w:eastAsia="Times New Roman" w:hAnsi="Times New Roman"/>
          <w:color w:val="000000"/>
          <w:sz w:val="28"/>
          <w:szCs w:val="28"/>
          <w:lang w:val="uz-Cyrl-UZ" w:eastAsia="ru-RU"/>
        </w:rPr>
        <w:t>faoliya</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5"/>
          <w:sz w:val="28"/>
          <w:szCs w:val="28"/>
          <w:lang w:val="uz-Cyrl-UZ" w:eastAsia="ru-RU"/>
        </w:rPr>
        <w:t>n</w:t>
      </w:r>
      <w:r w:rsidRPr="00FC0D66">
        <w:rPr>
          <w:rFonts w:ascii="Times New Roman" w:eastAsia="Times New Roman" w:hAnsi="Times New Roman"/>
          <w:color w:val="000000"/>
          <w:spacing w:val="1"/>
          <w:sz w:val="28"/>
          <w:szCs w:val="28"/>
          <w:lang w:val="uz-Cyrl-UZ" w:eastAsia="ru-RU"/>
        </w:rPr>
        <w:t>i</w:t>
      </w:r>
      <w:r w:rsidR="00B315A4" w:rsidRPr="00FC0D66">
        <w:rPr>
          <w:rFonts w:ascii="Times New Roman" w:eastAsia="Times New Roman" w:hAnsi="Times New Roman"/>
          <w:color w:val="000000"/>
          <w:spacing w:val="15"/>
          <w:sz w:val="28"/>
          <w:szCs w:val="28"/>
          <w:lang w:val="uz-Cyrl-UZ" w:eastAsia="ru-RU"/>
        </w:rPr>
        <w:t xml:space="preserve"> </w:t>
      </w:r>
      <w:r w:rsidRPr="00FC0D66">
        <w:rPr>
          <w:rFonts w:ascii="Times New Roman" w:eastAsia="Times New Roman" w:hAnsi="Times New Roman"/>
          <w:color w:val="000000"/>
          <w:sz w:val="28"/>
          <w:szCs w:val="28"/>
          <w:lang w:val="uz-Cyrl-UZ" w:eastAsia="ru-RU"/>
        </w:rPr>
        <w:t>ta</w:t>
      </w:r>
      <w:r w:rsidRPr="00FC0D66">
        <w:rPr>
          <w:rFonts w:ascii="Times New Roman" w:eastAsia="Times New Roman" w:hAnsi="Times New Roman"/>
          <w:color w:val="000000"/>
          <w:spacing w:val="-1"/>
          <w:sz w:val="28"/>
          <w:szCs w:val="28"/>
          <w:lang w:val="uz-Cyrl-UZ" w:eastAsia="ru-RU"/>
        </w:rPr>
        <w:t>sh</w:t>
      </w:r>
      <w:r w:rsidRPr="00FC0D66">
        <w:rPr>
          <w:rFonts w:ascii="Times New Roman" w:eastAsia="Times New Roman" w:hAnsi="Times New Roman"/>
          <w:color w:val="000000"/>
          <w:sz w:val="28"/>
          <w:szCs w:val="28"/>
          <w:lang w:val="uz-Cyrl-UZ" w:eastAsia="ru-RU"/>
        </w:rPr>
        <w:t>kil</w:t>
      </w:r>
      <w:r w:rsidR="00B315A4" w:rsidRPr="00FC0D66">
        <w:rPr>
          <w:rFonts w:ascii="Times New Roman" w:eastAsia="Times New Roman" w:hAnsi="Times New Roman"/>
          <w:color w:val="000000"/>
          <w:spacing w:val="13"/>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q</w:t>
      </w:r>
      <w:r w:rsidRPr="00FC0D66">
        <w:rPr>
          <w:rFonts w:ascii="Times New Roman" w:eastAsia="Times New Roman" w:hAnsi="Times New Roman"/>
          <w:color w:val="000000"/>
          <w:sz w:val="28"/>
          <w:szCs w:val="28"/>
          <w:lang w:val="uz-Cyrl-UZ" w:eastAsia="ru-RU"/>
        </w:rPr>
        <w:t>ilish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masala</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pacing w:val="93"/>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stida</w:t>
      </w:r>
      <w:r w:rsidR="00B315A4" w:rsidRPr="00FC0D66">
        <w:rPr>
          <w:rFonts w:ascii="Times New Roman" w:eastAsia="Times New Roman" w:hAnsi="Times New Roman"/>
          <w:color w:val="000000"/>
          <w:spacing w:val="90"/>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zlanish</w:t>
      </w:r>
      <w:r w:rsidR="00B315A4" w:rsidRPr="00FC0D66">
        <w:rPr>
          <w:rFonts w:ascii="Times New Roman" w:eastAsia="Times New Roman" w:hAnsi="Times New Roman"/>
          <w:color w:val="000000"/>
          <w:spacing w:val="9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ib</w:t>
      </w:r>
      <w:r w:rsidR="00B315A4" w:rsidRPr="00FC0D66">
        <w:rPr>
          <w:rFonts w:ascii="Times New Roman" w:eastAsia="Times New Roman" w:hAnsi="Times New Roman"/>
          <w:color w:val="000000"/>
          <w:spacing w:val="9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orib</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98"/>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ul</w:t>
      </w:r>
      <w:r w:rsidRPr="00FC0D66">
        <w:rPr>
          <w:rFonts w:ascii="Times New Roman" w:eastAsia="Times New Roman" w:hAnsi="Times New Roman"/>
          <w:color w:val="000000"/>
          <w:sz w:val="28"/>
          <w:szCs w:val="28"/>
          <w:lang w:val="uz-Cyrl-UZ" w:eastAsia="ru-RU"/>
        </w:rPr>
        <w:t>arning</w:t>
      </w:r>
      <w:r w:rsidR="00B315A4" w:rsidRPr="00FC0D66">
        <w:rPr>
          <w:rFonts w:ascii="Times New Roman" w:eastAsia="Times New Roman" w:hAnsi="Times New Roman"/>
          <w:color w:val="000000"/>
          <w:spacing w:val="93"/>
          <w:sz w:val="28"/>
          <w:szCs w:val="28"/>
          <w:lang w:val="uz-Cyrl-UZ" w:eastAsia="ru-RU"/>
        </w:rPr>
        <w:t xml:space="preserve"> </w:t>
      </w:r>
      <w:r w:rsidRPr="00FC0D66">
        <w:rPr>
          <w:rFonts w:ascii="Times New Roman" w:eastAsia="Times New Roman" w:hAnsi="Times New Roman"/>
          <w:color w:val="000000"/>
          <w:sz w:val="28"/>
          <w:szCs w:val="28"/>
          <w:lang w:val="uz-Cyrl-UZ" w:eastAsia="ru-RU"/>
        </w:rPr>
        <w:t>h</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pacing w:val="9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ir</w:t>
      </w:r>
      <w:r w:rsidR="00B315A4" w:rsidRPr="00FC0D66">
        <w:rPr>
          <w:rFonts w:ascii="Times New Roman" w:eastAsia="Times New Roman" w:hAnsi="Times New Roman"/>
          <w:color w:val="000000"/>
          <w:spacing w:val="94"/>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w:t>
      </w:r>
      <w:r w:rsidRPr="00FC0D66">
        <w:rPr>
          <w:rFonts w:ascii="Times New Roman" w:eastAsia="Times New Roman" w:hAnsi="Times New Roman"/>
          <w:color w:val="000000"/>
          <w:spacing w:val="-1"/>
          <w:sz w:val="28"/>
          <w:szCs w:val="28"/>
          <w:lang w:val="uz-Cyrl-UZ" w:eastAsia="ru-RU"/>
        </w:rPr>
        <w:t>ni</w:t>
      </w:r>
      <w:r w:rsidRPr="00FC0D66">
        <w:rPr>
          <w:rFonts w:ascii="Times New Roman" w:eastAsia="Times New Roman" w:hAnsi="Times New Roman"/>
          <w:color w:val="000000"/>
          <w:sz w:val="28"/>
          <w:szCs w:val="28"/>
          <w:lang w:val="uz-Cyrl-UZ" w:eastAsia="ru-RU"/>
        </w:rPr>
        <w:t>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bosqichi</w:t>
      </w:r>
      <w:r w:rsidR="00B315A4" w:rsidRPr="00FC0D66">
        <w:rPr>
          <w:rFonts w:ascii="Times New Roman" w:eastAsia="Times New Roman" w:hAnsi="Times New Roman"/>
          <w:color w:val="000000"/>
          <w:spacing w:val="3"/>
          <w:sz w:val="28"/>
          <w:szCs w:val="28"/>
          <w:lang w:val="uz-Cyrl-UZ" w:eastAsia="ru-RU"/>
        </w:rPr>
        <w:t xml:space="preserve"> </w:t>
      </w:r>
      <w:r w:rsidRPr="00FC0D66">
        <w:rPr>
          <w:rFonts w:ascii="Times New Roman" w:eastAsia="Times New Roman" w:hAnsi="Times New Roman"/>
          <w:color w:val="000000"/>
          <w:sz w:val="28"/>
          <w:szCs w:val="28"/>
          <w:lang w:val="uz-Cyrl-UZ" w:eastAsia="ru-RU"/>
        </w:rPr>
        <w:t>bilish</w:t>
      </w:r>
      <w:r w:rsidR="00B315A4" w:rsidRPr="00FC0D66">
        <w:rPr>
          <w:rFonts w:ascii="Times New Roman" w:eastAsia="Times New Roman" w:hAnsi="Times New Roman"/>
          <w:color w:val="000000"/>
          <w:spacing w:val="4"/>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j</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ayo</w:t>
      </w:r>
      <w:r w:rsidRPr="00FC0D66">
        <w:rPr>
          <w:rFonts w:ascii="Times New Roman" w:eastAsia="Times New Roman" w:hAnsi="Times New Roman"/>
          <w:color w:val="000000"/>
          <w:spacing w:val="2"/>
          <w:sz w:val="28"/>
          <w:szCs w:val="28"/>
          <w:lang w:val="uz-Cyrl-UZ" w:eastAsia="ru-RU"/>
        </w:rPr>
        <w:t>n</w:t>
      </w:r>
      <w:r w:rsidRPr="00FC0D66">
        <w:rPr>
          <w:rFonts w:ascii="Times New Roman" w:eastAsia="Times New Roman" w:hAnsi="Times New Roman"/>
          <w:color w:val="000000"/>
          <w:sz w:val="28"/>
          <w:szCs w:val="28"/>
          <w:lang w:val="uz-Cyrl-UZ" w:eastAsia="ru-RU"/>
        </w:rPr>
        <w:t>larining</w:t>
      </w:r>
      <w:r w:rsidR="00B315A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pacing w:val="-1"/>
          <w:sz w:val="28"/>
          <w:szCs w:val="28"/>
          <w:lang w:val="uz-Cyrl-UZ" w:eastAsia="ru-RU"/>
        </w:rPr>
        <w:t>j</w:t>
      </w:r>
      <w:r w:rsidRPr="00FC0D66">
        <w:rPr>
          <w:rFonts w:ascii="Times New Roman" w:eastAsia="Times New Roman" w:hAnsi="Times New Roman"/>
          <w:color w:val="000000"/>
          <w:sz w:val="28"/>
          <w:szCs w:val="28"/>
          <w:lang w:val="uz-Cyrl-UZ" w:eastAsia="ru-RU"/>
        </w:rPr>
        <w:t>la</w:t>
      </w:r>
      <w:r w:rsidRPr="00FC0D66">
        <w:rPr>
          <w:rFonts w:ascii="Times New Roman" w:eastAsia="Times New Roman" w:hAnsi="Times New Roman"/>
          <w:color w:val="000000"/>
          <w:spacing w:val="3"/>
          <w:sz w:val="28"/>
          <w:szCs w:val="28"/>
          <w:lang w:val="uz-Cyrl-UZ" w:eastAsia="ru-RU"/>
        </w:rPr>
        <w:t>n</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shi</w:t>
      </w:r>
      <w:r w:rsidR="00B315A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il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n</w:t>
      </w:r>
      <w:r w:rsidR="00B315A4" w:rsidRPr="00FC0D66">
        <w:rPr>
          <w:rFonts w:ascii="Times New Roman" w:eastAsia="Times New Roman" w:hAnsi="Times New Roman"/>
          <w:color w:val="000000"/>
          <w:spacing w:val="4"/>
          <w:sz w:val="28"/>
          <w:szCs w:val="28"/>
          <w:lang w:val="uz-Cyrl-UZ" w:eastAsia="ru-RU"/>
        </w:rPr>
        <w:t xml:space="preserve"> </w:t>
      </w:r>
      <w:r w:rsidRPr="00FC0D66">
        <w:rPr>
          <w:rFonts w:ascii="Times New Roman" w:eastAsia="Times New Roman" w:hAnsi="Times New Roman"/>
          <w:color w:val="000000"/>
          <w:sz w:val="28"/>
          <w:szCs w:val="28"/>
          <w:lang w:val="uz-Cyrl-UZ" w:eastAsia="ru-RU"/>
        </w:rPr>
        <w:t>b</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g‘</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iq</w:t>
      </w:r>
      <w:r w:rsidR="00B315A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ho</w:t>
      </w:r>
      <w:r w:rsidRPr="00FC0D66">
        <w:rPr>
          <w:rFonts w:ascii="Times New Roman" w:eastAsia="Times New Roman" w:hAnsi="Times New Roman"/>
          <w:color w:val="000000"/>
          <w:spacing w:val="-2"/>
          <w:sz w:val="28"/>
          <w:szCs w:val="28"/>
          <w:lang w:val="uz-Cyrl-UZ" w:eastAsia="ru-RU"/>
        </w:rPr>
        <w:t>l</w:t>
      </w:r>
      <w:r w:rsidRPr="00FC0D66">
        <w:rPr>
          <w:rFonts w:ascii="Times New Roman" w:eastAsia="Times New Roman" w:hAnsi="Times New Roman"/>
          <w:color w:val="000000"/>
          <w:sz w:val="28"/>
          <w:szCs w:val="28"/>
          <w:lang w:val="uz-Cyrl-UZ" w:eastAsia="ru-RU"/>
        </w:rPr>
        <w:t>da</w:t>
      </w:r>
      <w:r w:rsidR="00B315A4" w:rsidRPr="00FC0D66">
        <w:rPr>
          <w:rFonts w:ascii="Times New Roman" w:eastAsia="Times New Roman" w:hAnsi="Times New Roman"/>
          <w:color w:val="000000"/>
          <w:spacing w:val="4"/>
          <w:sz w:val="28"/>
          <w:szCs w:val="28"/>
          <w:lang w:val="uz-Cyrl-UZ" w:eastAsia="ru-RU"/>
        </w:rPr>
        <w:t xml:space="preserve"> </w:t>
      </w:r>
      <w:r w:rsidRPr="00FC0D66">
        <w:rPr>
          <w:rFonts w:ascii="Times New Roman" w:eastAsia="Times New Roman" w:hAnsi="Times New Roman"/>
          <w:color w:val="000000"/>
          <w:sz w:val="28"/>
          <w:szCs w:val="28"/>
          <w:lang w:val="uz-Cyrl-UZ" w:eastAsia="ru-RU"/>
        </w:rPr>
        <w:t>qara</w:t>
      </w:r>
      <w:r w:rsidRPr="00FC0D66">
        <w:rPr>
          <w:rFonts w:ascii="Times New Roman" w:eastAsia="Times New Roman" w:hAnsi="Times New Roman"/>
          <w:color w:val="000000"/>
          <w:spacing w:val="-3"/>
          <w:sz w:val="28"/>
          <w:szCs w:val="28"/>
          <w:lang w:val="uz-Cyrl-UZ" w:eastAsia="ru-RU"/>
        </w:rPr>
        <w:t>l</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2"/>
          <w:sz w:val="28"/>
          <w:szCs w:val="28"/>
          <w:lang w:val="uz-Cyrl-UZ" w:eastAsia="ru-RU"/>
        </w:rPr>
        <w:t>sh</w:t>
      </w:r>
      <w:r w:rsidRPr="00FC0D66">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lozimligini</w:t>
      </w:r>
      <w:r w:rsidR="00B315A4"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qtir</w:t>
      </w:r>
      <w:r w:rsidR="00BE5DA1" w:rsidRPr="00BE5DA1">
        <w:rPr>
          <w:rFonts w:ascii="Times New Roman" w:eastAsia="Times New Roman" w:hAnsi="Times New Roman"/>
          <w:color w:val="000000"/>
          <w:sz w:val="28"/>
          <w:szCs w:val="28"/>
          <w:lang w:val="uz-Cyrl-UZ" w:eastAsia="ru-RU"/>
        </w:rPr>
        <w:t>gan</w:t>
      </w:r>
      <w:r w:rsidRPr="00FC0D66">
        <w:rPr>
          <w:rFonts w:ascii="Times New Roman" w:eastAsia="Times New Roman" w:hAnsi="Times New Roman"/>
          <w:color w:val="000000"/>
          <w:sz w:val="28"/>
          <w:szCs w:val="28"/>
          <w:lang w:val="uz-Cyrl-UZ" w:eastAsia="ru-RU"/>
        </w:rPr>
        <w:t>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z w:val="28"/>
          <w:szCs w:val="28"/>
          <w:lang w:val="uz-Cyrl-UZ" w:eastAsia="ru-RU"/>
        </w:rPr>
        <w:t>.</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olimlardan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A</w:t>
      </w:r>
      <w:r w:rsidR="00B315A4" w:rsidRPr="00FC0D66">
        <w:rPr>
          <w:rFonts w:ascii="Times New Roman" w:eastAsia="Times New Roman" w:hAnsi="Times New Roman"/>
          <w:bCs/>
          <w:color w:val="000000"/>
          <w:sz w:val="28"/>
          <w:szCs w:val="28"/>
          <w:lang w:val="uz-Cyrl-UZ" w:eastAsia="ru-RU"/>
        </w:rPr>
        <w:t>.</w:t>
      </w:r>
      <w:r w:rsidRPr="00FC0D66">
        <w:rPr>
          <w:rFonts w:ascii="Times New Roman" w:eastAsia="Times New Roman" w:hAnsi="Times New Roman"/>
          <w:bCs/>
          <w:color w:val="000000"/>
          <w:sz w:val="28"/>
          <w:szCs w:val="28"/>
          <w:lang w:val="uz-Cyrl-UZ" w:eastAsia="ru-RU"/>
        </w:rPr>
        <w:t>Marshall</w:t>
      </w:r>
      <w:r w:rsidR="00B315A4" w:rsidRPr="00FC0D66">
        <w:rPr>
          <w:rFonts w:ascii="Times New Roman" w:eastAsia="Times New Roman" w:hAnsi="Times New Roman"/>
          <w:bCs/>
          <w:color w:val="000000"/>
          <w:sz w:val="28"/>
          <w:szCs w:val="28"/>
          <w:lang w:val="uz-Cyrl-UZ" w:eastAsia="ru-RU"/>
        </w:rPr>
        <w:t>,</w:t>
      </w:r>
      <w:r w:rsidR="00B315A4" w:rsidRPr="00FC0D66">
        <w:rPr>
          <w:rFonts w:ascii="Times New Roman" w:eastAsia="Times New Roman" w:hAnsi="Times New Roman"/>
          <w:bCs/>
          <w:color w:val="000000"/>
          <w:sz w:val="28"/>
          <w:szCs w:val="28"/>
          <w:vertAlign w:val="superscript"/>
          <w:lang w:val="uz-Cyrl-UZ" w:eastAsia="ru-RU"/>
        </w:rPr>
        <w:footnoteReference w:id="4"/>
      </w:r>
      <w:r w:rsidR="00B315A4" w:rsidRPr="00FC0D66">
        <w:rPr>
          <w:rFonts w:ascii="Times New Roman" w:eastAsia="Times New Roman" w:hAnsi="Times New Roman"/>
          <w:bCs/>
          <w:color w:val="000000"/>
          <w:sz w:val="28"/>
          <w:szCs w:val="28"/>
          <w:lang w:val="uz-Cyrl-UZ" w:eastAsia="ru-RU"/>
        </w:rPr>
        <w:t xml:space="preserve"> M.</w:t>
      </w:r>
      <w:r w:rsidR="00B315A4" w:rsidRPr="00FC0D66">
        <w:rPr>
          <w:rFonts w:ascii="Times New Roman" w:eastAsia="Times New Roman" w:hAnsi="Times New Roman"/>
          <w:color w:val="000000"/>
          <w:sz w:val="28"/>
          <w:szCs w:val="28"/>
          <w:lang w:val="uz-Cyrl-UZ" w:eastAsia="ru-RU"/>
        </w:rPr>
        <w:t>Porter</w:t>
      </w:r>
      <w:r w:rsidR="00B315A4" w:rsidRPr="00FC0D66">
        <w:rPr>
          <w:rFonts w:ascii="Times New Roman" w:eastAsia="Times New Roman" w:hAnsi="Times New Roman"/>
          <w:bCs/>
          <w:color w:val="000000"/>
          <w:sz w:val="28"/>
          <w:szCs w:val="28"/>
          <w:lang w:val="uz-Cyrl-UZ" w:eastAsia="ru-RU"/>
        </w:rPr>
        <w:t>, O.</w:t>
      </w:r>
      <w:r w:rsidR="00B315A4" w:rsidRPr="00FC0D66">
        <w:rPr>
          <w:rFonts w:ascii="Times New Roman" w:eastAsia="Times New Roman" w:hAnsi="Times New Roman"/>
          <w:color w:val="000000"/>
          <w:sz w:val="28"/>
          <w:szCs w:val="28"/>
          <w:lang w:val="uz-Cyrl-UZ" w:eastAsia="ru-RU"/>
        </w:rPr>
        <w:t>Solvell, G.Lindqvist, C.Ketels</w:t>
      </w:r>
      <w:r w:rsidR="00B315A4" w:rsidRPr="00FC0D66">
        <w:rPr>
          <w:rFonts w:ascii="Times New Roman" w:eastAsia="Times New Roman" w:hAnsi="Times New Roman"/>
          <w:color w:val="000000"/>
          <w:sz w:val="28"/>
          <w:szCs w:val="28"/>
          <w:vertAlign w:val="superscript"/>
          <w:lang w:val="uz-Cyrl-UZ" w:eastAsia="ru-RU"/>
        </w:rPr>
        <w:footnoteReference w:id="5"/>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kabilarning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izlanishlarida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fanda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ularni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boshqarishning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iqtisodiy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jihatlari</w:t>
      </w:r>
      <w:r w:rsidR="00B315A4" w:rsidRPr="00FC0D66">
        <w:rPr>
          <w:rFonts w:ascii="Times New Roman" w:eastAsia="Times New Roman" w:hAnsi="Times New Roman"/>
          <w:color w:val="000000"/>
          <w:sz w:val="28"/>
          <w:szCs w:val="28"/>
          <w:lang w:val="uz-Cyrl-UZ" w:eastAsia="ru-RU"/>
        </w:rPr>
        <w:t xml:space="preserve"> , </w:t>
      </w:r>
      <w:r w:rsidRPr="00FC0D66">
        <w:rPr>
          <w:rFonts w:ascii="Times New Roman" w:eastAsia="Times New Roman" w:hAnsi="Times New Roman"/>
          <w:color w:val="000000"/>
          <w:sz w:val="28"/>
          <w:szCs w:val="28"/>
          <w:lang w:val="uz-Cyrl-UZ" w:eastAsia="ru-RU"/>
        </w:rPr>
        <w:t>menejmentga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oid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nechta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elementlarning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o‘zaro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aloqasi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butun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maqsad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atrofida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birlashish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bog‘liq</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hodisa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etilgan</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8A49CD">
      <w:pPr>
        <w:tabs>
          <w:tab w:val="left" w:pos="10632"/>
        </w:tabs>
        <w:ind w:firstLine="720"/>
        <w:contextualSpacing/>
        <w:jc w:val="both"/>
        <w:rPr>
          <w:rFonts w:ascii="Times New Roman" w:eastAsia="Times" w:hAnsi="Times New Roman"/>
          <w:color w:val="000000"/>
          <w:sz w:val="28"/>
          <w:szCs w:val="28"/>
          <w:lang w:val="uz-Cyrl-UZ" w:eastAsia="ru-RU"/>
        </w:rPr>
      </w:pPr>
      <w:r w:rsidRPr="00FC0D66">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biluv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kontekstida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o‘rganilgan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P</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Volkov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Dorno</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Ibragimov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Matkin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Maxmutov</w:t>
      </w:r>
      <w:r w:rsidR="00B315A4" w:rsidRPr="00FC0D66">
        <w:rPr>
          <w:rFonts w:ascii="Times New Roman" w:eastAsia="Times" w:hAnsi="Times New Roman"/>
          <w:color w:val="000000"/>
          <w:sz w:val="28"/>
          <w:szCs w:val="28"/>
          <w:vertAlign w:val="superscript"/>
          <w:lang w:val="uz-Cyrl-UZ" w:eastAsia="ru-RU"/>
        </w:rPr>
        <w:footnoteReference w:id="6"/>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tashkil</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etish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masalalarini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nuqtai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nazaridan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o‘rgangan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Qator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tadqiqotlarda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w:t>
      </w:r>
      <w:r w:rsidR="00B315A4" w:rsidRPr="00FC0D66">
        <w:rPr>
          <w:rFonts w:ascii="Times New Roman" w:eastAsia="Times" w:hAnsi="Times New Roman"/>
          <w:color w:val="000000"/>
          <w:sz w:val="28"/>
          <w:szCs w:val="28"/>
          <w:lang w:val="uz-Cyrl-UZ" w:eastAsia="ru-RU"/>
        </w:rPr>
        <w:t xml:space="preserve"> </w:t>
      </w:r>
      <w:r w:rsidR="00B96137">
        <w:rPr>
          <w:rFonts w:ascii="Times New Roman" w:eastAsia="Times" w:hAnsi="Times New Roman"/>
          <w:color w:val="000000"/>
          <w:sz w:val="28"/>
          <w:szCs w:val="28"/>
          <w:lang w:val="uz-Cyrl-UZ" w:eastAsia="ru-RU"/>
        </w:rPr>
        <w:t>tarbiyasi va ijodkorligi</w:t>
      </w:r>
      <w:r w:rsidRPr="00FC0D66">
        <w:rPr>
          <w:rFonts w:ascii="Times New Roman" w:eastAsia="Times" w:hAnsi="Times New Roman"/>
          <w:color w:val="000000"/>
          <w:sz w:val="28"/>
          <w:szCs w:val="28"/>
          <w:lang w:val="uz-Cyrl-UZ" w:eastAsia="ru-RU"/>
        </w:rPr>
        <w:t>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yoritilgan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N</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F</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Talizina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ishlarida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jarayonining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turli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bosqichlarida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o‘zlashtirishining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muammolari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atroflicha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yoritilgan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M</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Matyushkin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Ponomaryov</w:t>
      </w:r>
      <w:r w:rsidR="00B315A4" w:rsidRPr="00FC0D66">
        <w:rPr>
          <w:rFonts w:ascii="Times New Roman" w:eastAsia="Times" w:hAnsi="Times New Roman"/>
          <w:color w:val="000000"/>
          <w:sz w:val="28"/>
          <w:szCs w:val="28"/>
          <w:vertAlign w:val="superscript"/>
          <w:lang w:val="uz-Cyrl-UZ" w:eastAsia="ru-RU"/>
        </w:rPr>
        <w:footnoteReference w:id="7"/>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ijodkorlikni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tarbiyalashda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axborotlar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bilan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ishlash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ya’ni</w:t>
      </w:r>
      <w:r w:rsidR="00712383"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bilim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ko‘nikma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malakalarni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712383"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orqali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w:t>
      </w:r>
      <w:r w:rsidR="00712383"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dunyoqarashidagi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ba’zi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muammolarini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qilganlar</w:t>
      </w:r>
      <w:r w:rsidR="00B315A4" w:rsidRPr="00FC0D66">
        <w:rPr>
          <w:rFonts w:ascii="Times New Roman" w:eastAsia="Times" w:hAnsi="Times New Roman"/>
          <w:color w:val="000000"/>
          <w:sz w:val="28"/>
          <w:szCs w:val="28"/>
          <w:lang w:val="uz-Cyrl-UZ" w:eastAsia="ru-RU"/>
        </w:rPr>
        <w:t xml:space="preserve">. </w:t>
      </w:r>
    </w:p>
    <w:p w:rsidR="00B315A4" w:rsidRPr="00FC0D66" w:rsidRDefault="00500575" w:rsidP="008A49CD">
      <w:pPr>
        <w:tabs>
          <w:tab w:val="left" w:pos="10632"/>
        </w:tabs>
        <w:ind w:firstLine="720"/>
        <w:contextualSpacing/>
        <w:jc w:val="both"/>
        <w:rPr>
          <w:rFonts w:ascii="Times New Roman" w:eastAsia="Times" w:hAnsi="Times New Roman"/>
          <w:color w:val="000000"/>
          <w:sz w:val="28"/>
          <w:szCs w:val="28"/>
          <w:lang w:val="uz-Cyrl-UZ" w:eastAsia="ru-RU"/>
        </w:rPr>
      </w:pPr>
      <w:r w:rsidRPr="00FC0D66">
        <w:rPr>
          <w:rFonts w:ascii="Times New Roman" w:eastAsia="Times" w:hAnsi="Times New Roman"/>
          <w:color w:val="000000"/>
          <w:sz w:val="28"/>
          <w:szCs w:val="28"/>
          <w:lang w:val="uz-Cyrl-UZ" w:eastAsia="ru-RU"/>
        </w:rPr>
        <w:t>F</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Baykov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L</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Venger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L</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Vengerlarning</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tadqiqotlarida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ham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sidR="00B96137">
        <w:rPr>
          <w:rFonts w:ascii="Times New Roman" w:eastAsia="Times" w:hAnsi="Times New Roman"/>
          <w:color w:val="000000"/>
          <w:sz w:val="28"/>
          <w:szCs w:val="28"/>
          <w:lang w:val="uz-Cyrl-UZ" w:eastAsia="ru-RU"/>
        </w:rPr>
        <w:t>tarbiyasi va ijodkorligi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intuitsiya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diskursiv</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harakat</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tafakkur</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tizimida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qilingan</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sidRPr="00FC0D66">
        <w:rPr>
          <w:rFonts w:ascii="Times New Roman" w:eastAsia="Times" w:hAnsi="Times New Roman"/>
          <w:color w:val="000000"/>
          <w:sz w:val="28"/>
          <w:szCs w:val="28"/>
          <w:lang w:val="uz-Cyrl-UZ" w:eastAsia="ru-RU"/>
        </w:rPr>
        <w:t>Ponomarev</w:t>
      </w:r>
      <w:r w:rsidR="00B315A4" w:rsidRPr="00FC0D66">
        <w:rPr>
          <w:rFonts w:ascii="Times New Roman" w:eastAsia="Times" w:hAnsi="Times New Roman"/>
          <w:color w:val="000000"/>
          <w:sz w:val="28"/>
          <w:szCs w:val="28"/>
          <w:vertAlign w:val="superscript"/>
          <w:lang w:eastAsia="ru-RU"/>
        </w:rPr>
        <w:footnoteReference w:id="8"/>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izlanishlarida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sharoitida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sidR="00B96137">
        <w:rPr>
          <w:rFonts w:ascii="Times New Roman" w:eastAsia="Times" w:hAnsi="Times New Roman"/>
          <w:color w:val="000000"/>
          <w:sz w:val="28"/>
          <w:szCs w:val="28"/>
          <w:lang w:val="uz-Cyrl-UZ" w:eastAsia="ru-RU"/>
        </w:rPr>
        <w:t>tarbiyasi va ijodkorligi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kompleks</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hodisa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sifatida</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ajratilgan</w:t>
      </w:r>
      <w:r w:rsidR="00B315A4" w:rsidRPr="00FC0D66">
        <w:rPr>
          <w:rFonts w:ascii="Times New Roman" w:eastAsia="Times" w:hAnsi="Times New Roman"/>
          <w:color w:val="000000"/>
          <w:sz w:val="28"/>
          <w:szCs w:val="28"/>
          <w:lang w:val="uz-Cyrl-UZ" w:eastAsia="ru-RU"/>
        </w:rPr>
        <w:t xml:space="preserve">. </w:t>
      </w:r>
    </w:p>
    <w:p w:rsidR="00BE5DA1" w:rsidRPr="00BE5DA1" w:rsidRDefault="00BE5DA1" w:rsidP="00BE5DA1">
      <w:pPr>
        <w:tabs>
          <w:tab w:val="left" w:pos="10632"/>
        </w:tabs>
        <w:ind w:firstLine="720"/>
        <w:contextualSpacing/>
        <w:jc w:val="both"/>
        <w:rPr>
          <w:rFonts w:ascii="Times New Roman" w:eastAsia="Times" w:hAnsi="Times New Roman"/>
          <w:color w:val="000000"/>
          <w:sz w:val="28"/>
          <w:szCs w:val="28"/>
          <w:lang w:val="uz-Cyrl-UZ" w:eastAsia="ru-RU"/>
        </w:rPr>
      </w:pPr>
      <w:r w:rsidRPr="00BE5DA1">
        <w:rPr>
          <w:rFonts w:ascii="Times New Roman" w:eastAsia="Times" w:hAnsi="Times New Roman"/>
          <w:color w:val="000000"/>
          <w:sz w:val="28"/>
          <w:szCs w:val="28"/>
          <w:lang w:val="uz-Cyrl-UZ" w:eastAsia="ru-RU"/>
        </w:rPr>
        <w:t xml:space="preserve">Yuqorida </w:t>
      </w:r>
      <w:r w:rsidR="00500575" w:rsidRPr="00FC0D66">
        <w:rPr>
          <w:rFonts w:ascii="Times New Roman" w:eastAsia="Times" w:hAnsi="Times New Roman"/>
          <w:color w:val="000000"/>
          <w:sz w:val="28"/>
          <w:szCs w:val="28"/>
          <w:lang w:val="uz-Cyrl-UZ" w:eastAsia="ru-RU"/>
        </w:rPr>
        <w:t>ayd</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etilgan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tadqiqotlarda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ta’limda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ularning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jarayonini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faol</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ishtirokchilariga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aylantirishga</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oid</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ko‘nikmalarini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namoyon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tafakkurini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rivojlantirishda</w:t>
      </w:r>
      <w:r w:rsidR="00712383"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zamonaviy</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texnologiyalardan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foydalanish</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ko‘nikmalarining</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ba’zi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bir</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elementlari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ayrim</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jihatlari</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ochib</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berilgan</w:t>
      </w:r>
      <w:r w:rsidR="00B315A4"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Biroq</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 xml:space="preserve">иқтидорли ўқувчиларнинг ижодкорлигини ривожлантириш махсус </w:t>
      </w:r>
      <w:r w:rsidRPr="00BE5DA1">
        <w:rPr>
          <w:rFonts w:ascii="Times New Roman" w:eastAsia="Times" w:hAnsi="Times New Roman"/>
          <w:color w:val="000000"/>
          <w:sz w:val="28"/>
          <w:szCs w:val="28"/>
          <w:lang w:val="uz-Cyrl-UZ" w:eastAsia="ru-RU"/>
        </w:rPr>
        <w:t xml:space="preserve">o‘rganilmaganligi bois, tadqiqot ishimizning mavzusini </w:t>
      </w:r>
      <w:r w:rsidRPr="00FC0D66">
        <w:rPr>
          <w:rFonts w:ascii="Times New Roman" w:eastAsia="Times New Roman" w:hAnsi="Times New Roman"/>
          <w:b/>
          <w:color w:val="000000"/>
          <w:sz w:val="28"/>
          <w:szCs w:val="28"/>
          <w:lang w:val="uz-Cyrl-UZ" w:eastAsia="ru-RU"/>
        </w:rPr>
        <w:t>“</w:t>
      </w:r>
      <w:bookmarkStart w:id="2" w:name="_Hlk169628193"/>
      <w:r w:rsidRPr="00FC0D66">
        <w:rPr>
          <w:rFonts w:ascii="Times New Roman" w:eastAsia="Times New Roman" w:hAnsi="Times New Roman"/>
          <w:b/>
          <w:color w:val="000000"/>
          <w:sz w:val="28"/>
          <w:szCs w:val="28"/>
          <w:lang w:val="uz-Cyrl-UZ" w:eastAsia="ru-RU"/>
        </w:rPr>
        <w:t xml:space="preserve">Iqtidorli o‘quvchilar </w:t>
      </w:r>
      <w:r w:rsidR="00B96137">
        <w:rPr>
          <w:rFonts w:ascii="Times New Roman" w:eastAsia="Times New Roman" w:hAnsi="Times New Roman"/>
          <w:b/>
          <w:color w:val="000000"/>
          <w:sz w:val="28"/>
          <w:szCs w:val="28"/>
          <w:lang w:val="uz-Cyrl-UZ" w:eastAsia="ru-RU"/>
        </w:rPr>
        <w:t>tarbiyasi va ijodkorligi</w:t>
      </w:r>
      <w:r w:rsidRPr="00FC0D66">
        <w:rPr>
          <w:rFonts w:ascii="Times New Roman" w:eastAsia="Times New Roman" w:hAnsi="Times New Roman"/>
          <w:b/>
          <w:color w:val="000000"/>
          <w:sz w:val="28"/>
          <w:szCs w:val="28"/>
          <w:lang w:val="uz-Cyrl-UZ" w:eastAsia="ru-RU"/>
        </w:rPr>
        <w:t>ni rivojlantirish texnologiyasi</w:t>
      </w:r>
      <w:bookmarkEnd w:id="2"/>
      <w:r w:rsidRPr="00FC0D66">
        <w:rPr>
          <w:rFonts w:ascii="Times New Roman" w:eastAsia="Times New Roman" w:hAnsi="Times New Roman"/>
          <w:b/>
          <w:color w:val="000000"/>
          <w:sz w:val="28"/>
          <w:szCs w:val="28"/>
          <w:lang w:val="uz-Cyrl-UZ" w:eastAsia="ru-RU"/>
        </w:rPr>
        <w:t xml:space="preserve">” </w:t>
      </w:r>
      <w:r w:rsidRPr="00BE5DA1">
        <w:rPr>
          <w:rFonts w:ascii="Times New Roman" w:eastAsia="Times" w:hAnsi="Times New Roman"/>
          <w:color w:val="000000"/>
          <w:sz w:val="28"/>
          <w:szCs w:val="28"/>
          <w:lang w:val="uz-Cyrl-UZ" w:eastAsia="ru-RU"/>
        </w:rPr>
        <w:t>deb, nomlanishiga sabab bo‘ldi.</w:t>
      </w:r>
    </w:p>
    <w:p w:rsidR="00B315A4" w:rsidRPr="00FC0D66" w:rsidRDefault="00500575" w:rsidP="003E3141">
      <w:pPr>
        <w:tabs>
          <w:tab w:val="left" w:pos="10632"/>
        </w:tabs>
        <w:ind w:firstLine="720"/>
        <w:contextualSpacing/>
        <w:jc w:val="both"/>
        <w:rPr>
          <w:rFonts w:ascii="Times New Roman" w:eastAsia="Times New Roman" w:hAnsi="Times New Roman"/>
          <w:bCs/>
          <w:color w:val="000000"/>
          <w:spacing w:val="-4"/>
          <w:sz w:val="28"/>
          <w:szCs w:val="28"/>
          <w:lang w:val="uz-Cyrl-UZ" w:eastAsia="x-none"/>
        </w:rPr>
      </w:pPr>
      <w:r w:rsidRPr="00FC0D66">
        <w:rPr>
          <w:rFonts w:ascii="Times New Roman" w:eastAsia="Times New Roman" w:hAnsi="Times New Roman"/>
          <w:b/>
          <w:color w:val="000000"/>
          <w:sz w:val="28"/>
          <w:szCs w:val="28"/>
          <w:lang w:val="uz-Cyrl-UZ" w:eastAsia="ru-RU"/>
        </w:rPr>
        <w:t>Dissertatsiya</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tadqiqotining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dissertatsiya</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bajarilgan</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oliy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ta’lim</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muassasasining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ishlari</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rejalari</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bilan</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bog‘liqligi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pacing w:val="-4"/>
          <w:sz w:val="28"/>
          <w:szCs w:val="28"/>
          <w:lang w:val="uz-Cyrl-UZ" w:eastAsia="x-none"/>
        </w:rPr>
        <w:t>Dissertatsiya</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tadqiqoti</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Karimov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nomidagi</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T</w:t>
      </w:r>
      <w:r w:rsidRPr="00FC0D66">
        <w:rPr>
          <w:rFonts w:ascii="Times New Roman" w:eastAsia="Times New Roman" w:hAnsi="Times New Roman"/>
          <w:color w:val="000000"/>
          <w:sz w:val="28"/>
          <w:szCs w:val="28"/>
          <w:lang w:val="uz-Cyrl-UZ" w:eastAsia="ru-RU"/>
        </w:rPr>
        <w:t>oshkent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davlat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texnika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universiteti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pacing w:val="-4"/>
          <w:sz w:val="28"/>
          <w:szCs w:val="28"/>
          <w:lang w:val="uz-Cyrl-UZ" w:eastAsia="x-none"/>
        </w:rPr>
        <w:t>ilmiy</w:t>
      </w:r>
      <w:r w:rsidR="00B315A4" w:rsidRPr="00FC0D66">
        <w:rPr>
          <w:rFonts w:ascii="Times New Roman" w:eastAsia="Times New Roman" w:hAnsi="Times New Roman"/>
          <w:bCs/>
          <w:color w:val="000000"/>
          <w:spacing w:val="-4"/>
          <w:sz w:val="28"/>
          <w:szCs w:val="28"/>
          <w:lang w:val="uz-Cyrl-UZ" w:eastAsia="x-none"/>
        </w:rPr>
        <w:t>-</w:t>
      </w:r>
      <w:r w:rsidRPr="00FC0D66">
        <w:rPr>
          <w:rFonts w:ascii="Times New Roman" w:eastAsia="Times New Roman" w:hAnsi="Times New Roman"/>
          <w:bCs/>
          <w:color w:val="000000"/>
          <w:spacing w:val="-4"/>
          <w:sz w:val="28"/>
          <w:szCs w:val="28"/>
          <w:lang w:val="uz-Cyrl-UZ" w:eastAsia="x-none"/>
        </w:rPr>
        <w:t>tadqiqot</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ishlari</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rejasining</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PZ</w:t>
      </w:r>
      <w:r w:rsidR="00B315A4" w:rsidRPr="00FC0D66">
        <w:rPr>
          <w:rFonts w:ascii="Times New Roman" w:eastAsia="Times New Roman" w:hAnsi="Times New Roman"/>
          <w:bCs/>
          <w:color w:val="000000"/>
          <w:spacing w:val="-4"/>
          <w:sz w:val="28"/>
          <w:szCs w:val="28"/>
          <w:lang w:val="uz-Cyrl-UZ" w:eastAsia="x-none"/>
        </w:rPr>
        <w:t>-2017-0927124 “</w:t>
      </w:r>
      <w:r w:rsidRPr="00FC0D66">
        <w:rPr>
          <w:rFonts w:ascii="Times New Roman" w:eastAsia="Times New Roman" w:hAnsi="Times New Roman"/>
          <w:bCs/>
          <w:color w:val="000000"/>
          <w:spacing w:val="-4"/>
          <w:sz w:val="28"/>
          <w:szCs w:val="28"/>
          <w:lang w:val="uz-Cyrl-UZ" w:eastAsia="x-none"/>
        </w:rPr>
        <w:t>Ta’lim</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muassasalarida</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hamkorlik</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asosida</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pedagogik</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faoliyatni</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rivojlantirish</w:t>
      </w:r>
      <w:r w:rsidR="00B315A4" w:rsidRPr="00FC0D66">
        <w:rPr>
          <w:rFonts w:ascii="Times New Roman" w:eastAsia="Times New Roman" w:hAnsi="Times New Roman"/>
          <w:bCs/>
          <w:color w:val="000000"/>
          <w:spacing w:val="-4"/>
          <w:sz w:val="28"/>
          <w:szCs w:val="28"/>
          <w:lang w:val="uz-Cyrl-UZ" w:eastAsia="x-none"/>
        </w:rPr>
        <w:t xml:space="preserve">” (2021-2023 </w:t>
      </w:r>
      <w:r w:rsidRPr="00FC0D66">
        <w:rPr>
          <w:rFonts w:ascii="Times New Roman" w:eastAsia="Times New Roman" w:hAnsi="Times New Roman"/>
          <w:bCs/>
          <w:color w:val="000000"/>
          <w:spacing w:val="-4"/>
          <w:sz w:val="28"/>
          <w:szCs w:val="28"/>
          <w:lang w:val="uz-Cyrl-UZ" w:eastAsia="x-none"/>
        </w:rPr>
        <w:t>yy</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mavzusidagi</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ilmiy</w:t>
      </w:r>
      <w:r w:rsidR="00B315A4" w:rsidRPr="00FC0D66">
        <w:rPr>
          <w:rFonts w:ascii="Times New Roman" w:eastAsia="Times New Roman" w:hAnsi="Times New Roman"/>
          <w:bCs/>
          <w:color w:val="000000"/>
          <w:spacing w:val="-4"/>
          <w:sz w:val="28"/>
          <w:szCs w:val="28"/>
          <w:lang w:val="uz-Cyrl-UZ" w:eastAsia="x-none"/>
        </w:rPr>
        <w:t>-</w:t>
      </w:r>
      <w:r w:rsidRPr="00FC0D66">
        <w:rPr>
          <w:rFonts w:ascii="Times New Roman" w:eastAsia="Times New Roman" w:hAnsi="Times New Roman"/>
          <w:bCs/>
          <w:color w:val="000000"/>
          <w:spacing w:val="-4"/>
          <w:sz w:val="28"/>
          <w:szCs w:val="28"/>
          <w:lang w:val="uz-Cyrl-UZ" w:eastAsia="x-none"/>
        </w:rPr>
        <w:t>amaliy</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loyihasi</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doirasida</w:t>
      </w:r>
      <w:r w:rsidR="00B315A4" w:rsidRPr="00FC0D66">
        <w:rPr>
          <w:rFonts w:ascii="Times New Roman" w:eastAsia="Times New Roman" w:hAnsi="Times New Roman"/>
          <w:bCs/>
          <w:color w:val="000000"/>
          <w:spacing w:val="-4"/>
          <w:sz w:val="28"/>
          <w:szCs w:val="28"/>
          <w:lang w:val="uz-Cyrl-UZ" w:eastAsia="x-none"/>
        </w:rPr>
        <w:t xml:space="preserve"> </w:t>
      </w:r>
      <w:r w:rsidRPr="00FC0D66">
        <w:rPr>
          <w:rFonts w:ascii="Times New Roman" w:eastAsia="Times New Roman" w:hAnsi="Times New Roman"/>
          <w:bCs/>
          <w:color w:val="000000"/>
          <w:spacing w:val="-4"/>
          <w:sz w:val="28"/>
          <w:szCs w:val="28"/>
          <w:lang w:val="uz-Cyrl-UZ" w:eastAsia="x-none"/>
        </w:rPr>
        <w:t>bajarilgan</w:t>
      </w:r>
      <w:r w:rsidR="00B315A4" w:rsidRPr="00FC0D66">
        <w:rPr>
          <w:rFonts w:ascii="Times New Roman" w:eastAsia="Times New Roman" w:hAnsi="Times New Roman"/>
          <w:bCs/>
          <w:color w:val="000000"/>
          <w:spacing w:val="-4"/>
          <w:sz w:val="28"/>
          <w:szCs w:val="28"/>
          <w:lang w:val="uz-Cyrl-UZ" w:eastAsia="x-none"/>
        </w:rPr>
        <w:t>.</w:t>
      </w:r>
      <w:r w:rsidR="00B315A4" w:rsidRPr="00FC0D66">
        <w:rPr>
          <w:rFonts w:ascii="Times New Roman" w:eastAsia="Times New Roman" w:hAnsi="Times New Roman"/>
          <w:b/>
          <w:color w:val="000000"/>
          <w:spacing w:val="-4"/>
          <w:sz w:val="28"/>
          <w:szCs w:val="28"/>
          <w:lang w:val="uz-Cyrl-UZ" w:eastAsia="x-none"/>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maqsadi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texnologiyasini</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takomillashtirishdan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iborat</w:t>
      </w:r>
      <w:r w:rsidR="00B315A4" w:rsidRPr="00FC0D66">
        <w:rPr>
          <w:rFonts w:ascii="Times New Roman" w:eastAsia="Times New Roman" w:hAnsi="Times New Roman"/>
          <w:color w:val="000000"/>
          <w:sz w:val="28"/>
          <w:szCs w:val="28"/>
          <w:lang w:val="uz-Cyrl-UZ" w:eastAsia="ru-RU"/>
        </w:rPr>
        <w:t>.</w:t>
      </w:r>
    </w:p>
    <w:p w:rsidR="00B315A4" w:rsidRPr="00FC0D66" w:rsidRDefault="00500575" w:rsidP="00BE5DA1">
      <w:pPr>
        <w:tabs>
          <w:tab w:val="left" w:pos="10632"/>
        </w:tabs>
        <w:ind w:firstLine="567"/>
        <w:contextualSpacing/>
        <w:jc w:val="both"/>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vazifalari</w:t>
      </w:r>
      <w:r w:rsidR="00B315A4" w:rsidRPr="00FC0D66">
        <w:rPr>
          <w:rFonts w:ascii="Times New Roman" w:eastAsia="Times New Roman" w:hAnsi="Times New Roman"/>
          <w:b/>
          <w:color w:val="000000"/>
          <w:sz w:val="28"/>
          <w:szCs w:val="28"/>
          <w:lang w:val="uz-Cyrl-UZ" w:eastAsia="ru-RU"/>
        </w:rPr>
        <w:t>:</w:t>
      </w:r>
    </w:p>
    <w:p w:rsidR="00B315A4" w:rsidRPr="00FC0D66" w:rsidRDefault="00BE5DA1"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bookmarkStart w:id="3" w:name="_Hlk169629053"/>
      <w:r w:rsidRPr="00BE5DA1">
        <w:rPr>
          <w:rFonts w:ascii="Times New Roman" w:eastAsia="Times New Roman" w:hAnsi="Times New Roman"/>
          <w:color w:val="000000"/>
          <w:sz w:val="28"/>
          <w:szCs w:val="28"/>
          <w:lang w:val="uz-Cyrl-UZ" w:eastAsia="ru-RU"/>
        </w:rPr>
        <w:t>i</w:t>
      </w:r>
      <w:r w:rsidR="00500575" w:rsidRPr="00FC0D66">
        <w:rPr>
          <w:rFonts w:ascii="Times New Roman" w:eastAsia="Times New Roman" w:hAnsi="Times New Roman"/>
          <w:color w:val="000000"/>
          <w:sz w:val="28"/>
          <w:szCs w:val="28"/>
          <w:lang w:val="uz-Cyrl-UZ" w:eastAsia="ru-RU"/>
        </w:rPr>
        <w:t>qtidorli</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00500575"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texnologiyasi</w:t>
      </w:r>
      <w:r w:rsidR="00B315A4" w:rsidRPr="00FC0D66">
        <w:rPr>
          <w:rFonts w:ascii="Times New Roman" w:eastAsia="Times New Roman" w:hAnsi="Times New Roman"/>
          <w:color w:val="000000"/>
          <w:sz w:val="28"/>
          <w:szCs w:val="28"/>
          <w:lang w:val="uz-Cyrl-UZ" w:eastAsia="ru-RU"/>
        </w:rPr>
        <w:t xml:space="preserve"> </w:t>
      </w:r>
      <w:bookmarkEnd w:id="3"/>
      <w:r w:rsidR="00500575" w:rsidRPr="00FC0D66">
        <w:rPr>
          <w:rFonts w:ascii="Times New Roman" w:eastAsia="Times New Roman" w:hAnsi="Times New Roman"/>
          <w:color w:val="000000"/>
          <w:sz w:val="28"/>
          <w:szCs w:val="28"/>
          <w:lang w:val="uz-Cyrl-UZ" w:eastAsia="ru-RU"/>
        </w:rPr>
        <w:t>orqali</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00500575" w:rsidRPr="00FC0D66">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sidR="00500575" w:rsidRPr="00FC0D66">
        <w:rPr>
          <w:rFonts w:ascii="Times New Roman" w:eastAsia="Times New Roman" w:hAnsi="Times New Roman"/>
          <w:bCs/>
          <w:color w:val="000000"/>
          <w:sz w:val="28"/>
          <w:szCs w:val="28"/>
          <w:lang w:val="uz-Cyrl-UZ" w:eastAsia="x-none"/>
        </w:rPr>
        <w:t>oshirishning</w:t>
      </w:r>
      <w:r w:rsidR="00B315A4" w:rsidRPr="00FC0D66">
        <w:rPr>
          <w:rFonts w:ascii="Times New Roman" w:eastAsia="Times New Roman" w:hAnsi="Times New Roman"/>
          <w:bCs/>
          <w:color w:val="000000"/>
          <w:sz w:val="28"/>
          <w:szCs w:val="28"/>
          <w:lang w:val="uz-Cyrl-UZ" w:eastAsia="x-none"/>
        </w:rPr>
        <w:t xml:space="preserve"> </w:t>
      </w:r>
      <w:r w:rsidR="00500575" w:rsidRPr="00FC0D66">
        <w:rPr>
          <w:rFonts w:ascii="Times New Roman" w:eastAsia="Times New Roman" w:hAnsi="Times New Roman"/>
          <w:bCs/>
          <w:color w:val="000000"/>
          <w:sz w:val="28"/>
          <w:szCs w:val="28"/>
          <w:lang w:val="uz-Cyrl-UZ" w:eastAsia="x-none"/>
        </w:rPr>
        <w:t>pedagogik</w:t>
      </w:r>
      <w:r w:rsidR="00B315A4" w:rsidRPr="00FC0D66">
        <w:rPr>
          <w:rFonts w:ascii="Times New Roman" w:eastAsia="Times New Roman" w:hAnsi="Times New Roman"/>
          <w:bCs/>
          <w:color w:val="000000"/>
          <w:sz w:val="28"/>
          <w:szCs w:val="28"/>
          <w:lang w:val="uz-Cyrl-UZ" w:eastAsia="x-none"/>
        </w:rPr>
        <w:t xml:space="preserve"> </w:t>
      </w:r>
      <w:r w:rsidR="00500575" w:rsidRPr="00FC0D66">
        <w:rPr>
          <w:rFonts w:ascii="Times New Roman" w:eastAsia="Times New Roman" w:hAnsi="Times New Roman"/>
          <w:bCs/>
          <w:color w:val="000000"/>
          <w:sz w:val="28"/>
          <w:szCs w:val="28"/>
          <w:lang w:val="uz-Cyrl-UZ" w:eastAsia="x-none"/>
        </w:rPr>
        <w:t>komponentlarini</w:t>
      </w:r>
      <w:r w:rsidR="00B315A4" w:rsidRPr="00FC0D66">
        <w:rPr>
          <w:rFonts w:ascii="Times New Roman" w:eastAsia="Times New Roman" w:hAnsi="Times New Roman"/>
          <w:bCs/>
          <w:color w:val="000000"/>
          <w:sz w:val="28"/>
          <w:szCs w:val="28"/>
          <w:lang w:val="uz-Cyrl-UZ" w:eastAsia="x-none"/>
        </w:rPr>
        <w:t xml:space="preserve"> </w:t>
      </w:r>
      <w:r w:rsidR="00500575" w:rsidRPr="00FC0D66">
        <w:rPr>
          <w:rFonts w:ascii="Times New Roman" w:eastAsia="Times New Roman" w:hAnsi="Times New Roman"/>
          <w:bCs/>
          <w:color w:val="000000"/>
          <w:sz w:val="28"/>
          <w:szCs w:val="28"/>
          <w:lang w:val="uz-Cyrl-UZ" w:eastAsia="x-none"/>
        </w:rPr>
        <w:t>aniqlashtirish</w:t>
      </w:r>
      <w:r w:rsidR="00B315A4" w:rsidRPr="00FC0D66">
        <w:rPr>
          <w:rFonts w:ascii="Times New Roman" w:eastAsia="Times New Roman" w:hAnsi="Times New Roman"/>
          <w:bCs/>
          <w:color w:val="000000"/>
          <w:sz w:val="28"/>
          <w:szCs w:val="28"/>
          <w:lang w:val="uz-Cyrl-UZ" w:eastAsia="x-none"/>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orqali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x-none"/>
        </w:rPr>
        <w:t>fan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va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chiqarishda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integratsion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ta’minlashning</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ilmiy</w:t>
      </w:r>
      <w:r w:rsidR="00B315A4" w:rsidRPr="00FC0D66">
        <w:rPr>
          <w:rFonts w:ascii="Times New Roman" w:eastAsia="Times New Roman" w:hAnsi="Times New Roman"/>
          <w:bCs/>
          <w:color w:val="000000"/>
          <w:sz w:val="28"/>
          <w:szCs w:val="28"/>
          <w:lang w:val="uz-Cyrl-UZ" w:eastAsia="x-none"/>
        </w:rPr>
        <w:t>-</w:t>
      </w:r>
      <w:r w:rsidRPr="00FC0D66">
        <w:rPr>
          <w:rFonts w:ascii="Times New Roman" w:eastAsia="Times New Roman" w:hAnsi="Times New Roman"/>
          <w:bCs/>
          <w:color w:val="000000"/>
          <w:sz w:val="28"/>
          <w:szCs w:val="28"/>
          <w:lang w:val="uz-Cyrl-UZ" w:eastAsia="x-none"/>
        </w:rPr>
        <w:t>pedagogik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muammo</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sifatidagi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nazariy</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asoslarini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takomillashtirish</w:t>
      </w:r>
      <w:r w:rsidR="00B315A4" w:rsidRPr="00FC0D66">
        <w:rPr>
          <w:rFonts w:ascii="Times New Roman" w:eastAsia="Times New Roman" w:hAnsi="Times New Roman"/>
          <w:bCs/>
          <w:color w:val="000000"/>
          <w:sz w:val="28"/>
          <w:szCs w:val="28"/>
          <w:lang w:val="uz-Cyrl-UZ" w:eastAsia="x-none"/>
        </w:rPr>
        <w:t>;</w:t>
      </w:r>
    </w:p>
    <w:p w:rsidR="00B315A4" w:rsidRPr="00FC0D66" w:rsidRDefault="00500575"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orqali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x-none"/>
        </w:rPr>
        <w:t>pedagogik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ta’limining</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modelini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chiqish</w:t>
      </w:r>
      <w:r w:rsidR="00B315A4" w:rsidRPr="00FC0D66">
        <w:rPr>
          <w:rFonts w:ascii="Times New Roman" w:eastAsia="Times New Roman" w:hAnsi="Times New Roman"/>
          <w:bCs/>
          <w:color w:val="000000"/>
          <w:sz w:val="28"/>
          <w:szCs w:val="28"/>
          <w:lang w:val="uz-Cyrl-UZ" w:eastAsia="x-none"/>
        </w:rPr>
        <w:t>;</w:t>
      </w:r>
    </w:p>
    <w:p w:rsidR="00B315A4" w:rsidRPr="00FC0D66" w:rsidRDefault="00500575"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texnologiyasi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x-none"/>
        </w:rPr>
        <w:t>asosida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ilmiy</w:t>
      </w:r>
      <w:r w:rsidR="00712383"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metodik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tavsiyalar</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chiqish</w:t>
      </w:r>
      <w:r w:rsidR="00B315A4" w:rsidRPr="00FC0D66">
        <w:rPr>
          <w:rFonts w:ascii="Times New Roman" w:eastAsia="Times New Roman" w:hAnsi="Times New Roman"/>
          <w:bCs/>
          <w:color w:val="000000"/>
          <w:sz w:val="28"/>
          <w:szCs w:val="28"/>
          <w:lang w:val="uz-Cyrl-UZ" w:eastAsia="x-none"/>
        </w:rPr>
        <w:t>.</w:t>
      </w:r>
    </w:p>
    <w:p w:rsidR="00B315A4" w:rsidRPr="00FC0D66" w:rsidRDefault="00500575" w:rsidP="003E3141">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ob</w:t>
      </w:r>
      <w:r w:rsidR="00BE5DA1" w:rsidRPr="00BE5DA1">
        <w:rPr>
          <w:rFonts w:ascii="Times New Roman" w:eastAsia="Times New Roman" w:hAnsi="Times New Roman"/>
          <w:b/>
          <w:color w:val="000000"/>
          <w:sz w:val="28"/>
          <w:szCs w:val="28"/>
          <w:lang w:val="uz-Cyrl-UZ" w:eastAsia="ru-RU"/>
        </w:rPr>
        <w:t>y</w:t>
      </w:r>
      <w:r w:rsidRPr="00FC0D66">
        <w:rPr>
          <w:rFonts w:ascii="Times New Roman" w:eastAsia="Times New Roman" w:hAnsi="Times New Roman"/>
          <w:b/>
          <w:color w:val="000000"/>
          <w:sz w:val="28"/>
          <w:szCs w:val="28"/>
          <w:lang w:val="uz-Cyrl-UZ" w:eastAsia="ru-RU"/>
        </w:rPr>
        <w:t>ekti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jarayoni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belgilanib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tajriba</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sinov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ishlarida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Farg‘ona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viloyatidagi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Erkin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Vohidov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Sirdaryo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viloyatidagi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Halima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Xudoyberdieva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nomidagi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Toshkent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viloyati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Zangiota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tumanidagi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muassasasining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jami</w:t>
      </w:r>
      <w:r w:rsidR="00B315A4" w:rsidRPr="00FC0D66">
        <w:rPr>
          <w:rFonts w:ascii="Times New Roman" w:eastAsia="Times New Roman" w:hAnsi="Times New Roman"/>
          <w:color w:val="000000"/>
          <w:sz w:val="28"/>
          <w:szCs w:val="28"/>
          <w:lang w:val="uz-Cyrl-UZ" w:eastAsia="ru-RU"/>
        </w:rPr>
        <w:t xml:space="preserve"> 432 </w:t>
      </w:r>
      <w:r w:rsidRPr="00FC0D66">
        <w:rPr>
          <w:rFonts w:ascii="Times New Roman" w:eastAsia="Times New Roman" w:hAnsi="Times New Roman"/>
          <w:color w:val="000000"/>
          <w:sz w:val="28"/>
          <w:szCs w:val="28"/>
          <w:lang w:val="uz-Cyrl-UZ" w:eastAsia="ru-RU"/>
        </w:rPr>
        <w:t>nafar</w:t>
      </w:r>
      <w:r w:rsidR="00B315A4" w:rsidRPr="00FC0D66">
        <w:rPr>
          <w:rFonts w:ascii="Times New Roman" w:eastAsia="Times New Roman" w:hAnsi="Times New Roman"/>
          <w:color w:val="000000"/>
          <w:sz w:val="28"/>
          <w:szCs w:val="28"/>
          <w:lang w:val="uz-Cyrl-UZ" w:eastAsia="ru-RU"/>
        </w:rPr>
        <w:t xml:space="preserve"> VII-IX </w:t>
      </w:r>
      <w:r w:rsidRPr="00FC0D66">
        <w:rPr>
          <w:rFonts w:ascii="Times New Roman" w:eastAsia="Times New Roman" w:hAnsi="Times New Roman"/>
          <w:color w:val="000000"/>
          <w:sz w:val="28"/>
          <w:szCs w:val="28"/>
          <w:lang w:val="uz-Cyrl-UZ" w:eastAsia="ru-RU"/>
        </w:rPr>
        <w:t>sinf</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ishtirok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etgan</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predmeti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texnologiyasining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mazmuni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shakl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vositalari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tashkil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qiladi</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usullari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hliliy</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st</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tistik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qiyosiy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taqqoslash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umumlashtirish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sharhlash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diagnostik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suhb</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anketa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kuz</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tish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tasniflash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matematik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eksperiment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’lum</w:t>
      </w:r>
      <w:r w:rsidR="00B315A4"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z w:val="28"/>
          <w:szCs w:val="28"/>
          <w:lang w:val="uz-Cyrl-UZ" w:eastAsia="ru-RU"/>
        </w:rPr>
        <w:t>tl</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rni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matematik</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st</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tistik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qayta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tij</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l</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rni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gr</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fik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svirl</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modellashtirish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boshqalar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kabi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usull</w:t>
      </w:r>
      <w:r w:rsidR="00B315A4"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z w:val="28"/>
          <w:szCs w:val="28"/>
          <w:lang w:val="uz-Cyrl-UZ" w:eastAsia="ru-RU"/>
        </w:rPr>
        <w:t>rdan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foydalanildi</w:t>
      </w:r>
      <w:r w:rsidR="00B315A4" w:rsidRPr="00FC0D66">
        <w:rPr>
          <w:rFonts w:ascii="Times New Roman" w:eastAsia="Times New Roman" w:hAnsi="Times New Roman"/>
          <w:color w:val="000000"/>
          <w:sz w:val="28"/>
          <w:szCs w:val="28"/>
          <w:lang w:val="uz-Cyrl-UZ" w:eastAsia="ru-RU"/>
        </w:rPr>
        <w:t>.</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bookmarkStart w:id="4" w:name="_Hlk55140361"/>
      <w:r w:rsidRPr="00FC0D66">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yangiligi</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quyidagilardan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iborat</w:t>
      </w:r>
      <w:r w:rsidR="00B315A4" w:rsidRPr="00FC0D66">
        <w:rPr>
          <w:rFonts w:ascii="Times New Roman" w:eastAsia="Times New Roman" w:hAnsi="Times New Roman"/>
          <w:color w:val="000000"/>
          <w:sz w:val="28"/>
          <w:szCs w:val="28"/>
          <w:lang w:val="uz-Cyrl-UZ" w:eastAsia="ru-RU"/>
        </w:rPr>
        <w:t>:</w:t>
      </w:r>
    </w:p>
    <w:p w:rsidR="00B315A4" w:rsidRPr="00FC0D66" w:rsidRDefault="00500575" w:rsidP="003E3141">
      <w:pPr>
        <w:tabs>
          <w:tab w:val="left" w:pos="0"/>
          <w:tab w:val="left" w:pos="10632"/>
        </w:tabs>
        <w:ind w:firstLine="567"/>
        <w:jc w:val="both"/>
        <w:rPr>
          <w:rFonts w:ascii="Times New Roman" w:eastAsia="Arial" w:hAnsi="Times New Roman"/>
          <w:color w:val="000000"/>
          <w:sz w:val="28"/>
          <w:szCs w:val="28"/>
          <w:lang w:val="uz-Cyrl-UZ" w:eastAsia="ru-RU"/>
        </w:rPr>
      </w:pPr>
      <w:bookmarkStart w:id="5" w:name="_Hlk169630455"/>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sifatini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oshirishning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komponentlari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sifatini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baholash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mezonlari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aniqlash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indikatorlari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o‘quvchi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kompetentlik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darajasi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o‘qituvchining</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innovatsion</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faoliyati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sifatiga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ta’sir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qiluvchi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omillar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mazmuni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ob’ekt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sub’ekt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munosabati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texnologik</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ijtimoiy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iqtisodiy</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davlat</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standartlari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buyurtmachilar</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talablarini</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integratsiyalash</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asosida</w:t>
      </w:r>
      <w:r w:rsidR="00B315A4"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aniqlashtirilgan</w:t>
      </w:r>
      <w:r w:rsidR="00B315A4" w:rsidRPr="00FC0D66">
        <w:rPr>
          <w:rFonts w:ascii="Times New Roman" w:eastAsia="Arial" w:hAnsi="Times New Roman"/>
          <w:color w:val="000000"/>
          <w:sz w:val="28"/>
          <w:szCs w:val="28"/>
          <w:lang w:val="uz-Cyrl-UZ" w:eastAsia="ru-RU"/>
        </w:rPr>
        <w:t xml:space="preserve">; </w:t>
      </w:r>
      <w:bookmarkEnd w:id="5"/>
    </w:p>
    <w:p w:rsidR="00B315A4" w:rsidRPr="00FC0D66" w:rsidRDefault="00500575" w:rsidP="003E3141">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000000"/>
          <w:sz w:val="28"/>
          <w:szCs w:val="28"/>
          <w:lang w:val="uz-Cyrl-UZ" w:eastAsia="x-none"/>
        </w:rPr>
      </w:pP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turlarining</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o‘zaro</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bog‘liq</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tarkibiy</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bo‘limlari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gorizontal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vertikal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va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o‘ziga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xos</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integral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belgilari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ijro</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nazorat</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natija</w:t>
      </w:r>
      <w:r w:rsidR="00B315A4" w:rsidRPr="00FC0D66">
        <w:rPr>
          <w:rFonts w:ascii="Times New Roman" w:eastAsia="Times New Roman" w:hAnsi="Times New Roman"/>
          <w:bCs/>
          <w:color w:val="000000"/>
          <w:sz w:val="28"/>
          <w:szCs w:val="28"/>
          <w:lang w:val="uz-Cyrl-UZ" w:eastAsia="x-none"/>
        </w:rPr>
        <w:t>)</w:t>
      </w:r>
      <w:r w:rsidRPr="00FC0D66">
        <w:rPr>
          <w:rFonts w:ascii="Times New Roman" w:eastAsia="Times New Roman" w:hAnsi="Times New Roman"/>
          <w:bCs/>
          <w:color w:val="000000"/>
          <w:sz w:val="28"/>
          <w:szCs w:val="28"/>
          <w:lang w:val="uz-Cyrl-UZ" w:eastAsia="x-none"/>
        </w:rPr>
        <w:t>dan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oshirishga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mo‘ljallangan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yondashuv</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tuzilmasini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modellashtirish</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tamoyillari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uzviylik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normativlik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ilmiylik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izchillik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universallik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asosida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chiqilgan</w:t>
      </w:r>
      <w:r w:rsidR="00B315A4" w:rsidRPr="00FC0D66">
        <w:rPr>
          <w:rFonts w:ascii="Times New Roman" w:eastAsia="Times New Roman" w:hAnsi="Times New Roman"/>
          <w:bCs/>
          <w:color w:val="000000"/>
          <w:sz w:val="28"/>
          <w:szCs w:val="28"/>
          <w:lang w:val="uz-Cyrl-UZ" w:eastAsia="x-none"/>
        </w:rPr>
        <w:t xml:space="preserve">; </w:t>
      </w:r>
    </w:p>
    <w:p w:rsidR="00B315A4" w:rsidRPr="00FC0D66" w:rsidRDefault="00500575" w:rsidP="003E3141">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6" w:name="_Hlk169630835"/>
      <w:r w:rsidRPr="00FC0D66">
        <w:rPr>
          <w:rFonts w:ascii="Times New Roman" w:eastAsia="Times New Roman" w:hAnsi="Times New Roman"/>
          <w:color w:val="000000"/>
          <w:sz w:val="28"/>
          <w:szCs w:val="28"/>
          <w:lang w:val="uz-Cyrl-UZ" w:eastAsia="ru-RU"/>
        </w:rPr>
        <w:t>kreativ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yondashuvlar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oshirish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muvofiqlik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tizimlilik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barqarorlik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sinergetik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moslashuvchanlik</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mobil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harakatli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tezkor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aloqa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hududiy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yaxlitlik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maydonchalarining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imkoniyatlari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didaktik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motivatsion</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ustuvorlik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takomillashtirilgan</w:t>
      </w:r>
      <w:r w:rsidR="00B315A4" w:rsidRPr="00FC0D66">
        <w:rPr>
          <w:rFonts w:ascii="Times New Roman" w:eastAsia="Times New Roman" w:hAnsi="Times New Roman"/>
          <w:color w:val="000000"/>
          <w:sz w:val="28"/>
          <w:szCs w:val="28"/>
          <w:lang w:val="uz-Cyrl-UZ" w:eastAsia="ru-RU"/>
        </w:rPr>
        <w:t>;</w:t>
      </w:r>
    </w:p>
    <w:bookmarkEnd w:id="6"/>
    <w:p w:rsidR="00B315A4" w:rsidRPr="00FC0D66" w:rsidRDefault="00B315A4" w:rsidP="003E3141">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 </w:t>
      </w:r>
      <w:bookmarkStart w:id="7" w:name="_Hlk169630960"/>
      <w:r w:rsidR="00500575" w:rsidRPr="00FC0D6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tizimida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sifatli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kadrga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bo‘lgan</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ehtiyojni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mahalliy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sharoitga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mos</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tizimlararo</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manfaatdorlik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tamoyillari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maqsad</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umumiyligi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manfaatlar</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xususiyligi</w:t>
      </w:r>
      <w:r w:rsidRPr="00FC0D66">
        <w:rPr>
          <w:rFonts w:ascii="Times New Roman" w:eastAsia="Times New Roman" w:hAnsi="Times New Roman"/>
          <w:color w:val="000000"/>
          <w:sz w:val="28"/>
          <w:szCs w:val="28"/>
          <w:lang w:val="uz-Cyrl-UZ" w:eastAsia="ru-RU"/>
        </w:rPr>
        <w:t>)</w:t>
      </w:r>
      <w:r w:rsidR="00500575" w:rsidRPr="00FC0D66">
        <w:rPr>
          <w:rFonts w:ascii="Times New Roman" w:eastAsia="Times New Roman" w:hAnsi="Times New Roman"/>
          <w:color w:val="000000"/>
          <w:sz w:val="28"/>
          <w:szCs w:val="28"/>
          <w:lang w:val="uz-Cyrl-UZ" w:eastAsia="ru-RU"/>
        </w:rPr>
        <w:t>ga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ko‘ra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ta’minlashning</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uzviylik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uzluksizlikka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asoslangan</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nazariy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amaliy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faoliyat</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uyg‘unligi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asosida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takomillashtirilgan</w:t>
      </w:r>
      <w:r w:rsidRPr="00FC0D66">
        <w:rPr>
          <w:rFonts w:ascii="Times New Roman" w:eastAsia="Times New Roman" w:hAnsi="Times New Roman"/>
          <w:color w:val="000000"/>
          <w:sz w:val="28"/>
          <w:szCs w:val="28"/>
          <w:lang w:val="uz-Cyrl-UZ" w:eastAsia="ru-RU"/>
        </w:rPr>
        <w:t>.</w:t>
      </w:r>
      <w:bookmarkEnd w:id="7"/>
    </w:p>
    <w:bookmarkEnd w:id="4"/>
    <w:p w:rsidR="00B315A4" w:rsidRPr="00FC0D66" w:rsidRDefault="00500575"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sidRPr="00FC0D66">
        <w:rPr>
          <w:rFonts w:ascii="Times New Roman" w:eastAsia="Times New Roman" w:hAnsi="Times New Roman"/>
          <w:b/>
          <w:color w:val="000000"/>
          <w:sz w:val="28"/>
          <w:szCs w:val="28"/>
          <w:lang w:val="uz-Cyrl-UZ" w:eastAsia="x-none"/>
        </w:rPr>
        <w:t>Tadqiqotning</w:t>
      </w:r>
      <w:r w:rsidR="00B315A4" w:rsidRPr="00FC0D66">
        <w:rPr>
          <w:rFonts w:ascii="Times New Roman" w:eastAsia="Times New Roman" w:hAnsi="Times New Roman"/>
          <w:b/>
          <w:color w:val="000000"/>
          <w:sz w:val="28"/>
          <w:szCs w:val="28"/>
          <w:lang w:val="uz-Cyrl-UZ" w:eastAsia="x-none"/>
        </w:rPr>
        <w:t xml:space="preserve"> </w:t>
      </w:r>
      <w:r w:rsidRPr="00FC0D66">
        <w:rPr>
          <w:rFonts w:ascii="Times New Roman" w:eastAsia="Times New Roman" w:hAnsi="Times New Roman"/>
          <w:b/>
          <w:color w:val="000000"/>
          <w:sz w:val="28"/>
          <w:szCs w:val="28"/>
          <w:lang w:val="uz-Cyrl-UZ" w:eastAsia="x-none"/>
        </w:rPr>
        <w:t>amaliy</w:t>
      </w:r>
      <w:r w:rsidR="00B315A4" w:rsidRPr="00FC0D66">
        <w:rPr>
          <w:rFonts w:ascii="Times New Roman" w:eastAsia="Times New Roman" w:hAnsi="Times New Roman"/>
          <w:b/>
          <w:color w:val="000000"/>
          <w:sz w:val="28"/>
          <w:szCs w:val="28"/>
          <w:lang w:val="uz-Cyrl-UZ" w:eastAsia="x-none"/>
        </w:rPr>
        <w:t xml:space="preserve"> </w:t>
      </w:r>
      <w:r w:rsidRPr="00FC0D66">
        <w:rPr>
          <w:rFonts w:ascii="Times New Roman" w:eastAsia="Times New Roman" w:hAnsi="Times New Roman"/>
          <w:b/>
          <w:color w:val="000000"/>
          <w:sz w:val="28"/>
          <w:szCs w:val="28"/>
          <w:lang w:val="uz-Cyrl-UZ" w:eastAsia="x-none"/>
        </w:rPr>
        <w:t>natijalari</w:t>
      </w:r>
      <w:r w:rsidR="00B315A4" w:rsidRPr="00FC0D66">
        <w:rPr>
          <w:rFonts w:ascii="Times New Roman" w:eastAsia="Times New Roman" w:hAnsi="Times New Roman"/>
          <w:b/>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quyidagilardan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sidRPr="00FC0D66">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o‘quv</w:t>
      </w:r>
      <w:r w:rsidR="00B315A4" w:rsidRPr="00FC0D66">
        <w:rPr>
          <w:rFonts w:ascii="Times New Roman" w:eastAsia="Times New Roman" w:hAnsi="Times New Roman"/>
          <w:color w:val="000000"/>
          <w:sz w:val="28"/>
          <w:szCs w:val="28"/>
          <w:lang w:val="uz-Cyrl-UZ" w:eastAsia="x-none"/>
        </w:rPr>
        <w:t>-</w:t>
      </w:r>
      <w:r w:rsidRPr="00FC0D66">
        <w:rPr>
          <w:rFonts w:ascii="Times New Roman" w:eastAsia="Times New Roman" w:hAnsi="Times New Roman"/>
          <w:color w:val="000000"/>
          <w:sz w:val="28"/>
          <w:szCs w:val="28"/>
          <w:lang w:val="uz-Cyrl-UZ" w:eastAsia="x-none"/>
        </w:rPr>
        <w:t>tarbiya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jarayonini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texnologiyasi</w:t>
      </w:r>
      <w:r w:rsidR="00B315A4" w:rsidRPr="00FC0D66">
        <w:rPr>
          <w:rFonts w:ascii="Times New Roman" w:eastAsia="Times"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x-none"/>
        </w:rPr>
        <w:t>asosida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takomillashtirish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hamda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tizimi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boshqaruv</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faoliyatida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tegishli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darajadagi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zarur</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pedagogik</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komponentlarni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ta’minlash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masalalari</w:t>
      </w:r>
      <w:r w:rsidR="00B315A4" w:rsidRPr="00FC0D66">
        <w:rPr>
          <w:rFonts w:ascii="Times New Roman" w:eastAsia="Times New Roman" w:hAnsi="Times New Roman"/>
          <w:color w:val="000000"/>
          <w:sz w:val="28"/>
          <w:szCs w:val="28"/>
          <w:lang w:val="uz-Cyrl-UZ" w:eastAsia="x-none"/>
        </w:rPr>
        <w:t xml:space="preserve"> </w:t>
      </w:r>
      <w:r w:rsidR="00B315A4" w:rsidRPr="00BE5DA1">
        <w:rPr>
          <w:rFonts w:ascii="Times New Roman" w:eastAsia="Times New Roman" w:hAnsi="Times New Roman"/>
          <w:bCs/>
          <w:color w:val="000000"/>
          <w:sz w:val="28"/>
          <w:szCs w:val="28"/>
          <w:lang w:val="uz-Cyrl-UZ" w:eastAsia="x-none"/>
        </w:rPr>
        <w:t>“</w:t>
      </w:r>
      <w:r w:rsidRPr="00BE5DA1">
        <w:rPr>
          <w:rFonts w:ascii="Times New Roman" w:eastAsia="Times New Roman" w:hAnsi="Times New Roman"/>
          <w:bCs/>
          <w:color w:val="000000"/>
          <w:sz w:val="28"/>
          <w:szCs w:val="28"/>
          <w:lang w:val="uz-Cyrl-UZ" w:eastAsia="ru-RU"/>
        </w:rPr>
        <w:t>Iqtidorli</w:t>
      </w:r>
      <w:r w:rsidR="00B315A4" w:rsidRPr="00BE5DA1">
        <w:rPr>
          <w:rFonts w:ascii="Times New Roman" w:eastAsia="Times New Roman" w:hAnsi="Times New Roman"/>
          <w:bCs/>
          <w:color w:val="000000"/>
          <w:sz w:val="28"/>
          <w:szCs w:val="28"/>
          <w:lang w:val="uz-Cyrl-UZ" w:eastAsia="ru-RU"/>
        </w:rPr>
        <w:t xml:space="preserve"> </w:t>
      </w:r>
      <w:r w:rsidRPr="00BE5DA1">
        <w:rPr>
          <w:rFonts w:ascii="Times New Roman" w:eastAsia="Times New Roman" w:hAnsi="Times New Roman"/>
          <w:bCs/>
          <w:color w:val="000000"/>
          <w:sz w:val="28"/>
          <w:szCs w:val="28"/>
          <w:lang w:val="uz-Cyrl-UZ" w:eastAsia="ru-RU"/>
        </w:rPr>
        <w:t>o‘quvchilar</w:t>
      </w:r>
      <w:r w:rsidR="00B315A4" w:rsidRPr="00BE5DA1">
        <w:rPr>
          <w:rFonts w:ascii="Times New Roman" w:eastAsia="Times New Roman" w:hAnsi="Times New Roman"/>
          <w:bCs/>
          <w:color w:val="000000"/>
          <w:sz w:val="28"/>
          <w:szCs w:val="28"/>
          <w:lang w:val="uz-Cyrl-UZ" w:eastAsia="ru-RU"/>
        </w:rPr>
        <w:t xml:space="preserve"> </w:t>
      </w:r>
      <w:r w:rsidR="00B96137">
        <w:rPr>
          <w:rFonts w:ascii="Times New Roman" w:eastAsia="Times New Roman" w:hAnsi="Times New Roman"/>
          <w:bCs/>
          <w:color w:val="000000"/>
          <w:sz w:val="28"/>
          <w:szCs w:val="28"/>
          <w:lang w:val="uz-Cyrl-UZ" w:eastAsia="ru-RU"/>
        </w:rPr>
        <w:t>tarbiyasi va ijodkorligi</w:t>
      </w:r>
      <w:r w:rsidRPr="00BE5DA1">
        <w:rPr>
          <w:rFonts w:ascii="Times New Roman" w:eastAsia="Times New Roman" w:hAnsi="Times New Roman"/>
          <w:bCs/>
          <w:color w:val="000000"/>
          <w:sz w:val="28"/>
          <w:szCs w:val="28"/>
          <w:lang w:val="uz-Cyrl-UZ" w:eastAsia="ru-RU"/>
        </w:rPr>
        <w:t>ni</w:t>
      </w:r>
      <w:r w:rsidR="00B315A4" w:rsidRPr="00BE5DA1">
        <w:rPr>
          <w:rFonts w:ascii="Times New Roman" w:eastAsia="Times New Roman" w:hAnsi="Times New Roman"/>
          <w:bCs/>
          <w:color w:val="000000"/>
          <w:sz w:val="28"/>
          <w:szCs w:val="28"/>
          <w:lang w:val="uz-Cyrl-UZ" w:eastAsia="ru-RU"/>
        </w:rPr>
        <w:t xml:space="preserve"> </w:t>
      </w:r>
      <w:r w:rsidRPr="00BE5DA1">
        <w:rPr>
          <w:rFonts w:ascii="Times New Roman" w:eastAsia="Times New Roman" w:hAnsi="Times New Roman"/>
          <w:bCs/>
          <w:color w:val="000000"/>
          <w:sz w:val="28"/>
          <w:szCs w:val="28"/>
          <w:lang w:val="uz-Cyrl-UZ" w:eastAsia="ru-RU"/>
        </w:rPr>
        <w:t>rivojlantirish</w:t>
      </w:r>
      <w:r w:rsidR="00B315A4" w:rsidRPr="00BE5DA1">
        <w:rPr>
          <w:rFonts w:ascii="Times New Roman" w:eastAsia="Times New Roman" w:hAnsi="Times New Roman"/>
          <w:bCs/>
          <w:color w:val="000000"/>
          <w:sz w:val="28"/>
          <w:szCs w:val="28"/>
          <w:lang w:val="uz-Cyrl-UZ" w:eastAsia="x-none"/>
        </w:rPr>
        <w:t>”</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mavzusidagi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turkum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ilmiy</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maqola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tezislarda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yoritilgan</w:t>
      </w:r>
      <w:r w:rsidR="00B315A4" w:rsidRPr="00FC0D66">
        <w:rPr>
          <w:rFonts w:ascii="Times New Roman" w:eastAsia="Times New Roman" w:hAnsi="Times New Roman"/>
          <w:color w:val="000000"/>
          <w:sz w:val="28"/>
          <w:szCs w:val="28"/>
          <w:lang w:val="uz-Cyrl-UZ" w:eastAsia="x-none"/>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sidRPr="00FC0D66">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ya’ni</w:t>
      </w:r>
      <w:r w:rsidR="00B315A4" w:rsidRPr="00FC0D66">
        <w:rPr>
          <w:rFonts w:ascii="Times New Roman" w:eastAsia="Times New Roman" w:hAnsi="Times New Roman"/>
          <w:color w:val="000000"/>
          <w:sz w:val="28"/>
          <w:szCs w:val="28"/>
          <w:lang w:val="uz-Cyrl-UZ" w:eastAsia="x-none"/>
        </w:rPr>
        <w:t xml:space="preserve"> </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maktabi</w:t>
      </w:r>
      <w:r w:rsidR="00B315A4" w:rsidRPr="00FC0D66">
        <w:rPr>
          <w:rFonts w:ascii="Times New Roman" w:eastAsia="Times New Roman" w:hAnsi="Times New Roman"/>
          <w:color w:val="000000"/>
          <w:sz w:val="28"/>
          <w:szCs w:val="28"/>
          <w:lang w:val="uz-Cyrl-UZ" w:eastAsia="ru-RU"/>
        </w:rPr>
        <w:t xml:space="preserve"> – </w:t>
      </w:r>
      <w:r w:rsidRPr="00FC0D66">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takomillashtirish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bo‘yicha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uslubiy</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tavsiyalar</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ishlab</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chiqilgan</w:t>
      </w:r>
      <w:r w:rsidR="00B315A4" w:rsidRPr="00FC0D66">
        <w:rPr>
          <w:rFonts w:ascii="Times New Roman" w:eastAsia="Times New Roman" w:hAnsi="Times New Roman"/>
          <w:color w:val="000000"/>
          <w:sz w:val="28"/>
          <w:szCs w:val="28"/>
          <w:lang w:val="uz-Cyrl-UZ" w:eastAsia="x-none"/>
        </w:rPr>
        <w:t>;</w:t>
      </w:r>
    </w:p>
    <w:p w:rsidR="00B315A4" w:rsidRPr="00FC0D66" w:rsidRDefault="00BE5DA1"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sidRPr="00BE5DA1">
        <w:rPr>
          <w:rFonts w:ascii="Times New Roman" w:eastAsia="Times New Roman" w:hAnsi="Times New Roman"/>
          <w:color w:val="000000"/>
          <w:sz w:val="28"/>
          <w:szCs w:val="28"/>
          <w:lang w:val="uz-Cyrl-UZ" w:eastAsia="ru-RU"/>
        </w:rPr>
        <w:t>i</w:t>
      </w:r>
      <w:r w:rsidR="00500575" w:rsidRPr="00FC0D66">
        <w:rPr>
          <w:rFonts w:ascii="Times New Roman" w:eastAsia="Times New Roman" w:hAnsi="Times New Roman"/>
          <w:color w:val="000000"/>
          <w:sz w:val="28"/>
          <w:szCs w:val="28"/>
          <w:lang w:val="uz-Cyrl-UZ" w:eastAsia="ru-RU"/>
        </w:rPr>
        <w:t>qtidorli</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00500575" w:rsidRPr="00FC0D66">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x-none"/>
        </w:rPr>
        <w:t>modeli</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asosidagi</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kasbiy</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yo‘naltirilgan</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namunaviy</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uslubiy</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didaktik</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ta’minoti</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monografiya</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metodik</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ko‘llanma</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tavsiyalar</w:t>
      </w:r>
      <w:r w:rsidR="00B315A4" w:rsidRPr="00FC0D66">
        <w:rPr>
          <w:rFonts w:ascii="Times New Roman" w:eastAsia="Times New Roman" w:hAnsi="Times New Roman"/>
          <w:color w:val="000000"/>
          <w:sz w:val="28"/>
          <w:szCs w:val="28"/>
          <w:lang w:val="uz-Cyrl-UZ" w:eastAsia="x-none"/>
        </w:rPr>
        <w:t xml:space="preserve">) </w:t>
      </w:r>
      <w:r w:rsidR="00500575" w:rsidRPr="00FC0D66">
        <w:rPr>
          <w:rFonts w:ascii="Times New Roman" w:eastAsia="Times New Roman" w:hAnsi="Times New Roman"/>
          <w:color w:val="000000"/>
          <w:sz w:val="28"/>
          <w:szCs w:val="28"/>
          <w:lang w:val="uz-Cyrl-UZ" w:eastAsia="x-none"/>
        </w:rPr>
        <w:t>yaratilgan</w:t>
      </w:r>
      <w:r w:rsidR="00B315A4" w:rsidRPr="00FC0D66">
        <w:rPr>
          <w:rFonts w:ascii="Times New Roman" w:eastAsia="Times New Roman" w:hAnsi="Times New Roman"/>
          <w:color w:val="000000"/>
          <w:sz w:val="28"/>
          <w:szCs w:val="28"/>
          <w:lang w:val="uz-Cyrl-UZ" w:eastAsia="x-none"/>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orqali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tizimlararo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manfaatdorlik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belgilangan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ijtimoiy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buyurtma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hamkorlik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dasturlari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zamonaviy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ishonchliligi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nazariyasining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metodologiyasi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sohasidagi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davlatlar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olimlari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shuningdek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amaliyotchilarning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ishlariga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asoslanilganligi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vazifalariga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mos</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keluvchi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o‘zaro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birini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to‘ldiruvchi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qo‘llanilganligi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tajriba</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sinov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tahlili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natijalarining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miqdor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jihatidan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ta’minlanganligi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belgilanadi</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va</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amaliy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ahamiyati</w:t>
      </w:r>
      <w:r w:rsidR="00B315A4" w:rsidRPr="00FC0D66">
        <w:rPr>
          <w:rFonts w:ascii="Times New Roman" w:eastAsia="Times New Roman" w:hAnsi="Times New Roman"/>
          <w:b/>
          <w:color w:val="000000"/>
          <w:sz w:val="28"/>
          <w:szCs w:val="28"/>
          <w:lang w:val="uz-Cyrl-UZ" w:eastAsia="ru-RU"/>
        </w:rPr>
        <w:t>.</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ahamiyati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samaradorligini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ta’minlovchi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omillarning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jihatdan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tahlil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qilinganligi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hayotiy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ko‘nikmalarini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komponentlari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aniqlashtirilganligi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sub’ekt</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sub’ekt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xarakteriga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hamkorlikning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tashkiliy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vazifalari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oshirishning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zamonaviy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amaliy</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tavsiyalar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sohaga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taalluqli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 </w:t>
      </w:r>
      <w:r w:rsidRPr="00FC0D66">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muammo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boyitilgan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dasturlar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loyihalar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tavsiya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qilingan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materiallar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izohlanadi</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Tadqiqotning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ahamiyati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takomillashtirish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jarayonlari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integratsiyalashganligi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belgilangan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muammo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vositalarning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dastur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qo‘llanmalar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ko‘rsatmalarning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yaratilganligi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uslubiy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taklif</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tavsiyalardan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aniqlash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shunga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ko‘ra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to‘g‘ri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kasbga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yo‘naltirish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kabi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materiallarini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belgilanadi</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500575"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joriy</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qilinishi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muassasalarida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o‘tkazilgan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quyidagilar</w:t>
      </w:r>
      <w:r w:rsidR="00B315A4" w:rsidRPr="00FC0D66">
        <w:rPr>
          <w:rFonts w:ascii="Times New Roman" w:eastAsia="Times New Roman" w:hAnsi="Times New Roman"/>
          <w:color w:val="000000"/>
          <w:sz w:val="28"/>
          <w:szCs w:val="28"/>
          <w:lang w:val="uz-Cyrl-UZ" w:eastAsia="ru-RU"/>
        </w:rPr>
        <w:t xml:space="preserve">: </w:t>
      </w:r>
    </w:p>
    <w:p w:rsidR="00B315A4" w:rsidRPr="00FC0D66" w:rsidRDefault="00B315A4"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oshirishning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komponentlari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baholash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mezonlari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aniqlash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indikatorlari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kompetentlik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darajasi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innovatsion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ta’sir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omillar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ob’ekt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sub’ekt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munosabati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texnologik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ijtimoiy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iqtisodiy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davlat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standartlari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buyurtmachilar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talablarini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integratsiyalash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asosidagi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ilmiy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metodik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taklif</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tavsiyalardan</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PZ</w:t>
      </w:r>
      <w:r w:rsidRPr="00FC0D66">
        <w:rPr>
          <w:rFonts w:ascii="Times New Roman" w:eastAsia="Times New Roman" w:hAnsi="Times New Roman"/>
          <w:color w:val="000000"/>
          <w:sz w:val="28"/>
          <w:szCs w:val="28"/>
          <w:lang w:val="uz-Cyrl-UZ" w:eastAsia="ru-RU"/>
        </w:rPr>
        <w:t>-2017927124 “</w:t>
      </w:r>
      <w:r w:rsidR="00500575" w:rsidRPr="00FC0D6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muassasalarida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hamkorlik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asosida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pedagogik</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faoliyatni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rivojlantirish</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mavzusidagi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amaliy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loyihani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bajarishda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foydalanilgan</w:t>
      </w:r>
      <w:r w:rsidRPr="00FC0D66">
        <w:rPr>
          <w:rFonts w:ascii="Times New Roman" w:eastAsia="Times New Roman" w:hAnsi="Times New Roman"/>
          <w:color w:val="000000"/>
          <w:sz w:val="28"/>
          <w:szCs w:val="28"/>
          <w:lang w:val="uz-Cyrl-UZ" w:eastAsia="ru-RU"/>
        </w:rPr>
        <w:t xml:space="preserve">. </w:t>
      </w:r>
      <w:r w:rsidR="00500575" w:rsidRPr="00BE5DA1">
        <w:rPr>
          <w:rFonts w:ascii="Times New Roman" w:eastAsia="Times New Roman" w:hAnsi="Times New Roman"/>
          <w:bCs/>
          <w:color w:val="000000"/>
          <w:sz w:val="28"/>
          <w:szCs w:val="28"/>
          <w:lang w:val="uz-Cyrl-UZ" w:eastAsia="ru-RU"/>
        </w:rPr>
        <w:t>Natijada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umumiy</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o‘rta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muassasalarida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o‘quv</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jarayonlari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sifati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samaradorligini</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oshirishga</w:t>
      </w:r>
      <w:r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erishilgan</w:t>
      </w:r>
      <w:r w:rsidRPr="00FC0D66">
        <w:rPr>
          <w:rFonts w:ascii="Times New Roman" w:eastAsia="Times New Roman" w:hAnsi="Times New Roman"/>
          <w:color w:val="000000"/>
          <w:sz w:val="28"/>
          <w:szCs w:val="28"/>
          <w:lang w:val="uz-Cyrl-UZ" w:eastAsia="ru-RU"/>
        </w:rPr>
        <w:t>;</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turlarining</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o‘zaro</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bog‘liq</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tarkibiy</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bo‘limlari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gorizontal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vertikal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va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o‘ziga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xos</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integral</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belgilari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ijro</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nazorat</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natija</w:t>
      </w:r>
      <w:r w:rsidR="00B315A4" w:rsidRPr="00FC0D66">
        <w:rPr>
          <w:rFonts w:ascii="Times New Roman" w:eastAsia="Times New Roman" w:hAnsi="Times New Roman"/>
          <w:bCs/>
          <w:color w:val="000000"/>
          <w:sz w:val="28"/>
          <w:szCs w:val="28"/>
          <w:lang w:val="uz-Cyrl-UZ" w:eastAsia="x-none"/>
        </w:rPr>
        <w:t>)</w:t>
      </w:r>
      <w:r w:rsidRPr="00FC0D66">
        <w:rPr>
          <w:rFonts w:ascii="Times New Roman" w:eastAsia="Times New Roman" w:hAnsi="Times New Roman"/>
          <w:bCs/>
          <w:color w:val="000000"/>
          <w:sz w:val="28"/>
          <w:szCs w:val="28"/>
          <w:lang w:val="uz-Cyrl-UZ" w:eastAsia="x-none"/>
        </w:rPr>
        <w:t>dan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oshirishga</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mo‘ljallangan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yondashuv</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tuzilmasini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modellashtirish</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tamoyillari</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uzviylik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normativlik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ilmiylik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izchillik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bCs/>
          <w:color w:val="000000"/>
          <w:sz w:val="28"/>
          <w:szCs w:val="28"/>
          <w:lang w:val="uz-Cyrl-UZ" w:eastAsia="x-none"/>
        </w:rPr>
        <w:t>universallik</w:t>
      </w:r>
      <w:r w:rsidR="00B315A4" w:rsidRPr="00FC0D66">
        <w:rPr>
          <w:rFonts w:ascii="Times New Roman" w:eastAsia="Times New Roman" w:hAnsi="Times New Roman"/>
          <w:bCs/>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taklif</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tavsiyalardan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ITD</w:t>
      </w:r>
      <w:r w:rsidR="00B315A4" w:rsidRPr="00FC0D66">
        <w:rPr>
          <w:rFonts w:ascii="Times New Roman" w:eastAsia="Times New Roman" w:hAnsi="Times New Roman"/>
          <w:color w:val="000000"/>
          <w:sz w:val="28"/>
          <w:szCs w:val="28"/>
          <w:lang w:val="uz-Cyrl-UZ" w:eastAsia="ru-RU"/>
        </w:rPr>
        <w:t>-1-148</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Kasb</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ta’limi</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mazmunini</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modernizatsiyalash</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asosida</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o‘qituvchilar</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kasbiy</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kompetentligini</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rivojlantirish</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texnologiyasi</w:t>
      </w:r>
      <w:r w:rsidR="00B315A4" w:rsidRPr="00FC0D66">
        <w:rPr>
          <w:rFonts w:ascii="Times New Roman" w:eastAsia="Times New Roman" w:hAnsi="Times New Roman"/>
          <w:bCs/>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mavzusidagi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loyihani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bajarishda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foydalanilgan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2020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sidRPr="00FC0D66">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sidRPr="00FC0D66">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sidRPr="00BE5DA1">
        <w:rPr>
          <w:rFonts w:ascii="Times New Roman" w:eastAsia="Times New Roman" w:hAnsi="Times New Roman"/>
          <w:bCs/>
          <w:color w:val="000000"/>
          <w:sz w:val="28"/>
          <w:szCs w:val="28"/>
          <w:lang w:val="uz-Cyrl-UZ" w:eastAsia="ru-RU"/>
        </w:rPr>
        <w:t>Natijada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muassasalari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hamkorligini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tashkil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o‘qituvchilarning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kasbiy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kompetentligi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takomillashtirilgan</w:t>
      </w:r>
      <w:r w:rsidR="00B315A4" w:rsidRPr="00FC0D66">
        <w:rPr>
          <w:rFonts w:ascii="Times New Roman" w:eastAsia="Times New Roman" w:hAnsi="Times New Roman"/>
          <w:color w:val="000000"/>
          <w:sz w:val="28"/>
          <w:szCs w:val="28"/>
          <w:lang w:val="uz-Cyrl-UZ" w:eastAsia="ru-RU"/>
        </w:rPr>
        <w:t>;</w:t>
      </w:r>
    </w:p>
    <w:p w:rsidR="00B315A4" w:rsidRPr="00FC0D66" w:rsidRDefault="00500575" w:rsidP="00BE5DA1">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kreativ</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yondashuvlar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oshirish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muvofiqlik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tizimlilik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barqarorlik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sinergetik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moslashuvchanlik</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mobil</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harakatli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tezkor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aloqa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hududiy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yaxlitlik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maydonchalarining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imkoniyatlari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didaktik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motivatsion</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ustuvorlik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berish</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oshirishda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foydalanilgan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2020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sidRPr="00FC0D66">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sidRPr="00FC0D66">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sidRPr="00BE5DA1">
        <w:rPr>
          <w:rFonts w:ascii="Times New Roman" w:eastAsia="Times New Roman" w:hAnsi="Times New Roman"/>
          <w:bCs/>
          <w:color w:val="000000"/>
          <w:sz w:val="28"/>
          <w:szCs w:val="28"/>
          <w:lang w:val="uz-Cyrl-UZ" w:eastAsia="ru-RU"/>
        </w:rPr>
        <w:t>Natijada</w:t>
      </w:r>
      <w:r w:rsidR="00B315A4" w:rsidRPr="00BE5DA1">
        <w:rPr>
          <w:rFonts w:ascii="Times New Roman" w:eastAsia="Times New Roman" w:hAnsi="Times New Roman"/>
          <w:bCs/>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sidRPr="00FC0D66">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kompetentlik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darajasining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oshishiga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erishilgan</w:t>
      </w:r>
      <w:r w:rsidR="00B315A4" w:rsidRPr="00FC0D66">
        <w:rPr>
          <w:rFonts w:ascii="Times New Roman" w:eastAsia="Times New Roman" w:hAnsi="Times New Roman"/>
          <w:color w:val="000000"/>
          <w:sz w:val="28"/>
          <w:szCs w:val="28"/>
          <w:lang w:val="uz-Cyrl-UZ" w:eastAsia="ru-RU"/>
        </w:rPr>
        <w:t>;</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tizimida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sifatli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kadrga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bo‘lgan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ehtiyojni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mahalliy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sharoitga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mos</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tizimlararo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manfaatdorlik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maqsad</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umumiyligi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manfaatlar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xususiyligi</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ko‘ra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ta’minlashning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uzviylik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uzluksizlikka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w:t>
      </w:r>
      <w:r w:rsidRPr="00FC0D66">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2020 </w:t>
      </w:r>
      <w:r w:rsidRPr="00FC0D66">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sidRPr="00FC0D66">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sidRPr="00FC0D66">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sidRPr="00BE5DA1">
        <w:rPr>
          <w:rFonts w:ascii="Times New Roman" w:eastAsia="Times New Roman" w:hAnsi="Times New Roman"/>
          <w:bCs/>
          <w:color w:val="000000"/>
          <w:sz w:val="28"/>
          <w:szCs w:val="28"/>
          <w:lang w:val="uz-Cyrl-UZ" w:eastAsia="ru-RU"/>
        </w:rPr>
        <w:t>Natijada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faoliyat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uyg‘unligi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borasidagi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xulosalar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muassasalarining</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ta’minotini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kuchaytirishga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xizmat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qilgan</w:t>
      </w:r>
      <w:r w:rsidR="00B315A4" w:rsidRPr="00FC0D66">
        <w:rPr>
          <w:rFonts w:ascii="Times New Roman" w:eastAsia="Times New Roman" w:hAnsi="Times New Roman"/>
          <w:color w:val="000000"/>
          <w:sz w:val="28"/>
          <w:szCs w:val="28"/>
          <w:lang w:val="uz-Cyrl-UZ" w:eastAsia="ru-RU"/>
        </w:rPr>
        <w:t>.</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aprobatsiyasi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Mazkur</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3 </w:t>
      </w:r>
      <w:r w:rsidRPr="00FC0D66">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xalqaro</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2 </w:t>
      </w:r>
      <w:r w:rsidRPr="00FC0D66">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anjumanda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muhokamadan</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o‘tkazilgan</w:t>
      </w:r>
      <w:r w:rsidR="00B315A4" w:rsidRPr="00FC0D66">
        <w:rPr>
          <w:rFonts w:ascii="Times New Roman" w:eastAsia="Times New Roman" w:hAnsi="Times New Roman"/>
          <w:color w:val="000000"/>
          <w:sz w:val="28"/>
          <w:szCs w:val="28"/>
          <w:lang w:val="uz-Cyrl-UZ" w:eastAsia="ru-RU"/>
        </w:rPr>
        <w:t>.</w:t>
      </w:r>
    </w:p>
    <w:p w:rsidR="00B315A4" w:rsidRPr="00FC0D66" w:rsidRDefault="00500575" w:rsidP="00BE5DA1">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e’lon</w:t>
      </w:r>
      <w:r w:rsidR="00B315A4" w:rsidRPr="00FC0D66">
        <w:rPr>
          <w:rFonts w:ascii="Times New Roman" w:eastAsia="Times New Roman" w:hAnsi="Times New Roman"/>
          <w:b/>
          <w:color w:val="000000"/>
          <w:sz w:val="28"/>
          <w:szCs w:val="28"/>
          <w:lang w:val="uz-Cyrl-UZ" w:eastAsia="ru-RU"/>
        </w:rPr>
        <w:t xml:space="preserve"> </w:t>
      </w:r>
      <w:r w:rsidRPr="00FC0D66">
        <w:rPr>
          <w:rFonts w:ascii="Times New Roman" w:eastAsia="Times New Roman" w:hAnsi="Times New Roman"/>
          <w:b/>
          <w:color w:val="000000"/>
          <w:sz w:val="28"/>
          <w:szCs w:val="28"/>
          <w:lang w:val="uz-Cyrl-UZ" w:eastAsia="ru-RU"/>
        </w:rPr>
        <w:t>qilinganligi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mavzusi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jami</w:t>
      </w:r>
      <w:r w:rsidR="00B315A4" w:rsidRPr="00FC0D66">
        <w:rPr>
          <w:rFonts w:ascii="Times New Roman" w:eastAsia="Times New Roman" w:hAnsi="Times New Roman"/>
          <w:color w:val="000000"/>
          <w:sz w:val="28"/>
          <w:szCs w:val="28"/>
          <w:lang w:val="uz-Cyrl-UZ" w:eastAsia="ru-RU"/>
        </w:rPr>
        <w:t xml:space="preserve"> 10 </w:t>
      </w:r>
      <w:r w:rsidRPr="00FC0D66">
        <w:rPr>
          <w:rFonts w:ascii="Times New Roman" w:eastAsia="Times New Roman" w:hAnsi="Times New Roman"/>
          <w:color w:val="000000"/>
          <w:sz w:val="28"/>
          <w:szCs w:val="28"/>
          <w:lang w:val="uz-Cyrl-UZ" w:eastAsia="ru-RU"/>
        </w:rPr>
        <w:t>nomdagi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jumladan</w:t>
      </w:r>
      <w:r w:rsidR="00B315A4" w:rsidRPr="00FC0D66">
        <w:rPr>
          <w:rFonts w:ascii="Times New Roman" w:eastAsia="Times New Roman" w:hAnsi="Times New Roman"/>
          <w:color w:val="000000"/>
          <w:sz w:val="28"/>
          <w:szCs w:val="28"/>
          <w:lang w:val="uz-Cyrl-UZ" w:eastAsia="ru-RU"/>
        </w:rPr>
        <w:t xml:space="preserve">, 1 </w:t>
      </w:r>
      <w:r w:rsidRPr="00FC0D66">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sidR="00BE5DA1" w:rsidRPr="00BE5DA1">
        <w:rPr>
          <w:rFonts w:ascii="Times New Roman" w:eastAsia="Times New Roman" w:hAnsi="Times New Roman"/>
          <w:color w:val="000000"/>
          <w:sz w:val="28"/>
          <w:szCs w:val="28"/>
          <w:lang w:val="uz-Cyrl-UZ" w:eastAsia="ru-RU"/>
        </w:rPr>
        <w:t>uslubiy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qo‘llanma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z w:val="28"/>
          <w:szCs w:val="28"/>
          <w:lang w:val="uz-Cyrl-UZ" w:eastAsia="ar-SA"/>
        </w:rPr>
        <w:t>zbekiston</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Respublikasi</w:t>
      </w:r>
      <w:r w:rsidR="00B315A4" w:rsidRPr="00FC0D66">
        <w:rPr>
          <w:rFonts w:ascii="Times New Roman" w:eastAsia="Times New Roman" w:hAnsi="Times New Roman"/>
          <w:color w:val="000000"/>
          <w:sz w:val="28"/>
          <w:szCs w:val="28"/>
          <w:lang w:val="uz-Cyrl-UZ" w:eastAsia="ar-SA"/>
        </w:rPr>
        <w:t xml:space="preserve"> </w:t>
      </w:r>
      <w:r w:rsidR="00F64EF8" w:rsidRPr="00F64EF8">
        <w:rPr>
          <w:rFonts w:ascii="Times New Roman" w:eastAsia="Times New Roman" w:hAnsi="Times New Roman"/>
          <w:color w:val="000000"/>
          <w:sz w:val="28"/>
          <w:szCs w:val="28"/>
          <w:lang w:val="uz-Cyrl-UZ" w:eastAsia="ar-SA"/>
        </w:rPr>
        <w:t xml:space="preserve">Oliy ta’lim, fan va innovatsiyalar vazirligi </w:t>
      </w:r>
      <w:r w:rsidRPr="00FC0D66">
        <w:rPr>
          <w:rFonts w:ascii="Times New Roman" w:eastAsia="Times New Roman" w:hAnsi="Times New Roman"/>
          <w:color w:val="000000"/>
          <w:sz w:val="28"/>
          <w:szCs w:val="28"/>
          <w:lang w:val="uz-Cyrl-UZ" w:eastAsia="ar-SA"/>
        </w:rPr>
        <w:t>huzuridagi</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Oliy</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attestatsiya</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komissiyasining</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doktorlik</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dissertatsiyalari</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asosiy</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ilmiy</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natijalarini</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chop</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etish</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uchun</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tavsiya</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etilgan</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ilmiy</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nashrlarda</w:t>
      </w:r>
      <w:r w:rsidR="00B315A4" w:rsidRPr="00FC0D66">
        <w:rPr>
          <w:rFonts w:ascii="Times New Roman" w:eastAsia="Times New Roman" w:hAnsi="Times New Roman"/>
          <w:color w:val="000000"/>
          <w:sz w:val="28"/>
          <w:szCs w:val="28"/>
          <w:lang w:val="uz-Cyrl-UZ" w:eastAsia="ar-SA"/>
        </w:rPr>
        <w:t xml:space="preserve"> </w:t>
      </w:r>
      <w:r w:rsidRPr="00FC0D66">
        <w:rPr>
          <w:rFonts w:ascii="Times New Roman" w:eastAsia="Times New Roman" w:hAnsi="Times New Roman"/>
          <w:color w:val="000000"/>
          <w:sz w:val="28"/>
          <w:szCs w:val="28"/>
          <w:lang w:val="uz-Cyrl-UZ" w:eastAsia="ar-SA"/>
        </w:rPr>
        <w:t>jami</w:t>
      </w:r>
      <w:r w:rsidR="00B315A4" w:rsidRPr="00FC0D66">
        <w:rPr>
          <w:rFonts w:ascii="Times New Roman" w:eastAsia="Times New Roman" w:hAnsi="Times New Roman"/>
          <w:color w:val="000000"/>
          <w:sz w:val="28"/>
          <w:szCs w:val="28"/>
          <w:lang w:val="uz-Cyrl-UZ" w:eastAsia="ru-RU"/>
        </w:rPr>
        <w:t xml:space="preserve"> 5 </w:t>
      </w:r>
      <w:r w:rsidRPr="00FC0D66">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maqola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jumladan</w:t>
      </w:r>
      <w:r w:rsidR="00B315A4" w:rsidRPr="00FC0D66">
        <w:rPr>
          <w:rFonts w:ascii="Times New Roman" w:eastAsia="Times New Roman" w:hAnsi="Times New Roman"/>
          <w:color w:val="000000"/>
          <w:sz w:val="28"/>
          <w:szCs w:val="28"/>
          <w:lang w:val="uz-Cyrl-UZ" w:eastAsia="ru-RU"/>
        </w:rPr>
        <w:t xml:space="preserve">, 2 </w:t>
      </w:r>
      <w:r w:rsidRPr="00FC0D66">
        <w:rPr>
          <w:rFonts w:ascii="Times New Roman" w:eastAsia="Times New Roman" w:hAnsi="Times New Roman"/>
          <w:color w:val="000000"/>
          <w:sz w:val="28"/>
          <w:szCs w:val="28"/>
          <w:lang w:val="uz-Cyrl-UZ" w:eastAsia="ru-RU"/>
        </w:rPr>
        <w:t>tasi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3 </w:t>
      </w:r>
      <w:r w:rsidRPr="00FC0D66">
        <w:rPr>
          <w:rFonts w:ascii="Times New Roman" w:eastAsia="Times New Roman" w:hAnsi="Times New Roman"/>
          <w:color w:val="000000"/>
          <w:sz w:val="28"/>
          <w:szCs w:val="28"/>
          <w:lang w:val="uz-Cyrl-UZ" w:eastAsia="ru-RU"/>
        </w:rPr>
        <w:t>tasi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jurnallarda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chop</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etilgan</w:t>
      </w:r>
      <w:r w:rsidR="00B315A4" w:rsidRPr="00FC0D66">
        <w:rPr>
          <w:rFonts w:ascii="Times New Roman" w:eastAsia="Times New Roman" w:hAnsi="Times New Roman"/>
          <w:color w:val="000000"/>
          <w:sz w:val="28"/>
          <w:szCs w:val="28"/>
          <w:lang w:val="uz-Cyrl-UZ" w:eastAsia="ru-RU"/>
        </w:rPr>
        <w:t>.</w:t>
      </w:r>
    </w:p>
    <w:p w:rsidR="00B315A4" w:rsidRPr="00FC0D66" w:rsidRDefault="00500575"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
          <w:bCs/>
          <w:color w:val="000000"/>
          <w:sz w:val="28"/>
          <w:szCs w:val="28"/>
          <w:lang w:val="uz-Cyrl-UZ" w:eastAsia="ru-RU"/>
        </w:rPr>
        <w:t>Dissertatsiyaning</w:t>
      </w:r>
      <w:r w:rsidR="00B315A4" w:rsidRPr="00FC0D66">
        <w:rPr>
          <w:rFonts w:ascii="Times New Roman" w:eastAsia="Times New Roman" w:hAnsi="Times New Roman"/>
          <w:b/>
          <w:bCs/>
          <w:color w:val="000000"/>
          <w:sz w:val="28"/>
          <w:szCs w:val="28"/>
          <w:lang w:val="uz-Cyrl-UZ" w:eastAsia="ru-RU"/>
        </w:rPr>
        <w:t xml:space="preserve"> </w:t>
      </w:r>
      <w:r w:rsidRPr="00FC0D66">
        <w:rPr>
          <w:rFonts w:ascii="Times New Roman" w:eastAsia="Times New Roman" w:hAnsi="Times New Roman"/>
          <w:b/>
          <w:bCs/>
          <w:color w:val="000000"/>
          <w:sz w:val="28"/>
          <w:szCs w:val="28"/>
          <w:lang w:val="uz-Cyrl-UZ" w:eastAsia="ru-RU"/>
        </w:rPr>
        <w:t>tuzilishi</w:t>
      </w:r>
      <w:r w:rsidR="00B315A4" w:rsidRPr="00FC0D66">
        <w:rPr>
          <w:rFonts w:ascii="Times New Roman" w:eastAsia="Times New Roman" w:hAnsi="Times New Roman"/>
          <w:b/>
          <w:bCs/>
          <w:color w:val="000000"/>
          <w:sz w:val="28"/>
          <w:szCs w:val="28"/>
          <w:lang w:val="uz-Cyrl-UZ" w:eastAsia="ru-RU"/>
        </w:rPr>
        <w:t xml:space="preserve"> </w:t>
      </w:r>
      <w:r w:rsidRPr="00FC0D66">
        <w:rPr>
          <w:rFonts w:ascii="Times New Roman" w:eastAsia="Times New Roman" w:hAnsi="Times New Roman"/>
          <w:b/>
          <w:bCs/>
          <w:color w:val="000000"/>
          <w:sz w:val="28"/>
          <w:szCs w:val="28"/>
          <w:lang w:val="uz-Cyrl-UZ" w:eastAsia="ru-RU"/>
        </w:rPr>
        <w:t>va</w:t>
      </w:r>
      <w:r w:rsidR="00B315A4" w:rsidRPr="00FC0D66">
        <w:rPr>
          <w:rFonts w:ascii="Times New Roman" w:eastAsia="Times New Roman" w:hAnsi="Times New Roman"/>
          <w:b/>
          <w:bCs/>
          <w:color w:val="000000"/>
          <w:sz w:val="28"/>
          <w:szCs w:val="28"/>
          <w:lang w:val="uz-Cyrl-UZ" w:eastAsia="ru-RU"/>
        </w:rPr>
        <w:t xml:space="preserve"> </w:t>
      </w:r>
      <w:r w:rsidRPr="00FC0D66">
        <w:rPr>
          <w:rFonts w:ascii="Times New Roman" w:eastAsia="Times New Roman" w:hAnsi="Times New Roman"/>
          <w:b/>
          <w:bCs/>
          <w:color w:val="000000"/>
          <w:sz w:val="28"/>
          <w:szCs w:val="28"/>
          <w:lang w:val="uz-Cyrl-UZ" w:eastAsia="ru-RU"/>
        </w:rPr>
        <w:t>hajmi</w:t>
      </w:r>
      <w:r w:rsidR="00B315A4" w:rsidRPr="00FC0D66">
        <w:rPr>
          <w:rFonts w:ascii="Times New Roman" w:eastAsia="Times New Roman" w:hAnsi="Times New Roman"/>
          <w:b/>
          <w:bCs/>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Dissertatsiya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ishi</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kirish</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uchta</w:t>
      </w:r>
      <w:r w:rsidR="00B315A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bob</w:t>
      </w:r>
      <w:r w:rsidR="00B315A4" w:rsidRPr="00FC0D66">
        <w:rPr>
          <w:rFonts w:ascii="Times New Roman" w:eastAsia="Times New Roman" w:hAnsi="Times New Roman"/>
          <w:color w:val="000000"/>
          <w:sz w:val="28"/>
          <w:szCs w:val="28"/>
          <w:lang w:val="uz-Cyrl-UZ" w:eastAsia="ru-RU"/>
        </w:rPr>
        <w:t xml:space="preserve">, </w:t>
      </w:r>
      <w:r w:rsidR="00F64EF8" w:rsidRPr="00F64EF8">
        <w:rPr>
          <w:rFonts w:ascii="Times New Roman" w:eastAsia="Times New Roman" w:hAnsi="Times New Roman"/>
          <w:color w:val="000000"/>
          <w:sz w:val="28"/>
          <w:szCs w:val="28"/>
          <w:lang w:val="uz-Cyrl-UZ" w:eastAsia="ru-RU"/>
        </w:rPr>
        <w:t>140 sahifa matn, xulosa va tavsiyalar, foydalanilgan adabiyotlar ro‘yxati hamda ilovalardan iborat.</w:t>
      </w:r>
    </w:p>
    <w:p w:rsidR="003E3141" w:rsidRPr="00FC0D66" w:rsidRDefault="003E3141" w:rsidP="008A49CD">
      <w:pPr>
        <w:tabs>
          <w:tab w:val="left" w:pos="10632"/>
        </w:tabs>
        <w:ind w:firstLine="720"/>
        <w:contextualSpacing/>
        <w:jc w:val="both"/>
        <w:rPr>
          <w:rFonts w:ascii="Times New Roman" w:eastAsia="Times New Roman" w:hAnsi="Times New Roman"/>
          <w:color w:val="000000"/>
          <w:sz w:val="28"/>
          <w:szCs w:val="28"/>
          <w:lang w:val="uz-Cyrl-UZ" w:eastAsia="ru-RU"/>
        </w:rPr>
      </w:pPr>
    </w:p>
    <w:p w:rsidR="00823886" w:rsidRPr="00FC0D66" w:rsidRDefault="00500575" w:rsidP="008A4456">
      <w:pPr>
        <w:tabs>
          <w:tab w:val="left" w:pos="10632"/>
        </w:tabs>
        <w:ind w:firstLine="720"/>
        <w:contextualSpacing/>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DISSERTATSIY</w:t>
      </w:r>
      <w:r w:rsidR="00A12EB0" w:rsidRPr="00FC0D66">
        <w:rPr>
          <w:rFonts w:ascii="Times New Roman" w:hAnsi="Times New Roman"/>
          <w:b/>
          <w:color w:val="000000"/>
          <w:sz w:val="28"/>
          <w:szCs w:val="28"/>
          <w:lang w:val="uz-Cyrl-UZ"/>
        </w:rPr>
        <w:t>A</w:t>
      </w:r>
      <w:r w:rsidRPr="00FC0D66">
        <w:rPr>
          <w:rFonts w:ascii="Times New Roman" w:hAnsi="Times New Roman"/>
          <w:b/>
          <w:color w:val="000000"/>
          <w:sz w:val="28"/>
          <w:szCs w:val="28"/>
          <w:lang w:val="uz-Cyrl-UZ"/>
        </w:rPr>
        <w:t>NING</w:t>
      </w:r>
      <w:r w:rsidR="00823886"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ASOSIY</w:t>
      </w:r>
      <w:r w:rsidR="00823886"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MAZMUNI</w:t>
      </w:r>
    </w:p>
    <w:p w:rsidR="00823886" w:rsidRPr="00FC0D66" w:rsidRDefault="00500575" w:rsidP="00823886">
      <w:pPr>
        <w:tabs>
          <w:tab w:val="left" w:pos="0"/>
        </w:tabs>
        <w:suppressAutoHyphens/>
        <w:ind w:firstLine="567"/>
        <w:jc w:val="both"/>
        <w:rPr>
          <w:rFonts w:ascii="Times New Roman" w:hAnsi="Times New Roman"/>
          <w:color w:val="000000"/>
          <w:sz w:val="28"/>
          <w:szCs w:val="28"/>
          <w:lang w:val="uz-Cyrl-UZ" w:eastAsia="ar-SA"/>
        </w:rPr>
      </w:pPr>
      <w:r w:rsidRPr="00FC0D66">
        <w:rPr>
          <w:rFonts w:ascii="Times New Roman" w:hAnsi="Times New Roman"/>
          <w:b/>
          <w:color w:val="000000"/>
          <w:sz w:val="28"/>
          <w:szCs w:val="28"/>
          <w:lang w:val="uz-Cyrl-UZ" w:eastAsia="ar-SA"/>
        </w:rPr>
        <w:t>Kirish</w:t>
      </w:r>
      <w:r w:rsidR="00823886" w:rsidRPr="00FC0D66">
        <w:rPr>
          <w:rFonts w:ascii="Times New Roman" w:hAnsi="Times New Roman"/>
          <w:b/>
          <w:color w:val="000000"/>
          <w:sz w:val="28"/>
          <w:szCs w:val="28"/>
          <w:lang w:val="uz-Cyrl-UZ" w:eastAsia="ar-SA"/>
        </w:rPr>
        <w:t xml:space="preserve"> </w:t>
      </w:r>
      <w:r w:rsidRPr="00FC0D66">
        <w:rPr>
          <w:rFonts w:ascii="Times New Roman" w:hAnsi="Times New Roman"/>
          <w:color w:val="000000"/>
          <w:sz w:val="28"/>
          <w:szCs w:val="28"/>
          <w:lang w:val="uz-Cyrl-UZ" w:eastAsia="ar-SA"/>
        </w:rPr>
        <w:t>qismida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muammoning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dolzarbligi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zururiyati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asoslangan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tadqiqot</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ishining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maqsadi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vazifalari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ob’ekti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predmeti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tavsiflangan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respublika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fan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712383"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texnologiyalari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rivojlanishining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muhim</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yo‘nalishlariga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mosligi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ko‘rsatilgan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hamda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tadqiqotning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ilmiy</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yangiligi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amaliy</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natijalari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bayon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qilingan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olingan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natijalarining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ishonchliligi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ilmiy</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amaliy</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ahamiyati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ochib</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berilgan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tadqiqot</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bo‘yicha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o‘tkazilgan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tajriba</w:t>
      </w:r>
      <w:r w:rsidR="00823886" w:rsidRPr="00FC0D66">
        <w:rPr>
          <w:rFonts w:ascii="Times New Roman" w:hAnsi="Times New Roman"/>
          <w:color w:val="000000"/>
          <w:sz w:val="28"/>
          <w:szCs w:val="28"/>
          <w:lang w:val="uz-Cyrl-UZ" w:eastAsia="ar-SA"/>
        </w:rPr>
        <w:t>-</w:t>
      </w:r>
      <w:r w:rsidRPr="00FC0D66">
        <w:rPr>
          <w:rFonts w:ascii="Times New Roman" w:hAnsi="Times New Roman"/>
          <w:color w:val="000000"/>
          <w:sz w:val="28"/>
          <w:szCs w:val="28"/>
          <w:lang w:val="uz-Cyrl-UZ" w:eastAsia="ar-SA"/>
        </w:rPr>
        <w:t>sinov</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ishlarining</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bayoni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uni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amaliyotga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joriy</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qilish</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natijalari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nashr</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etilgan</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ishlar</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dissertatsiya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tuzilishi</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bo‘yicha</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ma’lumotlar</w:t>
      </w:r>
      <w:r w:rsidR="00823886" w:rsidRPr="00FC0D66">
        <w:rPr>
          <w:rFonts w:ascii="Times New Roman" w:hAnsi="Times New Roman"/>
          <w:color w:val="000000"/>
          <w:sz w:val="28"/>
          <w:szCs w:val="28"/>
          <w:lang w:val="uz-Cyrl-UZ" w:eastAsia="ar-SA"/>
        </w:rPr>
        <w:t xml:space="preserve"> </w:t>
      </w:r>
      <w:r w:rsidRPr="00FC0D66">
        <w:rPr>
          <w:rFonts w:ascii="Times New Roman" w:hAnsi="Times New Roman"/>
          <w:color w:val="000000"/>
          <w:sz w:val="28"/>
          <w:szCs w:val="28"/>
          <w:lang w:val="uz-Cyrl-UZ" w:eastAsia="ar-SA"/>
        </w:rPr>
        <w:t>keltirilgan</w:t>
      </w:r>
      <w:r w:rsidR="00823886" w:rsidRPr="00FC0D66">
        <w:rPr>
          <w:rFonts w:ascii="Times New Roman" w:hAnsi="Times New Roman"/>
          <w:color w:val="000000"/>
          <w:sz w:val="28"/>
          <w:szCs w:val="28"/>
          <w:lang w:val="uz-Cyrl-UZ" w:eastAsia="ar-SA"/>
        </w:rPr>
        <w:t>.</w:t>
      </w:r>
    </w:p>
    <w:p w:rsidR="00912114" w:rsidRPr="00FC0D66" w:rsidRDefault="00500575" w:rsidP="006E4F07">
      <w:pPr>
        <w:shd w:val="clear" w:color="auto" w:fill="FFFFFF"/>
        <w:ind w:firstLine="720"/>
        <w:jc w:val="both"/>
        <w:rPr>
          <w:rFonts w:ascii="Times New Roman" w:eastAsia="Times New Roman" w:hAnsi="Times New Roman"/>
          <w:color w:val="000000"/>
          <w:sz w:val="28"/>
          <w:szCs w:val="28"/>
          <w:lang w:val="uz-Cyrl-UZ" w:eastAsia="ru-RU"/>
        </w:rPr>
      </w:pPr>
      <w:r w:rsidRPr="00FC0D66">
        <w:rPr>
          <w:rFonts w:ascii="Times New Roman" w:hAnsi="Times New Roman"/>
          <w:color w:val="000000"/>
          <w:sz w:val="28"/>
          <w:szCs w:val="28"/>
          <w:lang w:val="uz-Cyrl-UZ"/>
        </w:rPr>
        <w:t>Dissertatsiyaning</w:t>
      </w:r>
      <w:r w:rsidR="00912114" w:rsidRPr="00FC0D66">
        <w:rPr>
          <w:rFonts w:ascii="Times New Roman" w:hAnsi="Times New Roman"/>
          <w:color w:val="000000"/>
          <w:sz w:val="28"/>
          <w:szCs w:val="28"/>
          <w:lang w:val="uz-Cyrl-UZ"/>
        </w:rPr>
        <w:t xml:space="preserve"> </w:t>
      </w:r>
      <w:r w:rsidR="00823886" w:rsidRPr="00FC0D66">
        <w:rPr>
          <w:rFonts w:ascii="Times New Roman" w:hAnsi="Times New Roman"/>
          <w:b/>
          <w:color w:val="000000"/>
          <w:sz w:val="28"/>
          <w:szCs w:val="28"/>
          <w:lang w:val="uz-Cyrl-UZ"/>
        </w:rPr>
        <w:t>“</w:t>
      </w:r>
      <w:r w:rsidRPr="00FC0D66">
        <w:rPr>
          <w:rFonts w:ascii="Times New Roman" w:eastAsia="Arial" w:hAnsi="Times New Roman"/>
          <w:b/>
          <w:color w:val="000000"/>
          <w:sz w:val="28"/>
          <w:szCs w:val="28"/>
          <w:lang w:val="uz-Cyrl-UZ" w:eastAsia="ru-RU"/>
        </w:rPr>
        <w:t>Iqtidorli</w:t>
      </w:r>
      <w:r w:rsidR="00712383"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o‘quvchilar</w:t>
      </w:r>
      <w:r w:rsidR="00712383" w:rsidRPr="00FC0D66">
        <w:rPr>
          <w:rFonts w:ascii="Times New Roman" w:eastAsia="Arial" w:hAnsi="Times New Roman"/>
          <w:b/>
          <w:color w:val="000000"/>
          <w:sz w:val="28"/>
          <w:szCs w:val="28"/>
          <w:lang w:val="uz-Cyrl-UZ" w:eastAsia="ru-RU"/>
        </w:rPr>
        <w:t xml:space="preserve"> </w:t>
      </w:r>
      <w:r w:rsidR="00B96137">
        <w:rPr>
          <w:rFonts w:ascii="Times New Roman" w:eastAsia="Arial" w:hAnsi="Times New Roman"/>
          <w:b/>
          <w:color w:val="000000"/>
          <w:sz w:val="28"/>
          <w:szCs w:val="28"/>
          <w:lang w:val="uz-Cyrl-UZ" w:eastAsia="ru-RU"/>
        </w:rPr>
        <w:t>tarbiyasi va ijodkorligi</w:t>
      </w:r>
      <w:r w:rsidRPr="00FC0D66">
        <w:rPr>
          <w:rFonts w:ascii="Times New Roman" w:eastAsia="Arial" w:hAnsi="Times New Roman"/>
          <w:b/>
          <w:color w:val="000000"/>
          <w:sz w:val="28"/>
          <w:szCs w:val="28"/>
          <w:lang w:val="uz-Cyrl-UZ" w:eastAsia="ru-RU"/>
        </w:rPr>
        <w:t>ni</w:t>
      </w:r>
      <w:r w:rsidR="00912114"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rivojlantirishning</w:t>
      </w:r>
      <w:r w:rsidR="00712383"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ilmiy</w:t>
      </w:r>
      <w:r w:rsidR="00F64EF8" w:rsidRPr="00F64EF8">
        <w:rPr>
          <w:rFonts w:ascii="Times New Roman" w:eastAsia="Arial" w:hAnsi="Times New Roman"/>
          <w:b/>
          <w:color w:val="000000"/>
          <w:sz w:val="28"/>
          <w:szCs w:val="28"/>
          <w:lang w:val="uz-Cyrl-UZ" w:eastAsia="ru-RU"/>
        </w:rPr>
        <w:t>-</w:t>
      </w:r>
      <w:r w:rsidRPr="00FC0D66">
        <w:rPr>
          <w:rFonts w:ascii="Times New Roman" w:eastAsia="Arial" w:hAnsi="Times New Roman"/>
          <w:b/>
          <w:color w:val="000000"/>
          <w:sz w:val="28"/>
          <w:szCs w:val="28"/>
          <w:lang w:val="uz-Cyrl-UZ" w:eastAsia="ru-RU"/>
        </w:rPr>
        <w:t>nazariy</w:t>
      </w:r>
      <w:r w:rsidR="00912114"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asoslari</w:t>
      </w:r>
      <w:r w:rsidR="00823886" w:rsidRPr="00FC0D66">
        <w:rPr>
          <w:rFonts w:ascii="Times New Roman" w:hAnsi="Times New Roman"/>
          <w:b/>
          <w:color w:val="000000"/>
          <w:sz w:val="28"/>
          <w:szCs w:val="28"/>
          <w:lang w:val="uz-Cyrl-UZ"/>
        </w:rPr>
        <w:t>”</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deb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nomlangan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birinchi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bobida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ilmiy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adabiyotlarni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ko‘rib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chiqilgan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muammoning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jihatlari</w:t>
      </w:r>
      <w:r w:rsidR="00823886" w:rsidRPr="00FC0D66">
        <w:rPr>
          <w:rFonts w:ascii="Times New Roman" w:hAnsi="Times New Roman"/>
          <w:color w:val="000000"/>
          <w:sz w:val="28"/>
          <w:szCs w:val="28"/>
          <w:lang w:val="uz-Cyrl-UZ"/>
        </w:rPr>
        <w:t xml:space="preserve">, </w:t>
      </w:r>
      <w:r w:rsidRPr="00FC0D66">
        <w:rPr>
          <w:rFonts w:ascii="Times New Roman" w:eastAsia="Times" w:hAnsi="Times New Roman"/>
          <w:color w:val="000000"/>
          <w:sz w:val="28"/>
          <w:szCs w:val="28"/>
          <w:lang w:val="uz-Cyrl-UZ" w:eastAsia="ru-RU"/>
        </w:rPr>
        <w:t>O‘</w:t>
      </w:r>
      <w:r w:rsidRPr="00FC0D66">
        <w:rPr>
          <w:rFonts w:ascii="Times New Roman" w:eastAsia="Times New Roman" w:hAnsi="Times New Roman"/>
          <w:color w:val="000000"/>
          <w:spacing w:val="-2"/>
          <w:sz w:val="28"/>
          <w:szCs w:val="28"/>
          <w:lang w:val="uz-Cyrl-UZ" w:eastAsia="ru-RU"/>
        </w:rPr>
        <w:t>zbekiston</w:t>
      </w:r>
      <w:r w:rsidR="00542251"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maktablarida</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542251" w:rsidRPr="00FC0D66">
        <w:rPr>
          <w:rFonts w:ascii="Times New Roman" w:eastAsia="Times" w:hAnsi="Times New Roman"/>
          <w:color w:val="000000"/>
          <w:sz w:val="28"/>
          <w:szCs w:val="28"/>
          <w:lang w:val="uz-Cyrl-UZ" w:eastAsia="ru-RU"/>
        </w:rPr>
        <w:t xml:space="preserve"> - </w:t>
      </w:r>
      <w:r w:rsidRPr="00FC0D66">
        <w:rPr>
          <w:rFonts w:ascii="Times New Roman" w:eastAsia="Times New Roman" w:hAnsi="Times New Roman"/>
          <w:color w:val="000000"/>
          <w:sz w:val="28"/>
          <w:szCs w:val="28"/>
          <w:lang w:val="uz-Cyrl-UZ" w:eastAsia="ru-RU"/>
        </w:rPr>
        <w:t>pedagogik</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w:t>
      </w:r>
      <w:r w:rsidR="00542251"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sifatida</w:t>
      </w:r>
      <w:r w:rsidR="00485B0C" w:rsidRPr="00FC0D66">
        <w:rPr>
          <w:rFonts w:ascii="Times New Roman" w:eastAsia="Times" w:hAnsi="Times New Roman"/>
          <w:color w:val="000000"/>
          <w:sz w:val="28"/>
          <w:szCs w:val="28"/>
          <w:lang w:val="uz-Cyrl-UZ" w:eastAsia="ru-RU"/>
        </w:rPr>
        <w:t>,</w:t>
      </w:r>
      <w:r w:rsidR="00542251" w:rsidRPr="00FC0D66">
        <w:rPr>
          <w:rFonts w:ascii="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eastAsia="ru-RU"/>
        </w:rPr>
        <w:t>shax</w:t>
      </w:r>
      <w:r w:rsidR="00F21726" w:rsidRPr="00FC0D66">
        <w:rPr>
          <w:rFonts w:ascii="Times New Roman" w:eastAsia="Times New Roman" w:hAnsi="Times New Roman"/>
          <w:color w:val="000000"/>
          <w:sz w:val="28"/>
          <w:szCs w:val="28"/>
          <w:lang w:val="uz-Cyrl-UZ" w:eastAsia="ru-RU"/>
        </w:rPr>
        <w:t>sning q</w:t>
      </w:r>
      <w:r w:rsidRPr="00FC0D66">
        <w:rPr>
          <w:rFonts w:ascii="Times New Roman" w:eastAsia="Times New Roman" w:hAnsi="Times New Roman"/>
          <w:color w:val="000000"/>
          <w:sz w:val="28"/>
          <w:szCs w:val="28"/>
          <w:lang w:val="uz-Cyrl-UZ" w:eastAsia="ru-RU"/>
        </w:rPr>
        <w:t>o</w:t>
      </w:r>
      <w:r w:rsidR="00F21726" w:rsidRPr="00FC0D66">
        <w:rPr>
          <w:rFonts w:ascii="Times New Roman" w:eastAsia="Times New Roman" w:hAnsi="Times New Roman"/>
          <w:color w:val="000000"/>
          <w:sz w:val="28"/>
          <w:szCs w:val="28"/>
          <w:lang w:val="uz-Cyrl-UZ" w:eastAsia="ru-RU"/>
        </w:rPr>
        <w:t>biliyat va iqtidorini rivojlantirish haqidagi sh</w:t>
      </w:r>
      <w:r w:rsidRPr="00FC0D66">
        <w:rPr>
          <w:rFonts w:ascii="Times New Roman" w:eastAsia="Times New Roman" w:hAnsi="Times New Roman"/>
          <w:color w:val="000000"/>
          <w:sz w:val="28"/>
          <w:szCs w:val="28"/>
          <w:lang w:val="uz-Cyrl-UZ" w:eastAsia="ru-RU"/>
        </w:rPr>
        <w:t>a</w:t>
      </w:r>
      <w:r w:rsidR="00F21726" w:rsidRPr="00FC0D66">
        <w:rPr>
          <w:rFonts w:ascii="Times New Roman" w:eastAsia="Times New Roman" w:hAnsi="Times New Roman"/>
          <w:color w:val="000000"/>
          <w:sz w:val="28"/>
          <w:szCs w:val="28"/>
          <w:lang w:val="uz-Cyrl-UZ" w:eastAsia="ru-RU"/>
        </w:rPr>
        <w:t>rq allomalarininig qarashlari</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shuningdek</w:t>
      </w:r>
      <w:r w:rsidR="00C13C6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iqtidorli</w:t>
      </w:r>
      <w:r w:rsidR="00C13C6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w:t>
      </w:r>
      <w:r w:rsidR="00C13C64" w:rsidRPr="00FC0D66">
        <w:rPr>
          <w:rFonts w:ascii="Times New Roman" w:eastAsia="Times New Roman" w:hAnsi="Times New Roman"/>
          <w:color w:val="000000"/>
          <w:sz w:val="28"/>
          <w:szCs w:val="28"/>
          <w:lang w:val="uz-Cyrl-UZ" w:eastAsia="ru-RU"/>
        </w:rPr>
        <w:t xml:space="preserve"> </w:t>
      </w:r>
      <w:r w:rsidR="00B96137">
        <w:rPr>
          <w:rFonts w:ascii="Times New Roman" w:eastAsia="Times New Roman" w:hAnsi="Times New Roman"/>
          <w:color w:val="000000"/>
          <w:sz w:val="28"/>
          <w:szCs w:val="28"/>
          <w:lang w:val="uz-Cyrl-UZ" w:eastAsia="ru-RU"/>
        </w:rPr>
        <w:t>tarbiyasi va ijodkorligi</w:t>
      </w:r>
      <w:r w:rsidRPr="00FC0D66">
        <w:rPr>
          <w:rFonts w:ascii="Times New Roman" w:eastAsia="Times New Roman" w:hAnsi="Times New Roman"/>
          <w:color w:val="000000"/>
          <w:sz w:val="28"/>
          <w:szCs w:val="28"/>
          <w:lang w:val="uz-Cyrl-UZ" w:eastAsia="ru-RU"/>
        </w:rPr>
        <w:t>ni</w:t>
      </w:r>
      <w:r w:rsidR="00C13C6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rivojlantirishning</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pedagogik</w:t>
      </w:r>
      <w:r w:rsidR="00C13C64" w:rsidRPr="00FC0D66">
        <w:rPr>
          <w:rFonts w:ascii="Times New Roman" w:eastAsia="Times New Roman" w:hAnsi="Times New Roman"/>
          <w:color w:val="000000"/>
          <w:sz w:val="28"/>
          <w:szCs w:val="28"/>
          <w:lang w:val="uz-Cyrl-UZ" w:eastAsia="ru-RU"/>
        </w:rPr>
        <w:t xml:space="preserve"> – </w:t>
      </w:r>
      <w:r w:rsidRPr="00FC0D66">
        <w:rPr>
          <w:rFonts w:ascii="Times New Roman" w:eastAsia="Times New Roman" w:hAnsi="Times New Roman"/>
          <w:color w:val="000000"/>
          <w:sz w:val="28"/>
          <w:szCs w:val="28"/>
          <w:lang w:val="uz-Cyrl-UZ" w:eastAsia="ru-RU"/>
        </w:rPr>
        <w:t>psixologik</w:t>
      </w:r>
      <w:r w:rsidR="00C13C64"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bCs/>
          <w:color w:val="000000"/>
          <w:sz w:val="28"/>
          <w:szCs w:val="28"/>
          <w:lang w:val="uz-Cyrl-UZ" w:eastAsia="ru-RU"/>
        </w:rPr>
        <w:t>xususiyatlari</w:t>
      </w:r>
      <w:r w:rsidR="00494036" w:rsidRPr="00FC0D66">
        <w:rPr>
          <w:rFonts w:ascii="Times New Roman" w:eastAsia="Times New Roman" w:hAnsi="Times New Roman"/>
          <w:color w:val="000000"/>
          <w:sz w:val="28"/>
          <w:szCs w:val="28"/>
          <w:lang w:val="uz-Cyrl-UZ" w:eastAsia="ru-RU"/>
        </w:rPr>
        <w:t xml:space="preserve"> </w:t>
      </w:r>
      <w:r w:rsidRPr="00FC0D66">
        <w:rPr>
          <w:rFonts w:ascii="Times New Roman" w:hAnsi="Times New Roman"/>
          <w:color w:val="000000"/>
          <w:sz w:val="28"/>
          <w:szCs w:val="28"/>
          <w:lang w:val="uz-Cyrl-UZ"/>
        </w:rPr>
        <w:t>xususan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sifatiga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olimlar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tomonidan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sharhlar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komponentlari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hamda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ta’minlashning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samarali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omil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innovatsion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yondashuvlari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ochib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p>
    <w:p w:rsidR="00912114" w:rsidRPr="00FC0D66" w:rsidRDefault="00500575" w:rsidP="00823886">
      <w:pPr>
        <w:tabs>
          <w:tab w:val="left" w:pos="0"/>
          <w:tab w:val="left" w:pos="993"/>
          <w:tab w:val="left" w:pos="1843"/>
        </w:tabs>
        <w:ind w:firstLine="567"/>
        <w:jc w:val="both"/>
        <w:rPr>
          <w:rFonts w:ascii="Times New Roman" w:hAnsi="Times New Roman"/>
          <w:color w:val="000000"/>
          <w:sz w:val="28"/>
          <w:szCs w:val="28"/>
          <w:lang w:val="bg-BG"/>
        </w:rPr>
      </w:pPr>
      <w:r w:rsidRPr="00FC0D66">
        <w:rPr>
          <w:rFonts w:ascii="Times New Roman" w:eastAsia="Times New Roman" w:hAnsi="Times New Roman"/>
          <w:color w:val="000000"/>
          <w:spacing w:val="-2"/>
          <w:sz w:val="28"/>
          <w:szCs w:val="28"/>
          <w:lang w:val="uz-Cyrl-UZ" w:eastAsia="ru-RU"/>
        </w:rPr>
        <w:t>Maktablarda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boshqarish</w:t>
      </w:r>
      <w:r w:rsidR="00912114" w:rsidRPr="00FC0D66">
        <w:rPr>
          <w:rFonts w:ascii="Times New Roman" w:hAnsi="Times New Roman"/>
          <w:color w:val="000000"/>
          <w:spacing w:val="1"/>
          <w:sz w:val="28"/>
          <w:szCs w:val="28"/>
          <w:lang w:val="bg-BG"/>
        </w:rPr>
        <w:t xml:space="preserve"> </w:t>
      </w:r>
      <w:r w:rsidRPr="00FC0D66">
        <w:rPr>
          <w:rFonts w:ascii="Times New Roman" w:hAnsi="Times New Roman"/>
          <w:color w:val="000000"/>
          <w:sz w:val="28"/>
          <w:szCs w:val="28"/>
          <w:lang w:val="bg-BG"/>
        </w:rPr>
        <w:t>uning</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samarali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faoliyatini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belgilab</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beruvchi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ilmiy</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tasavvurlari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evristik</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ta’limning</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pedagogik</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asosi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asoslandi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Maktab</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o‘quvchilaridagi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bilish</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jarayoni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ijodkorlik</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natijasida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yuz</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berdi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Izlanishlar</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jarayonida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ijodkorlik</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faoliyati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namoyon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bo‘lishi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uchun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aniq</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maqsadga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yo‘naltirilgan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rejalashtirilgan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me’yorlarga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ega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bo‘lgan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o‘z</w:t>
      </w:r>
      <w:r w:rsidR="00912114" w:rsidRPr="00FC0D66">
        <w:rPr>
          <w:rFonts w:ascii="Times New Roman" w:hAnsi="Times New Roman"/>
          <w:color w:val="000000"/>
          <w:sz w:val="28"/>
          <w:szCs w:val="28"/>
          <w:lang w:val="bg-BG"/>
        </w:rPr>
        <w:t>-</w:t>
      </w:r>
      <w:r w:rsidRPr="00FC0D66">
        <w:rPr>
          <w:rFonts w:ascii="Times New Roman" w:hAnsi="Times New Roman"/>
          <w:color w:val="000000"/>
          <w:sz w:val="28"/>
          <w:szCs w:val="28"/>
          <w:lang w:val="bg-BG"/>
        </w:rPr>
        <w:t>o‘zini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anglagan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faoliyat</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zaruriyati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sezildi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Bu</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esa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maktab</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o‘quvchilarida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atrof</w:t>
      </w:r>
      <w:r w:rsidR="00912114" w:rsidRPr="00FC0D66">
        <w:rPr>
          <w:rFonts w:ascii="Times New Roman" w:hAnsi="Times New Roman"/>
          <w:color w:val="000000"/>
          <w:sz w:val="28"/>
          <w:szCs w:val="28"/>
          <w:lang w:val="bg-BG"/>
        </w:rPr>
        <w:t>-</w:t>
      </w:r>
      <w:r w:rsidRPr="00FC0D66">
        <w:rPr>
          <w:rFonts w:ascii="Times New Roman" w:hAnsi="Times New Roman"/>
          <w:color w:val="000000"/>
          <w:sz w:val="28"/>
          <w:szCs w:val="28"/>
          <w:lang w:val="bg-BG"/>
        </w:rPr>
        <w:t>olam</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ob’ektlari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va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ular</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haqidagi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bilimlarni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o‘zlashtirish</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samaradorligini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vujudga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keltirish</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faoliyatning</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avvalgi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turlariga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tayanishni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taqozo</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etdi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O‘quvchi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shaxsini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rivojlantirishga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yo‘naltirilgan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jarayonida</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uning</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aqliy</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intellektual</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ijodiy</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xususiyatlari</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namoyon</w:t>
      </w:r>
      <w:r w:rsidR="00912114" w:rsidRPr="00FC0D66">
        <w:rPr>
          <w:rFonts w:ascii="Times New Roman" w:hAnsi="Times New Roman"/>
          <w:color w:val="000000"/>
          <w:sz w:val="28"/>
          <w:szCs w:val="28"/>
          <w:lang w:val="bg-BG"/>
        </w:rPr>
        <w:t xml:space="preserve"> </w:t>
      </w:r>
      <w:r w:rsidRPr="00FC0D66">
        <w:rPr>
          <w:rFonts w:ascii="Times New Roman" w:hAnsi="Times New Roman"/>
          <w:color w:val="000000"/>
          <w:sz w:val="28"/>
          <w:szCs w:val="28"/>
          <w:lang w:val="bg-BG"/>
        </w:rPr>
        <w:t>bo‘ldi</w:t>
      </w:r>
      <w:r w:rsidR="00912114" w:rsidRPr="00FC0D66">
        <w:rPr>
          <w:rFonts w:ascii="Times New Roman" w:hAnsi="Times New Roman"/>
          <w:color w:val="000000"/>
          <w:sz w:val="28"/>
          <w:szCs w:val="28"/>
          <w:lang w:val="bg-BG"/>
        </w:rPr>
        <w:t>.</w:t>
      </w:r>
      <w:r w:rsidR="0091211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Tadqiqotimiz</w:t>
      </w:r>
      <w:r w:rsidR="0091211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jarayonida</w:t>
      </w:r>
      <w:r w:rsidR="00912114"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maktablarda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rivojlantirish</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boshqarish</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912114"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pedagogik</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muammosi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dolzarblik</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muammosida</w:t>
      </w:r>
      <w:r w:rsidR="00912114" w:rsidRPr="00FC0D66">
        <w:rPr>
          <w:rFonts w:ascii="Times New Roman" w:eastAsia="Times" w:hAnsi="Times New Roman"/>
          <w:color w:val="000000"/>
          <w:sz w:val="28"/>
          <w:szCs w:val="28"/>
          <w:lang w:val="uz-Cyrl-UZ" w:eastAsia="ru-RU"/>
        </w:rPr>
        <w:t xml:space="preserve"> - </w:t>
      </w:r>
      <w:r w:rsidRPr="00FC0D66">
        <w:rPr>
          <w:rFonts w:ascii="Times New Roman" w:eastAsia="Times" w:hAnsi="Times New Roman"/>
          <w:color w:val="000000"/>
          <w:sz w:val="28"/>
          <w:szCs w:val="28"/>
          <w:lang w:val="uz-Cyrl-UZ" w:eastAsia="ru-RU"/>
        </w:rPr>
        <w:t>bilimlarni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empirik</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qarashlarni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ta’lim</w:t>
      </w:r>
      <w:r w:rsidR="00912114" w:rsidRPr="00FC0D66">
        <w:rPr>
          <w:rFonts w:ascii="Times New Roman" w:eastAsia="Times" w:hAnsi="Times New Roman"/>
          <w:color w:val="000000"/>
          <w:sz w:val="28"/>
          <w:szCs w:val="28"/>
          <w:lang w:val="uz-Cyrl-UZ" w:eastAsia="ru-RU"/>
        </w:rPr>
        <w:t>”, “</w:t>
      </w:r>
      <w:r w:rsidRPr="00FC0D66">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faoliyat</w:t>
      </w:r>
      <w:r w:rsidR="00912114" w:rsidRPr="00FC0D66">
        <w:rPr>
          <w:rFonts w:ascii="Times New Roman" w:eastAsia="Times" w:hAnsi="Times New Roman"/>
          <w:color w:val="000000"/>
          <w:sz w:val="28"/>
          <w:szCs w:val="28"/>
          <w:lang w:val="uz-Cyrl-UZ" w:eastAsia="ru-RU"/>
        </w:rPr>
        <w:t>”, “</w:t>
      </w:r>
      <w:r w:rsidRPr="00FC0D66">
        <w:rPr>
          <w:rFonts w:ascii="Times New Roman" w:eastAsia="Times" w:hAnsi="Times New Roman"/>
          <w:color w:val="000000"/>
          <w:sz w:val="28"/>
          <w:szCs w:val="28"/>
          <w:lang w:val="uz-Cyrl-UZ" w:eastAsia="ru-RU"/>
        </w:rPr>
        <w:t>iqtidor</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kabi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kategoriyalar</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vositasida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bayon</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qilish</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mohiyatdan</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voqelikka</w:t>
      </w:r>
      <w:r w:rsidR="00912114" w:rsidRPr="00FC0D66">
        <w:rPr>
          <w:rFonts w:ascii="Times New Roman" w:eastAsia="Times" w:hAnsi="Times New Roman"/>
          <w:color w:val="000000"/>
          <w:sz w:val="28"/>
          <w:szCs w:val="28"/>
          <w:lang w:val="uz-Cyrl-UZ" w:eastAsia="ru-RU"/>
        </w:rPr>
        <w:t>”, “</w:t>
      </w:r>
      <w:r w:rsidRPr="00FC0D66">
        <w:rPr>
          <w:rFonts w:ascii="Times New Roman" w:eastAsia="Times" w:hAnsi="Times New Roman"/>
          <w:color w:val="000000"/>
          <w:sz w:val="28"/>
          <w:szCs w:val="28"/>
          <w:lang w:val="uz-Cyrl-UZ" w:eastAsia="ru-RU"/>
        </w:rPr>
        <w:t>voqelikdan</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mohiyatga</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o‘tishni</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taqozo</w:t>
      </w:r>
      <w:r w:rsidR="00912114" w:rsidRPr="00FC0D66">
        <w:rPr>
          <w:rFonts w:ascii="Times New Roman" w:eastAsia="Times" w:hAnsi="Times New Roman"/>
          <w:color w:val="000000"/>
          <w:sz w:val="28"/>
          <w:szCs w:val="28"/>
          <w:lang w:val="uz-Cyrl-UZ" w:eastAsia="ru-RU"/>
        </w:rPr>
        <w:t xml:space="preserve"> </w:t>
      </w:r>
      <w:r w:rsidRPr="00FC0D66">
        <w:rPr>
          <w:rFonts w:ascii="Times New Roman" w:eastAsia="Times" w:hAnsi="Times New Roman"/>
          <w:color w:val="000000"/>
          <w:sz w:val="28"/>
          <w:szCs w:val="28"/>
          <w:lang w:val="uz-Cyrl-UZ" w:eastAsia="ru-RU"/>
        </w:rPr>
        <w:t>qildi</w:t>
      </w:r>
      <w:r w:rsidR="00912114" w:rsidRPr="00FC0D66">
        <w:rPr>
          <w:rFonts w:ascii="Times New Roman" w:eastAsia="Times" w:hAnsi="Times New Roman"/>
          <w:color w:val="000000"/>
          <w:sz w:val="28"/>
          <w:szCs w:val="28"/>
          <w:lang w:val="uz-Cyrl-UZ" w:eastAsia="ru-RU"/>
        </w:rPr>
        <w:t>.</w:t>
      </w:r>
    </w:p>
    <w:p w:rsidR="00823886" w:rsidRPr="00FC0D66" w:rsidRDefault="00912114" w:rsidP="00823886">
      <w:pPr>
        <w:tabs>
          <w:tab w:val="left" w:pos="0"/>
          <w:tab w:val="left" w:pos="993"/>
          <w:tab w:val="left" w:pos="1843"/>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 xml:space="preserve"> </w:t>
      </w:r>
      <w:r w:rsidR="00500575" w:rsidRPr="00FC0D66">
        <w:rPr>
          <w:rFonts w:ascii="Times New Roman" w:eastAsia="Times New Roman" w:hAnsi="Times New Roman"/>
          <w:color w:val="000000"/>
          <w:spacing w:val="-2"/>
          <w:sz w:val="28"/>
          <w:szCs w:val="28"/>
          <w:lang w:val="uz-Cyrl-UZ" w:eastAsia="ru-RU"/>
        </w:rPr>
        <w:t>Maktablarda</w:t>
      </w:r>
      <w:r w:rsidR="00747D8A"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o‘quvchilarning</w:t>
      </w:r>
      <w:r w:rsidR="00747D8A"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ijodiy</w:t>
      </w:r>
      <w:r w:rsidR="00747D8A" w:rsidRPr="00FC0D66">
        <w:rPr>
          <w:rFonts w:ascii="Times New Roman" w:eastAsia="Times" w:hAnsi="Times New Roman"/>
          <w:color w:val="000000"/>
          <w:sz w:val="28"/>
          <w:szCs w:val="28"/>
          <w:lang w:val="uz-Cyrl-UZ" w:eastAsia="ru-RU"/>
        </w:rPr>
        <w:t xml:space="preserve"> </w:t>
      </w:r>
      <w:r w:rsidR="00500575" w:rsidRPr="00FC0D66">
        <w:rPr>
          <w:rFonts w:ascii="Times New Roman" w:eastAsia="Times" w:hAnsi="Times New Roman"/>
          <w:color w:val="000000"/>
          <w:sz w:val="28"/>
          <w:szCs w:val="28"/>
          <w:lang w:val="uz-Cyrl-UZ" w:eastAsia="ru-RU"/>
        </w:rPr>
        <w:t>faoliyatini</w:t>
      </w:r>
      <w:r w:rsidR="00747D8A"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falsafiy</w:t>
      </w:r>
      <w:r w:rsidR="00823886" w:rsidRPr="00FC0D66">
        <w:rPr>
          <w:rFonts w:ascii="Times New Roman" w:hAnsi="Times New Roman"/>
          <w:color w:val="000000"/>
          <w:sz w:val="28"/>
          <w:szCs w:val="28"/>
          <w:lang w:val="uz-Cyrl-UZ"/>
        </w:rPr>
        <w:t>-</w:t>
      </w:r>
      <w:r w:rsidR="00500575" w:rsidRPr="00FC0D66">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asoslari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uni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rivojlanishning</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tadrijiy</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bosqichlari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keltirib</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o‘tilganligi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bu</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tushunchaga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nisbatan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davriy</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munosabatni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ham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belgilab</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bergan</w:t>
      </w:r>
      <w:r w:rsidR="00823886" w:rsidRPr="00FC0D66">
        <w:rPr>
          <w:rFonts w:ascii="Times New Roman" w:hAnsi="Times New Roman"/>
          <w:color w:val="000000"/>
          <w:sz w:val="28"/>
          <w:szCs w:val="28"/>
          <w:lang w:val="uz-Cyrl-UZ"/>
        </w:rPr>
        <w:t>.</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Bobda</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pacing w:val="-2"/>
          <w:sz w:val="28"/>
          <w:szCs w:val="28"/>
          <w:lang w:val="uz-Cyrl-UZ"/>
        </w:rPr>
        <w:t>O‘zbekiston</w:t>
      </w:r>
      <w:r w:rsidR="00707185" w:rsidRPr="00FC0D66">
        <w:rPr>
          <w:rFonts w:ascii="Times New Roman" w:hAnsi="Times New Roman"/>
          <w:color w:val="000000"/>
          <w:spacing w:val="-2"/>
          <w:sz w:val="28"/>
          <w:szCs w:val="28"/>
          <w:lang w:val="uz-Cyrl-UZ"/>
        </w:rPr>
        <w:t xml:space="preserve"> </w:t>
      </w:r>
      <w:r w:rsidR="00500575" w:rsidRPr="00FC0D66">
        <w:rPr>
          <w:rFonts w:ascii="Times New Roman" w:hAnsi="Times New Roman"/>
          <w:color w:val="000000"/>
          <w:spacing w:val="-2"/>
          <w:sz w:val="28"/>
          <w:szCs w:val="28"/>
          <w:lang w:val="uz-Cyrl-UZ"/>
        </w:rPr>
        <w:t>maktablarida</w:t>
      </w:r>
      <w:r w:rsidR="00707185" w:rsidRPr="00FC0D66">
        <w:rPr>
          <w:rFonts w:ascii="Times New Roman" w:hAnsi="Times New Roman"/>
          <w:color w:val="000000"/>
          <w:spacing w:val="-2"/>
          <w:sz w:val="28"/>
          <w:szCs w:val="28"/>
          <w:lang w:val="uz-Cyrl-UZ"/>
        </w:rPr>
        <w:t xml:space="preserve"> </w:t>
      </w:r>
      <w:r w:rsidR="00500575" w:rsidRPr="00FC0D66">
        <w:rPr>
          <w:rFonts w:ascii="Times New Roman" w:eastAsia="Times" w:hAnsi="Times New Roman"/>
          <w:color w:val="000000"/>
          <w:sz w:val="28"/>
          <w:szCs w:val="28"/>
          <w:lang w:val="uz-Cyrl-UZ"/>
        </w:rPr>
        <w:t>o‘quvchilarning</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ijodiy</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faoliyatini</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shakllantirish</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va</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boshqarish</w:t>
      </w:r>
      <w:r w:rsidR="00707185" w:rsidRPr="00FC0D66">
        <w:rPr>
          <w:rFonts w:ascii="Times New Roman" w:eastAsia="Times" w:hAnsi="Times New Roman"/>
          <w:color w:val="000000"/>
          <w:sz w:val="28"/>
          <w:szCs w:val="28"/>
          <w:lang w:val="uz-Cyrl-UZ"/>
        </w:rPr>
        <w:t xml:space="preserve"> </w:t>
      </w:r>
      <w:r w:rsidR="00500575" w:rsidRPr="00FC0D66">
        <w:rPr>
          <w:rFonts w:ascii="Times New Roman" w:hAnsi="Times New Roman"/>
          <w:color w:val="000000"/>
          <w:sz w:val="28"/>
          <w:szCs w:val="28"/>
          <w:lang w:val="uz-Cyrl-UZ"/>
        </w:rPr>
        <w:t>ilmiy</w:t>
      </w:r>
      <w:r w:rsidR="00707185" w:rsidRPr="00FC0D66">
        <w:rPr>
          <w:rFonts w:ascii="Times New Roman" w:hAnsi="Times New Roman"/>
          <w:color w:val="000000"/>
          <w:sz w:val="28"/>
          <w:szCs w:val="28"/>
          <w:lang w:val="uz-Cyrl-UZ"/>
        </w:rPr>
        <w:t>-</w:t>
      </w:r>
      <w:r w:rsidR="00500575" w:rsidRPr="00FC0D66">
        <w:rPr>
          <w:rFonts w:ascii="Times New Roman" w:hAnsi="Times New Roman"/>
          <w:color w:val="000000"/>
          <w:sz w:val="28"/>
          <w:szCs w:val="28"/>
          <w:lang w:val="uz-Cyrl-UZ"/>
        </w:rPr>
        <w:t>pedagogik</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muammo</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sifatida</w:t>
      </w:r>
      <w:r w:rsidR="00707185" w:rsidRPr="00FC0D66">
        <w:rPr>
          <w:rFonts w:ascii="Times New Roman" w:eastAsia="Times" w:hAnsi="Times New Roman"/>
          <w:color w:val="000000"/>
          <w:sz w:val="28"/>
          <w:szCs w:val="28"/>
          <w:lang w:val="uz-Cyrl-UZ"/>
        </w:rPr>
        <w:t xml:space="preserve">” </w:t>
      </w:r>
      <w:r w:rsidR="00500575" w:rsidRPr="00FC0D66">
        <w:rPr>
          <w:rFonts w:ascii="Times New Roman" w:eastAsia="Times" w:hAnsi="Times New Roman"/>
          <w:color w:val="000000"/>
          <w:sz w:val="28"/>
          <w:szCs w:val="28"/>
          <w:lang w:val="uz-Cyrl-UZ"/>
        </w:rPr>
        <w:t>va</w:t>
      </w:r>
      <w:r w:rsidR="00707185" w:rsidRPr="00FC0D66">
        <w:rPr>
          <w:rFonts w:ascii="Times New Roman" w:eastAsia="Times" w:hAnsi="Times New Roman"/>
          <w:color w:val="000000"/>
          <w:sz w:val="28"/>
          <w:szCs w:val="28"/>
          <w:lang w:val="uz-Cyrl-UZ"/>
        </w:rPr>
        <w:t xml:space="preserve"> “</w:t>
      </w:r>
      <w:r w:rsidR="00500575" w:rsidRPr="00FC0D66">
        <w:rPr>
          <w:rFonts w:ascii="Times New Roman" w:hAnsi="Times New Roman"/>
          <w:color w:val="000000"/>
          <w:sz w:val="28"/>
          <w:szCs w:val="28"/>
          <w:lang w:val="uz-Cyrl-UZ"/>
        </w:rPr>
        <w:t>Iqtidorli</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o‘quvchilar</w:t>
      </w:r>
      <w:r w:rsidR="00707185"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00500575" w:rsidRPr="00FC0D66">
        <w:rPr>
          <w:rFonts w:ascii="Times New Roman" w:hAnsi="Times New Roman"/>
          <w:color w:val="000000"/>
          <w:sz w:val="28"/>
          <w:szCs w:val="28"/>
          <w:lang w:val="uz-Cyrl-UZ"/>
        </w:rPr>
        <w:t>ni</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rivojlantirish</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boshqarishning</w:t>
      </w:r>
      <w:r w:rsidR="00707185"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holati</w:t>
      </w:r>
      <w:r w:rsidR="00707185" w:rsidRPr="00FC0D66">
        <w:rPr>
          <w:rFonts w:ascii="Times New Roman" w:hAnsi="Times New Roman"/>
          <w:bCs/>
          <w:color w:val="000000"/>
          <w:sz w:val="28"/>
          <w:szCs w:val="28"/>
          <w:lang w:val="uz-Cyrl-UZ"/>
        </w:rPr>
        <w:t>,</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mohiyati</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hamda</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ahamiyati</w:t>
      </w:r>
      <w:r w:rsidR="00707185" w:rsidRPr="00FC0D66">
        <w:rPr>
          <w:rFonts w:ascii="Times New Roman" w:eastAsia="Times"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kabi</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fasllarda</w:t>
      </w:r>
      <w:r w:rsidR="00707185"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olib</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borilgan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tahlillar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natijasiga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ko‘ra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bugungi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kun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talablaridan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kelib</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chiqqan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holda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sifati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tushunchasiga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quyidagicha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mualliflik</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yondashuvi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ta’rif</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i/>
          <w:color w:val="000000"/>
          <w:sz w:val="28"/>
          <w:szCs w:val="28"/>
          <w:lang w:val="uz-Cyrl-UZ"/>
        </w:rPr>
        <w:t>ta’lim</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sifati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ta’lim</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samaradorligini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oshirishda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ishtirokchilar</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kasbiy</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va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shaxsiy</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kompetentligining</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uzviylikda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uzluksizlikda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shakllanishi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izchillikda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rivojlanishi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asosidagi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yakuniy</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natijalarning</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xalqaro</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va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milliy</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baholash</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dasturlariga</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muvofiqligini</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tavsiflaydigan</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i/>
          <w:color w:val="000000"/>
          <w:sz w:val="28"/>
          <w:szCs w:val="28"/>
          <w:lang w:val="uz-Cyrl-UZ"/>
        </w:rPr>
        <w:t>ijtimoiy</w:t>
      </w:r>
      <w:r w:rsidR="00823886" w:rsidRPr="00FC0D66">
        <w:rPr>
          <w:rFonts w:ascii="Times New Roman" w:hAnsi="Times New Roman"/>
          <w:i/>
          <w:color w:val="000000"/>
          <w:sz w:val="28"/>
          <w:szCs w:val="28"/>
          <w:lang w:val="uz-Cyrl-UZ"/>
        </w:rPr>
        <w:t xml:space="preserve"> </w:t>
      </w:r>
      <w:r w:rsidR="00500575" w:rsidRPr="00FC0D66">
        <w:rPr>
          <w:rFonts w:ascii="Times New Roman" w:hAnsi="Times New Roman"/>
          <w:color w:val="000000"/>
          <w:sz w:val="28"/>
          <w:szCs w:val="28"/>
          <w:lang w:val="uz-Cyrl-UZ"/>
        </w:rPr>
        <w:t>tushuncha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muassasasining</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ta’limiy</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tarbiyaviy</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faoliyatini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iste’molchi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talablariga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muvofiq</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keng</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qamrovli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mezon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ko‘rsatkichlar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orqali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baholash</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bu</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ko‘rsatkichlarni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beruvchilar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oluvchilar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kompetensiyalarini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ta’minlaydigan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mazmun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shakl</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usullar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zamonaviylashtirish</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hamkorlikdagi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tamoyillar</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uslubiy</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moddiy</w:t>
      </w:r>
      <w:r w:rsidR="00823886" w:rsidRPr="00FC0D66">
        <w:rPr>
          <w:rFonts w:ascii="Times New Roman" w:hAnsi="Times New Roman"/>
          <w:color w:val="000000"/>
          <w:sz w:val="28"/>
          <w:szCs w:val="28"/>
          <w:lang w:val="uz-Cyrl-UZ"/>
        </w:rPr>
        <w:t>-</w:t>
      </w:r>
      <w:r w:rsidR="00500575" w:rsidRPr="00FC0D66">
        <w:rPr>
          <w:rFonts w:ascii="Times New Roman" w:hAnsi="Times New Roman"/>
          <w:color w:val="000000"/>
          <w:sz w:val="28"/>
          <w:szCs w:val="28"/>
          <w:lang w:val="uz-Cyrl-UZ"/>
        </w:rPr>
        <w:t>texnik</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ta’minotni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takomillashtirish</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sifatini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ta’minlashning</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eng</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muhim</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sharti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sanaladi</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degan</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xulosaga</w:t>
      </w:r>
      <w:r w:rsidR="00823886"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kelingan</w:t>
      </w:r>
      <w:r w:rsidR="00823886" w:rsidRPr="00FC0D66">
        <w:rPr>
          <w:rFonts w:ascii="Times New Roman" w:hAnsi="Times New Roman"/>
          <w:color w:val="000000"/>
          <w:sz w:val="28"/>
          <w:szCs w:val="28"/>
          <w:lang w:val="uz-Cyrl-UZ"/>
        </w:rPr>
        <w:t xml:space="preserve">. </w:t>
      </w:r>
    </w:p>
    <w:p w:rsidR="001C7F7C" w:rsidRPr="00FC0D66" w:rsidRDefault="00707185" w:rsidP="00620E4C">
      <w:pPr>
        <w:widowControl w:val="0"/>
        <w:tabs>
          <w:tab w:val="left" w:pos="4141"/>
        </w:tabs>
        <w:ind w:left="1" w:right="-69" w:firstLine="707"/>
        <w:jc w:val="both"/>
        <w:rPr>
          <w:rFonts w:ascii="Times New Roman" w:eastAsia="Times New Roman" w:hAnsi="Times New Roman"/>
          <w:color w:val="000000"/>
          <w:sz w:val="28"/>
          <w:szCs w:val="28"/>
          <w:lang w:val="uz-Cyrl-UZ" w:eastAsia="ru-RU"/>
        </w:rPr>
      </w:pP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Yuqoridagi</w:t>
      </w:r>
      <w:r w:rsidR="00712383"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fasllar</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orqali</w:t>
      </w:r>
      <w:r w:rsidR="00712383"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mavzu</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doirasida</w:t>
      </w:r>
      <w:r w:rsidRPr="00FC0D66">
        <w:rPr>
          <w:rFonts w:ascii="Times New Roman" w:hAnsi="Times New Roman"/>
          <w:color w:val="000000"/>
          <w:sz w:val="28"/>
          <w:szCs w:val="28"/>
          <w:lang w:val="uz-Cyrl-UZ"/>
        </w:rPr>
        <w:t xml:space="preserve"> </w:t>
      </w:r>
      <w:r w:rsidR="00500575" w:rsidRPr="00FC0D66">
        <w:rPr>
          <w:rFonts w:ascii="Times New Roman" w:eastAsia="Arial" w:hAnsi="Times New Roman"/>
          <w:color w:val="000000"/>
          <w:sz w:val="28"/>
          <w:szCs w:val="28"/>
          <w:lang w:val="uz-Cyrl-UZ" w:eastAsia="ru-RU"/>
        </w:rPr>
        <w:t>R</w:t>
      </w:r>
      <w:r w:rsidR="001C7F7C"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Ahliddinov</w:t>
      </w:r>
      <w:r w:rsidR="001C7F7C"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w:t>
      </w:r>
      <w:r w:rsidR="001C7F7C"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Yo‘ldoshev</w:t>
      </w:r>
      <w:r w:rsidR="001C7F7C"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w:t>
      </w:r>
      <w:r w:rsidR="001C7F7C"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Begimqulov</w:t>
      </w:r>
      <w:r w:rsidR="001C7F7C"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L</w:t>
      </w:r>
      <w:r w:rsidR="001C7F7C"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GolishM</w:t>
      </w:r>
      <w:r w:rsidR="002371CE" w:rsidRPr="00FC0D66">
        <w:rPr>
          <w:rFonts w:ascii="Times New Roman" w:eastAsia="Arial" w:hAnsi="Times New Roman"/>
          <w:color w:val="000000"/>
          <w:sz w:val="28"/>
          <w:szCs w:val="28"/>
          <w:lang w:val="uz-Cyrl-UZ" w:eastAsia="ru-RU"/>
        </w:rPr>
        <w:t>,</w:t>
      </w:r>
      <w:r w:rsidR="001C7F7C"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Mahmudov</w:t>
      </w:r>
      <w:r w:rsidR="001C7F7C" w:rsidRPr="00FC0D66">
        <w:rPr>
          <w:rFonts w:ascii="Times New Roman" w:eastAsia="Arial" w:hAnsi="Times New Roman"/>
          <w:color w:val="000000"/>
          <w:sz w:val="28"/>
          <w:szCs w:val="28"/>
          <w:lang w:val="uz-Cyrl-UZ" w:eastAsia="ru-RU"/>
        </w:rPr>
        <w:t xml:space="preserve">, </w:t>
      </w:r>
      <w:r w:rsidR="00500575" w:rsidRPr="00FC0D66">
        <w:rPr>
          <w:rFonts w:ascii="Times New Roman" w:eastAsia="Times New Roman" w:hAnsi="Times New Roman"/>
          <w:color w:val="000000"/>
          <w:spacing w:val="-1"/>
          <w:sz w:val="28"/>
          <w:szCs w:val="28"/>
          <w:lang w:val="uz-Cyrl-UZ" w:eastAsia="ru-RU"/>
        </w:rPr>
        <w:t>O</w:t>
      </w:r>
      <w:r w:rsidR="005F18E5" w:rsidRPr="00FC0D66">
        <w:rPr>
          <w:rFonts w:ascii="Times New Roman" w:eastAsia="Times New Roman" w:hAnsi="Times New Roman"/>
          <w:color w:val="000000"/>
          <w:sz w:val="28"/>
          <w:szCs w:val="28"/>
          <w:lang w:val="uz-Cyrl-UZ" w:eastAsia="ru-RU"/>
        </w:rPr>
        <w:t>.</w:t>
      </w:r>
      <w:r w:rsidR="00500575" w:rsidRPr="00FC0D66">
        <w:rPr>
          <w:rFonts w:ascii="Times New Roman" w:eastAsia="Times New Roman" w:hAnsi="Times New Roman"/>
          <w:color w:val="000000"/>
          <w:sz w:val="28"/>
          <w:szCs w:val="28"/>
          <w:lang w:val="uz-Cyrl-UZ" w:eastAsia="ru-RU"/>
        </w:rPr>
        <w:t>R</w:t>
      </w:r>
      <w:r w:rsidR="00500575" w:rsidRPr="00FC0D66">
        <w:rPr>
          <w:rFonts w:ascii="Times New Roman" w:eastAsia="Times New Roman" w:hAnsi="Times New Roman"/>
          <w:color w:val="000000"/>
          <w:spacing w:val="1"/>
          <w:sz w:val="28"/>
          <w:szCs w:val="28"/>
          <w:lang w:val="uz-Cyrl-UZ" w:eastAsia="ru-RU"/>
        </w:rPr>
        <w:t>o</w:t>
      </w:r>
      <w:r w:rsidR="00500575" w:rsidRPr="00FC0D66">
        <w:rPr>
          <w:rFonts w:ascii="Times New Roman" w:eastAsia="Times New Roman" w:hAnsi="Times New Roman"/>
          <w:color w:val="000000"/>
          <w:sz w:val="28"/>
          <w:szCs w:val="28"/>
          <w:lang w:val="uz-Cyrl-UZ" w:eastAsia="ru-RU"/>
        </w:rPr>
        <w:t>ziq</w:t>
      </w:r>
      <w:r w:rsidR="00500575" w:rsidRPr="00FC0D66">
        <w:rPr>
          <w:rFonts w:ascii="Times New Roman" w:eastAsia="Times New Roman" w:hAnsi="Times New Roman"/>
          <w:color w:val="000000"/>
          <w:spacing w:val="1"/>
          <w:sz w:val="28"/>
          <w:szCs w:val="28"/>
          <w:lang w:val="uz-Cyrl-UZ" w:eastAsia="ru-RU"/>
        </w:rPr>
        <w:t>o</w:t>
      </w:r>
      <w:r w:rsidR="00500575" w:rsidRPr="00FC0D66">
        <w:rPr>
          <w:rFonts w:ascii="Times New Roman" w:eastAsia="Times New Roman" w:hAnsi="Times New Roman"/>
          <w:color w:val="000000"/>
          <w:sz w:val="28"/>
          <w:szCs w:val="28"/>
          <w:lang w:val="uz-Cyrl-UZ" w:eastAsia="ru-RU"/>
        </w:rPr>
        <w:t>v</w:t>
      </w:r>
      <w:r w:rsidR="005F18E5"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Q</w:t>
      </w:r>
      <w:r w:rsidR="005F18E5" w:rsidRPr="00FC0D66">
        <w:rPr>
          <w:rFonts w:ascii="Times New Roman" w:eastAsia="Times New Roman" w:hAnsi="Times New Roman"/>
          <w:color w:val="000000"/>
          <w:sz w:val="28"/>
          <w:szCs w:val="28"/>
          <w:lang w:val="uz-Cyrl-UZ" w:eastAsia="ru-RU"/>
        </w:rPr>
        <w:t>.</w:t>
      </w:r>
      <w:r w:rsidR="00500575" w:rsidRPr="00FC0D66">
        <w:rPr>
          <w:rFonts w:ascii="Times New Roman" w:eastAsia="Times New Roman" w:hAnsi="Times New Roman"/>
          <w:color w:val="000000"/>
          <w:sz w:val="28"/>
          <w:szCs w:val="28"/>
          <w:lang w:val="uz-Cyrl-UZ" w:eastAsia="ru-RU"/>
        </w:rPr>
        <w:t>Yo‘ldoshev</w:t>
      </w:r>
      <w:r w:rsidR="005F18E5" w:rsidRPr="00FC0D66">
        <w:rPr>
          <w:rFonts w:ascii="Times New Roman" w:eastAsia="Times New Roman" w:hAnsi="Times New Roman"/>
          <w:color w:val="000000"/>
          <w:spacing w:val="-1"/>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Z</w:t>
      </w:r>
      <w:r w:rsidR="005F18E5" w:rsidRPr="00FC0D66">
        <w:rPr>
          <w:rFonts w:ascii="Times New Roman" w:eastAsia="Times New Roman" w:hAnsi="Times New Roman"/>
          <w:color w:val="000000"/>
          <w:sz w:val="28"/>
          <w:szCs w:val="28"/>
          <w:lang w:val="uz-Cyrl-UZ" w:eastAsia="ru-RU"/>
        </w:rPr>
        <w:t>.</w:t>
      </w:r>
      <w:r w:rsidR="00500575" w:rsidRPr="00FC0D66">
        <w:rPr>
          <w:rFonts w:ascii="Times New Roman" w:eastAsia="Times New Roman" w:hAnsi="Times New Roman"/>
          <w:color w:val="000000"/>
          <w:sz w:val="28"/>
          <w:szCs w:val="28"/>
          <w:lang w:val="uz-Cyrl-UZ" w:eastAsia="ru-RU"/>
        </w:rPr>
        <w:t>Ni</w:t>
      </w:r>
      <w:r w:rsidR="00500575" w:rsidRPr="00FC0D66">
        <w:rPr>
          <w:rFonts w:ascii="Times New Roman" w:eastAsia="Times New Roman" w:hAnsi="Times New Roman"/>
          <w:color w:val="000000"/>
          <w:spacing w:val="-1"/>
          <w:sz w:val="28"/>
          <w:szCs w:val="28"/>
          <w:lang w:val="uz-Cyrl-UZ" w:eastAsia="ru-RU"/>
        </w:rPr>
        <w:t>sh</w:t>
      </w:r>
      <w:r w:rsidR="00500575" w:rsidRPr="00FC0D66">
        <w:rPr>
          <w:rFonts w:ascii="Times New Roman" w:eastAsia="Times New Roman" w:hAnsi="Times New Roman"/>
          <w:color w:val="000000"/>
          <w:spacing w:val="1"/>
          <w:sz w:val="28"/>
          <w:szCs w:val="28"/>
          <w:lang w:val="uz-Cyrl-UZ" w:eastAsia="ru-RU"/>
        </w:rPr>
        <w:t>o</w:t>
      </w:r>
      <w:r w:rsidR="00500575" w:rsidRPr="00FC0D66">
        <w:rPr>
          <w:rFonts w:ascii="Times New Roman" w:eastAsia="Times New Roman" w:hAnsi="Times New Roman"/>
          <w:color w:val="000000"/>
          <w:sz w:val="28"/>
          <w:szCs w:val="28"/>
          <w:lang w:val="uz-Cyrl-UZ" w:eastAsia="ru-RU"/>
        </w:rPr>
        <w:t>nova</w:t>
      </w:r>
      <w:r w:rsidR="005F18E5" w:rsidRPr="00FC0D66">
        <w:rPr>
          <w:rFonts w:ascii="Times New Roman" w:eastAsia="Times New Roman" w:hAnsi="Times New Roman"/>
          <w:color w:val="000000"/>
          <w:sz w:val="28"/>
          <w:szCs w:val="28"/>
          <w:lang w:val="uz-Cyrl-UZ" w:eastAsia="ru-RU"/>
        </w:rPr>
        <w:t>,</w:t>
      </w:r>
      <w:r w:rsidR="005F18E5" w:rsidRPr="00FC0D66">
        <w:rPr>
          <w:rFonts w:ascii="Times New Roman" w:eastAsia="Times New Roman" w:hAnsi="Times New Roman"/>
          <w:color w:val="000000"/>
          <w:spacing w:val="29"/>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B</w:t>
      </w:r>
      <w:r w:rsidR="005F18E5" w:rsidRPr="00FC0D66">
        <w:rPr>
          <w:rFonts w:ascii="Times New Roman" w:eastAsia="Times New Roman" w:hAnsi="Times New Roman"/>
          <w:color w:val="000000"/>
          <w:sz w:val="28"/>
          <w:szCs w:val="28"/>
          <w:lang w:val="uz-Cyrl-UZ" w:eastAsia="ru-RU"/>
        </w:rPr>
        <w:t>.</w:t>
      </w:r>
      <w:r w:rsidR="005F18E5" w:rsidRPr="00FC0D66">
        <w:rPr>
          <w:rFonts w:ascii="Times New Roman" w:eastAsia="Times New Roman" w:hAnsi="Times New Roman"/>
          <w:color w:val="000000"/>
          <w:spacing w:val="29"/>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Qodirov</w:t>
      </w:r>
      <w:r w:rsidR="005F18E5"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va</w:t>
      </w:r>
      <w:r w:rsidR="005F18E5"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Sh</w:t>
      </w:r>
      <w:r w:rsidR="005F18E5" w:rsidRPr="00FC0D66">
        <w:rPr>
          <w:rFonts w:ascii="Times New Roman" w:eastAsia="Times New Roman" w:hAnsi="Times New Roman"/>
          <w:color w:val="000000"/>
          <w:sz w:val="28"/>
          <w:szCs w:val="28"/>
          <w:lang w:val="uz-Cyrl-UZ" w:eastAsia="ru-RU"/>
        </w:rPr>
        <w:t>.</w:t>
      </w:r>
      <w:r w:rsidR="00500575" w:rsidRPr="00FC0D66">
        <w:rPr>
          <w:rFonts w:ascii="Times New Roman" w:eastAsia="Times New Roman" w:hAnsi="Times New Roman"/>
          <w:color w:val="000000"/>
          <w:sz w:val="28"/>
          <w:szCs w:val="28"/>
          <w:lang w:val="uz-Cyrl-UZ" w:eastAsia="ru-RU"/>
        </w:rPr>
        <w:t>Boltaeva</w:t>
      </w:r>
      <w:r w:rsidR="00500575" w:rsidRPr="00FC0D66">
        <w:rPr>
          <w:rFonts w:ascii="Times New Roman" w:eastAsia="Times New Roman" w:hAnsi="Times New Roman"/>
          <w:color w:val="000000"/>
          <w:spacing w:val="-2"/>
          <w:sz w:val="28"/>
          <w:szCs w:val="28"/>
          <w:lang w:val="uz-Cyrl-UZ" w:eastAsia="ru-RU"/>
        </w:rPr>
        <w:t>l</w:t>
      </w:r>
      <w:r w:rsidR="00500575" w:rsidRPr="00FC0D66">
        <w:rPr>
          <w:rFonts w:ascii="Times New Roman" w:eastAsia="Times New Roman" w:hAnsi="Times New Roman"/>
          <w:color w:val="000000"/>
          <w:sz w:val="28"/>
          <w:szCs w:val="28"/>
          <w:lang w:val="uz-Cyrl-UZ" w:eastAsia="ru-RU"/>
        </w:rPr>
        <w:t>ar</w:t>
      </w:r>
      <w:r w:rsidR="00620E4C" w:rsidRPr="00FC0D66">
        <w:rPr>
          <w:rFonts w:ascii="Times New Roman" w:eastAsia="Times New Roman" w:hAnsi="Times New Roman"/>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o‘quvchilar</w:t>
      </w:r>
      <w:r w:rsidR="001C7F7C" w:rsidRPr="00FC0D66">
        <w:rPr>
          <w:rFonts w:ascii="Times New Roman" w:eastAsia="Times New Roman" w:hAnsi="Times New Roman"/>
          <w:bCs/>
          <w:color w:val="000000"/>
          <w:spacing w:val="53"/>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ijod</w:t>
      </w:r>
      <w:r w:rsidR="00500575" w:rsidRPr="00FC0D66">
        <w:rPr>
          <w:rFonts w:ascii="Times New Roman" w:eastAsia="Times New Roman" w:hAnsi="Times New Roman"/>
          <w:bCs/>
          <w:color w:val="000000"/>
          <w:spacing w:val="-1"/>
          <w:sz w:val="28"/>
          <w:szCs w:val="28"/>
          <w:lang w:val="uz-Cyrl-UZ" w:eastAsia="ru-RU"/>
        </w:rPr>
        <w:t>i</w:t>
      </w:r>
      <w:r w:rsidR="00500575" w:rsidRPr="00FC0D66">
        <w:rPr>
          <w:rFonts w:ascii="Times New Roman" w:eastAsia="Times New Roman" w:hAnsi="Times New Roman"/>
          <w:bCs/>
          <w:color w:val="000000"/>
          <w:sz w:val="28"/>
          <w:szCs w:val="28"/>
          <w:lang w:val="uz-Cyrl-UZ" w:eastAsia="ru-RU"/>
        </w:rPr>
        <w:t>y</w:t>
      </w:r>
      <w:r w:rsidR="001C7F7C" w:rsidRPr="00FC0D66">
        <w:rPr>
          <w:rFonts w:ascii="Times New Roman" w:eastAsia="Times New Roman" w:hAnsi="Times New Roman"/>
          <w:bCs/>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faoliyatini</w:t>
      </w:r>
      <w:r w:rsidR="001C7F7C" w:rsidRPr="00FC0D66">
        <w:rPr>
          <w:rFonts w:ascii="Times New Roman" w:eastAsia="Times New Roman" w:hAnsi="Times New Roman"/>
          <w:bCs/>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rivojlantirish</w:t>
      </w:r>
      <w:r w:rsidR="001C7F7C" w:rsidRPr="00FC0D66">
        <w:rPr>
          <w:rFonts w:ascii="Times New Roman" w:eastAsia="Times New Roman" w:hAnsi="Times New Roman"/>
          <w:bCs/>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muammosini</w:t>
      </w:r>
      <w:r w:rsidR="001C7F7C" w:rsidRPr="00FC0D66">
        <w:rPr>
          <w:rFonts w:ascii="Times New Roman" w:eastAsia="Times New Roman" w:hAnsi="Times New Roman"/>
          <w:bCs/>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tadqiq</w:t>
      </w:r>
      <w:r w:rsidR="001C7F7C" w:rsidRPr="00FC0D66">
        <w:rPr>
          <w:rFonts w:ascii="Times New Roman" w:eastAsia="Times New Roman" w:hAnsi="Times New Roman"/>
          <w:bCs/>
          <w:color w:val="000000"/>
          <w:sz w:val="28"/>
          <w:szCs w:val="28"/>
          <w:lang w:val="uz-Cyrl-UZ" w:eastAsia="ru-RU"/>
        </w:rPr>
        <w:t xml:space="preserve"> </w:t>
      </w:r>
      <w:r w:rsidR="00500575" w:rsidRPr="00FC0D66">
        <w:rPr>
          <w:rFonts w:ascii="Times New Roman" w:eastAsia="Times New Roman" w:hAnsi="Times New Roman"/>
          <w:bCs/>
          <w:color w:val="000000"/>
          <w:sz w:val="28"/>
          <w:szCs w:val="28"/>
          <w:lang w:val="uz-Cyrl-UZ" w:eastAsia="ru-RU"/>
        </w:rPr>
        <w:t>qilgan</w:t>
      </w:r>
      <w:r w:rsidR="001C7F7C" w:rsidRPr="00FC0D66">
        <w:rPr>
          <w:rFonts w:ascii="Times New Roman" w:eastAsia="Times New Roman" w:hAnsi="Times New Roman"/>
          <w:bCs/>
          <w:color w:val="000000"/>
          <w:sz w:val="28"/>
          <w:szCs w:val="28"/>
          <w:lang w:val="uz-Cyrl-UZ" w:eastAsia="ru-RU"/>
        </w:rPr>
        <w:t>.</w:t>
      </w:r>
    </w:p>
    <w:p w:rsidR="00823886" w:rsidRPr="00FC0D66" w:rsidRDefault="00500575" w:rsidP="00823886">
      <w:pPr>
        <w:tabs>
          <w:tab w:val="left" w:pos="0"/>
          <w:tab w:val="left" w:pos="993"/>
          <w:tab w:val="left" w:pos="1843"/>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Ttadqiqotlar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5118CA"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5118CA"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5118CA"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rivojlantirishning</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nazariy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keltirilgan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BE726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BE7260"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BE726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BE726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ta’minlash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tadbir</w:t>
      </w:r>
      <w:r w:rsidR="00D63AD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rejalarini</w:t>
      </w:r>
      <w:r w:rsidR="00D63AD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loyihalashtirish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ishtirokchilarini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o‘qishga</w:t>
      </w:r>
      <w:r w:rsidR="00F50D02"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mehnatga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qiziqtirish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maqsadlarini</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ro‘yyobga</w:t>
      </w:r>
      <w:r w:rsidR="00712383" w:rsidRPr="00FC0D66">
        <w:rPr>
          <w:rFonts w:ascii="Times New Roman" w:hAnsi="Times New Roman"/>
          <w:color w:val="000000"/>
          <w:sz w:val="28"/>
          <w:szCs w:val="28"/>
          <w:lang w:val="uz-Cyrl-UZ"/>
        </w:rPr>
        <w:t xml:space="preserve"> </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chiqishlarni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aniqlash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o‘zgarishlarni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kuzatish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jarayonlaridan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iborat</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muassasasi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faoliyatining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barcha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yo‘nalishlarini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o‘zini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baholash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doimiy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takomillashtirib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tizimini</w:t>
      </w:r>
      <w:r w:rsidR="00235258"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ishga</w:t>
      </w:r>
      <w:r w:rsidR="00235258"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tushirish</w:t>
      </w:r>
      <w:r w:rsidR="00235258"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imkoniyatlari</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aniqlangan</w:t>
      </w:r>
      <w:r w:rsidR="00EC2857" w:rsidRPr="00FC0D66">
        <w:rPr>
          <w:rFonts w:ascii="Times New Roman" w:hAnsi="Times New Roman"/>
          <w:color w:val="000000"/>
          <w:sz w:val="28"/>
          <w:szCs w:val="28"/>
          <w:lang w:val="uz-Cyrl-UZ"/>
        </w:rPr>
        <w:t>.</w:t>
      </w:r>
    </w:p>
    <w:p w:rsidR="00823886" w:rsidRPr="00FC0D66" w:rsidRDefault="00500575" w:rsidP="00823886">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sidRPr="00FC0D66">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sifatiga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qiluvchi</w:t>
      </w:r>
      <w:r w:rsidR="00823886" w:rsidRPr="00FC0D66">
        <w:rPr>
          <w:rFonts w:ascii="Times New Roman" w:hAnsi="Times New Roman" w:cs="Times New Roman"/>
          <w:color w:val="000000"/>
          <w:sz w:val="28"/>
          <w:szCs w:val="28"/>
          <w:lang w:val="uz-Cyrl-UZ"/>
        </w:rPr>
        <w:t xml:space="preserve"> </w:t>
      </w:r>
      <w:bookmarkStart w:id="8" w:name="_Hlk181096108"/>
      <w:r w:rsidRPr="00FC0D66">
        <w:rPr>
          <w:rFonts w:ascii="Times New Roman" w:hAnsi="Times New Roman" w:cs="Times New Roman"/>
          <w:color w:val="000000"/>
          <w:sz w:val="28"/>
          <w:szCs w:val="28"/>
          <w:lang w:val="uz-Cyrl-UZ"/>
        </w:rPr>
        <w:t>iqtidorli</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o‘quvchilar</w:t>
      </w:r>
      <w:r w:rsidR="00785920" w:rsidRPr="00FC0D66">
        <w:rPr>
          <w:rFonts w:ascii="Times New Roman" w:hAnsi="Times New Roman" w:cs="Times New Roman"/>
          <w:color w:val="000000"/>
          <w:sz w:val="28"/>
          <w:szCs w:val="28"/>
          <w:lang w:val="uz-Cyrl-UZ"/>
        </w:rPr>
        <w:t xml:space="preserve"> </w:t>
      </w:r>
      <w:r w:rsidR="00B96137">
        <w:rPr>
          <w:rFonts w:ascii="Times New Roman" w:hAnsi="Times New Roman" w:cs="Times New Roman"/>
          <w:color w:val="000000"/>
          <w:sz w:val="28"/>
          <w:szCs w:val="28"/>
          <w:lang w:val="uz-Cyrl-UZ"/>
        </w:rPr>
        <w:t>tarbiyasi va ijodkorligi</w:t>
      </w:r>
      <w:r w:rsidRPr="00FC0D66">
        <w:rPr>
          <w:rFonts w:ascii="Times New Roman" w:hAnsi="Times New Roman" w:cs="Times New Roman"/>
          <w:color w:val="000000"/>
          <w:sz w:val="28"/>
          <w:szCs w:val="28"/>
          <w:lang w:val="uz-Cyrl-UZ"/>
        </w:rPr>
        <w:t>ni</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rivojlantirish</w:t>
      </w:r>
      <w:bookmarkEnd w:id="8"/>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va</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ximayalash</w:t>
      </w:r>
      <w:r w:rsidR="00FC0F2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bCs/>
          <w:color w:val="000000"/>
          <w:sz w:val="28"/>
          <w:szCs w:val="28"/>
          <w:lang w:val="uz-Cyrl-UZ"/>
        </w:rPr>
        <w:t>holati</w:t>
      </w:r>
      <w:r w:rsidR="00785920" w:rsidRPr="00FC0D66">
        <w:rPr>
          <w:rFonts w:ascii="Times New Roman" w:hAnsi="Times New Roman" w:cs="Times New Roman"/>
          <w:bCs/>
          <w:color w:val="000000"/>
          <w:sz w:val="28"/>
          <w:szCs w:val="28"/>
          <w:lang w:val="uz-Cyrl-UZ"/>
        </w:rPr>
        <w:t>,</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mohiyati</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hamda</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ahamiyati</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ya’ni</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shd w:val="clear" w:color="auto" w:fill="FFFFFF"/>
          <w:lang w:val="uz-Cyrl-UZ"/>
        </w:rPr>
        <w:t>ta’limni</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sifatni</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boshqarish</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ob’ekt</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va</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sub’ekt</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munosabati</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texnologik</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ijtimoiy</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va</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iqtisodiy</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omillarga</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turkumlangan</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holda</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asoslanilgan</w:t>
      </w:r>
      <w:r w:rsidR="00823886" w:rsidRPr="00FC0D66">
        <w:rPr>
          <w:rFonts w:ascii="Times New Roman" w:hAnsi="Times New Roman" w:cs="Times New Roman"/>
          <w:color w:val="000000"/>
          <w:sz w:val="28"/>
          <w:szCs w:val="28"/>
          <w:shd w:val="clear" w:color="auto" w:fill="FFFFFF"/>
          <w:lang w:val="uz-Cyrl-UZ"/>
        </w:rPr>
        <w:t xml:space="preserve">. </w:t>
      </w:r>
      <w:r w:rsidRPr="00FC0D66">
        <w:rPr>
          <w:rFonts w:ascii="Times New Roman" w:hAnsi="Times New Roman" w:cs="Times New Roman"/>
          <w:color w:val="000000"/>
          <w:sz w:val="28"/>
          <w:szCs w:val="28"/>
          <w:shd w:val="clear" w:color="auto" w:fill="FFFFFF"/>
          <w:lang w:val="uz-Cyrl-UZ"/>
        </w:rPr>
        <w:t>Bunda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ta’limga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etuvchi</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omillarni</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tahlil</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qilishda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sifat</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nazoratining</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bir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qator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xalqaro</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usullar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ham</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o‘rganilib</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ixtisoslashgan</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muassasalarida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sifatiga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etuvchi</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omillar</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milliy</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ta’lim</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staregiyasi</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va</w:t>
      </w:r>
      <w:r w:rsidR="00712383"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xalqaro</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tajribalar</w:t>
      </w:r>
      <w:r w:rsidR="00785920"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asosida</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keltirib</w:t>
      </w:r>
      <w:r w:rsidR="00823886"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o‘tilgan</w:t>
      </w:r>
      <w:r w:rsidR="00823886" w:rsidRPr="00FC0D66">
        <w:rPr>
          <w:rFonts w:ascii="Times New Roman" w:hAnsi="Times New Roman" w:cs="Times New Roman"/>
          <w:color w:val="000000"/>
          <w:sz w:val="28"/>
          <w:szCs w:val="28"/>
          <w:lang w:val="uz-Cyrl-UZ"/>
        </w:rPr>
        <w:t>.</w:t>
      </w:r>
    </w:p>
    <w:p w:rsidR="00B42A1A" w:rsidRPr="00FC0D66" w:rsidRDefault="00500575" w:rsidP="00B42A1A">
      <w:pPr>
        <w:widowControl w:val="0"/>
        <w:tabs>
          <w:tab w:val="left" w:pos="6392"/>
          <w:tab w:val="left" w:pos="8202"/>
        </w:tabs>
        <w:ind w:left="1" w:right="-55" w:firstLine="70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Tadqiqotimiz</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jarayonida</w:t>
      </w:r>
      <w:r w:rsidR="00B42A1A" w:rsidRPr="00FC0D66">
        <w:rPr>
          <w:rFonts w:ascii="Times New Roman" w:eastAsia="Times New Roman" w:hAnsi="Times New Roman"/>
          <w:color w:val="000000"/>
          <w:spacing w:val="193"/>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in</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z w:val="28"/>
          <w:szCs w:val="28"/>
          <w:lang w:val="uz-Cyrl-UZ" w:eastAsia="ru-RU"/>
        </w:rPr>
        <w:t>on</w:t>
      </w:r>
      <w:r w:rsidR="00B42A1A" w:rsidRPr="00FC0D66">
        <w:rPr>
          <w:rFonts w:ascii="Times New Roman" w:eastAsia="Times New Roman" w:hAnsi="Times New Roman"/>
          <w:color w:val="000000"/>
          <w:spacing w:val="189"/>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iolog</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k</w:t>
      </w:r>
      <w:r w:rsidR="00B42A1A" w:rsidRPr="00FC0D66">
        <w:rPr>
          <w:rFonts w:ascii="Times New Roman" w:eastAsia="Times New Roman" w:hAnsi="Times New Roman"/>
          <w:color w:val="000000"/>
          <w:spacing w:val="193"/>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90"/>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s</w:t>
      </w:r>
      <w:r w:rsidRPr="00FC0D66">
        <w:rPr>
          <w:rFonts w:ascii="Times New Roman" w:eastAsia="Times New Roman" w:hAnsi="Times New Roman"/>
          <w:color w:val="000000"/>
          <w:sz w:val="28"/>
          <w:szCs w:val="28"/>
          <w:lang w:val="uz-Cyrl-UZ" w:eastAsia="ru-RU"/>
        </w:rPr>
        <w:t>otsial</w:t>
      </w:r>
      <w:r w:rsidR="00B42A1A" w:rsidRPr="00FC0D66">
        <w:rPr>
          <w:rFonts w:ascii="Times New Roman" w:eastAsia="Times New Roman" w:hAnsi="Times New Roman"/>
          <w:color w:val="000000"/>
          <w:sz w:val="28"/>
          <w:szCs w:val="28"/>
          <w:lang w:val="uz-Cyrl-UZ" w:eastAsia="ru-RU"/>
        </w:rPr>
        <w:t xml:space="preserve"> </w:t>
      </w:r>
      <w:r w:rsidR="00B42A1A"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ij</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oiy</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jiha</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d</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ojl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nish</w:t>
      </w:r>
      <w:r w:rsidR="009B4019"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davrlariga</w:t>
      </w:r>
      <w:r w:rsidR="009B4019"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asosan</w:t>
      </w:r>
      <w:r w:rsidR="00712383"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z w:val="28"/>
          <w:szCs w:val="28"/>
          <w:lang w:val="uz-Cyrl-UZ" w:eastAsia="ru-RU"/>
        </w:rPr>
        <w:t>go‘daklik</w:t>
      </w:r>
      <w:r w:rsidR="00B42A1A" w:rsidRPr="00FC0D66">
        <w:rPr>
          <w:rFonts w:ascii="Times New Roman" w:eastAsia="Times New Roman" w:hAnsi="Times New Roman"/>
          <w:color w:val="000000"/>
          <w:sz w:val="28"/>
          <w:szCs w:val="28"/>
          <w:lang w:val="uz-Cyrl-UZ" w:eastAsia="ru-RU"/>
        </w:rPr>
        <w:t>,</w:t>
      </w:r>
      <w:r w:rsidR="00E210FF"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bolalik</w:t>
      </w:r>
      <w:r w:rsidR="00E210FF"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o‘smirlik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o‘spirinlik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yoshlik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qarilik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davrida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namoyon</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o‘ziga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xos</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tabiiy</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xususiyatlari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bilan</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farq</w:t>
      </w:r>
      <w:r w:rsidR="00B42A1A" w:rsidRPr="00FC0D66">
        <w:rPr>
          <w:rFonts w:ascii="Times New Roman" w:eastAsia="Times New Roman" w:hAnsi="Times New Roman"/>
          <w:color w:val="000000"/>
          <w:spacing w:val="78"/>
          <w:sz w:val="28"/>
          <w:szCs w:val="28"/>
          <w:lang w:val="uz-Cyrl-UZ" w:eastAsia="ru-RU"/>
        </w:rPr>
        <w:t xml:space="preserve"> </w:t>
      </w:r>
      <w:r w:rsidRPr="00FC0D66">
        <w:rPr>
          <w:rFonts w:ascii="Times New Roman" w:eastAsia="Times New Roman" w:hAnsi="Times New Roman"/>
          <w:color w:val="000000"/>
          <w:sz w:val="28"/>
          <w:szCs w:val="28"/>
          <w:lang w:val="uz-Cyrl-UZ" w:eastAsia="ru-RU"/>
        </w:rPr>
        <w:t>q</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lishi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aniqlandi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Insonning</w:t>
      </w:r>
      <w:r w:rsidR="00B42A1A" w:rsidRPr="00FC0D66">
        <w:rPr>
          <w:rFonts w:ascii="Times New Roman" w:eastAsia="Times New Roman" w:hAnsi="Times New Roman"/>
          <w:color w:val="000000"/>
          <w:spacing w:val="79"/>
          <w:sz w:val="28"/>
          <w:szCs w:val="28"/>
          <w:lang w:val="uz-Cyrl-UZ" w:eastAsia="ru-RU"/>
        </w:rPr>
        <w:t xml:space="preserve"> </w:t>
      </w:r>
      <w:r w:rsidRPr="00FC0D66">
        <w:rPr>
          <w:rFonts w:ascii="Times New Roman" w:eastAsia="Times New Roman" w:hAnsi="Times New Roman"/>
          <w:color w:val="000000"/>
          <w:sz w:val="28"/>
          <w:szCs w:val="28"/>
          <w:lang w:val="uz-Cyrl-UZ" w:eastAsia="ru-RU"/>
        </w:rPr>
        <w:t>bio</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ogik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z w:val="28"/>
          <w:szCs w:val="28"/>
          <w:lang w:val="uz-Cyrl-UZ" w:eastAsia="ru-RU"/>
        </w:rPr>
        <w:t>siyatla</w:t>
      </w:r>
      <w:r w:rsidRPr="00FC0D66">
        <w:rPr>
          <w:rFonts w:ascii="Times New Roman" w:eastAsia="Times New Roman" w:hAnsi="Times New Roman"/>
          <w:color w:val="000000"/>
          <w:spacing w:val="-2"/>
          <w:sz w:val="28"/>
          <w:szCs w:val="28"/>
          <w:lang w:val="uz-Cyrl-UZ" w:eastAsia="ru-RU"/>
        </w:rPr>
        <w:t>r</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93"/>
          <w:sz w:val="28"/>
          <w:szCs w:val="28"/>
          <w:lang w:val="uz-Cyrl-UZ" w:eastAsia="ru-RU"/>
        </w:rPr>
        <w:t xml:space="preserve"> </w:t>
      </w:r>
      <w:r w:rsidRPr="00FC0D66">
        <w:rPr>
          <w:rFonts w:ascii="Times New Roman" w:eastAsia="Times New Roman" w:hAnsi="Times New Roman"/>
          <w:color w:val="000000"/>
          <w:sz w:val="28"/>
          <w:szCs w:val="28"/>
          <w:lang w:val="uz-Cyrl-UZ" w:eastAsia="ru-RU"/>
        </w:rPr>
        <w:t>negi</w:t>
      </w:r>
      <w:r w:rsidRPr="00FC0D66">
        <w:rPr>
          <w:rFonts w:ascii="Times New Roman" w:eastAsia="Times New Roman" w:hAnsi="Times New Roman"/>
          <w:color w:val="000000"/>
          <w:spacing w:val="-1"/>
          <w:sz w:val="28"/>
          <w:szCs w:val="28"/>
          <w:lang w:val="uz-Cyrl-UZ" w:eastAsia="ru-RU"/>
        </w:rPr>
        <w:t>z</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72"/>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ning</w:t>
      </w:r>
      <w:r w:rsidR="00B42A1A" w:rsidRPr="00FC0D66">
        <w:rPr>
          <w:rFonts w:ascii="Times New Roman" w:eastAsia="Times New Roman" w:hAnsi="Times New Roman"/>
          <w:color w:val="000000"/>
          <w:spacing w:val="90"/>
          <w:sz w:val="28"/>
          <w:szCs w:val="28"/>
          <w:lang w:val="uz-Cyrl-UZ" w:eastAsia="ru-RU"/>
        </w:rPr>
        <w:t xml:space="preserve"> </w:t>
      </w:r>
      <w:r w:rsidRPr="00FC0D66">
        <w:rPr>
          <w:rFonts w:ascii="Times New Roman" w:eastAsia="Times New Roman" w:hAnsi="Times New Roman"/>
          <w:color w:val="000000"/>
          <w:sz w:val="28"/>
          <w:szCs w:val="28"/>
          <w:lang w:val="uz-Cyrl-UZ" w:eastAsia="ru-RU"/>
        </w:rPr>
        <w:t>ijti</w:t>
      </w:r>
      <w:r w:rsidRPr="00FC0D66">
        <w:rPr>
          <w:rFonts w:ascii="Times New Roman" w:eastAsia="Times New Roman" w:hAnsi="Times New Roman"/>
          <w:color w:val="000000"/>
          <w:spacing w:val="-2"/>
          <w:sz w:val="28"/>
          <w:szCs w:val="28"/>
          <w:lang w:val="uz-Cyrl-UZ" w:eastAsia="ru-RU"/>
        </w:rPr>
        <w:t>m</w:t>
      </w:r>
      <w:r w:rsidRPr="00FC0D66">
        <w:rPr>
          <w:rFonts w:ascii="Times New Roman" w:eastAsia="Times New Roman" w:hAnsi="Times New Roman"/>
          <w:color w:val="000000"/>
          <w:sz w:val="28"/>
          <w:szCs w:val="28"/>
          <w:lang w:val="uz-Cyrl-UZ" w:eastAsia="ru-RU"/>
        </w:rPr>
        <w:t>oiy</w:t>
      </w:r>
      <w:r w:rsidR="00B42A1A" w:rsidRPr="00FC0D66">
        <w:rPr>
          <w:rFonts w:ascii="Times New Roman" w:eastAsia="Times New Roman" w:hAnsi="Times New Roman"/>
          <w:color w:val="000000"/>
          <w:spacing w:val="93"/>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f</w:t>
      </w:r>
      <w:r w:rsidRPr="00FC0D66">
        <w:rPr>
          <w:rFonts w:ascii="Times New Roman" w:eastAsia="Times New Roman" w:hAnsi="Times New Roman"/>
          <w:color w:val="000000"/>
          <w:sz w:val="28"/>
          <w:szCs w:val="28"/>
          <w:lang w:val="uz-Cyrl-UZ" w:eastAsia="ru-RU"/>
        </w:rPr>
        <w:t>ati</w:t>
      </w:r>
      <w:r w:rsidR="00B42A1A" w:rsidRPr="00FC0D66">
        <w:rPr>
          <w:rFonts w:ascii="Times New Roman" w:eastAsia="Times New Roman" w:hAnsi="Times New Roman"/>
          <w:color w:val="000000"/>
          <w:spacing w:val="91"/>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70"/>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x</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s</w:t>
      </w:r>
      <w:r w:rsidRPr="00FC0D66">
        <w:rPr>
          <w:rFonts w:ascii="Times New Roman" w:eastAsia="Times New Roman" w:hAnsi="Times New Roman"/>
          <w:color w:val="000000"/>
          <w:spacing w:val="-4"/>
          <w:sz w:val="28"/>
          <w:szCs w:val="28"/>
          <w:lang w:val="uz-Cyrl-UZ" w:eastAsia="ru-RU"/>
        </w:rPr>
        <w:t>u</w:t>
      </w:r>
      <w:r w:rsidRPr="00FC0D66">
        <w:rPr>
          <w:rFonts w:ascii="Times New Roman" w:eastAsia="Times New Roman" w:hAnsi="Times New Roman"/>
          <w:color w:val="000000"/>
          <w:sz w:val="28"/>
          <w:szCs w:val="28"/>
          <w:lang w:val="uz-Cyrl-UZ" w:eastAsia="ru-RU"/>
        </w:rPr>
        <w:t>siyatlar</w:t>
      </w:r>
      <w:r w:rsidRPr="00FC0D66">
        <w:rPr>
          <w:rFonts w:ascii="Times New Roman" w:eastAsia="Times New Roman" w:hAnsi="Times New Roman"/>
          <w:color w:val="000000"/>
          <w:spacing w:val="10"/>
          <w:sz w:val="28"/>
          <w:szCs w:val="28"/>
          <w:lang w:val="uz-Cyrl-UZ" w:eastAsia="ru-RU"/>
        </w:rPr>
        <w:t>i</w:t>
      </w:r>
      <w:r w:rsidR="00B42A1A"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n</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tqi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yur</w:t>
      </w:r>
      <w:r w:rsidRPr="00FC0D66">
        <w:rPr>
          <w:rFonts w:ascii="Times New Roman" w:eastAsia="Times New Roman" w:hAnsi="Times New Roman"/>
          <w:color w:val="000000"/>
          <w:spacing w:val="1"/>
          <w:sz w:val="28"/>
          <w:szCs w:val="28"/>
          <w:lang w:val="uz-Cyrl-UZ" w:eastAsia="ru-RU"/>
        </w:rPr>
        <w:t>ish</w:t>
      </w:r>
      <w:r w:rsidR="00B42A1A"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t</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2"/>
          <w:sz w:val="28"/>
          <w:szCs w:val="28"/>
          <w:lang w:val="uz-Cyrl-UZ" w:eastAsia="ru-RU"/>
        </w:rPr>
        <w:t>sh</w:t>
      </w:r>
      <w:r w:rsidRPr="00FC0D66">
        <w:rPr>
          <w:rFonts w:ascii="Times New Roman" w:eastAsia="Times New Roman" w:hAnsi="Times New Roman"/>
          <w:color w:val="000000"/>
          <w:spacing w:val="1"/>
          <w:sz w:val="28"/>
          <w:szCs w:val="28"/>
          <w:lang w:val="uz-Cyrl-UZ" w:eastAsia="ru-RU"/>
        </w:rPr>
        <w:t>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44"/>
          <w:sz w:val="28"/>
          <w:szCs w:val="28"/>
          <w:lang w:val="uz-Cyrl-UZ" w:eastAsia="ru-RU"/>
        </w:rPr>
        <w:t xml:space="preserve"> </w:t>
      </w:r>
      <w:r w:rsidRPr="00FC0D66">
        <w:rPr>
          <w:rFonts w:ascii="Times New Roman" w:eastAsia="Times New Roman" w:hAnsi="Times New Roman"/>
          <w:color w:val="000000"/>
          <w:sz w:val="28"/>
          <w:szCs w:val="28"/>
          <w:lang w:val="uz-Cyrl-UZ" w:eastAsia="ru-RU"/>
        </w:rPr>
        <w:t>moddiy</w:t>
      </w:r>
      <w:r w:rsidR="00B42A1A" w:rsidRPr="00FC0D66">
        <w:rPr>
          <w:rFonts w:ascii="Times New Roman" w:eastAsia="Times New Roman" w:hAnsi="Times New Roman"/>
          <w:color w:val="000000"/>
          <w:spacing w:val="160"/>
          <w:sz w:val="28"/>
          <w:szCs w:val="28"/>
          <w:lang w:val="uz-Cyrl-UZ" w:eastAsia="ru-RU"/>
        </w:rPr>
        <w:t xml:space="preserve"> </w:t>
      </w:r>
      <w:r w:rsidRPr="00FC0D66">
        <w:rPr>
          <w:rFonts w:ascii="Times New Roman" w:eastAsia="Times New Roman" w:hAnsi="Times New Roman"/>
          <w:color w:val="000000"/>
          <w:sz w:val="28"/>
          <w:szCs w:val="28"/>
          <w:lang w:val="uz-Cyrl-UZ" w:eastAsia="ru-RU"/>
        </w:rPr>
        <w:t>ne’matl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an</w:t>
      </w:r>
      <w:r w:rsidR="00B42A1A" w:rsidRPr="00FC0D66">
        <w:rPr>
          <w:rFonts w:ascii="Times New Roman" w:eastAsia="Times New Roman" w:hAnsi="Times New Roman"/>
          <w:color w:val="000000"/>
          <w:spacing w:val="158"/>
          <w:sz w:val="28"/>
          <w:szCs w:val="28"/>
          <w:lang w:val="uz-Cyrl-UZ" w:eastAsia="ru-RU"/>
        </w:rPr>
        <w:t xml:space="preserve"> </w:t>
      </w:r>
      <w:r w:rsidRPr="00FC0D66">
        <w:rPr>
          <w:rFonts w:ascii="Times New Roman" w:eastAsia="Times New Roman" w:hAnsi="Times New Roman"/>
          <w:color w:val="000000"/>
          <w:sz w:val="28"/>
          <w:szCs w:val="28"/>
          <w:lang w:val="uz-Cyrl-UZ" w:eastAsia="ru-RU"/>
        </w:rPr>
        <w:t>f</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ydal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nishi</w:t>
      </w:r>
      <w:r w:rsidR="00B42A1A" w:rsidRPr="00FC0D66">
        <w:rPr>
          <w:rFonts w:ascii="Times New Roman" w:eastAsia="Times New Roman" w:hAnsi="Times New Roman"/>
          <w:color w:val="000000"/>
          <w:spacing w:val="161"/>
          <w:sz w:val="28"/>
          <w:szCs w:val="28"/>
          <w:lang w:val="uz-Cyrl-UZ" w:eastAsia="ru-RU"/>
        </w:rPr>
        <w:t xml:space="preserve"> </w:t>
      </w:r>
      <w:r w:rsidRPr="00FC0D66">
        <w:rPr>
          <w:rFonts w:ascii="Times New Roman" w:eastAsia="Times New Roman" w:hAnsi="Times New Roman"/>
          <w:color w:val="000000"/>
          <w:sz w:val="28"/>
          <w:szCs w:val="28"/>
          <w:lang w:val="uz-Cyrl-UZ" w:eastAsia="ru-RU"/>
        </w:rPr>
        <w:t>ko‘</w:t>
      </w:r>
      <w:r w:rsidRPr="00FC0D66">
        <w:rPr>
          <w:rFonts w:ascii="Times New Roman" w:eastAsia="Times New Roman" w:hAnsi="Times New Roman"/>
          <w:color w:val="000000"/>
          <w:spacing w:val="-1"/>
          <w:sz w:val="28"/>
          <w:szCs w:val="28"/>
          <w:lang w:val="uz-Cyrl-UZ" w:eastAsia="ru-RU"/>
        </w:rPr>
        <w:t>n</w:t>
      </w:r>
      <w:r w:rsidRPr="00FC0D66">
        <w:rPr>
          <w:rFonts w:ascii="Times New Roman" w:eastAsia="Times New Roman" w:hAnsi="Times New Roman"/>
          <w:color w:val="000000"/>
          <w:sz w:val="28"/>
          <w:szCs w:val="28"/>
          <w:lang w:val="uz-Cyrl-UZ" w:eastAsia="ru-RU"/>
        </w:rPr>
        <w:t>ikmal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57"/>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x</w:t>
      </w:r>
      <w:r w:rsidRPr="00FC0D66">
        <w:rPr>
          <w:rFonts w:ascii="Times New Roman" w:eastAsia="Times New Roman" w:hAnsi="Times New Roman"/>
          <w:color w:val="000000"/>
          <w:spacing w:val="-1"/>
          <w:sz w:val="28"/>
          <w:szCs w:val="28"/>
          <w:lang w:val="uz-Cyrl-UZ" w:eastAsia="ru-RU"/>
        </w:rPr>
        <w:t>ul</w:t>
      </w:r>
      <w:r w:rsidRPr="00FC0D66">
        <w:rPr>
          <w:rFonts w:ascii="Times New Roman" w:eastAsia="Times New Roman" w:hAnsi="Times New Roman"/>
          <w:color w:val="000000"/>
          <w:spacing w:val="9"/>
          <w:sz w:val="28"/>
          <w:szCs w:val="28"/>
          <w:lang w:val="uz-Cyrl-UZ" w:eastAsia="ru-RU"/>
        </w:rPr>
        <w:t>q</w:t>
      </w:r>
      <w:r w:rsidR="00B42A1A"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atvor</w:t>
      </w:r>
      <w:r w:rsidR="00B42A1A" w:rsidRPr="00FC0D66">
        <w:rPr>
          <w:rFonts w:ascii="Times New Roman" w:eastAsia="Times New Roman" w:hAnsi="Times New Roman"/>
          <w:color w:val="000000"/>
          <w:spacing w:val="205"/>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e</w:t>
      </w:r>
      <w:r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yorl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1"/>
          <w:sz w:val="28"/>
          <w:szCs w:val="28"/>
          <w:lang w:val="uz-Cyrl-UZ" w:eastAsia="ru-RU"/>
        </w:rPr>
        <w:t>in</w:t>
      </w:r>
      <w:r w:rsidRPr="00FC0D66">
        <w:rPr>
          <w:rFonts w:ascii="Times New Roman" w:eastAsia="Times New Roman" w:hAnsi="Times New Roman"/>
          <w:color w:val="000000"/>
          <w:sz w:val="28"/>
          <w:szCs w:val="28"/>
          <w:lang w:val="uz-Cyrl-UZ" w:eastAsia="ru-RU"/>
        </w:rPr>
        <w:t>ing</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1"/>
          <w:sz w:val="28"/>
          <w:szCs w:val="28"/>
          <w:lang w:val="uz-Cyrl-UZ" w:eastAsia="ru-RU"/>
        </w:rPr>
        <w:t>k</w:t>
      </w:r>
      <w:r w:rsidRPr="00FC0D66">
        <w:rPr>
          <w:rFonts w:ascii="Times New Roman" w:eastAsia="Times New Roman" w:hAnsi="Times New Roman"/>
          <w:color w:val="000000"/>
          <w:spacing w:val="4"/>
          <w:sz w:val="28"/>
          <w:szCs w:val="28"/>
          <w:lang w:val="uz-Cyrl-UZ" w:eastAsia="ru-RU"/>
        </w:rPr>
        <w:t>i</w:t>
      </w:r>
      <w:r w:rsidRPr="00FC0D66">
        <w:rPr>
          <w:rFonts w:ascii="Times New Roman" w:eastAsia="Times New Roman" w:hAnsi="Times New Roman"/>
          <w:color w:val="000000"/>
          <w:spacing w:val="1"/>
          <w:sz w:val="28"/>
          <w:szCs w:val="28"/>
          <w:lang w:val="uz-Cyrl-UZ" w:eastAsia="ru-RU"/>
        </w:rPr>
        <w:t>b</w:t>
      </w:r>
      <w:r w:rsidR="00B42A1A" w:rsidRPr="00FC0D66">
        <w:rPr>
          <w:rFonts w:ascii="Times New Roman" w:eastAsia="Times New Roman" w:hAnsi="Times New Roman"/>
          <w:color w:val="000000"/>
          <w:spacing w:val="67"/>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t</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p</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shi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204"/>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bu</w:t>
      </w:r>
      <w:r w:rsidR="00B42A1A" w:rsidRPr="00FC0D66">
        <w:rPr>
          <w:rFonts w:ascii="Times New Roman" w:eastAsia="Times New Roman" w:hAnsi="Times New Roman"/>
          <w:color w:val="000000"/>
          <w:spacing w:val="199"/>
          <w:sz w:val="28"/>
          <w:szCs w:val="28"/>
          <w:lang w:val="uz-Cyrl-UZ" w:eastAsia="ru-RU"/>
        </w:rPr>
        <w:t xml:space="preserve"> </w:t>
      </w:r>
      <w:r w:rsidRPr="00FC0D66">
        <w:rPr>
          <w:rFonts w:ascii="Times New Roman" w:eastAsia="Times New Roman" w:hAnsi="Times New Roman"/>
          <w:color w:val="000000"/>
          <w:sz w:val="28"/>
          <w:szCs w:val="28"/>
          <w:lang w:val="uz-Cyrl-UZ" w:eastAsia="ru-RU"/>
        </w:rPr>
        <w:t>me’yorla</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ga</w:t>
      </w:r>
      <w:r w:rsidR="00B42A1A" w:rsidRPr="00FC0D66">
        <w:rPr>
          <w:rFonts w:ascii="Times New Roman" w:eastAsia="Times New Roman" w:hAnsi="Times New Roman"/>
          <w:color w:val="000000"/>
          <w:spacing w:val="20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ioya</w:t>
      </w:r>
      <w:r w:rsidR="00B42A1A" w:rsidRPr="00FC0D66">
        <w:rPr>
          <w:rFonts w:ascii="Times New Roman" w:eastAsia="Times New Roman" w:hAnsi="Times New Roman"/>
          <w:color w:val="000000"/>
          <w:spacing w:val="203"/>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q</w:t>
      </w:r>
      <w:r w:rsidRPr="00FC0D66">
        <w:rPr>
          <w:rFonts w:ascii="Times New Roman" w:eastAsia="Times New Roman" w:hAnsi="Times New Roman"/>
          <w:color w:val="000000"/>
          <w:sz w:val="28"/>
          <w:szCs w:val="28"/>
          <w:lang w:val="uz-Cyrl-UZ" w:eastAsia="ru-RU"/>
        </w:rPr>
        <w:t>il</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pacing w:val="-2"/>
          <w:sz w:val="28"/>
          <w:szCs w:val="28"/>
          <w:lang w:val="uz-Cyrl-UZ" w:eastAsia="ru-RU"/>
        </w:rPr>
        <w:t>sh</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mehnat</w:t>
      </w:r>
      <w:r w:rsidR="00B42A1A" w:rsidRPr="00FC0D66">
        <w:rPr>
          <w:rFonts w:ascii="Times New Roman" w:eastAsia="Times New Roman" w:hAnsi="Times New Roman"/>
          <w:color w:val="000000"/>
          <w:spacing w:val="143"/>
          <w:sz w:val="28"/>
          <w:szCs w:val="28"/>
          <w:lang w:val="uz-Cyrl-UZ" w:eastAsia="ru-RU"/>
        </w:rPr>
        <w:t xml:space="preserve"> </w:t>
      </w:r>
      <w:r w:rsidRPr="00FC0D66">
        <w:rPr>
          <w:rFonts w:ascii="Times New Roman" w:eastAsia="Times New Roman" w:hAnsi="Times New Roman"/>
          <w:color w:val="000000"/>
          <w:sz w:val="28"/>
          <w:szCs w:val="28"/>
          <w:lang w:val="uz-Cyrl-UZ" w:eastAsia="ru-RU"/>
        </w:rPr>
        <w:t>faoliya</w:t>
      </w:r>
      <w:r w:rsidRPr="00FC0D66">
        <w:rPr>
          <w:rFonts w:ascii="Times New Roman" w:eastAsia="Times New Roman" w:hAnsi="Times New Roman"/>
          <w:color w:val="000000"/>
          <w:spacing w:val="-2"/>
          <w:sz w:val="28"/>
          <w:szCs w:val="28"/>
          <w:lang w:val="uz-Cyrl-UZ" w:eastAsia="ru-RU"/>
        </w:rPr>
        <w:t>t</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43"/>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44"/>
          <w:sz w:val="28"/>
          <w:szCs w:val="28"/>
          <w:lang w:val="uz-Cyrl-UZ" w:eastAsia="ru-RU"/>
        </w:rPr>
        <w:t xml:space="preserve"> </w:t>
      </w:r>
      <w:r w:rsidRPr="00FC0D66">
        <w:rPr>
          <w:rFonts w:ascii="Times New Roman" w:eastAsia="Times New Roman" w:hAnsi="Times New Roman"/>
          <w:color w:val="000000"/>
          <w:sz w:val="28"/>
          <w:szCs w:val="28"/>
          <w:lang w:val="uz-Cyrl-UZ" w:eastAsia="ru-RU"/>
        </w:rPr>
        <w:t>bilim</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45"/>
          <w:sz w:val="28"/>
          <w:szCs w:val="28"/>
          <w:lang w:val="uz-Cyrl-UZ" w:eastAsia="ru-RU"/>
        </w:rPr>
        <w:t xml:space="preserve"> </w:t>
      </w:r>
      <w:r w:rsidRPr="00FC0D66">
        <w:rPr>
          <w:rFonts w:ascii="Times New Roman" w:eastAsia="Times New Roman" w:hAnsi="Times New Roman"/>
          <w:color w:val="000000"/>
          <w:sz w:val="28"/>
          <w:szCs w:val="28"/>
          <w:lang w:val="uz-Cyrl-UZ" w:eastAsia="ru-RU"/>
        </w:rPr>
        <w:t>ko‘nik</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45"/>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39"/>
          <w:sz w:val="28"/>
          <w:szCs w:val="28"/>
          <w:lang w:val="uz-Cyrl-UZ" w:eastAsia="ru-RU"/>
        </w:rPr>
        <w:t xml:space="preserve"> </w:t>
      </w:r>
      <w:r w:rsidRPr="00FC0D66">
        <w:rPr>
          <w:rFonts w:ascii="Times New Roman" w:eastAsia="Times New Roman" w:hAnsi="Times New Roman"/>
          <w:color w:val="000000"/>
          <w:sz w:val="28"/>
          <w:szCs w:val="28"/>
          <w:lang w:val="uz-Cyrl-UZ" w:eastAsia="ru-RU"/>
        </w:rPr>
        <w:t>malakal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r</w:t>
      </w:r>
      <w:r w:rsidR="00B42A1A" w:rsidRPr="00FC0D66">
        <w:rPr>
          <w:rFonts w:ascii="Times New Roman" w:eastAsia="Times New Roman" w:hAnsi="Times New Roman"/>
          <w:color w:val="000000"/>
          <w:spacing w:val="143"/>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w:t>
      </w:r>
      <w:r w:rsidRPr="00FC0D66">
        <w:rPr>
          <w:rFonts w:ascii="Times New Roman" w:eastAsia="Times New Roman" w:hAnsi="Times New Roman"/>
          <w:color w:val="000000"/>
          <w:sz w:val="28"/>
          <w:szCs w:val="28"/>
          <w:lang w:val="uz-Cyrl-UZ" w:eastAsia="ru-RU"/>
        </w:rPr>
        <w:t>osil</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lishi</w:t>
      </w:r>
      <w:r w:rsidR="00B42A1A" w:rsidRPr="00FC0D66">
        <w:rPr>
          <w:rFonts w:ascii="Times New Roman" w:eastAsia="Times New Roman" w:hAnsi="Times New Roman"/>
          <w:color w:val="000000"/>
          <w:spacing w:val="70"/>
          <w:sz w:val="28"/>
          <w:szCs w:val="28"/>
          <w:lang w:val="uz-Cyrl-UZ" w:eastAsia="ru-RU"/>
        </w:rPr>
        <w:t xml:space="preserve"> </w:t>
      </w:r>
      <w:r w:rsidRPr="00FC0D66">
        <w:rPr>
          <w:rFonts w:ascii="Times New Roman" w:eastAsia="Times New Roman" w:hAnsi="Times New Roman"/>
          <w:color w:val="000000"/>
          <w:sz w:val="28"/>
          <w:szCs w:val="28"/>
          <w:lang w:val="uz-Cyrl-UZ" w:eastAsia="ru-RU"/>
        </w:rPr>
        <w:t>ongli</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z w:val="28"/>
          <w:szCs w:val="28"/>
          <w:lang w:val="uz-Cyrl-UZ" w:eastAsia="ru-RU"/>
        </w:rPr>
        <w:t>intizom</w:t>
      </w:r>
      <w:r w:rsidR="00B42A1A" w:rsidRPr="00FC0D66">
        <w:rPr>
          <w:rFonts w:ascii="Times New Roman" w:eastAsia="Times New Roman" w:hAnsi="Times New Roman"/>
          <w:color w:val="000000"/>
          <w:spacing w:val="70"/>
          <w:sz w:val="28"/>
          <w:szCs w:val="28"/>
          <w:lang w:val="uz-Cyrl-UZ" w:eastAsia="ru-RU"/>
        </w:rPr>
        <w:t xml:space="preserve"> </w:t>
      </w:r>
      <w:r w:rsidRPr="00FC0D66">
        <w:rPr>
          <w:rFonts w:ascii="Times New Roman" w:eastAsia="Times New Roman" w:hAnsi="Times New Roman"/>
          <w:color w:val="000000"/>
          <w:sz w:val="28"/>
          <w:szCs w:val="28"/>
          <w:lang w:val="uz-Cyrl-UZ" w:eastAsia="ru-RU"/>
        </w:rPr>
        <w:t>k</w:t>
      </w:r>
      <w:r w:rsidRPr="00FC0D66">
        <w:rPr>
          <w:rFonts w:ascii="Times New Roman" w:eastAsia="Times New Roman" w:hAnsi="Times New Roman"/>
          <w:color w:val="000000"/>
          <w:spacing w:val="-1"/>
          <w:sz w:val="28"/>
          <w:szCs w:val="28"/>
          <w:lang w:val="uz-Cyrl-UZ" w:eastAsia="ru-RU"/>
        </w:rPr>
        <w:t>ab</w:t>
      </w:r>
      <w:r w:rsidRPr="00FC0D66">
        <w:rPr>
          <w:rFonts w:ascii="Times New Roman" w:eastAsia="Times New Roman" w:hAnsi="Times New Roman"/>
          <w:color w:val="000000"/>
          <w:sz w:val="28"/>
          <w:szCs w:val="28"/>
          <w:lang w:val="uz-Cyrl-UZ" w:eastAsia="ru-RU"/>
        </w:rPr>
        <w:t>ilar</w:t>
      </w:r>
      <w:r w:rsidR="00B42A1A" w:rsidRPr="00FC0D66">
        <w:rPr>
          <w:rFonts w:ascii="Times New Roman" w:eastAsia="Times New Roman" w:hAnsi="Times New Roman"/>
          <w:color w:val="000000"/>
          <w:spacing w:val="69"/>
          <w:sz w:val="28"/>
          <w:szCs w:val="28"/>
          <w:lang w:val="uz-Cyrl-UZ" w:eastAsia="ru-RU"/>
        </w:rPr>
        <w:t xml:space="preserve"> </w:t>
      </w:r>
      <w:r w:rsidRPr="00FC0D66">
        <w:rPr>
          <w:rFonts w:ascii="Times New Roman" w:eastAsia="Times New Roman" w:hAnsi="Times New Roman"/>
          <w:color w:val="000000"/>
          <w:sz w:val="28"/>
          <w:szCs w:val="28"/>
          <w:lang w:val="uz-Cyrl-UZ" w:eastAsia="ru-RU"/>
        </w:rPr>
        <w:t>shakllana</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vojlanish</w:t>
      </w:r>
      <w:r w:rsidRPr="00FC0D66">
        <w:rPr>
          <w:rFonts w:ascii="Times New Roman" w:eastAsia="Times New Roman" w:hAnsi="Times New Roman"/>
          <w:color w:val="000000"/>
          <w:spacing w:val="-1"/>
          <w:sz w:val="28"/>
          <w:szCs w:val="28"/>
          <w:lang w:val="uz-Cyrl-UZ" w:eastAsia="ru-RU"/>
        </w:rPr>
        <w:t>n</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96"/>
          <w:sz w:val="28"/>
          <w:szCs w:val="28"/>
          <w:lang w:val="uz-Cyrl-UZ" w:eastAsia="ru-RU"/>
        </w:rPr>
        <w:t xml:space="preserve"> </w:t>
      </w:r>
      <w:r w:rsidR="00F64EF8" w:rsidRPr="00F64EF8">
        <w:rPr>
          <w:rFonts w:ascii="Times New Roman" w:eastAsia="Times New Roman" w:hAnsi="Times New Roman"/>
          <w:color w:val="000000"/>
          <w:sz w:val="28"/>
          <w:szCs w:val="28"/>
          <w:lang w:val="uz-Cyrl-UZ" w:eastAsia="ru-RU"/>
        </w:rPr>
        <w:t>Л.С.Виготский</w:t>
      </w:r>
      <w:r w:rsidR="00B42A1A" w:rsidRPr="00FC0D66">
        <w:rPr>
          <w:rFonts w:ascii="Times New Roman" w:eastAsia="Times New Roman" w:hAnsi="Times New Roman"/>
          <w:color w:val="000000"/>
          <w:sz w:val="28"/>
          <w:szCs w:val="28"/>
          <w:vertAlign w:val="superscript"/>
          <w:lang w:val="uz-Cyrl-UZ" w:eastAsia="ru-RU"/>
        </w:rPr>
        <w:footnoteReference w:id="9"/>
      </w:r>
      <w:r w:rsidR="00B42A1A" w:rsidRPr="00FC0D66">
        <w:rPr>
          <w:rFonts w:ascii="Times New Roman" w:eastAsia="Times New Roman" w:hAnsi="Times New Roman"/>
          <w:color w:val="000000"/>
          <w:spacing w:val="11"/>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42A1A" w:rsidRPr="00FC0D66">
        <w:rPr>
          <w:rFonts w:ascii="Times New Roman" w:eastAsia="Times New Roman" w:hAnsi="Times New Roman"/>
          <w:color w:val="000000"/>
          <w:spacing w:val="14"/>
          <w:sz w:val="28"/>
          <w:szCs w:val="28"/>
          <w:lang w:val="uz-Cyrl-UZ" w:eastAsia="ru-RU"/>
        </w:rPr>
        <w:t xml:space="preserve"> </w:t>
      </w:r>
      <w:r w:rsidRPr="00FC0D66">
        <w:rPr>
          <w:rFonts w:ascii="Times New Roman" w:eastAsia="Times New Roman" w:hAnsi="Times New Roman"/>
          <w:color w:val="000000"/>
          <w:sz w:val="28"/>
          <w:szCs w:val="28"/>
          <w:lang w:val="uz-Cyrl-UZ" w:eastAsia="ru-RU"/>
        </w:rPr>
        <w:t>j</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ra</w:t>
      </w:r>
      <w:r w:rsidRPr="00FC0D66">
        <w:rPr>
          <w:rFonts w:ascii="Times New Roman" w:eastAsia="Times New Roman" w:hAnsi="Times New Roman"/>
          <w:color w:val="000000"/>
          <w:spacing w:val="-2"/>
          <w:sz w:val="28"/>
          <w:szCs w:val="28"/>
          <w:lang w:val="uz-Cyrl-UZ" w:eastAsia="ru-RU"/>
        </w:rPr>
        <w:t>yon</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80"/>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lan</w:t>
      </w:r>
      <w:r w:rsidR="00B42A1A" w:rsidRPr="00FC0D66">
        <w:rPr>
          <w:rFonts w:ascii="Times New Roman" w:eastAsia="Times New Roman" w:hAnsi="Times New Roman"/>
          <w:color w:val="000000"/>
          <w:spacing w:val="95"/>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irga</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kd</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qa</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2"/>
          <w:sz w:val="28"/>
          <w:szCs w:val="28"/>
          <w:lang w:val="uz-Cyrl-UZ" w:eastAsia="ru-RU"/>
        </w:rPr>
        <w:t>y</w:t>
      </w:r>
      <w:r w:rsidRPr="00FC0D66">
        <w:rPr>
          <w:rFonts w:ascii="Times New Roman" w:eastAsia="Times New Roman" w:hAnsi="Times New Roman"/>
          <w:color w:val="000000"/>
          <w:sz w:val="28"/>
          <w:szCs w:val="28"/>
          <w:lang w:val="uz-Cyrl-UZ" w:eastAsia="ru-RU"/>
        </w:rPr>
        <w:t>di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Le</w:t>
      </w:r>
      <w:r w:rsidRPr="00FC0D66">
        <w:rPr>
          <w:rFonts w:ascii="Times New Roman" w:eastAsia="Times New Roman" w:hAnsi="Times New Roman"/>
          <w:color w:val="000000"/>
          <w:spacing w:val="-2"/>
          <w:sz w:val="28"/>
          <w:szCs w:val="28"/>
          <w:lang w:val="uz-Cyrl-UZ" w:eastAsia="ru-RU"/>
        </w:rPr>
        <w:t>k</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ta’lim</w:t>
      </w:r>
      <w:r w:rsidR="00B42A1A" w:rsidRPr="00FC0D66">
        <w:rPr>
          <w:rFonts w:ascii="Times New Roman" w:eastAsia="Times New Roman" w:hAnsi="Times New Roman"/>
          <w:color w:val="000000"/>
          <w:spacing w:val="140"/>
          <w:sz w:val="28"/>
          <w:szCs w:val="28"/>
          <w:lang w:val="uz-Cyrl-UZ" w:eastAsia="ru-RU"/>
        </w:rPr>
        <w:t xml:space="preserve"> </w:t>
      </w:r>
      <w:r w:rsidRPr="00FC0D66">
        <w:rPr>
          <w:rFonts w:ascii="Times New Roman" w:eastAsia="Times New Roman" w:hAnsi="Times New Roman"/>
          <w:color w:val="000000"/>
          <w:spacing w:val="4"/>
          <w:sz w:val="28"/>
          <w:szCs w:val="28"/>
          <w:lang w:val="uz-Cyrl-UZ" w:eastAsia="ru-RU"/>
        </w:rPr>
        <w:t>v</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38"/>
          <w:sz w:val="28"/>
          <w:szCs w:val="28"/>
          <w:lang w:val="uz-Cyrl-UZ" w:eastAsia="ru-RU"/>
        </w:rPr>
        <w:t xml:space="preserve"> </w:t>
      </w:r>
      <w:r w:rsidRPr="00FC0D66">
        <w:rPr>
          <w:rFonts w:ascii="Times New Roman" w:eastAsia="Times New Roman" w:hAnsi="Times New Roman"/>
          <w:color w:val="000000"/>
          <w:sz w:val="28"/>
          <w:szCs w:val="28"/>
          <w:lang w:val="uz-Cyrl-UZ" w:eastAsia="ru-RU"/>
        </w:rPr>
        <w:t>t</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rbiya</w:t>
      </w:r>
      <w:r w:rsidR="00B42A1A" w:rsidRPr="00FC0D66">
        <w:rPr>
          <w:rFonts w:ascii="Times New Roman" w:eastAsia="Times New Roman" w:hAnsi="Times New Roman"/>
          <w:color w:val="000000"/>
          <w:spacing w:val="136"/>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o‘quvchi</w:t>
      </w:r>
      <w:r w:rsidR="00B42A1A" w:rsidRPr="00FC0D66">
        <w:rPr>
          <w:rFonts w:ascii="Times New Roman" w:eastAsia="Times New Roman" w:hAnsi="Times New Roman"/>
          <w:color w:val="000000"/>
          <w:spacing w:val="138"/>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w:t>
      </w:r>
      <w:r w:rsidRPr="00FC0D66">
        <w:rPr>
          <w:rFonts w:ascii="Times New Roman" w:eastAsia="Times New Roman" w:hAnsi="Times New Roman"/>
          <w:color w:val="000000"/>
          <w:spacing w:val="-1"/>
          <w:sz w:val="28"/>
          <w:szCs w:val="28"/>
          <w:lang w:val="uz-Cyrl-UZ" w:eastAsia="ru-RU"/>
        </w:rPr>
        <w:t>n</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sh</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38"/>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bi</w:t>
      </w:r>
      <w:r w:rsidRPr="00FC0D66">
        <w:rPr>
          <w:rFonts w:ascii="Times New Roman" w:eastAsia="Times New Roman" w:hAnsi="Times New Roman"/>
          <w:color w:val="000000"/>
          <w:sz w:val="28"/>
          <w:szCs w:val="28"/>
          <w:lang w:val="uz-Cyrl-UZ" w:eastAsia="ru-RU"/>
        </w:rPr>
        <w:t>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138"/>
          <w:sz w:val="28"/>
          <w:szCs w:val="28"/>
          <w:lang w:val="uz-Cyrl-UZ" w:eastAsia="ru-RU"/>
        </w:rPr>
        <w:t xml:space="preserve"> </w:t>
      </w:r>
      <w:r w:rsidRPr="00FC0D66">
        <w:rPr>
          <w:rFonts w:ascii="Times New Roman" w:eastAsia="Times New Roman" w:hAnsi="Times New Roman"/>
          <w:color w:val="000000"/>
          <w:sz w:val="28"/>
          <w:szCs w:val="28"/>
          <w:lang w:val="uz-Cyrl-UZ" w:eastAsia="ru-RU"/>
        </w:rPr>
        <w:t>bog‘liq</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bo‘ls</w:t>
      </w:r>
      <w:r w:rsidRPr="00FC0D66">
        <w:rPr>
          <w:rFonts w:ascii="Times New Roman" w:eastAsia="Times New Roman" w:hAnsi="Times New Roman"/>
          <w:color w:val="000000"/>
          <w:spacing w:val="-1"/>
          <w:sz w:val="28"/>
          <w:szCs w:val="28"/>
          <w:lang w:val="uz-Cyrl-UZ" w:eastAsia="ru-RU"/>
        </w:rPr>
        <w:t>a</w:t>
      </w:r>
      <w:r w:rsidR="00B42A1A" w:rsidRPr="00FC0D66">
        <w:rPr>
          <w:rFonts w:ascii="Times New Roman" w:eastAsia="Times New Roman" w:hAnsi="Times New Roman"/>
          <w:color w:val="000000"/>
          <w:spacing w:val="104"/>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w:t>
      </w:r>
      <w:r w:rsidRPr="00FC0D66">
        <w:rPr>
          <w:rFonts w:ascii="Times New Roman" w:eastAsia="Times New Roman" w:hAnsi="Times New Roman"/>
          <w:color w:val="000000"/>
          <w:sz w:val="28"/>
          <w:szCs w:val="28"/>
          <w:lang w:val="uz-Cyrl-UZ" w:eastAsia="ru-RU"/>
        </w:rPr>
        <w:t>am</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04"/>
          <w:sz w:val="28"/>
          <w:szCs w:val="28"/>
          <w:lang w:val="uz-Cyrl-UZ" w:eastAsia="ru-RU"/>
        </w:rPr>
        <w:t xml:space="preserve"> </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mo</w:t>
      </w:r>
      <w:r w:rsidR="00B42A1A" w:rsidRPr="00FC0D66">
        <w:rPr>
          <w:rFonts w:ascii="Times New Roman" w:eastAsia="Times New Roman" w:hAnsi="Times New Roman"/>
          <w:color w:val="000000"/>
          <w:spacing w:val="19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w:t>
      </w:r>
      <w:r w:rsidRPr="00FC0D66">
        <w:rPr>
          <w:rFonts w:ascii="Times New Roman" w:eastAsia="Times New Roman" w:hAnsi="Times New Roman"/>
          <w:color w:val="000000"/>
          <w:sz w:val="28"/>
          <w:szCs w:val="28"/>
          <w:lang w:val="uz-Cyrl-UZ" w:eastAsia="ru-RU"/>
        </w:rPr>
        <w:t>ech</w:t>
      </w:r>
      <w:r w:rsidR="00B42A1A" w:rsidRPr="00FC0D66">
        <w:rPr>
          <w:rFonts w:ascii="Times New Roman" w:eastAsia="Times New Roman" w:hAnsi="Times New Roman"/>
          <w:color w:val="000000"/>
          <w:spacing w:val="105"/>
          <w:sz w:val="28"/>
          <w:szCs w:val="28"/>
          <w:lang w:val="uz-Cyrl-UZ" w:eastAsia="ru-RU"/>
        </w:rPr>
        <w:t xml:space="preserve"> </w:t>
      </w:r>
      <w:r w:rsidRPr="00FC0D66">
        <w:rPr>
          <w:rFonts w:ascii="Times New Roman" w:eastAsia="Times New Roman" w:hAnsi="Times New Roman"/>
          <w:color w:val="000000"/>
          <w:sz w:val="28"/>
          <w:szCs w:val="28"/>
          <w:lang w:val="uz-Cyrl-UZ" w:eastAsia="ru-RU"/>
        </w:rPr>
        <w:t>q</w:t>
      </w:r>
      <w:r w:rsidRPr="00FC0D66">
        <w:rPr>
          <w:rFonts w:ascii="Times New Roman" w:eastAsia="Times New Roman" w:hAnsi="Times New Roman"/>
          <w:color w:val="000000"/>
          <w:spacing w:val="3"/>
          <w:sz w:val="28"/>
          <w:szCs w:val="28"/>
          <w:lang w:val="uz-Cyrl-UZ" w:eastAsia="ru-RU"/>
        </w:rPr>
        <w:t>a</w:t>
      </w:r>
      <w:r w:rsidRPr="00FC0D66">
        <w:rPr>
          <w:rFonts w:ascii="Times New Roman" w:eastAsia="Times New Roman" w:hAnsi="Times New Roman"/>
          <w:color w:val="000000"/>
          <w:spacing w:val="-1"/>
          <w:sz w:val="28"/>
          <w:szCs w:val="28"/>
          <w:lang w:val="uz-Cyrl-UZ" w:eastAsia="ru-RU"/>
        </w:rPr>
        <w:t>ch</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pacing w:val="1"/>
          <w:sz w:val="28"/>
          <w:szCs w:val="28"/>
          <w:lang w:val="uz-Cyrl-UZ" w:eastAsia="ru-RU"/>
        </w:rPr>
        <w:t>n</w:t>
      </w:r>
      <w:r w:rsidR="00B42A1A" w:rsidRPr="00FC0D66">
        <w:rPr>
          <w:rFonts w:ascii="Times New Roman" w:eastAsia="Times New Roman" w:hAnsi="Times New Roman"/>
          <w:color w:val="000000"/>
          <w:spacing w:val="105"/>
          <w:sz w:val="28"/>
          <w:szCs w:val="28"/>
          <w:lang w:val="uz-Cyrl-UZ" w:eastAsia="ru-RU"/>
        </w:rPr>
        <w:t xml:space="preserve"> </w:t>
      </w:r>
      <w:r w:rsidRPr="00FC0D66">
        <w:rPr>
          <w:rFonts w:ascii="Times New Roman" w:eastAsia="Times New Roman" w:hAnsi="Times New Roman"/>
          <w:color w:val="000000"/>
          <w:sz w:val="28"/>
          <w:szCs w:val="28"/>
          <w:lang w:val="uz-Cyrl-UZ" w:eastAsia="ru-RU"/>
        </w:rPr>
        <w:t>bi</w:t>
      </w:r>
      <w:r w:rsidRPr="00FC0D66">
        <w:rPr>
          <w:rFonts w:ascii="Times New Roman" w:eastAsia="Times New Roman" w:hAnsi="Times New Roman"/>
          <w:color w:val="000000"/>
          <w:spacing w:val="1"/>
          <w:sz w:val="28"/>
          <w:szCs w:val="28"/>
          <w:lang w:val="uz-Cyrl-UZ" w:eastAsia="ru-RU"/>
        </w:rPr>
        <w:t>r</w:t>
      </w:r>
      <w:r w:rsidR="00B42A1A"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biri</w:t>
      </w:r>
      <w:r w:rsidR="00B42A1A" w:rsidRPr="00FC0D66">
        <w:rPr>
          <w:rFonts w:ascii="Times New Roman" w:eastAsia="Times New Roman" w:hAnsi="Times New Roman"/>
          <w:color w:val="000000"/>
          <w:spacing w:val="193"/>
          <w:sz w:val="28"/>
          <w:szCs w:val="28"/>
          <w:lang w:val="uz-Cyrl-UZ" w:eastAsia="ru-RU"/>
        </w:rPr>
        <w:t xml:space="preserve"> </w:t>
      </w:r>
      <w:r w:rsidRPr="00FC0D66">
        <w:rPr>
          <w:rFonts w:ascii="Times New Roman" w:eastAsia="Times New Roman" w:hAnsi="Times New Roman"/>
          <w:color w:val="000000"/>
          <w:sz w:val="28"/>
          <w:szCs w:val="28"/>
          <w:lang w:val="uz-Cyrl-UZ" w:eastAsia="ru-RU"/>
        </w:rPr>
        <w:t>bil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107"/>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eng</w:t>
      </w:r>
      <w:r w:rsidR="00B42A1A" w:rsidRPr="00FC0D66">
        <w:rPr>
          <w:rFonts w:ascii="Times New Roman" w:eastAsia="Times New Roman" w:hAnsi="Times New Roman"/>
          <w:color w:val="000000"/>
          <w:spacing w:val="104"/>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90"/>
          <w:sz w:val="28"/>
          <w:szCs w:val="28"/>
          <w:lang w:val="uz-Cyrl-UZ" w:eastAsia="ru-RU"/>
        </w:rPr>
        <w:t xml:space="preserve"> </w:t>
      </w:r>
      <w:r w:rsidRPr="00FC0D66">
        <w:rPr>
          <w:rFonts w:ascii="Times New Roman" w:eastAsia="Times New Roman" w:hAnsi="Times New Roman"/>
          <w:color w:val="000000"/>
          <w:sz w:val="28"/>
          <w:szCs w:val="28"/>
          <w:lang w:val="uz-Cyrl-UZ" w:eastAsia="ru-RU"/>
        </w:rPr>
        <w:t>p</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ral</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el</w:t>
      </w:r>
      <w:r w:rsidR="00B42A1A" w:rsidRPr="00FC0D66">
        <w:rPr>
          <w:rFonts w:ascii="Times New Roman" w:eastAsia="Times New Roman" w:hAnsi="Times New Roman"/>
          <w:color w:val="000000"/>
          <w:spacing w:val="192"/>
          <w:sz w:val="28"/>
          <w:szCs w:val="28"/>
          <w:lang w:val="uz-Cyrl-UZ" w:eastAsia="ru-RU"/>
        </w:rPr>
        <w:t xml:space="preserve"> </w:t>
      </w:r>
      <w:r w:rsidRPr="00FC0D66">
        <w:rPr>
          <w:rFonts w:ascii="Times New Roman" w:eastAsia="Times New Roman" w:hAnsi="Times New Roman"/>
          <w:color w:val="000000"/>
          <w:sz w:val="28"/>
          <w:szCs w:val="28"/>
          <w:lang w:val="uz-Cyrl-UZ" w:eastAsia="ru-RU"/>
        </w:rPr>
        <w:t>ho</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sod</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r</w:t>
      </w:r>
      <w:r w:rsidR="00B42A1A" w:rsidRPr="00FC0D66">
        <w:rPr>
          <w:rFonts w:ascii="Times New Roman" w:eastAsia="Times New Roman" w:hAnsi="Times New Roman"/>
          <w:color w:val="000000"/>
          <w:spacing w:val="96"/>
          <w:sz w:val="28"/>
          <w:szCs w:val="28"/>
          <w:lang w:val="uz-Cyrl-UZ" w:eastAsia="ru-RU"/>
        </w:rPr>
        <w:t xml:space="preserve"> </w:t>
      </w:r>
      <w:r w:rsidRPr="00FC0D66">
        <w:rPr>
          <w:rFonts w:ascii="Times New Roman" w:eastAsia="Times New Roman" w:hAnsi="Times New Roman"/>
          <w:color w:val="000000"/>
          <w:sz w:val="28"/>
          <w:szCs w:val="28"/>
          <w:lang w:val="uz-Cyrl-UZ" w:eastAsia="ru-RU"/>
        </w:rPr>
        <w:t>bo‘lm</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y</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Ular</w:t>
      </w:r>
      <w:r w:rsidR="00B42A1A" w:rsidRPr="00FC0D66">
        <w:rPr>
          <w:rFonts w:ascii="Times New Roman" w:eastAsia="Times New Roman" w:hAnsi="Times New Roman"/>
          <w:color w:val="000000"/>
          <w:spacing w:val="177"/>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z w:val="28"/>
          <w:szCs w:val="28"/>
          <w:lang w:val="uz-Cyrl-UZ" w:eastAsia="ru-RU"/>
        </w:rPr>
        <w:t>e</w:t>
      </w:r>
      <w:r w:rsidRPr="00FC0D66">
        <w:rPr>
          <w:rFonts w:ascii="Times New Roman" w:eastAsia="Times New Roman" w:hAnsi="Times New Roman"/>
          <w:color w:val="000000"/>
          <w:spacing w:val="-2"/>
          <w:sz w:val="28"/>
          <w:szCs w:val="28"/>
          <w:lang w:val="uz-Cyrl-UZ" w:eastAsia="ru-RU"/>
        </w:rPr>
        <w:t>v</w:t>
      </w:r>
      <w:r w:rsidRPr="00FC0D66">
        <w:rPr>
          <w:rFonts w:ascii="Times New Roman" w:eastAsia="Times New Roman" w:hAnsi="Times New Roman"/>
          <w:color w:val="000000"/>
          <w:sz w:val="28"/>
          <w:szCs w:val="28"/>
          <w:lang w:val="uz-Cyrl-UZ" w:eastAsia="ru-RU"/>
        </w:rPr>
        <w:t>o</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z w:val="28"/>
          <w:szCs w:val="28"/>
          <w:lang w:val="uz-Cyrl-UZ" w:eastAsia="ru-RU"/>
        </w:rPr>
        <w:t>ita</w:t>
      </w:r>
      <w:r w:rsidR="00B42A1A" w:rsidRPr="00FC0D66">
        <w:rPr>
          <w:rFonts w:ascii="Times New Roman" w:eastAsia="Times New Roman" w:hAnsi="Times New Roman"/>
          <w:color w:val="000000"/>
          <w:spacing w:val="95"/>
          <w:sz w:val="28"/>
          <w:szCs w:val="28"/>
          <w:lang w:val="uz-Cyrl-UZ" w:eastAsia="ru-RU"/>
        </w:rPr>
        <w:t xml:space="preserve"> </w:t>
      </w:r>
      <w:r w:rsidRPr="00FC0D66">
        <w:rPr>
          <w:rFonts w:ascii="Times New Roman" w:eastAsia="Times New Roman" w:hAnsi="Times New Roman"/>
          <w:color w:val="000000"/>
          <w:sz w:val="28"/>
          <w:szCs w:val="28"/>
          <w:lang w:val="uz-Cyrl-UZ" w:eastAsia="ru-RU"/>
        </w:rPr>
        <w:t>bi</w:t>
      </w:r>
      <w:r w:rsidRPr="00FC0D66">
        <w:rPr>
          <w:rFonts w:ascii="Times New Roman" w:eastAsia="Times New Roman" w:hAnsi="Times New Roman"/>
          <w:color w:val="000000"/>
          <w:spacing w:val="7"/>
          <w:sz w:val="28"/>
          <w:szCs w:val="28"/>
          <w:lang w:val="uz-Cyrl-UZ" w:eastAsia="ru-RU"/>
        </w:rPr>
        <w:t>r</w:t>
      </w:r>
      <w:r w:rsidR="00B42A1A"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biri</w:t>
      </w:r>
      <w:r w:rsidRPr="00FC0D66">
        <w:rPr>
          <w:rFonts w:ascii="Times New Roman" w:eastAsia="Times New Roman" w:hAnsi="Times New Roman"/>
          <w:color w:val="000000"/>
          <w:spacing w:val="-1"/>
          <w:sz w:val="28"/>
          <w:szCs w:val="28"/>
          <w:lang w:val="uz-Cyrl-UZ" w:eastAsia="ru-RU"/>
        </w:rPr>
        <w:t>g</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95"/>
          <w:sz w:val="28"/>
          <w:szCs w:val="28"/>
          <w:lang w:val="uz-Cyrl-UZ" w:eastAsia="ru-RU"/>
        </w:rPr>
        <w:t xml:space="preserve"> </w:t>
      </w:r>
      <w:r w:rsidRPr="00FC0D66">
        <w:rPr>
          <w:rFonts w:ascii="Times New Roman" w:eastAsia="Times New Roman" w:hAnsi="Times New Roman"/>
          <w:color w:val="000000"/>
          <w:sz w:val="28"/>
          <w:szCs w:val="28"/>
          <w:lang w:val="uz-Cyrl-UZ" w:eastAsia="ru-RU"/>
        </w:rPr>
        <w:t>bo‘ys</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z w:val="28"/>
          <w:szCs w:val="28"/>
          <w:lang w:val="uz-Cyrl-UZ" w:eastAsia="ru-RU"/>
        </w:rPr>
        <w:t>nmagan</w:t>
      </w:r>
      <w:r w:rsidR="00B42A1A" w:rsidRPr="00FC0D66">
        <w:rPr>
          <w:rFonts w:ascii="Times New Roman" w:eastAsia="Times New Roman" w:hAnsi="Times New Roman"/>
          <w:color w:val="000000"/>
          <w:spacing w:val="96"/>
          <w:sz w:val="28"/>
          <w:szCs w:val="28"/>
          <w:lang w:val="uz-Cyrl-UZ" w:eastAsia="ru-RU"/>
        </w:rPr>
        <w:t xml:space="preserve"> </w:t>
      </w:r>
      <w:r w:rsidRPr="00FC0D66">
        <w:rPr>
          <w:rFonts w:ascii="Times New Roman" w:eastAsia="Times New Roman" w:hAnsi="Times New Roman"/>
          <w:color w:val="000000"/>
          <w:sz w:val="28"/>
          <w:szCs w:val="28"/>
          <w:lang w:val="uz-Cyrl-UZ" w:eastAsia="ru-RU"/>
        </w:rPr>
        <w:t>ho</w:t>
      </w:r>
      <w:r w:rsidRPr="00FC0D66">
        <w:rPr>
          <w:rFonts w:ascii="Times New Roman" w:eastAsia="Times New Roman" w:hAnsi="Times New Roman"/>
          <w:color w:val="000000"/>
          <w:spacing w:val="-2"/>
          <w:sz w:val="28"/>
          <w:szCs w:val="28"/>
          <w:lang w:val="uz-Cyrl-UZ" w:eastAsia="ru-RU"/>
        </w:rPr>
        <w:t>l</w:t>
      </w:r>
      <w:r w:rsidRPr="00FC0D66">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pacing w:val="1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ina</w:t>
      </w:r>
      <w:r w:rsidRPr="00FC0D66">
        <w:rPr>
          <w:rFonts w:ascii="Times New Roman" w:eastAsia="Times New Roman" w:hAnsi="Times New Roman"/>
          <w:color w:val="000000"/>
          <w:spacing w:val="-1"/>
          <w:sz w:val="28"/>
          <w:szCs w:val="28"/>
          <w:lang w:val="uz-Cyrl-UZ" w:eastAsia="ru-RU"/>
        </w:rPr>
        <w:t>m</w:t>
      </w:r>
      <w:r w:rsidRPr="00FC0D66">
        <w:rPr>
          <w:rFonts w:ascii="Times New Roman" w:eastAsia="Times New Roman" w:hAnsi="Times New Roman"/>
          <w:color w:val="000000"/>
          <w:sz w:val="28"/>
          <w:szCs w:val="28"/>
          <w:lang w:val="uz-Cyrl-UZ" w:eastAsia="ru-RU"/>
        </w:rPr>
        <w:t>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tarzda</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z w:val="28"/>
          <w:szCs w:val="28"/>
          <w:lang w:val="uz-Cyrl-UZ" w:eastAsia="ru-RU"/>
        </w:rPr>
        <w:t>s</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ir</w:t>
      </w:r>
      <w:r w:rsidR="00B42A1A" w:rsidRPr="00FC0D66">
        <w:rPr>
          <w:rFonts w:ascii="Times New Roman" w:eastAsia="Times New Roman" w:hAnsi="Times New Roman"/>
          <w:color w:val="000000"/>
          <w:spacing w:val="70"/>
          <w:sz w:val="28"/>
          <w:szCs w:val="28"/>
          <w:lang w:val="uz-Cyrl-UZ" w:eastAsia="ru-RU"/>
        </w:rPr>
        <w:t xml:space="preserve"> </w:t>
      </w:r>
      <w:r w:rsidRPr="00FC0D66">
        <w:rPr>
          <w:rFonts w:ascii="Times New Roman" w:eastAsia="Times New Roman" w:hAnsi="Times New Roman"/>
          <w:color w:val="000000"/>
          <w:sz w:val="28"/>
          <w:szCs w:val="28"/>
          <w:lang w:val="uz-Cyrl-UZ" w:eastAsia="ru-RU"/>
        </w:rPr>
        <w:t>bo‘ladiki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66"/>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w:t>
      </w:r>
      <w:r w:rsidRPr="00FC0D66">
        <w:rPr>
          <w:rFonts w:ascii="Times New Roman" w:eastAsia="Times New Roman" w:hAnsi="Times New Roman"/>
          <w:color w:val="000000"/>
          <w:spacing w:val="-1"/>
          <w:sz w:val="28"/>
          <w:szCs w:val="28"/>
          <w:lang w:val="uz-Cyrl-UZ" w:eastAsia="ru-RU"/>
        </w:rPr>
        <w:t>u</w:t>
      </w:r>
      <w:r w:rsidRPr="00FC0D66">
        <w:rPr>
          <w:rFonts w:ascii="Times New Roman" w:eastAsia="Times New Roman" w:hAnsi="Times New Roman"/>
          <w:color w:val="000000"/>
          <w:sz w:val="28"/>
          <w:szCs w:val="28"/>
          <w:lang w:val="uz-Cyrl-UZ" w:eastAsia="ru-RU"/>
        </w:rPr>
        <w:t>ni</w:t>
      </w:r>
      <w:r w:rsidR="00B42A1A" w:rsidRPr="00FC0D66">
        <w:rPr>
          <w:rFonts w:ascii="Times New Roman" w:eastAsia="Times New Roman" w:hAnsi="Times New Roman"/>
          <w:color w:val="000000"/>
          <w:spacing w:val="70"/>
          <w:sz w:val="28"/>
          <w:szCs w:val="28"/>
          <w:lang w:val="uz-Cyrl-UZ" w:eastAsia="ru-RU"/>
        </w:rPr>
        <w:t xml:space="preserve"> </w:t>
      </w:r>
      <w:r w:rsidRPr="00FC0D66">
        <w:rPr>
          <w:rFonts w:ascii="Times New Roman" w:eastAsia="Times New Roman" w:hAnsi="Times New Roman"/>
          <w:color w:val="000000"/>
          <w:sz w:val="28"/>
          <w:szCs w:val="28"/>
          <w:lang w:val="uz-Cyrl-UZ" w:eastAsia="ru-RU"/>
        </w:rPr>
        <w:t>bir</w:t>
      </w:r>
      <w:r w:rsidR="00B42A1A" w:rsidRPr="00FC0D66">
        <w:rPr>
          <w:rFonts w:ascii="Times New Roman" w:eastAsia="Times New Roman" w:hAnsi="Times New Roman"/>
          <w:color w:val="000000"/>
          <w:spacing w:val="70"/>
          <w:sz w:val="28"/>
          <w:szCs w:val="28"/>
          <w:lang w:val="uz-Cyrl-UZ" w:eastAsia="ru-RU"/>
        </w:rPr>
        <w:t xml:space="preserve"> </w:t>
      </w:r>
      <w:r w:rsidRPr="00FC0D66">
        <w:rPr>
          <w:rFonts w:ascii="Times New Roman" w:eastAsia="Times New Roman" w:hAnsi="Times New Roman"/>
          <w:color w:val="000000"/>
          <w:sz w:val="28"/>
          <w:szCs w:val="28"/>
          <w:lang w:val="uz-Cyrl-UZ" w:eastAsia="ru-RU"/>
        </w:rPr>
        <w:t>xil</w:t>
      </w:r>
      <w:r w:rsidR="00B42A1A" w:rsidRPr="00FC0D66">
        <w:rPr>
          <w:rFonts w:ascii="Times New Roman" w:eastAsia="Times New Roman" w:hAnsi="Times New Roman"/>
          <w:color w:val="000000"/>
          <w:spacing w:val="69"/>
          <w:sz w:val="28"/>
          <w:szCs w:val="28"/>
          <w:lang w:val="uz-Cyrl-UZ" w:eastAsia="ru-RU"/>
        </w:rPr>
        <w:t xml:space="preserve"> </w:t>
      </w:r>
      <w:r w:rsidRPr="00FC0D66">
        <w:rPr>
          <w:rFonts w:ascii="Times New Roman" w:eastAsia="Times New Roman" w:hAnsi="Times New Roman"/>
          <w:color w:val="000000"/>
          <w:sz w:val="28"/>
          <w:szCs w:val="28"/>
          <w:lang w:val="uz-Cyrl-UZ" w:eastAsia="ru-RU"/>
        </w:rPr>
        <w:t>ta’riflash</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mk</w:t>
      </w:r>
      <w:r w:rsidRPr="00FC0D66">
        <w:rPr>
          <w:rFonts w:ascii="Times New Roman" w:eastAsia="Times New Roman" w:hAnsi="Times New Roman"/>
          <w:color w:val="000000"/>
          <w:spacing w:val="4"/>
          <w:sz w:val="28"/>
          <w:szCs w:val="28"/>
          <w:lang w:val="uz-Cyrl-UZ" w:eastAsia="ru-RU"/>
        </w:rPr>
        <w:t>i</w:t>
      </w:r>
      <w:r w:rsidRPr="00FC0D66">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z w:val="28"/>
          <w:szCs w:val="28"/>
          <w:lang w:val="uz-Cyrl-UZ" w:eastAsia="ru-RU"/>
        </w:rPr>
        <w:t>emas</w:t>
      </w:r>
      <w:r w:rsidR="00B42A1A" w:rsidRPr="00FC0D66">
        <w:rPr>
          <w:rFonts w:ascii="Times New Roman" w:eastAsia="Times New Roman" w:hAnsi="Times New Roman"/>
          <w:color w:val="000000"/>
          <w:sz w:val="28"/>
          <w:szCs w:val="28"/>
          <w:lang w:val="uz-Cyrl-UZ" w:eastAsia="ru-RU"/>
        </w:rPr>
        <w:t xml:space="preserve">». </w:t>
      </w:r>
    </w:p>
    <w:p w:rsidR="00B42A1A" w:rsidRPr="00FC0D66" w:rsidRDefault="00500575" w:rsidP="00F64EF8">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Ilmiy</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izlanishlar</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jarayonida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2"/>
          <w:sz w:val="28"/>
          <w:szCs w:val="28"/>
          <w:lang w:val="uz-Cyrl-UZ" w:eastAsia="ru-RU"/>
        </w:rPr>
        <w:t>v</w:t>
      </w:r>
      <w:r w:rsidRPr="00FC0D66">
        <w:rPr>
          <w:rFonts w:ascii="Times New Roman" w:eastAsia="Times New Roman" w:hAnsi="Times New Roman"/>
          <w:color w:val="000000"/>
          <w:sz w:val="28"/>
          <w:szCs w:val="28"/>
          <w:lang w:val="uz-Cyrl-UZ" w:eastAsia="ru-RU"/>
        </w:rPr>
        <w:t>oj</w:t>
      </w:r>
      <w:r w:rsidRPr="00FC0D66">
        <w:rPr>
          <w:rFonts w:ascii="Times New Roman" w:eastAsia="Times New Roman" w:hAnsi="Times New Roman"/>
          <w:color w:val="000000"/>
          <w:spacing w:val="-1"/>
          <w:sz w:val="28"/>
          <w:szCs w:val="28"/>
          <w:lang w:val="uz-Cyrl-UZ" w:eastAsia="ru-RU"/>
        </w:rPr>
        <w:t>l</w:t>
      </w:r>
      <w:r w:rsidRPr="00FC0D66">
        <w:rPr>
          <w:rFonts w:ascii="Times New Roman" w:eastAsia="Times New Roman" w:hAnsi="Times New Roman"/>
          <w:color w:val="000000"/>
          <w:sz w:val="28"/>
          <w:szCs w:val="28"/>
          <w:lang w:val="uz-Cyrl-UZ" w:eastAsia="ru-RU"/>
        </w:rPr>
        <w:t>anishida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yu</w:t>
      </w:r>
      <w:r w:rsidRPr="00FC0D66">
        <w:rPr>
          <w:rFonts w:ascii="Times New Roman" w:eastAsia="Times New Roman" w:hAnsi="Times New Roman"/>
          <w:color w:val="000000"/>
          <w:sz w:val="28"/>
          <w:szCs w:val="28"/>
          <w:lang w:val="uz-Cyrl-UZ" w:eastAsia="ru-RU"/>
        </w:rPr>
        <w:t>qori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psixik</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s</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z w:val="28"/>
          <w:szCs w:val="28"/>
          <w:lang w:val="uz-Cyrl-UZ" w:eastAsia="ru-RU"/>
        </w:rPr>
        <w:t>siyatlar</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ikki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la</w:t>
      </w:r>
      <w:r w:rsidRPr="00FC0D66">
        <w:rPr>
          <w:rFonts w:ascii="Times New Roman" w:eastAsia="Times New Roman" w:hAnsi="Times New Roman"/>
          <w:color w:val="000000"/>
          <w:spacing w:val="-2"/>
          <w:sz w:val="28"/>
          <w:szCs w:val="28"/>
          <w:lang w:val="uz-Cyrl-UZ" w:eastAsia="ru-RU"/>
        </w:rPr>
        <w:t>t</w:t>
      </w:r>
      <w:r w:rsidRPr="00FC0D66">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p</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y</w:t>
      </w:r>
      <w:r w:rsidRPr="00FC0D66">
        <w:rPr>
          <w:rFonts w:ascii="Times New Roman" w:eastAsia="Times New Roman" w:hAnsi="Times New Roman"/>
          <w:color w:val="000000"/>
          <w:spacing w:val="-1"/>
          <w:sz w:val="28"/>
          <w:szCs w:val="28"/>
          <w:lang w:val="uz-Cyrl-UZ" w:eastAsia="ru-RU"/>
        </w:rPr>
        <w:t>d</w:t>
      </w:r>
      <w:r w:rsidRPr="00FC0D66">
        <w:rPr>
          <w:rFonts w:ascii="Times New Roman" w:eastAsia="Times New Roman" w:hAnsi="Times New Roman"/>
          <w:color w:val="000000"/>
          <w:sz w:val="28"/>
          <w:szCs w:val="28"/>
          <w:lang w:val="uz-Cyrl-UZ" w:eastAsia="ru-RU"/>
        </w:rPr>
        <w:t>o</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bo‘lishi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aniqlandi</w:t>
      </w:r>
      <w:r w:rsidR="00B42A1A" w:rsidRPr="00FC0D66">
        <w:rPr>
          <w:rFonts w:ascii="Times New Roman" w:eastAsia="Times New Roman" w:hAnsi="Times New Roman"/>
          <w:color w:val="000000"/>
          <w:sz w:val="28"/>
          <w:szCs w:val="28"/>
          <w:lang w:val="uz-Cyrl-UZ" w:eastAsia="ru-RU"/>
        </w:rPr>
        <w:t xml:space="preserve"> (1-</w:t>
      </w:r>
      <w:r w:rsidRPr="00FC0D66">
        <w:rPr>
          <w:rFonts w:ascii="Times New Roman" w:eastAsia="Times New Roman" w:hAnsi="Times New Roman"/>
          <w:color w:val="000000"/>
          <w:sz w:val="28"/>
          <w:szCs w:val="28"/>
          <w:lang w:val="uz-Cyrl-UZ" w:eastAsia="ru-RU"/>
        </w:rPr>
        <w:t>rasm</w:t>
      </w:r>
      <w:r w:rsidR="00B42A1A" w:rsidRPr="00FC0D66">
        <w:rPr>
          <w:rFonts w:ascii="Times New Roman" w:eastAsia="Times New Roman" w:hAnsi="Times New Roman"/>
          <w:color w:val="000000"/>
          <w:sz w:val="28"/>
          <w:szCs w:val="28"/>
          <w:lang w:val="uz-Cyrl-UZ" w:eastAsia="ru-RU"/>
        </w:rPr>
        <w:t xml:space="preserve">): </w:t>
      </w:r>
    </w:p>
    <w:p w:rsidR="00B42A1A" w:rsidRPr="00FC0D66" w:rsidRDefault="00500575"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bCs/>
          <w:i/>
          <w:iCs/>
          <w:color w:val="000000"/>
          <w:sz w:val="28"/>
          <w:szCs w:val="28"/>
          <w:lang w:val="uz-Cyrl-UZ" w:eastAsia="ru-RU"/>
        </w:rPr>
        <w:t>birinchisi</w:t>
      </w:r>
      <w:r w:rsidR="00B42A1A" w:rsidRPr="00FC0D66">
        <w:rPr>
          <w:rFonts w:ascii="Times New Roman" w:eastAsia="Times New Roman" w:hAnsi="Times New Roman"/>
          <w:bCs/>
          <w:i/>
          <w:iCs/>
          <w:color w:val="000000"/>
          <w:sz w:val="28"/>
          <w:szCs w:val="28"/>
          <w:lang w:val="uz-Cyrl-UZ" w:eastAsia="ru-RU"/>
        </w:rPr>
        <w:t>,</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jam</w:t>
      </w:r>
      <w:r w:rsidRPr="00FC0D66">
        <w:rPr>
          <w:rFonts w:ascii="Times New Roman" w:eastAsia="Times New Roman" w:hAnsi="Times New Roman"/>
          <w:color w:val="000000"/>
          <w:spacing w:val="1"/>
          <w:sz w:val="28"/>
          <w:szCs w:val="28"/>
          <w:lang w:val="uz-Cyrl-UZ" w:eastAsia="ru-RU"/>
        </w:rPr>
        <w:t>o</w:t>
      </w:r>
      <w:r w:rsidRPr="00FC0D66">
        <w:rPr>
          <w:rFonts w:ascii="Times New Roman" w:eastAsia="Times New Roman" w:hAnsi="Times New Roman"/>
          <w:color w:val="000000"/>
          <w:sz w:val="28"/>
          <w:szCs w:val="28"/>
          <w:lang w:val="uz-Cyrl-UZ" w:eastAsia="ru-RU"/>
        </w:rPr>
        <w:t>aviy</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ijtimo</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y</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faoliyat</w:t>
      </w:r>
      <w:r w:rsidR="00B42A1A" w:rsidRPr="00FC0D66">
        <w:rPr>
          <w:rFonts w:ascii="Times New Roman" w:eastAsia="Times New Roman" w:hAnsi="Times New Roman"/>
          <w:color w:val="000000"/>
          <w:sz w:val="28"/>
          <w:szCs w:val="28"/>
          <w:lang w:val="uz-Cyrl-UZ" w:eastAsia="ru-RU"/>
        </w:rPr>
        <w:t>;</w:t>
      </w:r>
    </w:p>
    <w:p w:rsidR="00B42A1A" w:rsidRPr="00FC0D66" w:rsidRDefault="00FF4977"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noProof/>
          <w:color w:val="000000"/>
          <w:sz w:val="28"/>
          <w:szCs w:val="28"/>
          <w:lang w:eastAsia="ru-RU"/>
        </w:rPr>
        <w:drawing>
          <wp:anchor distT="0" distB="0" distL="114300" distR="114300" simplePos="0" relativeHeight="251658752" behindDoc="0" locked="0" layoutInCell="1" allowOverlap="1">
            <wp:simplePos x="0" y="0"/>
            <wp:positionH relativeFrom="column">
              <wp:posOffset>789305</wp:posOffset>
            </wp:positionH>
            <wp:positionV relativeFrom="paragraph">
              <wp:posOffset>231775</wp:posOffset>
            </wp:positionV>
            <wp:extent cx="3884930" cy="2588895"/>
            <wp:effectExtent l="0" t="0" r="0" b="0"/>
            <wp:wrapTopAndBottom/>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4930" cy="2588895"/>
                    </a:xfrm>
                    <a:prstGeom prst="rect">
                      <a:avLst/>
                    </a:prstGeom>
                    <a:noFill/>
                  </pic:spPr>
                </pic:pic>
              </a:graphicData>
            </a:graphic>
            <wp14:sizeRelH relativeFrom="page">
              <wp14:pctWidth>0</wp14:pctWidth>
            </wp14:sizeRelH>
            <wp14:sizeRelV relativeFrom="page">
              <wp14:pctHeight>0</wp14:pctHeight>
            </wp14:sizeRelV>
          </wp:anchor>
        </w:drawing>
      </w:r>
      <w:r w:rsidR="00500575" w:rsidRPr="00FC0D66">
        <w:rPr>
          <w:rFonts w:ascii="Times New Roman" w:eastAsia="Times New Roman" w:hAnsi="Times New Roman"/>
          <w:bCs/>
          <w:i/>
          <w:iCs/>
          <w:color w:val="000000"/>
          <w:sz w:val="28"/>
          <w:szCs w:val="28"/>
          <w:lang w:val="uz-Cyrl-UZ" w:eastAsia="ru-RU"/>
        </w:rPr>
        <w:t>ikkinch</w:t>
      </w:r>
      <w:r w:rsidR="00500575" w:rsidRPr="00FC0D66">
        <w:rPr>
          <w:rFonts w:ascii="Times New Roman" w:eastAsia="Times New Roman" w:hAnsi="Times New Roman"/>
          <w:bCs/>
          <w:i/>
          <w:iCs/>
          <w:color w:val="000000"/>
          <w:spacing w:val="1"/>
          <w:sz w:val="28"/>
          <w:szCs w:val="28"/>
          <w:lang w:val="uz-Cyrl-UZ" w:eastAsia="ru-RU"/>
        </w:rPr>
        <w:t>i</w:t>
      </w:r>
      <w:r w:rsidR="00500575" w:rsidRPr="00FC0D66">
        <w:rPr>
          <w:rFonts w:ascii="Times New Roman" w:eastAsia="Times New Roman" w:hAnsi="Times New Roman"/>
          <w:bCs/>
          <w:i/>
          <w:iCs/>
          <w:color w:val="000000"/>
          <w:sz w:val="28"/>
          <w:szCs w:val="28"/>
          <w:lang w:val="uz-Cyrl-UZ" w:eastAsia="ru-RU"/>
        </w:rPr>
        <w:t>si</w:t>
      </w:r>
      <w:r w:rsidR="00B42A1A" w:rsidRPr="00FC0D66">
        <w:rPr>
          <w:rFonts w:ascii="Times New Roman" w:eastAsia="Times New Roman" w:hAnsi="Times New Roman"/>
          <w:bCs/>
          <w:i/>
          <w:iCs/>
          <w:color w:val="000000"/>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esa</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15"/>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individ</w:t>
      </w:r>
      <w:r w:rsidR="00500575" w:rsidRPr="00FC0D66">
        <w:rPr>
          <w:rFonts w:ascii="Times New Roman" w:eastAsia="Times New Roman" w:hAnsi="Times New Roman"/>
          <w:color w:val="000000"/>
          <w:spacing w:val="-2"/>
          <w:sz w:val="28"/>
          <w:szCs w:val="28"/>
          <w:lang w:val="uz-Cyrl-UZ" w:eastAsia="ru-RU"/>
        </w:rPr>
        <w:t>u</w:t>
      </w:r>
      <w:r w:rsidR="00500575" w:rsidRPr="00FC0D66">
        <w:rPr>
          <w:rFonts w:ascii="Times New Roman" w:eastAsia="Times New Roman" w:hAnsi="Times New Roman"/>
          <w:color w:val="000000"/>
          <w:sz w:val="28"/>
          <w:szCs w:val="28"/>
          <w:lang w:val="uz-Cyrl-UZ" w:eastAsia="ru-RU"/>
        </w:rPr>
        <w:t>al</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14"/>
          <w:sz w:val="28"/>
          <w:szCs w:val="28"/>
          <w:lang w:val="uz-Cyrl-UZ" w:eastAsia="ru-RU"/>
        </w:rPr>
        <w:t xml:space="preserve"> </w:t>
      </w:r>
      <w:r w:rsidR="00500575" w:rsidRPr="00FC0D66">
        <w:rPr>
          <w:rFonts w:ascii="Times New Roman" w:eastAsia="Times New Roman" w:hAnsi="Times New Roman"/>
          <w:color w:val="000000"/>
          <w:spacing w:val="1"/>
          <w:sz w:val="28"/>
          <w:szCs w:val="28"/>
          <w:lang w:val="uz-Cyrl-UZ" w:eastAsia="ru-RU"/>
        </w:rPr>
        <w:t>o‘quvchi</w:t>
      </w:r>
      <w:r w:rsidR="00500575" w:rsidRPr="00FC0D66">
        <w:rPr>
          <w:rFonts w:ascii="Times New Roman" w:eastAsia="Times New Roman" w:hAnsi="Times New Roman"/>
          <w:color w:val="000000"/>
          <w:sz w:val="28"/>
          <w:szCs w:val="28"/>
          <w:lang w:val="uz-Cyrl-UZ" w:eastAsia="ru-RU"/>
        </w:rPr>
        <w:t>ning</w:t>
      </w:r>
      <w:r w:rsidR="00B42A1A" w:rsidRPr="00FC0D66">
        <w:rPr>
          <w:rFonts w:ascii="Times New Roman" w:eastAsia="Times New Roman" w:hAnsi="Times New Roman"/>
          <w:color w:val="000000"/>
          <w:spacing w:val="116"/>
          <w:sz w:val="28"/>
          <w:szCs w:val="28"/>
          <w:lang w:val="uz-Cyrl-UZ" w:eastAsia="ru-RU"/>
        </w:rPr>
        <w:t xml:space="preserve"> </w:t>
      </w:r>
      <w:r w:rsidR="00500575" w:rsidRPr="00FC0D66">
        <w:rPr>
          <w:rFonts w:ascii="Times New Roman" w:eastAsia="Times New Roman" w:hAnsi="Times New Roman"/>
          <w:color w:val="000000"/>
          <w:spacing w:val="1"/>
          <w:sz w:val="28"/>
          <w:szCs w:val="28"/>
          <w:lang w:val="uz-Cyrl-UZ" w:eastAsia="ru-RU"/>
        </w:rPr>
        <w:t>i</w:t>
      </w:r>
      <w:r w:rsidR="00500575" w:rsidRPr="00FC0D66">
        <w:rPr>
          <w:rFonts w:ascii="Times New Roman" w:eastAsia="Times New Roman" w:hAnsi="Times New Roman"/>
          <w:color w:val="000000"/>
          <w:sz w:val="28"/>
          <w:szCs w:val="28"/>
          <w:lang w:val="uz-Cyrl-UZ" w:eastAsia="ru-RU"/>
        </w:rPr>
        <w:t>chki</w:t>
      </w:r>
      <w:r w:rsidR="00B42A1A" w:rsidRPr="00FC0D66">
        <w:rPr>
          <w:rFonts w:ascii="Times New Roman" w:eastAsia="Times New Roman" w:hAnsi="Times New Roman"/>
          <w:color w:val="000000"/>
          <w:spacing w:val="117"/>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tafakk</w:t>
      </w:r>
      <w:r w:rsidR="00500575" w:rsidRPr="00FC0D66">
        <w:rPr>
          <w:rFonts w:ascii="Times New Roman" w:eastAsia="Times New Roman" w:hAnsi="Times New Roman"/>
          <w:color w:val="000000"/>
          <w:spacing w:val="-2"/>
          <w:sz w:val="28"/>
          <w:szCs w:val="28"/>
          <w:lang w:val="uz-Cyrl-UZ" w:eastAsia="ru-RU"/>
        </w:rPr>
        <w:t>u</w:t>
      </w:r>
      <w:r w:rsidR="00500575" w:rsidRPr="00FC0D66">
        <w:rPr>
          <w:rFonts w:ascii="Times New Roman" w:eastAsia="Times New Roman" w:hAnsi="Times New Roman"/>
          <w:color w:val="000000"/>
          <w:sz w:val="28"/>
          <w:szCs w:val="28"/>
          <w:lang w:val="uz-Cyrl-UZ" w:eastAsia="ru-RU"/>
        </w:rPr>
        <w:t>ri</w:t>
      </w:r>
      <w:r w:rsidR="00B42A1A" w:rsidRPr="00FC0D66">
        <w:rPr>
          <w:rFonts w:ascii="Times New Roman" w:eastAsia="Times New Roman" w:hAnsi="Times New Roman"/>
          <w:color w:val="000000"/>
          <w:spacing w:val="114"/>
          <w:sz w:val="28"/>
          <w:szCs w:val="28"/>
          <w:lang w:val="uz-Cyrl-UZ" w:eastAsia="ru-RU"/>
        </w:rPr>
        <w:t xml:space="preserve"> </w:t>
      </w:r>
      <w:r w:rsidR="00500575" w:rsidRPr="00FC0D66">
        <w:rPr>
          <w:rFonts w:ascii="Times New Roman" w:eastAsia="Times New Roman" w:hAnsi="Times New Roman"/>
          <w:color w:val="000000"/>
          <w:spacing w:val="-2"/>
          <w:sz w:val="28"/>
          <w:szCs w:val="28"/>
          <w:lang w:val="uz-Cyrl-UZ" w:eastAsia="ru-RU"/>
        </w:rPr>
        <w:t>u</w:t>
      </w:r>
      <w:r w:rsidR="00500575" w:rsidRPr="00FC0D66">
        <w:rPr>
          <w:rFonts w:ascii="Times New Roman" w:eastAsia="Times New Roman" w:hAnsi="Times New Roman"/>
          <w:color w:val="000000"/>
          <w:spacing w:val="1"/>
          <w:sz w:val="28"/>
          <w:szCs w:val="28"/>
          <w:lang w:val="uz-Cyrl-UZ" w:eastAsia="ru-RU"/>
        </w:rPr>
        <w:t>s</w:t>
      </w:r>
      <w:r w:rsidR="00500575" w:rsidRPr="00FC0D66">
        <w:rPr>
          <w:rFonts w:ascii="Times New Roman" w:eastAsia="Times New Roman" w:hAnsi="Times New Roman"/>
          <w:color w:val="000000"/>
          <w:sz w:val="28"/>
          <w:szCs w:val="28"/>
          <w:lang w:val="uz-Cyrl-UZ" w:eastAsia="ru-RU"/>
        </w:rPr>
        <w:t>u</w:t>
      </w:r>
      <w:r w:rsidR="00500575" w:rsidRPr="00FC0D66">
        <w:rPr>
          <w:rFonts w:ascii="Times New Roman" w:eastAsia="Times New Roman" w:hAnsi="Times New Roman"/>
          <w:color w:val="000000"/>
          <w:spacing w:val="-1"/>
          <w:sz w:val="28"/>
          <w:szCs w:val="28"/>
          <w:lang w:val="uz-Cyrl-UZ" w:eastAsia="ru-RU"/>
        </w:rPr>
        <w:t>l</w:t>
      </w:r>
      <w:r w:rsidR="00500575" w:rsidRPr="00FC0D6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17"/>
          <w:sz w:val="28"/>
          <w:szCs w:val="28"/>
          <w:lang w:val="uz-Cyrl-UZ" w:eastAsia="ru-RU"/>
        </w:rPr>
        <w:t xml:space="preserve"> </w:t>
      </w:r>
      <w:r w:rsidR="00500575" w:rsidRPr="00FC0D66">
        <w:rPr>
          <w:rFonts w:ascii="Times New Roman" w:eastAsia="Times New Roman" w:hAnsi="Times New Roman"/>
          <w:color w:val="000000"/>
          <w:sz w:val="28"/>
          <w:szCs w:val="28"/>
          <w:lang w:val="uz-Cyrl-UZ" w:eastAsia="ru-RU"/>
        </w:rPr>
        <w:t>sifatida</w:t>
      </w:r>
      <w:r w:rsidR="00B42A1A" w:rsidRPr="00FC0D66">
        <w:rPr>
          <w:rFonts w:ascii="Times New Roman" w:eastAsia="Times New Roman" w:hAnsi="Times New Roman"/>
          <w:color w:val="000000"/>
          <w:sz w:val="28"/>
          <w:szCs w:val="28"/>
          <w:lang w:val="uz-Cyrl-UZ" w:eastAsia="ru-RU"/>
        </w:rPr>
        <w:t>;</w:t>
      </w:r>
    </w:p>
    <w:p w:rsidR="00E87185" w:rsidRPr="00FC0D66" w:rsidRDefault="00E87185"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rsidR="00E87185" w:rsidRPr="00FC0D66" w:rsidRDefault="00E87185"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rsidR="00B42A1A" w:rsidRPr="00EF51EF" w:rsidRDefault="00B42A1A" w:rsidP="00E87185">
      <w:pPr>
        <w:widowControl w:val="0"/>
        <w:tabs>
          <w:tab w:val="left" w:pos="2183"/>
          <w:tab w:val="left" w:pos="4650"/>
          <w:tab w:val="left" w:pos="5767"/>
          <w:tab w:val="left" w:pos="6961"/>
          <w:tab w:val="left" w:pos="8776"/>
        </w:tabs>
        <w:ind w:left="1" w:right="-57" w:firstLine="708"/>
        <w:jc w:val="center"/>
        <w:rPr>
          <w:rFonts w:ascii="Times New Roman" w:eastAsia="Times New Roman" w:hAnsi="Times New Roman"/>
          <w:b/>
          <w:color w:val="000000"/>
          <w:sz w:val="28"/>
          <w:szCs w:val="28"/>
          <w:lang w:val="en-US" w:eastAsia="ru-RU"/>
        </w:rPr>
      </w:pPr>
      <w:r w:rsidRPr="00EF51EF">
        <w:rPr>
          <w:rFonts w:ascii="Times New Roman" w:eastAsia="Times New Roman" w:hAnsi="Times New Roman"/>
          <w:b/>
          <w:color w:val="000000"/>
          <w:sz w:val="28"/>
          <w:szCs w:val="28"/>
          <w:lang w:val="uz-Cyrl-UZ" w:eastAsia="ru-RU"/>
        </w:rPr>
        <w:t>1-</w:t>
      </w:r>
      <w:r w:rsidR="00500575" w:rsidRPr="00EF51EF">
        <w:rPr>
          <w:rFonts w:ascii="Times New Roman" w:eastAsia="Times New Roman" w:hAnsi="Times New Roman"/>
          <w:b/>
          <w:color w:val="000000"/>
          <w:sz w:val="28"/>
          <w:szCs w:val="28"/>
          <w:lang w:val="uz-Cyrl-UZ" w:eastAsia="ru-RU"/>
        </w:rPr>
        <w:t>rasm</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Maktab</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o‘quvchilarining</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ri</w:t>
      </w:r>
      <w:r w:rsidR="00500575" w:rsidRPr="00EF51EF">
        <w:rPr>
          <w:rFonts w:ascii="Times New Roman" w:eastAsia="Times New Roman" w:hAnsi="Times New Roman"/>
          <w:b/>
          <w:color w:val="000000"/>
          <w:spacing w:val="-2"/>
          <w:sz w:val="28"/>
          <w:szCs w:val="28"/>
          <w:lang w:val="uz-Cyrl-UZ" w:eastAsia="ru-RU"/>
        </w:rPr>
        <w:t>v</w:t>
      </w:r>
      <w:r w:rsidR="00500575" w:rsidRPr="00EF51EF">
        <w:rPr>
          <w:rFonts w:ascii="Times New Roman" w:eastAsia="Times New Roman" w:hAnsi="Times New Roman"/>
          <w:b/>
          <w:color w:val="000000"/>
          <w:sz w:val="28"/>
          <w:szCs w:val="28"/>
          <w:lang w:val="uz-Cyrl-UZ" w:eastAsia="ru-RU"/>
        </w:rPr>
        <w:t>oj</w:t>
      </w:r>
      <w:r w:rsidR="00500575" w:rsidRPr="00EF51EF">
        <w:rPr>
          <w:rFonts w:ascii="Times New Roman" w:eastAsia="Times New Roman" w:hAnsi="Times New Roman"/>
          <w:b/>
          <w:color w:val="000000"/>
          <w:spacing w:val="-1"/>
          <w:sz w:val="28"/>
          <w:szCs w:val="28"/>
          <w:lang w:val="uz-Cyrl-UZ" w:eastAsia="ru-RU"/>
        </w:rPr>
        <w:t>l</w:t>
      </w:r>
      <w:r w:rsidR="00500575" w:rsidRPr="00EF51EF">
        <w:rPr>
          <w:rFonts w:ascii="Times New Roman" w:eastAsia="Times New Roman" w:hAnsi="Times New Roman"/>
          <w:b/>
          <w:color w:val="000000"/>
          <w:sz w:val="28"/>
          <w:szCs w:val="28"/>
          <w:lang w:val="uz-Cyrl-UZ" w:eastAsia="ru-RU"/>
        </w:rPr>
        <w:t>anishida</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psixik</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xususiyatlar</w:t>
      </w:r>
      <w:r w:rsidRPr="00EF51EF">
        <w:rPr>
          <w:rFonts w:ascii="Times New Roman" w:eastAsia="Times New Roman" w:hAnsi="Times New Roman"/>
          <w:b/>
          <w:color w:val="000000"/>
          <w:sz w:val="28"/>
          <w:szCs w:val="28"/>
          <w:lang w:val="uz-Cyrl-UZ" w:eastAsia="ru-RU"/>
        </w:rPr>
        <w:t xml:space="preserve"> </w:t>
      </w:r>
      <w:r w:rsidR="00500575" w:rsidRPr="00EF51EF">
        <w:rPr>
          <w:rFonts w:ascii="Times New Roman" w:eastAsia="Times New Roman" w:hAnsi="Times New Roman"/>
          <w:b/>
          <w:color w:val="000000"/>
          <w:sz w:val="28"/>
          <w:szCs w:val="28"/>
          <w:lang w:val="uz-Cyrl-UZ" w:eastAsia="ru-RU"/>
        </w:rPr>
        <w:t>traektoriyasi</w:t>
      </w:r>
      <w:r w:rsidR="00E87185" w:rsidRPr="00EF51EF">
        <w:rPr>
          <w:rFonts w:ascii="Times New Roman" w:eastAsia="Times New Roman" w:hAnsi="Times New Roman"/>
          <w:b/>
          <w:color w:val="000000"/>
          <w:sz w:val="28"/>
          <w:szCs w:val="28"/>
          <w:lang w:val="en-US" w:eastAsia="ru-RU"/>
        </w:rPr>
        <w:t>.</w:t>
      </w:r>
    </w:p>
    <w:p w:rsidR="00B42A1A" w:rsidRPr="00FC0D66" w:rsidRDefault="00500575" w:rsidP="005A4867">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Birinch</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si</w:t>
      </w:r>
      <w:r w:rsidR="00B42A1A" w:rsidRPr="00FC0D66">
        <w:rPr>
          <w:rFonts w:ascii="Times New Roman" w:eastAsia="Times New Roman" w:hAnsi="Times New Roman"/>
          <w:color w:val="000000"/>
          <w:spacing w:val="71"/>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qator</w:t>
      </w:r>
      <w:r w:rsidR="00B42A1A" w:rsidRPr="00FC0D66">
        <w:rPr>
          <w:rFonts w:ascii="Times New Roman" w:eastAsia="Times New Roman" w:hAnsi="Times New Roman"/>
          <w:color w:val="000000"/>
          <w:spacing w:val="72"/>
          <w:sz w:val="28"/>
          <w:szCs w:val="28"/>
          <w:lang w:val="uz-Cyrl-UZ" w:eastAsia="ru-RU"/>
        </w:rPr>
        <w:t xml:space="preserve"> </w:t>
      </w:r>
      <w:r w:rsidRPr="00FC0D66">
        <w:rPr>
          <w:rFonts w:ascii="Times New Roman" w:eastAsia="Times New Roman" w:hAnsi="Times New Roman"/>
          <w:color w:val="000000"/>
          <w:sz w:val="28"/>
          <w:szCs w:val="28"/>
          <w:lang w:val="uz-Cyrl-UZ" w:eastAsia="ru-RU"/>
        </w:rPr>
        <w:t>ich</w:t>
      </w:r>
      <w:r w:rsidRPr="00FC0D66">
        <w:rPr>
          <w:rFonts w:ascii="Times New Roman" w:eastAsia="Times New Roman" w:hAnsi="Times New Roman"/>
          <w:color w:val="000000"/>
          <w:spacing w:val="4"/>
          <w:sz w:val="28"/>
          <w:szCs w:val="28"/>
          <w:lang w:val="uz-Cyrl-UZ" w:eastAsia="ru-RU"/>
        </w:rPr>
        <w:t>k</w:t>
      </w:r>
      <w:r w:rsidRPr="00FC0D66">
        <w:rPr>
          <w:rFonts w:ascii="Times New Roman" w:eastAsia="Times New Roman" w:hAnsi="Times New Roman"/>
          <w:color w:val="000000"/>
          <w:spacing w:val="1"/>
          <w:sz w:val="28"/>
          <w:szCs w:val="28"/>
          <w:lang w:val="uz-Cyrl-UZ" w:eastAsia="ru-RU"/>
        </w:rPr>
        <w:t>i</w:t>
      </w:r>
      <w:r w:rsidR="00B42A1A" w:rsidRPr="00FC0D66">
        <w:rPr>
          <w:rFonts w:ascii="Times New Roman" w:eastAsia="Times New Roman" w:hAnsi="Times New Roman"/>
          <w:color w:val="000000"/>
          <w:spacing w:val="72"/>
          <w:sz w:val="28"/>
          <w:szCs w:val="28"/>
          <w:lang w:val="uz-Cyrl-UZ" w:eastAsia="ru-RU"/>
        </w:rPr>
        <w:t xml:space="preserve"> </w:t>
      </w:r>
      <w:r w:rsidRPr="00FC0D66">
        <w:rPr>
          <w:rFonts w:ascii="Times New Roman" w:eastAsia="Times New Roman" w:hAnsi="Times New Roman"/>
          <w:color w:val="000000"/>
          <w:sz w:val="28"/>
          <w:szCs w:val="28"/>
          <w:lang w:val="uz-Cyrl-UZ" w:eastAsia="ru-RU"/>
        </w:rPr>
        <w:t>riv</w:t>
      </w:r>
      <w:r w:rsidRPr="00FC0D66">
        <w:rPr>
          <w:rFonts w:ascii="Times New Roman" w:eastAsia="Times New Roman" w:hAnsi="Times New Roman"/>
          <w:color w:val="000000"/>
          <w:spacing w:val="-1"/>
          <w:sz w:val="28"/>
          <w:szCs w:val="28"/>
          <w:lang w:val="uz-Cyrl-UZ" w:eastAsia="ru-RU"/>
        </w:rPr>
        <w:t>oj</w:t>
      </w:r>
      <w:r w:rsidRPr="00FC0D66">
        <w:rPr>
          <w:rFonts w:ascii="Times New Roman" w:eastAsia="Times New Roman" w:hAnsi="Times New Roman"/>
          <w:color w:val="000000"/>
          <w:sz w:val="28"/>
          <w:szCs w:val="28"/>
          <w:lang w:val="uz-Cyrl-UZ" w:eastAsia="ru-RU"/>
        </w:rPr>
        <w:t>lan</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z w:val="28"/>
          <w:szCs w:val="28"/>
          <w:lang w:val="uz-Cyrl-UZ" w:eastAsia="ru-RU"/>
        </w:rPr>
        <w:t>vchi</w:t>
      </w:r>
      <w:r w:rsidR="00B42A1A" w:rsidRPr="00FC0D66">
        <w:rPr>
          <w:rFonts w:ascii="Times New Roman" w:eastAsia="Times New Roman" w:hAnsi="Times New Roman"/>
          <w:color w:val="000000"/>
          <w:spacing w:val="2"/>
          <w:sz w:val="28"/>
          <w:szCs w:val="28"/>
          <w:lang w:val="uz-Cyrl-UZ" w:eastAsia="ru-RU"/>
        </w:rPr>
        <w:t xml:space="preserve"> </w:t>
      </w:r>
      <w:r w:rsidRPr="00FC0D66">
        <w:rPr>
          <w:rFonts w:ascii="Times New Roman" w:eastAsia="Times New Roman" w:hAnsi="Times New Roman"/>
          <w:color w:val="000000"/>
          <w:sz w:val="28"/>
          <w:szCs w:val="28"/>
          <w:lang w:val="uz-Cyrl-UZ" w:eastAsia="ru-RU"/>
        </w:rPr>
        <w:t>jarayonl</w:t>
      </w:r>
      <w:r w:rsidRPr="00FC0D66">
        <w:rPr>
          <w:rFonts w:ascii="Times New Roman" w:eastAsia="Times New Roman" w:hAnsi="Times New Roman"/>
          <w:color w:val="000000"/>
          <w:spacing w:val="-1"/>
          <w:sz w:val="28"/>
          <w:szCs w:val="28"/>
          <w:lang w:val="uz-Cyrl-UZ" w:eastAsia="ru-RU"/>
        </w:rPr>
        <w:t>ar</w:t>
      </w:r>
      <w:r w:rsidRPr="00FC0D66">
        <w:rPr>
          <w:rFonts w:ascii="Times New Roman" w:eastAsia="Times New Roman" w:hAnsi="Times New Roman"/>
          <w:color w:val="000000"/>
          <w:sz w:val="28"/>
          <w:szCs w:val="28"/>
          <w:lang w:val="uz-Cyrl-UZ" w:eastAsia="ru-RU"/>
        </w:rPr>
        <w:t>ni</w:t>
      </w:r>
      <w:r w:rsidR="00B42A1A" w:rsidRPr="00FC0D66">
        <w:rPr>
          <w:rFonts w:ascii="Times New Roman" w:eastAsia="Times New Roman" w:hAnsi="Times New Roman"/>
          <w:color w:val="000000"/>
          <w:spacing w:val="72"/>
          <w:sz w:val="28"/>
          <w:szCs w:val="28"/>
          <w:lang w:val="uz-Cyrl-UZ" w:eastAsia="ru-RU"/>
        </w:rPr>
        <w:t xml:space="preserve"> </w:t>
      </w:r>
      <w:r w:rsidRPr="00FC0D66">
        <w:rPr>
          <w:rFonts w:ascii="Times New Roman" w:eastAsia="Times New Roman" w:hAnsi="Times New Roman"/>
          <w:color w:val="000000"/>
          <w:spacing w:val="4"/>
          <w:sz w:val="28"/>
          <w:szCs w:val="28"/>
          <w:lang w:val="uz-Cyrl-UZ" w:eastAsia="ru-RU"/>
        </w:rPr>
        <w:t>qo‘</w:t>
      </w:r>
      <w:r w:rsidRPr="00FC0D66">
        <w:rPr>
          <w:rFonts w:ascii="Times New Roman" w:eastAsia="Times New Roman" w:hAnsi="Times New Roman"/>
          <w:color w:val="000000"/>
          <w:sz w:val="28"/>
          <w:szCs w:val="28"/>
          <w:lang w:val="uz-Cyrl-UZ" w:eastAsia="ru-RU"/>
        </w:rPr>
        <w:t>zg‘at</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b</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44"/>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u</w:t>
      </w:r>
      <w:r w:rsidRPr="00FC0D66">
        <w:rPr>
          <w:rFonts w:ascii="Times New Roman" w:eastAsia="Times New Roman" w:hAnsi="Times New Roman"/>
          <w:color w:val="000000"/>
          <w:sz w:val="28"/>
          <w:szCs w:val="28"/>
          <w:lang w:val="uz-Cyrl-UZ" w:eastAsia="ru-RU"/>
        </w:rPr>
        <w:t>ni</w:t>
      </w:r>
      <w:r w:rsidR="00971791"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iqtidorini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ojl</w:t>
      </w:r>
      <w:r w:rsidRPr="00FC0D66">
        <w:rPr>
          <w:rFonts w:ascii="Times New Roman" w:eastAsia="Times New Roman" w:hAnsi="Times New Roman"/>
          <w:color w:val="000000"/>
          <w:spacing w:val="-2"/>
          <w:sz w:val="28"/>
          <w:szCs w:val="28"/>
          <w:lang w:val="uz-Cyrl-UZ" w:eastAsia="ru-RU"/>
        </w:rPr>
        <w:t>a</w:t>
      </w:r>
      <w:r w:rsidRPr="00FC0D66">
        <w:rPr>
          <w:rFonts w:ascii="Times New Roman" w:eastAsia="Times New Roman" w:hAnsi="Times New Roman"/>
          <w:color w:val="000000"/>
          <w:sz w:val="28"/>
          <w:szCs w:val="28"/>
          <w:lang w:val="uz-Cyrl-UZ" w:eastAsia="ru-RU"/>
        </w:rPr>
        <w:t>n</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shga</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u</w:t>
      </w:r>
      <w:r w:rsidRPr="00FC0D66">
        <w:rPr>
          <w:rFonts w:ascii="Times New Roman" w:eastAsia="Times New Roman" w:hAnsi="Times New Roman"/>
          <w:color w:val="000000"/>
          <w:sz w:val="28"/>
          <w:szCs w:val="28"/>
          <w:lang w:val="uz-Cyrl-UZ" w:eastAsia="ru-RU"/>
        </w:rPr>
        <w:t>ndaydi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harakatga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tushiradi</w:t>
      </w:r>
      <w:r w:rsidR="00B42A1A" w:rsidRPr="00FC0D66">
        <w:rPr>
          <w:rFonts w:ascii="Times New Roman" w:eastAsia="Times New Roman" w:hAnsi="Times New Roman"/>
          <w:color w:val="000000"/>
          <w:sz w:val="28"/>
          <w:szCs w:val="28"/>
          <w:lang w:val="uz-Cyrl-UZ" w:eastAsia="ru-RU"/>
        </w:rPr>
        <w:t>.</w:t>
      </w:r>
    </w:p>
    <w:p w:rsidR="00B42A1A" w:rsidRPr="00FC0D66" w:rsidRDefault="00500575" w:rsidP="005A4867">
      <w:pPr>
        <w:widowControl w:val="0"/>
        <w:tabs>
          <w:tab w:val="left" w:pos="2414"/>
          <w:tab w:val="left" w:pos="3143"/>
          <w:tab w:val="left" w:pos="4617"/>
          <w:tab w:val="left" w:pos="5557"/>
          <w:tab w:val="left" w:pos="7176"/>
          <w:tab w:val="left" w:pos="8233"/>
        </w:tabs>
        <w:ind w:left="1" w:right="-60" w:firstLine="707"/>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Ikk</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z w:val="28"/>
          <w:szCs w:val="28"/>
          <w:lang w:val="uz-Cyrl-UZ" w:eastAsia="ru-RU"/>
        </w:rPr>
        <w:t>nchisi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2"/>
          <w:sz w:val="28"/>
          <w:szCs w:val="28"/>
          <w:lang w:val="uz-Cyrl-UZ" w:eastAsia="ru-RU"/>
        </w:rPr>
        <w:t>e</w:t>
      </w:r>
      <w:r w:rsidRPr="00FC0D66">
        <w:rPr>
          <w:rFonts w:ascii="Times New Roman" w:eastAsia="Times New Roman" w:hAnsi="Times New Roman"/>
          <w:color w:val="000000"/>
          <w:sz w:val="28"/>
          <w:szCs w:val="28"/>
          <w:lang w:val="uz-Cyrl-UZ" w:eastAsia="ru-RU"/>
        </w:rPr>
        <w:t>sa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ichki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faol</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pacing w:val="1"/>
          <w:sz w:val="28"/>
          <w:szCs w:val="28"/>
          <w:lang w:val="uz-Cyrl-UZ" w:eastAsia="ru-RU"/>
        </w:rPr>
        <w:t>s</w:t>
      </w:r>
      <w:r w:rsidRPr="00FC0D66">
        <w:rPr>
          <w:rFonts w:ascii="Times New Roman" w:eastAsia="Times New Roman" w:hAnsi="Times New Roman"/>
          <w:color w:val="000000"/>
          <w:spacing w:val="-3"/>
          <w:sz w:val="28"/>
          <w:szCs w:val="28"/>
          <w:lang w:val="uz-Cyrl-UZ" w:eastAsia="ru-RU"/>
        </w:rPr>
        <w:t>u</w:t>
      </w:r>
      <w:r w:rsidRPr="00FC0D66">
        <w:rPr>
          <w:rFonts w:ascii="Times New Roman" w:eastAsia="Times New Roman" w:hAnsi="Times New Roman"/>
          <w:color w:val="000000"/>
          <w:sz w:val="28"/>
          <w:szCs w:val="28"/>
          <w:lang w:val="uz-Cyrl-UZ" w:eastAsia="ru-RU"/>
        </w:rPr>
        <w:t>li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si</w:t>
      </w:r>
      <w:r w:rsidRPr="00FC0D66">
        <w:rPr>
          <w:rFonts w:ascii="Times New Roman" w:eastAsia="Times New Roman" w:hAnsi="Times New Roman"/>
          <w:color w:val="000000"/>
          <w:spacing w:val="-1"/>
          <w:sz w:val="28"/>
          <w:szCs w:val="28"/>
          <w:lang w:val="uz-Cyrl-UZ" w:eastAsia="ru-RU"/>
        </w:rPr>
        <w:t>f</w:t>
      </w:r>
      <w:r w:rsidRPr="00FC0D66">
        <w:rPr>
          <w:rFonts w:ascii="Times New Roman" w:eastAsia="Times New Roman" w:hAnsi="Times New Roman"/>
          <w:color w:val="000000"/>
          <w:sz w:val="28"/>
          <w:szCs w:val="28"/>
          <w:lang w:val="uz-Cyrl-UZ" w:eastAsia="ru-RU"/>
        </w:rPr>
        <w:t>at</w:t>
      </w:r>
      <w:r w:rsidRPr="00FC0D66">
        <w:rPr>
          <w:rFonts w:ascii="Times New Roman" w:eastAsia="Times New Roman" w:hAnsi="Times New Roman"/>
          <w:color w:val="000000"/>
          <w:spacing w:val="-1"/>
          <w:sz w:val="28"/>
          <w:szCs w:val="28"/>
          <w:lang w:val="uz-Cyrl-UZ" w:eastAsia="ru-RU"/>
        </w:rPr>
        <w:t>id</w:t>
      </w:r>
      <w:r w:rsidRPr="00FC0D66">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ind</w:t>
      </w:r>
      <w:r w:rsidRPr="00FC0D66">
        <w:rPr>
          <w:rFonts w:ascii="Times New Roman" w:eastAsia="Times New Roman" w:hAnsi="Times New Roman"/>
          <w:color w:val="000000"/>
          <w:spacing w:val="1"/>
          <w:sz w:val="28"/>
          <w:szCs w:val="28"/>
          <w:lang w:val="uz-Cyrl-UZ" w:eastAsia="ru-RU"/>
        </w:rPr>
        <w:t>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id</w:t>
      </w:r>
      <w:r w:rsidRPr="00FC0D66">
        <w:rPr>
          <w:rFonts w:ascii="Times New Roman" w:eastAsia="Times New Roman" w:hAnsi="Times New Roman"/>
          <w:color w:val="000000"/>
          <w:spacing w:val="-2"/>
          <w:sz w:val="28"/>
          <w:szCs w:val="28"/>
          <w:lang w:val="uz-Cyrl-UZ" w:eastAsia="ru-RU"/>
        </w:rPr>
        <w:t>u</w:t>
      </w:r>
      <w:r w:rsidRPr="00FC0D66">
        <w:rPr>
          <w:rFonts w:ascii="Times New Roman" w:eastAsia="Times New Roman" w:hAnsi="Times New Roman"/>
          <w:color w:val="000000"/>
          <w:sz w:val="28"/>
          <w:szCs w:val="28"/>
          <w:lang w:val="uz-Cyrl-UZ" w:eastAsia="ru-RU"/>
        </w:rPr>
        <w:t>al</w:t>
      </w:r>
      <w:r w:rsidR="00B42A1A" w:rsidRPr="00FC0D66">
        <w:rPr>
          <w:rFonts w:ascii="Times New Roman" w:eastAsia="Times New Roman" w:hAnsi="Times New Roman"/>
          <w:color w:val="000000"/>
          <w:spacing w:val="69"/>
          <w:sz w:val="28"/>
          <w:szCs w:val="28"/>
          <w:lang w:val="uz-Cyrl-UZ" w:eastAsia="ru-RU"/>
        </w:rPr>
        <w:t xml:space="preserve"> </w:t>
      </w:r>
      <w:r w:rsidRPr="00FC0D66">
        <w:rPr>
          <w:rFonts w:ascii="Times New Roman" w:eastAsia="Times New Roman" w:hAnsi="Times New Roman"/>
          <w:color w:val="000000"/>
          <w:sz w:val="28"/>
          <w:szCs w:val="28"/>
          <w:lang w:val="uz-Cyrl-UZ" w:eastAsia="ru-RU"/>
        </w:rPr>
        <w:t>tarzda</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z w:val="28"/>
          <w:szCs w:val="28"/>
          <w:lang w:val="uz-Cyrl-UZ" w:eastAsia="ru-RU"/>
        </w:rPr>
        <w:t>paydo</w:t>
      </w:r>
      <w:r w:rsidR="00B42A1A" w:rsidRPr="00FC0D66">
        <w:rPr>
          <w:rFonts w:ascii="Times New Roman" w:eastAsia="Times New Roman" w:hAnsi="Times New Roman"/>
          <w:color w:val="000000"/>
          <w:spacing w:val="68"/>
          <w:sz w:val="28"/>
          <w:szCs w:val="28"/>
          <w:lang w:val="uz-Cyrl-UZ" w:eastAsia="ru-RU"/>
        </w:rPr>
        <w:t xml:space="preserve"> </w:t>
      </w:r>
      <w:r w:rsidRPr="00FC0D66">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o‘ziga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xos</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namoyon</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w:t>
      </w:r>
    </w:p>
    <w:p w:rsidR="00B42A1A" w:rsidRPr="00FC0D66" w:rsidRDefault="00500575" w:rsidP="005A4867">
      <w:pPr>
        <w:widowControl w:val="0"/>
        <w:tabs>
          <w:tab w:val="left" w:pos="1727"/>
          <w:tab w:val="left" w:pos="2787"/>
          <w:tab w:val="left" w:pos="4618"/>
          <w:tab w:val="left" w:pos="5583"/>
          <w:tab w:val="left" w:pos="6130"/>
          <w:tab w:val="left" w:pos="6615"/>
          <w:tab w:val="left" w:pos="8054"/>
        </w:tabs>
        <w:spacing w:before="1"/>
        <w:ind w:left="1" w:right="-13" w:firstLine="70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Demak</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202"/>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t</w:t>
      </w:r>
      <w:r w:rsidRPr="00FC0D66">
        <w:rPr>
          <w:rFonts w:ascii="Times New Roman" w:eastAsia="Times New Roman" w:hAnsi="Times New Roman"/>
          <w:color w:val="000000"/>
          <w:sz w:val="28"/>
          <w:szCs w:val="28"/>
          <w:lang w:val="uz-Cyrl-UZ" w:eastAsia="ru-RU"/>
        </w:rPr>
        <w:t>a</w:t>
      </w:r>
      <w:r w:rsidRPr="00FC0D66">
        <w:rPr>
          <w:rFonts w:ascii="Times New Roman" w:eastAsia="Times New Roman" w:hAnsi="Times New Roman"/>
          <w:color w:val="000000"/>
          <w:spacing w:val="-1"/>
          <w:sz w:val="28"/>
          <w:szCs w:val="28"/>
          <w:lang w:val="uz-Cyrl-UZ" w:eastAsia="ru-RU"/>
        </w:rPr>
        <w:t>’</w:t>
      </w:r>
      <w:r w:rsidRPr="00FC0D66">
        <w:rPr>
          <w:rFonts w:ascii="Times New Roman" w:eastAsia="Times New Roman" w:hAnsi="Times New Roman"/>
          <w:color w:val="000000"/>
          <w:sz w:val="28"/>
          <w:szCs w:val="28"/>
          <w:lang w:val="uz-Cyrl-UZ" w:eastAsia="ru-RU"/>
        </w:rPr>
        <w:t>limda</w:t>
      </w:r>
      <w:r w:rsidR="00B42A1A" w:rsidRPr="00FC0D66">
        <w:rPr>
          <w:rFonts w:ascii="Times New Roman" w:eastAsia="Times New Roman" w:hAnsi="Times New Roman"/>
          <w:color w:val="000000"/>
          <w:spacing w:val="199"/>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r</w:t>
      </w:r>
      <w:r w:rsidRPr="00FC0D66">
        <w:rPr>
          <w:rFonts w:ascii="Times New Roman" w:eastAsia="Times New Roman" w:hAnsi="Times New Roman"/>
          <w:color w:val="000000"/>
          <w:sz w:val="28"/>
          <w:szCs w:val="28"/>
          <w:lang w:val="uz-Cyrl-UZ" w:eastAsia="ru-RU"/>
        </w:rPr>
        <w:t>i</w:t>
      </w:r>
      <w:r w:rsidRPr="00FC0D66">
        <w:rPr>
          <w:rFonts w:ascii="Times New Roman" w:eastAsia="Times New Roman" w:hAnsi="Times New Roman"/>
          <w:color w:val="000000"/>
          <w:spacing w:val="-1"/>
          <w:sz w:val="28"/>
          <w:szCs w:val="28"/>
          <w:lang w:val="uz-Cyrl-UZ" w:eastAsia="ru-RU"/>
        </w:rPr>
        <w:t>v</w:t>
      </w:r>
      <w:r w:rsidRPr="00FC0D66">
        <w:rPr>
          <w:rFonts w:ascii="Times New Roman" w:eastAsia="Times New Roman" w:hAnsi="Times New Roman"/>
          <w:color w:val="000000"/>
          <w:sz w:val="28"/>
          <w:szCs w:val="28"/>
          <w:lang w:val="uz-Cyrl-UZ" w:eastAsia="ru-RU"/>
        </w:rPr>
        <w:t>ojl</w:t>
      </w:r>
      <w:r w:rsidRPr="00FC0D66">
        <w:rPr>
          <w:rFonts w:ascii="Times New Roman" w:eastAsia="Times New Roman" w:hAnsi="Times New Roman"/>
          <w:color w:val="000000"/>
          <w:spacing w:val="-1"/>
          <w:sz w:val="28"/>
          <w:szCs w:val="28"/>
          <w:lang w:val="uz-Cyrl-UZ" w:eastAsia="ru-RU"/>
        </w:rPr>
        <w:t>a</w:t>
      </w:r>
      <w:r w:rsidRPr="00FC0D66">
        <w:rPr>
          <w:rFonts w:ascii="Times New Roman" w:eastAsia="Times New Roman" w:hAnsi="Times New Roman"/>
          <w:color w:val="000000"/>
          <w:sz w:val="28"/>
          <w:szCs w:val="28"/>
          <w:lang w:val="uz-Cyrl-UZ" w:eastAsia="ru-RU"/>
        </w:rPr>
        <w:t>nish</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o‘quvchilari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uchun</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yo‘llanma</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bo‘lib</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ularni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hayotga</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tayyorlaydi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Ichki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rivojlanish</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jarayonlarini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tizimli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harakatga</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keltiradi</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shunga</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ko‘ra</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ta’lim</w:t>
      </w:r>
      <w:r w:rsidR="00B42A1A" w:rsidRPr="00FC0D66">
        <w:rPr>
          <w:rFonts w:ascii="Times New Roman" w:eastAsia="Times New Roman" w:hAnsi="Times New Roman"/>
          <w:color w:val="000000"/>
          <w:spacing w:val="-1"/>
          <w:sz w:val="28"/>
          <w:szCs w:val="28"/>
          <w:lang w:val="uz-Cyrl-UZ" w:eastAsia="ru-RU"/>
        </w:rPr>
        <w:t xml:space="preserve"> </w:t>
      </w:r>
      <w:r w:rsidRPr="00FC0D66">
        <w:rPr>
          <w:rFonts w:ascii="Times New Roman" w:eastAsia="Times New Roman" w:hAnsi="Times New Roman"/>
          <w:color w:val="000000"/>
          <w:spacing w:val="-1"/>
          <w:sz w:val="28"/>
          <w:szCs w:val="28"/>
          <w:lang w:val="uz-Cyrl-UZ" w:eastAsia="ru-RU"/>
        </w:rPr>
        <w:t>faqat</w:t>
      </w:r>
      <w:r w:rsidR="00B42A1A" w:rsidRPr="00FC0D66">
        <w:rPr>
          <w:rFonts w:ascii="Times New Roman" w:eastAsia="Times New Roman" w:hAnsi="Times New Roman"/>
          <w:color w:val="000000"/>
          <w:spacing w:val="126"/>
          <w:sz w:val="28"/>
          <w:szCs w:val="28"/>
          <w:lang w:val="uz-Cyrl-UZ" w:eastAsia="ru-RU"/>
        </w:rPr>
        <w:t xml:space="preserve"> </w:t>
      </w:r>
      <w:r w:rsidRPr="00FC0D66">
        <w:rPr>
          <w:rFonts w:ascii="Times New Roman" w:eastAsia="Times New Roman" w:hAnsi="Times New Roman"/>
          <w:color w:val="000000"/>
          <w:sz w:val="28"/>
          <w:szCs w:val="28"/>
          <w:lang w:val="uz-Cyrl-UZ" w:eastAsia="ru-RU"/>
        </w:rPr>
        <w:t>rivojlanish</w:t>
      </w:r>
      <w:r w:rsidR="00B42A1A" w:rsidRPr="00FC0D66">
        <w:rPr>
          <w:rFonts w:ascii="Times New Roman" w:eastAsia="Times New Roman" w:hAnsi="Times New Roman"/>
          <w:color w:val="000000"/>
          <w:spacing w:val="126"/>
          <w:sz w:val="28"/>
          <w:szCs w:val="28"/>
          <w:lang w:val="uz-Cyrl-UZ" w:eastAsia="ru-RU"/>
        </w:rPr>
        <w:t xml:space="preserve"> </w:t>
      </w:r>
      <w:r w:rsidRPr="00FC0D66">
        <w:rPr>
          <w:rFonts w:ascii="Times New Roman" w:eastAsia="Times New Roman" w:hAnsi="Times New Roman"/>
          <w:color w:val="000000"/>
          <w:sz w:val="28"/>
          <w:szCs w:val="28"/>
          <w:lang w:val="uz-Cyrl-UZ" w:eastAsia="ru-RU"/>
        </w:rPr>
        <w:t>emas</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balki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atrof</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olamni</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o‘zida</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aks</w:t>
      </w:r>
      <w:r w:rsidR="00B42A1A"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ettirishdir</w:t>
      </w:r>
      <w:r w:rsidR="00B42A1A" w:rsidRPr="00FC0D66">
        <w:rPr>
          <w:rFonts w:ascii="Times New Roman" w:eastAsia="Times New Roman" w:hAnsi="Times New Roman"/>
          <w:color w:val="000000"/>
          <w:sz w:val="28"/>
          <w:szCs w:val="28"/>
          <w:lang w:val="uz-Cyrl-UZ" w:eastAsia="ru-RU"/>
        </w:rPr>
        <w:t xml:space="preserve">. </w:t>
      </w:r>
    </w:p>
    <w:p w:rsidR="00823886" w:rsidRPr="00FC0D66" w:rsidRDefault="00500575" w:rsidP="00823886">
      <w:pPr>
        <w:tabs>
          <w:tab w:val="left" w:pos="0"/>
          <w:tab w:val="left" w:pos="567"/>
          <w:tab w:val="left" w:pos="851"/>
          <w:tab w:val="left" w:pos="993"/>
          <w:tab w:val="left" w:pos="1843"/>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Iqtidorli</w:t>
      </w:r>
      <w:r w:rsidR="0078592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785920"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78592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78592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78592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boshqarishning</w:t>
      </w:r>
      <w:r w:rsidR="00785920" w:rsidRPr="00FC0D66">
        <w:rPr>
          <w:rFonts w:ascii="Times New Roman" w:hAnsi="Times New Roman"/>
          <w:bCs/>
          <w:color w:val="000000"/>
          <w:sz w:val="28"/>
          <w:szCs w:val="28"/>
          <w:lang w:val="uz-Cyrl-UZ"/>
        </w:rPr>
        <w:t xml:space="preserve"> </w:t>
      </w:r>
      <w:r w:rsidRPr="00FC0D66">
        <w:rPr>
          <w:rFonts w:ascii="Times New Roman" w:hAnsi="Times New Roman"/>
          <w:color w:val="000000"/>
          <w:sz w:val="28"/>
          <w:szCs w:val="28"/>
          <w:lang w:val="uz-Cyrl-UZ"/>
        </w:rPr>
        <w:t>sifatini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oshirishda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Lomakin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integratsiyasi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Ignatov</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Maksimova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Belyankova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Polyankina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Abdullaeva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w:t>
      </w:r>
      <w:r w:rsidR="00D302BD"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Raximov</w:t>
      </w:r>
      <w:r w:rsidR="00D302B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Mahkamov</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fanlararo</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mavzulararo</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aloqalarni</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kabi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olimlarning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nazariy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g‘oyalari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hamda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yo‘nalishdagi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huquqiy</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me’yoriy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hujjatlar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metodologik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tashkil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qilgan</w:t>
      </w:r>
      <w:r w:rsidR="00823886" w:rsidRPr="00FC0D66">
        <w:rPr>
          <w:rFonts w:ascii="Times New Roman" w:hAnsi="Times New Roman"/>
          <w:color w:val="000000"/>
          <w:sz w:val="28"/>
          <w:szCs w:val="28"/>
          <w:lang w:val="uz-Cyrl-UZ"/>
        </w:rPr>
        <w:t xml:space="preserve">. </w:t>
      </w:r>
    </w:p>
    <w:p w:rsidR="003F3EFE" w:rsidRDefault="00500575" w:rsidP="00D302BD">
      <w:pPr>
        <w:widowControl w:val="0"/>
        <w:tabs>
          <w:tab w:val="left" w:pos="1291"/>
          <w:tab w:val="left" w:pos="1930"/>
          <w:tab w:val="left" w:pos="2614"/>
          <w:tab w:val="left" w:pos="3619"/>
          <w:tab w:val="left" w:pos="4310"/>
          <w:tab w:val="left" w:pos="5468"/>
          <w:tab w:val="left" w:pos="6878"/>
          <w:tab w:val="left" w:pos="7773"/>
          <w:tab w:val="left" w:pos="8446"/>
        </w:tabs>
        <w:spacing w:before="2"/>
        <w:ind w:left="1" w:right="-19" w:firstLine="705"/>
        <w:jc w:val="both"/>
        <w:rPr>
          <w:rFonts w:ascii="Times New Roman" w:hAnsi="Times New Roman"/>
          <w:bCs/>
          <w:color w:val="000000"/>
          <w:sz w:val="28"/>
          <w:szCs w:val="28"/>
          <w:lang w:val="en-US"/>
        </w:rPr>
      </w:pPr>
      <w:r w:rsidRPr="00FC0D66">
        <w:rPr>
          <w:rFonts w:ascii="Times New Roman" w:hAnsi="Times New Roman"/>
          <w:bCs/>
          <w:color w:val="000000"/>
          <w:sz w:val="28"/>
          <w:szCs w:val="28"/>
          <w:lang w:val="uz-Cyrl-UZ"/>
        </w:rPr>
        <w:t>Ta’limni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modernizatsiyalashda</w:t>
      </w:r>
      <w:r w:rsidR="00712383"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yondashuvi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sifatini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aniqlash</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baholash</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ta’minlash</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mezonlari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aniqlashtirilgan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Yuqorida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keltirilgan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sifati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pedagogik</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komponentlari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turlari</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bo‘g‘inlarining</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fanlararo</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o‘qitishning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uzluksizligi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uzviyligi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muassasalarida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individuallashtirilgan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differensiallashgan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dasturlarining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ishlab</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chiqilganligi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baholashning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milliy</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xalqaro</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dasturlarga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muvofiqligi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tarbiyaning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muammoli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shaxsga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yo‘naltirilgan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texnologiyalar</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vositasida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olib</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borilishi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dasturlarining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iste’molchilari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talablariga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muvofiqligi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turlari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xizmatlarida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integrallashgan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dasturlar</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ixtisoslashgan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tabaqalashtirilgan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o‘quvlarning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tashkil</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etilishi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beruvchilarning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samaradorligini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oshirish</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bo‘yicha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kompetentlilik</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darajalari</w:t>
      </w:r>
      <w:r w:rsidR="00823886" w:rsidRPr="00FC0D66">
        <w:rPr>
          <w:rFonts w:ascii="Times New Roman" w:hAnsi="Times New Roman"/>
          <w:bCs/>
          <w:color w:val="000000"/>
          <w:sz w:val="28"/>
          <w:szCs w:val="28"/>
          <w:lang w:val="uz-Cyrl-UZ"/>
        </w:rPr>
        <w:t>,</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ixtisoslashgan</w:t>
      </w:r>
      <w:r w:rsidR="00712383"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monitoringining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natijaviylik</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darajasi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yutuq</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harakatlar</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resurslari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tuzilmalari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kabi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yondashuvi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mezonlari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takomillashtirilgan</w:t>
      </w:r>
      <w:r w:rsidR="00823886" w:rsidRPr="00FC0D66">
        <w:rPr>
          <w:rFonts w:ascii="Times New Roman" w:hAnsi="Times New Roman"/>
          <w:bCs/>
          <w:color w:val="000000"/>
          <w:sz w:val="28"/>
          <w:szCs w:val="28"/>
          <w:lang w:val="uz-Cyrl-UZ"/>
        </w:rPr>
        <w:t xml:space="preserve">. </w:t>
      </w:r>
    </w:p>
    <w:p w:rsidR="00D302BD" w:rsidRPr="00FC0D66" w:rsidRDefault="00500575" w:rsidP="00D302BD">
      <w:pPr>
        <w:widowControl w:val="0"/>
        <w:tabs>
          <w:tab w:val="left" w:pos="1291"/>
          <w:tab w:val="left" w:pos="1930"/>
          <w:tab w:val="left" w:pos="2614"/>
          <w:tab w:val="left" w:pos="3619"/>
          <w:tab w:val="left" w:pos="4310"/>
          <w:tab w:val="left" w:pos="5468"/>
          <w:tab w:val="left" w:pos="6878"/>
          <w:tab w:val="left" w:pos="7773"/>
          <w:tab w:val="left" w:pos="8446"/>
        </w:tabs>
        <w:spacing w:before="2"/>
        <w:ind w:left="1" w:right="-19" w:firstLine="705"/>
        <w:jc w:val="both"/>
        <w:rPr>
          <w:rFonts w:ascii="Times New Roman" w:eastAsia="Times New Roman" w:hAnsi="Times New Roman"/>
          <w:color w:val="000000"/>
          <w:sz w:val="28"/>
          <w:szCs w:val="28"/>
          <w:lang w:val="uz-Cyrl-UZ"/>
        </w:rPr>
      </w:pPr>
      <w:r w:rsidRPr="00FC0D66">
        <w:rPr>
          <w:rFonts w:ascii="Times New Roman" w:hAnsi="Times New Roman"/>
          <w:bCs/>
          <w:color w:val="000000"/>
          <w:sz w:val="28"/>
          <w:szCs w:val="28"/>
          <w:lang w:val="uz-Cyrl-UZ"/>
        </w:rPr>
        <w:t>Ixtisoslashgan</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D302B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muassasalarida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sifatini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oshirishning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muhim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shartlaridan</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biri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sifatida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turlari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jarayoni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ishtirokchilarining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samarali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hamkorlik</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qilish</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mexanizmi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sub’ekt</w:t>
      </w:r>
      <w:r w:rsidR="00823886"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sub’ekt</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munosabatidagi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yangi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hamkorlik</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tamoyillarining</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takomillashtirilganligi</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alohida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ahamiyatga</w:t>
      </w:r>
      <w:r w:rsidR="00823886"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ega</w:t>
      </w:r>
      <w:r w:rsidR="00823886" w:rsidRPr="00FC0D66">
        <w:rPr>
          <w:rFonts w:ascii="Times New Roman" w:hAnsi="Times New Roman"/>
          <w:bCs/>
          <w:color w:val="000000"/>
          <w:sz w:val="28"/>
          <w:szCs w:val="28"/>
          <w:lang w:val="uz-Cyrl-UZ"/>
        </w:rPr>
        <w:t xml:space="preserve">. </w:t>
      </w:r>
      <w:r w:rsidRPr="00FC0D66">
        <w:rPr>
          <w:rFonts w:ascii="Times New Roman" w:hAnsi="Times New Roman"/>
          <w:color w:val="000000"/>
          <w:sz w:val="28"/>
          <w:szCs w:val="28"/>
          <w:lang w:val="uz-Cyrl-UZ"/>
        </w:rPr>
        <w:t>Tadqiqotda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ayni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muammolar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hisobga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olingan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holda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tashkiliy</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komponentlari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takomillashtirilgan</w:t>
      </w:r>
      <w:r w:rsidR="00823886" w:rsidRPr="00FC0D66">
        <w:rPr>
          <w:rFonts w:ascii="Times New Roman" w:hAnsi="Times New Roman"/>
          <w:color w:val="000000"/>
          <w:sz w:val="28"/>
          <w:szCs w:val="28"/>
          <w:lang w:val="uz-Cyrl-UZ"/>
        </w:rPr>
        <w:t>.</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Ana</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shunday</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maqsadli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yondashuv</w:t>
      </w:r>
      <w:r w:rsidR="00712383"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ixtisoslashgan</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maktab</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ta’limini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bola</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shaxsini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uning</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ichki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dunyosiga</w:t>
      </w:r>
      <w:r w:rsidR="00D302BD" w:rsidRPr="00FC0D66">
        <w:rPr>
          <w:rFonts w:ascii="Times New Roman" w:eastAsia="Times New Roman" w:hAnsi="Times New Roman"/>
          <w:color w:val="000000"/>
          <w:sz w:val="28"/>
          <w:szCs w:val="28"/>
          <w:lang w:val="uz-Cyrl-UZ"/>
        </w:rPr>
        <w:t xml:space="preserve"> - </w:t>
      </w:r>
      <w:r w:rsidRPr="00FC0D66">
        <w:rPr>
          <w:rFonts w:ascii="Times New Roman" w:eastAsia="Times New Roman" w:hAnsi="Times New Roman"/>
          <w:color w:val="000000"/>
          <w:sz w:val="28"/>
          <w:szCs w:val="28"/>
          <w:lang w:val="uz-Cyrl-UZ"/>
        </w:rPr>
        <w:t>hali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ochilmagan</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qobiliyatlari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imkoniyatlariga</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ijodiy</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erkinlik</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berib</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w:t>
      </w:r>
      <w:r w:rsidR="00D302BD"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tarbiyaning</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axloqiy</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qadriyatlarini</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bosqichma</w:t>
      </w:r>
      <w:r w:rsidR="00D302BD"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bosqich</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shakllanti</w:t>
      </w:r>
      <w:r w:rsidRPr="00FC0D66">
        <w:rPr>
          <w:rFonts w:ascii="Times New Roman" w:eastAsia="Times New Roman" w:hAnsi="Times New Roman"/>
          <w:color w:val="000000"/>
          <w:spacing w:val="-1"/>
          <w:sz w:val="28"/>
          <w:szCs w:val="28"/>
          <w:lang w:val="uz-Cyrl-UZ"/>
        </w:rPr>
        <w:t>r</w:t>
      </w:r>
      <w:r w:rsidRPr="00FC0D66">
        <w:rPr>
          <w:rFonts w:ascii="Times New Roman" w:eastAsia="Times New Roman" w:hAnsi="Times New Roman"/>
          <w:color w:val="000000"/>
          <w:sz w:val="28"/>
          <w:szCs w:val="28"/>
          <w:lang w:val="uz-Cyrl-UZ"/>
        </w:rPr>
        <w:t>ishga</w:t>
      </w:r>
      <w:r w:rsidR="00D302BD"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yo‘naltiradi</w:t>
      </w:r>
      <w:r w:rsidR="00D302BD" w:rsidRPr="00FC0D66">
        <w:rPr>
          <w:rFonts w:ascii="Times New Roman" w:eastAsia="Times New Roman" w:hAnsi="Times New Roman"/>
          <w:color w:val="000000"/>
          <w:sz w:val="28"/>
          <w:szCs w:val="28"/>
          <w:lang w:val="uz-Cyrl-UZ"/>
        </w:rPr>
        <w:t xml:space="preserve">. </w:t>
      </w:r>
    </w:p>
    <w:p w:rsidR="00EF51EF" w:rsidRPr="00B96137" w:rsidRDefault="00500575" w:rsidP="00807E04">
      <w:pPr>
        <w:ind w:firstLine="567"/>
        <w:contextualSpacing/>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Dissertatsiyaning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ikkinchi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bobi</w:t>
      </w:r>
      <w:r w:rsidR="00823886" w:rsidRPr="00FC0D66">
        <w:rPr>
          <w:rFonts w:ascii="Times New Roman" w:hAnsi="Times New Roman"/>
          <w:color w:val="000000"/>
          <w:sz w:val="28"/>
          <w:szCs w:val="28"/>
          <w:lang w:val="uz-Cyrl-UZ"/>
        </w:rPr>
        <w:t xml:space="preserve"> </w:t>
      </w:r>
      <w:r w:rsidR="00823886" w:rsidRPr="00FC0D66">
        <w:rPr>
          <w:rFonts w:ascii="Times New Roman" w:hAnsi="Times New Roman"/>
          <w:b/>
          <w:color w:val="000000"/>
          <w:sz w:val="28"/>
          <w:szCs w:val="28"/>
          <w:lang w:val="uz-Cyrl-UZ"/>
        </w:rPr>
        <w:t>“</w:t>
      </w:r>
      <w:r w:rsidRPr="00FC0D66">
        <w:rPr>
          <w:rFonts w:ascii="Times New Roman" w:eastAsia="Arial" w:hAnsi="Times New Roman"/>
          <w:b/>
          <w:color w:val="000000"/>
          <w:sz w:val="28"/>
          <w:szCs w:val="28"/>
          <w:lang w:val="uz-Cyrl-UZ" w:eastAsia="ru-RU"/>
        </w:rPr>
        <w:t>Iqtidorli</w:t>
      </w:r>
      <w:r w:rsidR="00712383"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o‘quvchilar</w:t>
      </w:r>
      <w:r w:rsidR="00712383" w:rsidRPr="00FC0D66">
        <w:rPr>
          <w:rFonts w:ascii="Times New Roman" w:eastAsia="Arial" w:hAnsi="Times New Roman"/>
          <w:b/>
          <w:color w:val="000000"/>
          <w:sz w:val="28"/>
          <w:szCs w:val="28"/>
          <w:lang w:val="uz-Cyrl-UZ" w:eastAsia="ru-RU"/>
        </w:rPr>
        <w:t xml:space="preserve"> </w:t>
      </w:r>
      <w:r w:rsidR="00B96137">
        <w:rPr>
          <w:rFonts w:ascii="Times New Roman" w:eastAsia="Arial" w:hAnsi="Times New Roman"/>
          <w:b/>
          <w:color w:val="000000"/>
          <w:sz w:val="28"/>
          <w:szCs w:val="28"/>
          <w:lang w:val="uz-Cyrl-UZ" w:eastAsia="ru-RU"/>
        </w:rPr>
        <w:t>tarbiyasi va ijodkorligi</w:t>
      </w:r>
      <w:r w:rsidRPr="00FC0D66">
        <w:rPr>
          <w:rFonts w:ascii="Times New Roman" w:eastAsia="Arial" w:hAnsi="Times New Roman"/>
          <w:b/>
          <w:color w:val="000000"/>
          <w:sz w:val="28"/>
          <w:szCs w:val="28"/>
          <w:lang w:val="uz-Cyrl-UZ" w:eastAsia="ru-RU"/>
        </w:rPr>
        <w:t>ni</w:t>
      </w:r>
      <w:r w:rsidR="00EA5138" w:rsidRPr="00FC0D66">
        <w:rPr>
          <w:rFonts w:ascii="Times New Roman" w:eastAsia="Arial" w:hAnsi="Times New Roman"/>
          <w:b/>
          <w:color w:val="000000"/>
          <w:sz w:val="28"/>
          <w:szCs w:val="28"/>
          <w:lang w:val="uz-Cyrl-UZ" w:eastAsia="ru-RU"/>
        </w:rPr>
        <w:t xml:space="preserve"> </w:t>
      </w:r>
      <w:r w:rsidRPr="00FC0D66">
        <w:rPr>
          <w:rFonts w:ascii="Times New Roman" w:eastAsia="Arial" w:hAnsi="Times New Roman"/>
          <w:b/>
          <w:color w:val="000000"/>
          <w:sz w:val="28"/>
          <w:szCs w:val="28"/>
          <w:lang w:val="uz-Cyrl-UZ" w:eastAsia="ru-RU"/>
        </w:rPr>
        <w:t>rivojlantirishning</w:t>
      </w:r>
      <w:r w:rsidR="00712383" w:rsidRPr="00FC0D66">
        <w:rPr>
          <w:rFonts w:ascii="Times New Roman" w:eastAsia="Arial" w:hAnsi="Times New Roman"/>
          <w:b/>
          <w:color w:val="000000"/>
          <w:sz w:val="28"/>
          <w:szCs w:val="28"/>
          <w:lang w:val="uz-Cyrl-UZ" w:eastAsia="ru-RU"/>
        </w:rPr>
        <w:t xml:space="preserve"> </w:t>
      </w:r>
      <w:r w:rsidRPr="00FC0D66">
        <w:rPr>
          <w:rFonts w:ascii="Times New Roman" w:eastAsia="Times New Roman" w:hAnsi="Times New Roman"/>
          <w:b/>
          <w:bCs/>
          <w:color w:val="000000"/>
          <w:sz w:val="28"/>
          <w:szCs w:val="28"/>
          <w:lang w:val="uz-Cyrl-UZ" w:eastAsia="ru-RU"/>
        </w:rPr>
        <w:t>pedagogik</w:t>
      </w:r>
      <w:r w:rsidR="00712383" w:rsidRPr="00FC0D66">
        <w:rPr>
          <w:rFonts w:ascii="Times New Roman" w:eastAsia="Times New Roman" w:hAnsi="Times New Roman"/>
          <w:b/>
          <w:bCs/>
          <w:color w:val="000000"/>
          <w:sz w:val="28"/>
          <w:szCs w:val="28"/>
          <w:lang w:val="uz-Cyrl-UZ" w:eastAsia="ru-RU"/>
        </w:rPr>
        <w:t xml:space="preserve"> </w:t>
      </w:r>
      <w:r w:rsidRPr="00FC0D66">
        <w:rPr>
          <w:rFonts w:ascii="Times New Roman" w:eastAsia="Times New Roman" w:hAnsi="Times New Roman"/>
          <w:b/>
          <w:bCs/>
          <w:color w:val="000000"/>
          <w:sz w:val="28"/>
          <w:szCs w:val="28"/>
          <w:lang w:val="uz-Cyrl-UZ" w:eastAsia="ru-RU"/>
        </w:rPr>
        <w:t>shart</w:t>
      </w:r>
      <w:r w:rsidR="00EA5138" w:rsidRPr="00FC0D66">
        <w:rPr>
          <w:rFonts w:ascii="Times New Roman" w:eastAsia="Times New Roman" w:hAnsi="Times New Roman"/>
          <w:b/>
          <w:bCs/>
          <w:color w:val="000000"/>
          <w:sz w:val="28"/>
          <w:szCs w:val="28"/>
          <w:lang w:val="uz-Cyrl-UZ" w:eastAsia="ru-RU"/>
        </w:rPr>
        <w:t>-</w:t>
      </w:r>
      <w:r w:rsidRPr="00FC0D66">
        <w:rPr>
          <w:rFonts w:ascii="Times New Roman" w:eastAsia="Times New Roman" w:hAnsi="Times New Roman"/>
          <w:b/>
          <w:bCs/>
          <w:color w:val="000000"/>
          <w:sz w:val="28"/>
          <w:szCs w:val="28"/>
          <w:lang w:val="uz-Cyrl-UZ" w:eastAsia="ru-RU"/>
        </w:rPr>
        <w:t>sharoitlari</w:t>
      </w:r>
      <w:r w:rsidR="00EA5138" w:rsidRPr="00FC0D66">
        <w:rPr>
          <w:rFonts w:ascii="Times New Roman" w:eastAsia="Times New Roman" w:hAnsi="Times New Roman"/>
          <w:b/>
          <w:bCs/>
          <w:color w:val="000000"/>
          <w:sz w:val="28"/>
          <w:szCs w:val="28"/>
          <w:lang w:val="uz-Cyrl-UZ" w:eastAsia="ru-RU"/>
        </w:rPr>
        <w:t xml:space="preserve"> </w:t>
      </w:r>
      <w:r w:rsidR="00EA5138" w:rsidRPr="00FC0D66">
        <w:rPr>
          <w:rFonts w:ascii="Times New Roman" w:hAnsi="Times New Roman"/>
          <w:b/>
          <w:color w:val="000000"/>
          <w:sz w:val="28"/>
          <w:szCs w:val="28"/>
          <w:lang w:val="uz-Cyrl-UZ"/>
        </w:rPr>
        <w:t xml:space="preserve">” </w:t>
      </w:r>
      <w:r w:rsidRPr="00FC0D66">
        <w:rPr>
          <w:rFonts w:ascii="Times New Roman" w:hAnsi="Times New Roman"/>
          <w:color w:val="000000"/>
          <w:sz w:val="28"/>
          <w:szCs w:val="28"/>
          <w:lang w:val="uz-Cyrl-UZ"/>
        </w:rPr>
        <w:t>deb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nomlangan</w:t>
      </w:r>
      <w:r w:rsidR="00EF51EF">
        <w:rPr>
          <w:rFonts w:ascii="Times New Roman" w:hAnsi="Times New Roman"/>
          <w:color w:val="000000"/>
          <w:sz w:val="28"/>
          <w:szCs w:val="28"/>
          <w:lang w:val="uz-Cyrl-UZ"/>
        </w:rPr>
        <w:t xml:space="preserve"> </w:t>
      </w:r>
      <w:r w:rsidR="00EF51EF" w:rsidRPr="00EF51EF">
        <w:rPr>
          <w:rFonts w:ascii="Times New Roman" w:hAnsi="Times New Roman"/>
          <w:color w:val="000000"/>
          <w:sz w:val="28"/>
          <w:szCs w:val="28"/>
          <w:lang w:val="uz-Cyrl-UZ"/>
        </w:rPr>
        <w:t>bo</w:t>
      </w:r>
      <w:r w:rsidR="00EF51EF" w:rsidRPr="00FC0D66">
        <w:rPr>
          <w:rFonts w:ascii="Times New Roman" w:eastAsia="Times New Roman" w:hAnsi="Times New Roman"/>
          <w:color w:val="000000"/>
          <w:sz w:val="28"/>
          <w:szCs w:val="28"/>
          <w:lang w:val="uz-Cyrl-UZ"/>
        </w:rPr>
        <w:t>‘</w:t>
      </w:r>
      <w:r w:rsidR="00EF51EF" w:rsidRPr="00EF51EF">
        <w:rPr>
          <w:rFonts w:ascii="Times New Roman" w:eastAsia="Times New Roman" w:hAnsi="Times New Roman"/>
          <w:color w:val="000000"/>
          <w:sz w:val="28"/>
          <w:szCs w:val="28"/>
          <w:lang w:val="uz-Cyrl-UZ"/>
        </w:rPr>
        <w:t>lib,</w:t>
      </w:r>
      <w:r w:rsidR="00823886" w:rsidRPr="00FC0D66">
        <w:rPr>
          <w:rFonts w:ascii="Times New Roman" w:hAnsi="Times New Roman"/>
          <w:color w:val="000000"/>
          <w:sz w:val="28"/>
          <w:szCs w:val="28"/>
          <w:lang w:val="uz-Cyrl-UZ"/>
        </w:rPr>
        <w:t xml:space="preserve"> </w:t>
      </w:r>
      <w:r w:rsidR="00EF51EF" w:rsidRPr="00EF51EF">
        <w:rPr>
          <w:rFonts w:ascii="Times New Roman" w:hAnsi="Times New Roman"/>
          <w:color w:val="000000"/>
          <w:sz w:val="28"/>
          <w:szCs w:val="28"/>
          <w:lang w:val="uz-Cyrl-UZ"/>
        </w:rPr>
        <w:t>m</w:t>
      </w:r>
      <w:r w:rsidRPr="00FC0D66">
        <w:rPr>
          <w:rFonts w:ascii="Times New Roman" w:hAnsi="Times New Roman"/>
          <w:color w:val="000000"/>
          <w:sz w:val="28"/>
          <w:szCs w:val="28"/>
          <w:lang w:val="uz-Cyrl-UZ"/>
        </w:rPr>
        <w:t>azkur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bob</w:t>
      </w:r>
      <w:r w:rsidR="00EF51EF" w:rsidRPr="00EF51EF">
        <w:rPr>
          <w:rFonts w:ascii="Times New Roman" w:hAnsi="Times New Roman"/>
          <w:color w:val="000000"/>
          <w:sz w:val="28"/>
          <w:szCs w:val="28"/>
          <w:lang w:val="uz-Cyrl-UZ"/>
        </w:rPr>
        <w:t>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Ixtisoslashgan</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901B55"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rivojlantirishning</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mexanizmida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Milliy</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tashabbusi</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901B55"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rivojlantirishning</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texnologiyasiga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integratsion</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kreativ</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yondashuvlar</w:t>
      </w:r>
      <w:r w:rsidR="00901B55" w:rsidRPr="00FC0D66">
        <w:rPr>
          <w:rFonts w:ascii="Times New Roman" w:hAnsi="Times New Roman"/>
          <w:color w:val="000000"/>
          <w:sz w:val="28"/>
          <w:szCs w:val="28"/>
          <w:shd w:val="clear" w:color="auto" w:fill="FFFFFF"/>
          <w:lang w:val="uz-Cyrl-UZ"/>
        </w:rPr>
        <w:t xml:space="preserve"> </w:t>
      </w:r>
      <w:r w:rsidRPr="00FC0D66">
        <w:rPr>
          <w:rFonts w:ascii="Times New Roman" w:hAnsi="Times New Roman"/>
          <w:color w:val="000000"/>
          <w:sz w:val="28"/>
          <w:szCs w:val="28"/>
          <w:shd w:val="clear" w:color="auto" w:fill="FFFFFF"/>
          <w:lang w:val="uz-Cyrl-UZ"/>
        </w:rPr>
        <w:t>uslubi</w:t>
      </w:r>
      <w:r w:rsidR="00901B55" w:rsidRPr="00FC0D66">
        <w:rPr>
          <w:rFonts w:ascii="Times New Roman" w:hAnsi="Times New Roman"/>
          <w:color w:val="000000"/>
          <w:sz w:val="28"/>
          <w:szCs w:val="28"/>
          <w:lang w:val="uz-Cyrl-UZ"/>
        </w:rPr>
        <w:t xml:space="preserve"> </w:t>
      </w:r>
      <w:r w:rsidR="00EF51EF" w:rsidRPr="00EF51EF">
        <w:rPr>
          <w:rFonts w:ascii="Times New Roman" w:hAnsi="Times New Roman"/>
          <w:color w:val="000000"/>
          <w:sz w:val="28"/>
          <w:szCs w:val="28"/>
          <w:lang w:val="uz-Cyrl-UZ"/>
        </w:rPr>
        <w:t>hamda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pacing w:val="-1"/>
          <w:sz w:val="28"/>
          <w:szCs w:val="28"/>
          <w:lang w:val="uz-Cyrl-UZ"/>
        </w:rPr>
        <w:t>Ta’limiy</w:t>
      </w:r>
      <w:r w:rsidR="00901B55" w:rsidRPr="00FC0D66">
        <w:rPr>
          <w:rFonts w:ascii="Times New Roman" w:hAnsi="Times New Roman"/>
          <w:color w:val="000000"/>
          <w:spacing w:val="-1"/>
          <w:sz w:val="28"/>
          <w:szCs w:val="28"/>
          <w:lang w:val="uz-Cyrl-UZ"/>
        </w:rPr>
        <w:t xml:space="preserve"> </w:t>
      </w:r>
      <w:r w:rsidRPr="00FC0D66">
        <w:rPr>
          <w:rFonts w:ascii="Times New Roman" w:hAnsi="Times New Roman"/>
          <w:color w:val="000000"/>
          <w:spacing w:val="-1"/>
          <w:sz w:val="28"/>
          <w:szCs w:val="28"/>
          <w:lang w:val="uz-Cyrl-UZ"/>
        </w:rPr>
        <w:t>o‘</w:t>
      </w:r>
      <w:r w:rsidRPr="00FC0D66">
        <w:rPr>
          <w:rFonts w:ascii="Times New Roman" w:hAnsi="Times New Roman"/>
          <w:color w:val="000000"/>
          <w:spacing w:val="1"/>
          <w:sz w:val="28"/>
          <w:szCs w:val="28"/>
          <w:lang w:val="uz-Cyrl-UZ"/>
        </w:rPr>
        <w:t>y</w:t>
      </w:r>
      <w:r w:rsidRPr="00FC0D66">
        <w:rPr>
          <w:rFonts w:ascii="Times New Roman" w:hAnsi="Times New Roman"/>
          <w:color w:val="000000"/>
          <w:sz w:val="28"/>
          <w:szCs w:val="28"/>
          <w:lang w:val="uz-Cyrl-UZ"/>
        </w:rPr>
        <w:t>inlar</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interfaol</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dars</w:t>
      </w:r>
      <w:r w:rsidR="00901B55" w:rsidRPr="00FC0D66">
        <w:rPr>
          <w:rFonts w:ascii="Times New Roman" w:hAnsi="Times New Roman"/>
          <w:color w:val="000000"/>
          <w:spacing w:val="9"/>
          <w:sz w:val="28"/>
          <w:szCs w:val="28"/>
          <w:lang w:val="uz-Cyrl-UZ"/>
        </w:rPr>
        <w:t xml:space="preserve"> </w:t>
      </w:r>
      <w:r w:rsidRPr="00FC0D66">
        <w:rPr>
          <w:rFonts w:ascii="Times New Roman" w:hAnsi="Times New Roman"/>
          <w:color w:val="000000"/>
          <w:sz w:val="28"/>
          <w:szCs w:val="28"/>
          <w:lang w:val="uz-Cyrl-UZ"/>
        </w:rPr>
        <w:t>vosit</w:t>
      </w:r>
      <w:r w:rsidRPr="00FC0D66">
        <w:rPr>
          <w:rFonts w:ascii="Times New Roman" w:hAnsi="Times New Roman"/>
          <w:color w:val="000000"/>
          <w:spacing w:val="-2"/>
          <w:sz w:val="28"/>
          <w:szCs w:val="28"/>
          <w:lang w:val="uz-Cyrl-UZ"/>
        </w:rPr>
        <w:t>a</w:t>
      </w:r>
      <w:r w:rsidRPr="00FC0D66">
        <w:rPr>
          <w:rFonts w:ascii="Times New Roman" w:hAnsi="Times New Roman"/>
          <w:color w:val="000000"/>
          <w:sz w:val="28"/>
          <w:szCs w:val="28"/>
          <w:lang w:val="uz-Cyrl-UZ"/>
        </w:rPr>
        <w:t>sida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o‘quvchilarn</w:t>
      </w:r>
      <w:r w:rsidRPr="00FC0D66">
        <w:rPr>
          <w:rFonts w:ascii="Times New Roman" w:hAnsi="Times New Roman"/>
          <w:color w:val="000000"/>
          <w:spacing w:val="1"/>
          <w:sz w:val="28"/>
          <w:szCs w:val="28"/>
          <w:lang w:val="uz-Cyrl-UZ"/>
        </w:rPr>
        <w:t>ing</w:t>
      </w:r>
      <w:r w:rsidR="00901B55" w:rsidRPr="00FC0D66">
        <w:rPr>
          <w:rFonts w:ascii="Times New Roman" w:hAnsi="Times New Roman"/>
          <w:color w:val="000000"/>
          <w:spacing w:val="88"/>
          <w:sz w:val="28"/>
          <w:szCs w:val="28"/>
          <w:lang w:val="uz-Cyrl-UZ"/>
        </w:rPr>
        <w:t xml:space="preserve"> </w:t>
      </w:r>
      <w:r w:rsidRPr="00FC0D66">
        <w:rPr>
          <w:rFonts w:ascii="Times New Roman" w:hAnsi="Times New Roman"/>
          <w:color w:val="000000"/>
          <w:spacing w:val="1"/>
          <w:sz w:val="28"/>
          <w:szCs w:val="28"/>
          <w:lang w:val="uz-Cyrl-UZ"/>
        </w:rPr>
        <w:t>i</w:t>
      </w:r>
      <w:r w:rsidRPr="00FC0D66">
        <w:rPr>
          <w:rFonts w:ascii="Times New Roman" w:hAnsi="Times New Roman"/>
          <w:color w:val="000000"/>
          <w:sz w:val="28"/>
          <w:szCs w:val="28"/>
          <w:lang w:val="uz-Cyrl-UZ"/>
        </w:rPr>
        <w:t>jodiy</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w:t>
      </w:r>
      <w:r w:rsidRPr="00FC0D66">
        <w:rPr>
          <w:rFonts w:ascii="Times New Roman" w:hAnsi="Times New Roman"/>
          <w:color w:val="000000"/>
          <w:spacing w:val="1"/>
          <w:sz w:val="28"/>
          <w:szCs w:val="28"/>
          <w:lang w:val="uz-Cyrl-UZ"/>
        </w:rPr>
        <w:t>o</w:t>
      </w:r>
      <w:r w:rsidRPr="00FC0D66">
        <w:rPr>
          <w:rFonts w:ascii="Times New Roman" w:hAnsi="Times New Roman"/>
          <w:color w:val="000000"/>
          <w:spacing w:val="-1"/>
          <w:sz w:val="28"/>
          <w:szCs w:val="28"/>
          <w:lang w:val="uz-Cyrl-UZ"/>
        </w:rPr>
        <w:t>l</w:t>
      </w:r>
      <w:r w:rsidRPr="00FC0D66">
        <w:rPr>
          <w:rFonts w:ascii="Times New Roman" w:hAnsi="Times New Roman"/>
          <w:color w:val="000000"/>
          <w:sz w:val="28"/>
          <w:szCs w:val="28"/>
          <w:lang w:val="uz-Cyrl-UZ"/>
        </w:rPr>
        <w:t>iya</w:t>
      </w:r>
      <w:r w:rsidRPr="00FC0D66">
        <w:rPr>
          <w:rFonts w:ascii="Times New Roman" w:hAnsi="Times New Roman"/>
          <w:color w:val="000000"/>
          <w:spacing w:val="-2"/>
          <w:sz w:val="28"/>
          <w:szCs w:val="28"/>
          <w:lang w:val="uz-Cyrl-UZ"/>
        </w:rPr>
        <w:t>t</w:t>
      </w:r>
      <w:r w:rsidRPr="00FC0D66">
        <w:rPr>
          <w:rFonts w:ascii="Times New Roman" w:hAnsi="Times New Roman"/>
          <w:color w:val="000000"/>
          <w:sz w:val="28"/>
          <w:szCs w:val="28"/>
          <w:lang w:val="uz-Cyrl-UZ"/>
        </w:rPr>
        <w:t>ini</w:t>
      </w:r>
      <w:r w:rsidR="00901B55" w:rsidRPr="00FC0D66">
        <w:rPr>
          <w:rFonts w:ascii="Times New Roman" w:hAnsi="Times New Roman"/>
          <w:color w:val="000000"/>
          <w:spacing w:val="69"/>
          <w:sz w:val="28"/>
          <w:szCs w:val="28"/>
          <w:lang w:val="uz-Cyrl-UZ"/>
        </w:rPr>
        <w:t xml:space="preserve"> </w:t>
      </w:r>
      <w:r w:rsidRPr="00FC0D66">
        <w:rPr>
          <w:rFonts w:ascii="Times New Roman" w:hAnsi="Times New Roman"/>
          <w:color w:val="000000"/>
          <w:sz w:val="28"/>
          <w:szCs w:val="28"/>
          <w:lang w:val="uz-Cyrl-UZ"/>
        </w:rPr>
        <w:t>shakll</w:t>
      </w:r>
      <w:r w:rsidRPr="00FC0D66">
        <w:rPr>
          <w:rFonts w:ascii="Times New Roman" w:hAnsi="Times New Roman"/>
          <w:color w:val="000000"/>
          <w:spacing w:val="-1"/>
          <w:sz w:val="28"/>
          <w:szCs w:val="28"/>
          <w:lang w:val="uz-Cyrl-UZ"/>
        </w:rPr>
        <w:t>a</w:t>
      </w:r>
      <w:r w:rsidRPr="00FC0D66">
        <w:rPr>
          <w:rFonts w:ascii="Times New Roman" w:hAnsi="Times New Roman"/>
          <w:color w:val="000000"/>
          <w:sz w:val="28"/>
          <w:szCs w:val="28"/>
          <w:lang w:val="uz-Cyrl-UZ"/>
        </w:rPr>
        <w:t>nt</w:t>
      </w:r>
      <w:r w:rsidRPr="00FC0D66">
        <w:rPr>
          <w:rFonts w:ascii="Times New Roman" w:hAnsi="Times New Roman"/>
          <w:color w:val="000000"/>
          <w:spacing w:val="-1"/>
          <w:sz w:val="28"/>
          <w:szCs w:val="28"/>
          <w:lang w:val="uz-Cyrl-UZ"/>
        </w:rPr>
        <w:t>i</w:t>
      </w:r>
      <w:r w:rsidRPr="00FC0D66">
        <w:rPr>
          <w:rFonts w:ascii="Times New Roman" w:hAnsi="Times New Roman"/>
          <w:color w:val="000000"/>
          <w:sz w:val="28"/>
          <w:szCs w:val="28"/>
          <w:lang w:val="uz-Cyrl-UZ"/>
        </w:rPr>
        <w:t>r</w:t>
      </w:r>
      <w:r w:rsidRPr="00FC0D66">
        <w:rPr>
          <w:rFonts w:ascii="Times New Roman" w:hAnsi="Times New Roman"/>
          <w:color w:val="000000"/>
          <w:spacing w:val="-1"/>
          <w:sz w:val="28"/>
          <w:szCs w:val="28"/>
          <w:lang w:val="uz-Cyrl-UZ"/>
        </w:rPr>
        <w:t>i</w:t>
      </w:r>
      <w:r w:rsidRPr="00FC0D66">
        <w:rPr>
          <w:rFonts w:ascii="Times New Roman" w:hAnsi="Times New Roman"/>
          <w:color w:val="000000"/>
          <w:sz w:val="28"/>
          <w:szCs w:val="28"/>
          <w:lang w:val="uz-Cyrl-UZ"/>
        </w:rPr>
        <w:t>sh</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sidR="00EF51EF" w:rsidRPr="00EF51EF">
        <w:rPr>
          <w:rFonts w:ascii="Times New Roman" w:hAnsi="Times New Roman"/>
          <w:color w:val="000000"/>
          <w:sz w:val="28"/>
          <w:szCs w:val="28"/>
          <w:lang w:val="uz-Cyrl-UZ"/>
        </w:rPr>
        <w:t>kabi</w:t>
      </w:r>
      <w:r w:rsidR="007B2122" w:rsidRPr="00FC0D66">
        <w:rPr>
          <w:rFonts w:ascii="Times New Roman" w:hAnsi="Times New Roman"/>
          <w:color w:val="000000"/>
          <w:sz w:val="28"/>
          <w:szCs w:val="28"/>
          <w:lang w:val="uz-Cyrl-UZ"/>
        </w:rPr>
        <w:t xml:space="preserve"> </w:t>
      </w:r>
      <w:r w:rsidR="00EF51EF" w:rsidRPr="003F3EFE">
        <w:rPr>
          <w:rFonts w:ascii="Times New Roman" w:hAnsi="Times New Roman"/>
          <w:color w:val="000000"/>
          <w:sz w:val="28"/>
          <w:szCs w:val="28"/>
          <w:lang w:val="uz-Cyrl-UZ"/>
        </w:rPr>
        <w:t>tushunchalar</w:t>
      </w:r>
      <w:r w:rsidR="00EF51EF" w:rsidRPr="00EF51EF">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mazmunan</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yoritilgan</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Ushbu</w:t>
      </w:r>
      <w:r w:rsidR="00901B55"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bobda</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sharoitida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712383"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ta’minlashning</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turli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modul</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shakllari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tavsiya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qilinadi</w:t>
      </w:r>
      <w:r w:rsidR="000002EE" w:rsidRPr="00FC0D66">
        <w:rPr>
          <w:rFonts w:ascii="Times New Roman" w:hAnsi="Times New Roman"/>
          <w:color w:val="000000"/>
          <w:sz w:val="28"/>
          <w:szCs w:val="28"/>
          <w:lang w:val="uz-Cyrl-UZ"/>
        </w:rPr>
        <w:t>.</w:t>
      </w:r>
      <w:r w:rsidR="00823886" w:rsidRPr="00FC0D66">
        <w:rPr>
          <w:rFonts w:ascii="Times New Roman" w:hAnsi="Times New Roman"/>
          <w:color w:val="000000"/>
          <w:sz w:val="28"/>
          <w:szCs w:val="28"/>
          <w:lang w:val="uz-Cyrl-UZ"/>
        </w:rPr>
        <w:t xml:space="preserve"> </w:t>
      </w:r>
    </w:p>
    <w:p w:rsidR="00EF51EF" w:rsidRPr="00B96137" w:rsidRDefault="00500575" w:rsidP="00807E04">
      <w:pPr>
        <w:ind w:firstLine="567"/>
        <w:contextualSpacing/>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Ta’limda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0002EE"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7B2122"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texnologiyasiga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integratsion</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kreativ</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yondashuvlar</w:t>
      </w:r>
      <w:r w:rsidR="000002EE" w:rsidRPr="00FC0D66">
        <w:rPr>
          <w:rFonts w:ascii="Times New Roman" w:hAnsi="Times New Roman"/>
          <w:color w:val="000000"/>
          <w:sz w:val="28"/>
          <w:szCs w:val="28"/>
          <w:shd w:val="clear" w:color="auto" w:fill="FFFFFF"/>
          <w:lang w:val="uz-Cyrl-UZ"/>
        </w:rPr>
        <w:t xml:space="preserve"> </w:t>
      </w:r>
      <w:r w:rsidRPr="00FC0D66">
        <w:rPr>
          <w:rFonts w:ascii="Times New Roman" w:hAnsi="Times New Roman"/>
          <w:color w:val="000000"/>
          <w:sz w:val="28"/>
          <w:szCs w:val="28"/>
          <w:shd w:val="clear" w:color="auto" w:fill="FFFFFF"/>
          <w:lang w:val="uz-Cyrl-UZ"/>
        </w:rPr>
        <w:t>uslubini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joriy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yo‘nalishdagi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tadqiqotlarni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o‘qituvchi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faoliyatining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psixologik</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texnologik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jihatlarini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yoritish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oluvchilarda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kreativ</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ko‘nikmalarni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mexanizmlarini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chiqish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o‘qitish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fanlararo</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mavzulararo</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zamonaviy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usul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shakl</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vositalaridan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foydalanish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muammosining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nazariy</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jihatlariga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asoslanadi</w:t>
      </w:r>
      <w:r w:rsidR="00901B55" w:rsidRPr="00FC0D66">
        <w:rPr>
          <w:rFonts w:ascii="Times New Roman" w:hAnsi="Times New Roman"/>
          <w:color w:val="000000"/>
          <w:sz w:val="28"/>
          <w:szCs w:val="28"/>
          <w:lang w:val="uz-Cyrl-UZ"/>
        </w:rPr>
        <w:t>.</w:t>
      </w:r>
      <w:r w:rsidR="00EA5138" w:rsidRPr="00FC0D66">
        <w:rPr>
          <w:rFonts w:ascii="Times New Roman" w:hAnsi="Times New Roman"/>
          <w:color w:val="000000"/>
          <w:sz w:val="28"/>
          <w:szCs w:val="28"/>
          <w:lang w:val="uz-Cyrl-UZ"/>
        </w:rPr>
        <w:t xml:space="preserve"> </w:t>
      </w:r>
    </w:p>
    <w:p w:rsidR="00EF51EF" w:rsidRDefault="00500575" w:rsidP="00807E04">
      <w:pPr>
        <w:ind w:firstLine="567"/>
        <w:contextualSpacing/>
        <w:jc w:val="both"/>
        <w:rPr>
          <w:rFonts w:ascii="Times New Roman" w:hAnsi="Times New Roman"/>
          <w:color w:val="000000"/>
          <w:sz w:val="28"/>
          <w:szCs w:val="28"/>
          <w:lang w:val="en-US"/>
        </w:rPr>
      </w:pPr>
      <w:r w:rsidRPr="00FC0D66">
        <w:rPr>
          <w:rFonts w:ascii="Times New Roman" w:eastAsia="Times New Roman" w:hAnsi="Times New Roman"/>
          <w:color w:val="000000"/>
          <w:sz w:val="28"/>
          <w:szCs w:val="28"/>
          <w:lang w:val="uz-Cyrl-UZ"/>
        </w:rPr>
        <w:t>Mil</w:t>
      </w:r>
      <w:r w:rsidRPr="00FC0D66">
        <w:rPr>
          <w:rFonts w:ascii="Times New Roman" w:eastAsia="Times New Roman" w:hAnsi="Times New Roman"/>
          <w:color w:val="000000"/>
          <w:spacing w:val="-1"/>
          <w:sz w:val="28"/>
          <w:szCs w:val="28"/>
          <w:lang w:val="uz-Cyrl-UZ"/>
        </w:rPr>
        <w:t>li</w:t>
      </w:r>
      <w:r w:rsidRPr="00FC0D66">
        <w:rPr>
          <w:rFonts w:ascii="Times New Roman" w:eastAsia="Times New Roman" w:hAnsi="Times New Roman"/>
          <w:color w:val="000000"/>
          <w:sz w:val="28"/>
          <w:szCs w:val="28"/>
          <w:lang w:val="uz-Cyrl-UZ"/>
        </w:rPr>
        <w:t>y</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w:t>
      </w:r>
      <w:r w:rsidRPr="00FC0D66">
        <w:rPr>
          <w:rFonts w:ascii="Times New Roman" w:eastAsia="Times New Roman" w:hAnsi="Times New Roman"/>
          <w:color w:val="000000"/>
          <w:spacing w:val="1"/>
          <w:sz w:val="28"/>
          <w:szCs w:val="28"/>
          <w:lang w:val="uz-Cyrl-UZ"/>
        </w:rPr>
        <w:t>o</w:t>
      </w:r>
      <w:r w:rsidRPr="00FC0D66">
        <w:rPr>
          <w:rFonts w:ascii="Times New Roman" w:eastAsia="Times New Roman" w:hAnsi="Times New Roman"/>
          <w:color w:val="000000"/>
          <w:sz w:val="28"/>
          <w:szCs w:val="28"/>
          <w:lang w:val="uz-Cyrl-UZ"/>
        </w:rPr>
        <w:t>delining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a</w:t>
      </w:r>
      <w:r w:rsidRPr="00FC0D66">
        <w:rPr>
          <w:rFonts w:ascii="Times New Roman" w:eastAsia="Times New Roman" w:hAnsi="Times New Roman"/>
          <w:color w:val="000000"/>
          <w:spacing w:val="-2"/>
          <w:sz w:val="28"/>
          <w:szCs w:val="28"/>
          <w:lang w:val="uz-Cyrl-UZ"/>
        </w:rPr>
        <w:t>s</w:t>
      </w:r>
      <w:r w:rsidRPr="00FC0D66">
        <w:rPr>
          <w:rFonts w:ascii="Times New Roman" w:eastAsia="Times New Roman" w:hAnsi="Times New Roman"/>
          <w:color w:val="000000"/>
          <w:sz w:val="28"/>
          <w:szCs w:val="28"/>
          <w:lang w:val="uz-Cyrl-UZ"/>
        </w:rPr>
        <w:t>o</w:t>
      </w:r>
      <w:r w:rsidRPr="00FC0D66">
        <w:rPr>
          <w:rFonts w:ascii="Times New Roman" w:eastAsia="Times New Roman" w:hAnsi="Times New Roman"/>
          <w:color w:val="000000"/>
          <w:spacing w:val="-1"/>
          <w:sz w:val="28"/>
          <w:szCs w:val="28"/>
          <w:lang w:val="uz-Cyrl-UZ"/>
        </w:rPr>
        <w:t>s</w:t>
      </w:r>
      <w:r w:rsidRPr="00FC0D66">
        <w:rPr>
          <w:rFonts w:ascii="Times New Roman" w:eastAsia="Times New Roman" w:hAnsi="Times New Roman"/>
          <w:color w:val="000000"/>
          <w:sz w:val="28"/>
          <w:szCs w:val="28"/>
          <w:lang w:val="uz-Cyrl-UZ"/>
        </w:rPr>
        <w:t>iy</w:t>
      </w:r>
      <w:r w:rsidR="00901B55" w:rsidRPr="00FC0D66">
        <w:rPr>
          <w:rFonts w:ascii="Times New Roman" w:eastAsia="Times New Roman" w:hAnsi="Times New Roman"/>
          <w:color w:val="000000"/>
          <w:spacing w:val="170"/>
          <w:sz w:val="28"/>
          <w:szCs w:val="28"/>
          <w:lang w:val="uz-Cyrl-UZ"/>
        </w:rPr>
        <w:t xml:space="preserve"> </w:t>
      </w:r>
      <w:r w:rsidRPr="00FC0D66">
        <w:rPr>
          <w:rFonts w:ascii="Times New Roman" w:eastAsia="Times New Roman" w:hAnsi="Times New Roman"/>
          <w:color w:val="000000"/>
          <w:sz w:val="28"/>
          <w:szCs w:val="28"/>
          <w:lang w:val="uz-Cyrl-UZ"/>
        </w:rPr>
        <w:t>t</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r</w:t>
      </w:r>
      <w:r w:rsidRPr="00FC0D66">
        <w:rPr>
          <w:rFonts w:ascii="Times New Roman" w:eastAsia="Times New Roman" w:hAnsi="Times New Roman"/>
          <w:color w:val="000000"/>
          <w:spacing w:val="-1"/>
          <w:sz w:val="28"/>
          <w:szCs w:val="28"/>
          <w:lang w:val="uz-Cyrl-UZ"/>
        </w:rPr>
        <w:t>k</w:t>
      </w:r>
      <w:r w:rsidRPr="00FC0D66">
        <w:rPr>
          <w:rFonts w:ascii="Times New Roman" w:eastAsia="Times New Roman" w:hAnsi="Times New Roman"/>
          <w:color w:val="000000"/>
          <w:sz w:val="28"/>
          <w:szCs w:val="28"/>
          <w:lang w:val="uz-Cyrl-UZ"/>
        </w:rPr>
        <w:t>i</w:t>
      </w:r>
      <w:r w:rsidRPr="00FC0D66">
        <w:rPr>
          <w:rFonts w:ascii="Times New Roman" w:eastAsia="Times New Roman" w:hAnsi="Times New Roman"/>
          <w:color w:val="000000"/>
          <w:spacing w:val="-1"/>
          <w:sz w:val="28"/>
          <w:szCs w:val="28"/>
          <w:lang w:val="uz-Cyrl-UZ"/>
        </w:rPr>
        <w:t>b</w:t>
      </w:r>
      <w:r w:rsidRPr="00FC0D66">
        <w:rPr>
          <w:rFonts w:ascii="Times New Roman" w:eastAsia="Times New Roman" w:hAnsi="Times New Roman"/>
          <w:color w:val="000000"/>
          <w:sz w:val="28"/>
          <w:szCs w:val="28"/>
          <w:lang w:val="uz-Cyrl-UZ"/>
        </w:rPr>
        <w:t>iy</w:t>
      </w:r>
      <w:r w:rsidR="00901B55" w:rsidRPr="00FC0D66">
        <w:rPr>
          <w:rFonts w:ascii="Times New Roman" w:eastAsia="Times New Roman" w:hAnsi="Times New Roman"/>
          <w:color w:val="000000"/>
          <w:spacing w:val="169"/>
          <w:sz w:val="28"/>
          <w:szCs w:val="28"/>
          <w:lang w:val="uz-Cyrl-UZ"/>
        </w:rPr>
        <w:t xml:space="preserve"> </w:t>
      </w:r>
      <w:r w:rsidRPr="00FC0D66">
        <w:rPr>
          <w:rFonts w:ascii="Times New Roman" w:eastAsia="Times New Roman" w:hAnsi="Times New Roman"/>
          <w:color w:val="000000"/>
          <w:sz w:val="28"/>
          <w:szCs w:val="28"/>
          <w:lang w:val="uz-Cyrl-UZ"/>
        </w:rPr>
        <w:t>q</w:t>
      </w:r>
      <w:r w:rsidRPr="00FC0D66">
        <w:rPr>
          <w:rFonts w:ascii="Times New Roman" w:eastAsia="Times New Roman" w:hAnsi="Times New Roman"/>
          <w:color w:val="000000"/>
          <w:spacing w:val="1"/>
          <w:sz w:val="28"/>
          <w:szCs w:val="28"/>
          <w:lang w:val="uz-Cyrl-UZ"/>
        </w:rPr>
        <w:t>i</w:t>
      </w:r>
      <w:r w:rsidRPr="00FC0D66">
        <w:rPr>
          <w:rFonts w:ascii="Times New Roman" w:eastAsia="Times New Roman" w:hAnsi="Times New Roman"/>
          <w:color w:val="000000"/>
          <w:sz w:val="28"/>
          <w:szCs w:val="28"/>
          <w:lang w:val="uz-Cyrl-UZ"/>
        </w:rPr>
        <w:t>sm</w:t>
      </w:r>
      <w:r w:rsidRPr="00FC0D66">
        <w:rPr>
          <w:rFonts w:ascii="Times New Roman" w:eastAsia="Times New Roman" w:hAnsi="Times New Roman"/>
          <w:color w:val="000000"/>
          <w:spacing w:val="-1"/>
          <w:sz w:val="28"/>
          <w:szCs w:val="28"/>
          <w:lang w:val="uz-Cyrl-UZ"/>
        </w:rPr>
        <w:t>l</w:t>
      </w:r>
      <w:r w:rsidRPr="00FC0D66">
        <w:rPr>
          <w:rFonts w:ascii="Times New Roman" w:eastAsia="Times New Roman" w:hAnsi="Times New Roman"/>
          <w:color w:val="000000"/>
          <w:sz w:val="28"/>
          <w:szCs w:val="28"/>
          <w:lang w:val="uz-Cyrl-UZ"/>
        </w:rPr>
        <w:t>ari</w:t>
      </w:r>
      <w:r w:rsidR="00901B55" w:rsidRPr="00FC0D66">
        <w:rPr>
          <w:rFonts w:ascii="Times New Roman" w:eastAsia="Times New Roman" w:hAnsi="Times New Roman"/>
          <w:color w:val="000000"/>
          <w:spacing w:val="178"/>
          <w:sz w:val="28"/>
          <w:szCs w:val="28"/>
          <w:lang w:val="uz-Cyrl-UZ"/>
        </w:rPr>
        <w:t xml:space="preserve"> </w:t>
      </w:r>
      <w:r w:rsidRPr="00FC0D66">
        <w:rPr>
          <w:rFonts w:ascii="Times New Roman" w:eastAsia="Times New Roman" w:hAnsi="Times New Roman"/>
          <w:color w:val="000000"/>
          <w:spacing w:val="-1"/>
          <w:sz w:val="28"/>
          <w:szCs w:val="28"/>
          <w:lang w:val="uz-Cyrl-UZ"/>
        </w:rPr>
        <w:t>sh</w:t>
      </w:r>
      <w:r w:rsidRPr="00FC0D66">
        <w:rPr>
          <w:rFonts w:ascii="Times New Roman" w:eastAsia="Times New Roman" w:hAnsi="Times New Roman"/>
          <w:color w:val="000000"/>
          <w:sz w:val="28"/>
          <w:szCs w:val="28"/>
          <w:lang w:val="uz-Cyrl-UZ"/>
        </w:rPr>
        <w:t>axs</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166"/>
          <w:sz w:val="28"/>
          <w:szCs w:val="28"/>
          <w:lang w:val="uz-Cyrl-UZ"/>
        </w:rPr>
        <w:t xml:space="preserve"> </w:t>
      </w:r>
      <w:r w:rsidRPr="00FC0D66">
        <w:rPr>
          <w:rFonts w:ascii="Times New Roman" w:eastAsia="Times New Roman" w:hAnsi="Times New Roman"/>
          <w:color w:val="000000"/>
          <w:spacing w:val="1"/>
          <w:sz w:val="28"/>
          <w:szCs w:val="28"/>
          <w:lang w:val="uz-Cyrl-UZ"/>
        </w:rPr>
        <w:t>d</w:t>
      </w:r>
      <w:r w:rsidRPr="00FC0D66">
        <w:rPr>
          <w:rFonts w:ascii="Times New Roman" w:eastAsia="Times New Roman" w:hAnsi="Times New Roman"/>
          <w:color w:val="000000"/>
          <w:sz w:val="28"/>
          <w:szCs w:val="28"/>
          <w:lang w:val="uz-Cyrl-UZ"/>
        </w:rPr>
        <w:t>av</w:t>
      </w:r>
      <w:r w:rsidRPr="00FC0D66">
        <w:rPr>
          <w:rFonts w:ascii="Times New Roman" w:eastAsia="Times New Roman" w:hAnsi="Times New Roman"/>
          <w:color w:val="000000"/>
          <w:spacing w:val="-2"/>
          <w:sz w:val="28"/>
          <w:szCs w:val="28"/>
          <w:lang w:val="uz-Cyrl-UZ"/>
        </w:rPr>
        <w:t>l</w:t>
      </w:r>
      <w:r w:rsidRPr="00FC0D66">
        <w:rPr>
          <w:rFonts w:ascii="Times New Roman" w:eastAsia="Times New Roman" w:hAnsi="Times New Roman"/>
          <w:color w:val="000000"/>
          <w:sz w:val="28"/>
          <w:szCs w:val="28"/>
          <w:lang w:val="uz-Cyrl-UZ"/>
        </w:rPr>
        <w:t>at</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jamiyat</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zl</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ksiz</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w:t>
      </w:r>
      <w:r w:rsidRPr="00FC0D66">
        <w:rPr>
          <w:rFonts w:ascii="Times New Roman" w:eastAsia="Times New Roman" w:hAnsi="Times New Roman"/>
          <w:color w:val="000000"/>
          <w:spacing w:val="-1"/>
          <w:sz w:val="28"/>
          <w:szCs w:val="28"/>
          <w:lang w:val="uz-Cyrl-UZ"/>
        </w:rPr>
        <w:t>’</w:t>
      </w:r>
      <w:r w:rsidRPr="00FC0D66">
        <w:rPr>
          <w:rFonts w:ascii="Times New Roman" w:eastAsia="Times New Roman" w:hAnsi="Times New Roman"/>
          <w:color w:val="000000"/>
          <w:sz w:val="28"/>
          <w:szCs w:val="28"/>
          <w:lang w:val="uz-Cyrl-UZ"/>
        </w:rPr>
        <w:t>lim</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fa</w:t>
      </w:r>
      <w:r w:rsidRPr="00FC0D66">
        <w:rPr>
          <w:rFonts w:ascii="Times New Roman" w:eastAsia="Times New Roman" w:hAnsi="Times New Roman"/>
          <w:color w:val="000000"/>
          <w:spacing w:val="1"/>
          <w:sz w:val="28"/>
          <w:szCs w:val="28"/>
          <w:lang w:val="uz-Cyrl-UZ"/>
        </w:rPr>
        <w:t>n</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ishlab</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ch</w:t>
      </w:r>
      <w:r w:rsidRPr="00FC0D66">
        <w:rPr>
          <w:rFonts w:ascii="Times New Roman" w:eastAsia="Times New Roman" w:hAnsi="Times New Roman"/>
          <w:color w:val="000000"/>
          <w:spacing w:val="1"/>
          <w:sz w:val="28"/>
          <w:szCs w:val="28"/>
          <w:lang w:val="uz-Cyrl-UZ"/>
        </w:rPr>
        <w:t>iq</w:t>
      </w:r>
      <w:r w:rsidRPr="00FC0D66">
        <w:rPr>
          <w:rFonts w:ascii="Times New Roman" w:eastAsia="Times New Roman" w:hAnsi="Times New Roman"/>
          <w:color w:val="000000"/>
          <w:sz w:val="28"/>
          <w:szCs w:val="28"/>
          <w:lang w:val="uz-Cyrl-UZ"/>
        </w:rPr>
        <w:t>ari</w:t>
      </w:r>
      <w:r w:rsidRPr="00FC0D66">
        <w:rPr>
          <w:rFonts w:ascii="Times New Roman" w:eastAsia="Times New Roman" w:hAnsi="Times New Roman"/>
          <w:color w:val="000000"/>
          <w:spacing w:val="-1"/>
          <w:sz w:val="28"/>
          <w:szCs w:val="28"/>
          <w:lang w:val="uz-Cyrl-UZ"/>
        </w:rPr>
        <w:t>shn</w:t>
      </w:r>
      <w:r w:rsidRPr="00FC0D66">
        <w:rPr>
          <w:rFonts w:ascii="Times New Roman" w:eastAsia="Times New Roman" w:hAnsi="Times New Roman"/>
          <w:color w:val="000000"/>
          <w:sz w:val="28"/>
          <w:szCs w:val="28"/>
          <w:lang w:val="uz-Cyrl-UZ"/>
        </w:rPr>
        <w:t>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z</w:t>
      </w:r>
      <w:r w:rsidRPr="00FC0D66">
        <w:rPr>
          <w:rFonts w:ascii="Times New Roman" w:eastAsia="Times New Roman" w:hAnsi="Times New Roman"/>
          <w:color w:val="000000"/>
          <w:spacing w:val="2"/>
          <w:sz w:val="28"/>
          <w:szCs w:val="28"/>
          <w:lang w:val="uz-Cyrl-UZ"/>
        </w:rPr>
        <w:t>v</w:t>
      </w:r>
      <w:r w:rsidRPr="00FC0D66">
        <w:rPr>
          <w:rFonts w:ascii="Times New Roman" w:eastAsia="Times New Roman" w:hAnsi="Times New Roman"/>
          <w:color w:val="000000"/>
          <w:spacing w:val="1"/>
          <w:sz w:val="28"/>
          <w:szCs w:val="28"/>
          <w:lang w:val="uz-Cyrl-UZ"/>
        </w:rPr>
        <w:t>iy</w:t>
      </w:r>
      <w:r w:rsidR="00901B55" w:rsidRPr="00FC0D66">
        <w:rPr>
          <w:rFonts w:ascii="Times New Roman" w:eastAsia="Times New Roman" w:hAnsi="Times New Roman"/>
          <w:color w:val="000000"/>
          <w:spacing w:val="88"/>
          <w:sz w:val="28"/>
          <w:szCs w:val="28"/>
          <w:lang w:val="uz-Cyrl-UZ"/>
        </w:rPr>
        <w:t xml:space="preserve"> </w:t>
      </w:r>
      <w:r w:rsidRPr="00FC0D66">
        <w:rPr>
          <w:rFonts w:ascii="Times New Roman" w:eastAsia="Times New Roman" w:hAnsi="Times New Roman"/>
          <w:color w:val="000000"/>
          <w:sz w:val="28"/>
          <w:szCs w:val="28"/>
          <w:lang w:val="uz-Cyrl-UZ"/>
        </w:rPr>
        <w:t>al</w:t>
      </w:r>
      <w:r w:rsidRPr="00FC0D66">
        <w:rPr>
          <w:rFonts w:ascii="Times New Roman" w:eastAsia="Times New Roman" w:hAnsi="Times New Roman"/>
          <w:color w:val="000000"/>
          <w:spacing w:val="-1"/>
          <w:sz w:val="28"/>
          <w:szCs w:val="28"/>
          <w:lang w:val="uz-Cyrl-UZ"/>
        </w:rPr>
        <w:t>o</w:t>
      </w:r>
      <w:r w:rsidRPr="00FC0D66">
        <w:rPr>
          <w:rFonts w:ascii="Times New Roman" w:eastAsia="Times New Roman" w:hAnsi="Times New Roman"/>
          <w:color w:val="000000"/>
          <w:sz w:val="28"/>
          <w:szCs w:val="28"/>
          <w:lang w:val="uz-Cyrl-UZ"/>
        </w:rPr>
        <w:t>qa</w:t>
      </w:r>
      <w:r w:rsidRPr="00FC0D66">
        <w:rPr>
          <w:rFonts w:ascii="Times New Roman" w:eastAsia="Times New Roman" w:hAnsi="Times New Roman"/>
          <w:color w:val="000000"/>
          <w:spacing w:val="-1"/>
          <w:sz w:val="28"/>
          <w:szCs w:val="28"/>
          <w:lang w:val="uz-Cyrl-UZ"/>
        </w:rPr>
        <w:t>s</w:t>
      </w:r>
      <w:r w:rsidRPr="00FC0D66">
        <w:rPr>
          <w:rFonts w:ascii="Times New Roman" w:eastAsia="Times New Roman" w:hAnsi="Times New Roman"/>
          <w:color w:val="000000"/>
          <w:sz w:val="28"/>
          <w:szCs w:val="28"/>
          <w:lang w:val="uz-Cyrl-UZ"/>
        </w:rPr>
        <w:t>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w:t>
      </w:r>
      <w:r w:rsidRPr="00FC0D66">
        <w:rPr>
          <w:rFonts w:ascii="Times New Roman" w:eastAsia="Times New Roman" w:hAnsi="Times New Roman"/>
          <w:color w:val="000000"/>
          <w:spacing w:val="-1"/>
          <w:sz w:val="28"/>
          <w:szCs w:val="28"/>
          <w:lang w:val="uz-Cyrl-UZ"/>
        </w:rPr>
        <w:t>x</w:t>
      </w:r>
      <w:r w:rsidRPr="00FC0D66">
        <w:rPr>
          <w:rFonts w:ascii="Times New Roman" w:eastAsia="Times New Roman" w:hAnsi="Times New Roman"/>
          <w:color w:val="000000"/>
          <w:sz w:val="28"/>
          <w:szCs w:val="28"/>
          <w:lang w:val="uz-Cyrl-UZ"/>
        </w:rPr>
        <w:t>s</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ri</w:t>
      </w:r>
      <w:r w:rsidRPr="00FC0D66">
        <w:rPr>
          <w:rFonts w:ascii="Times New Roman" w:eastAsia="Times New Roman" w:hAnsi="Times New Roman"/>
          <w:color w:val="000000"/>
          <w:spacing w:val="-1"/>
          <w:sz w:val="28"/>
          <w:szCs w:val="28"/>
          <w:lang w:val="uz-Cyrl-UZ"/>
        </w:rPr>
        <w:t>v</w:t>
      </w:r>
      <w:r w:rsidRPr="00FC0D66">
        <w:rPr>
          <w:rFonts w:ascii="Times New Roman" w:eastAsia="Times New Roman" w:hAnsi="Times New Roman"/>
          <w:color w:val="000000"/>
          <w:sz w:val="28"/>
          <w:szCs w:val="28"/>
          <w:lang w:val="uz-Cyrl-UZ"/>
        </w:rPr>
        <w:t>ojl</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nishining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yaxlit</w:t>
      </w:r>
      <w:r w:rsidR="00901B55" w:rsidRPr="00FC0D66">
        <w:rPr>
          <w:rFonts w:ascii="Times New Roman" w:eastAsia="Times New Roman" w:hAnsi="Times New Roman"/>
          <w:color w:val="000000"/>
          <w:spacing w:val="70"/>
          <w:sz w:val="28"/>
          <w:szCs w:val="28"/>
          <w:lang w:val="uz-Cyrl-UZ"/>
        </w:rPr>
        <w:t xml:space="preserve"> </w:t>
      </w:r>
      <w:r w:rsidRPr="00FC0D66">
        <w:rPr>
          <w:rFonts w:ascii="Times New Roman" w:eastAsia="Times New Roman" w:hAnsi="Times New Roman"/>
          <w:color w:val="000000"/>
          <w:sz w:val="28"/>
          <w:szCs w:val="28"/>
          <w:lang w:val="uz-Cyrl-UZ"/>
        </w:rPr>
        <w:t>ti</w:t>
      </w:r>
      <w:r w:rsidRPr="00FC0D66">
        <w:rPr>
          <w:rFonts w:ascii="Times New Roman" w:eastAsia="Times New Roman" w:hAnsi="Times New Roman"/>
          <w:color w:val="000000"/>
          <w:spacing w:val="-1"/>
          <w:sz w:val="28"/>
          <w:szCs w:val="28"/>
          <w:lang w:val="uz-Cyrl-UZ"/>
        </w:rPr>
        <w:t>z</w:t>
      </w:r>
      <w:r w:rsidRPr="00FC0D66">
        <w:rPr>
          <w:rFonts w:ascii="Times New Roman" w:eastAsia="Times New Roman" w:hAnsi="Times New Roman"/>
          <w:color w:val="000000"/>
          <w:sz w:val="28"/>
          <w:szCs w:val="28"/>
          <w:lang w:val="uz-Cyrl-UZ"/>
        </w:rPr>
        <w:t>imini</w:t>
      </w:r>
      <w:r w:rsidR="00901B55" w:rsidRPr="00FC0D66">
        <w:rPr>
          <w:rFonts w:ascii="Times New Roman" w:eastAsia="Times New Roman" w:hAnsi="Times New Roman"/>
          <w:color w:val="000000"/>
          <w:spacing w:val="136"/>
          <w:sz w:val="28"/>
          <w:szCs w:val="28"/>
          <w:lang w:val="uz-Cyrl-UZ"/>
        </w:rPr>
        <w:t xml:space="preserve"> </w:t>
      </w:r>
      <w:r w:rsidRPr="00FC0D66">
        <w:rPr>
          <w:rFonts w:ascii="Times New Roman" w:eastAsia="Times New Roman" w:hAnsi="Times New Roman"/>
          <w:color w:val="000000"/>
          <w:sz w:val="28"/>
          <w:szCs w:val="28"/>
          <w:lang w:val="uz-Cyrl-UZ"/>
        </w:rPr>
        <w:t>ya</w:t>
      </w:r>
      <w:r w:rsidRPr="00FC0D66">
        <w:rPr>
          <w:rFonts w:ascii="Times New Roman" w:eastAsia="Times New Roman" w:hAnsi="Times New Roman"/>
          <w:color w:val="000000"/>
          <w:spacing w:val="1"/>
          <w:sz w:val="28"/>
          <w:szCs w:val="28"/>
          <w:lang w:val="uz-Cyrl-UZ"/>
        </w:rPr>
        <w:t>r</w:t>
      </w:r>
      <w:r w:rsidRPr="00FC0D66">
        <w:rPr>
          <w:rFonts w:ascii="Times New Roman" w:eastAsia="Times New Roman" w:hAnsi="Times New Roman"/>
          <w:color w:val="000000"/>
          <w:sz w:val="28"/>
          <w:szCs w:val="28"/>
          <w:lang w:val="uz-Cyrl-UZ"/>
        </w:rPr>
        <w:t>a</w:t>
      </w:r>
      <w:r w:rsidRPr="00FC0D66">
        <w:rPr>
          <w:rFonts w:ascii="Times New Roman" w:eastAsia="Times New Roman" w:hAnsi="Times New Roman"/>
          <w:color w:val="000000"/>
          <w:spacing w:val="-1"/>
          <w:sz w:val="28"/>
          <w:szCs w:val="28"/>
          <w:lang w:val="uz-Cyrl-UZ"/>
        </w:rPr>
        <w:t>t</w:t>
      </w:r>
      <w:r w:rsidRPr="00FC0D66">
        <w:rPr>
          <w:rFonts w:ascii="Times New Roman" w:eastAsia="Times New Roman" w:hAnsi="Times New Roman"/>
          <w:color w:val="000000"/>
          <w:sz w:val="28"/>
          <w:szCs w:val="28"/>
          <w:lang w:val="uz-Cyrl-UZ"/>
        </w:rPr>
        <w:t>ishni</w:t>
      </w:r>
      <w:r w:rsidR="00901B55" w:rsidRPr="00FC0D66">
        <w:rPr>
          <w:rFonts w:ascii="Times New Roman" w:eastAsia="Times New Roman" w:hAnsi="Times New Roman"/>
          <w:color w:val="000000"/>
          <w:spacing w:val="69"/>
          <w:sz w:val="28"/>
          <w:szCs w:val="28"/>
          <w:lang w:val="uz-Cyrl-UZ"/>
        </w:rPr>
        <w:t xml:space="preserve"> </w:t>
      </w:r>
      <w:r w:rsidRPr="00FC0D66">
        <w:rPr>
          <w:rFonts w:ascii="Times New Roman" w:eastAsia="Times New Roman" w:hAnsi="Times New Roman"/>
          <w:color w:val="000000"/>
          <w:spacing w:val="1"/>
          <w:sz w:val="28"/>
          <w:szCs w:val="28"/>
          <w:lang w:val="uz-Cyrl-UZ"/>
        </w:rPr>
        <w:t>n</w:t>
      </w:r>
      <w:r w:rsidRPr="00FC0D66">
        <w:rPr>
          <w:rFonts w:ascii="Times New Roman" w:eastAsia="Times New Roman" w:hAnsi="Times New Roman"/>
          <w:color w:val="000000"/>
          <w:sz w:val="28"/>
          <w:szCs w:val="28"/>
          <w:lang w:val="uz-Cyrl-UZ"/>
        </w:rPr>
        <w:t>a</w:t>
      </w:r>
      <w:r w:rsidRPr="00FC0D66">
        <w:rPr>
          <w:rFonts w:ascii="Times New Roman" w:eastAsia="Times New Roman" w:hAnsi="Times New Roman"/>
          <w:color w:val="000000"/>
          <w:spacing w:val="-1"/>
          <w:sz w:val="28"/>
          <w:szCs w:val="28"/>
          <w:lang w:val="uz-Cyrl-UZ"/>
        </w:rPr>
        <w:t>z</w:t>
      </w:r>
      <w:r w:rsidRPr="00FC0D66">
        <w:rPr>
          <w:rFonts w:ascii="Times New Roman" w:eastAsia="Times New Roman" w:hAnsi="Times New Roman"/>
          <w:color w:val="000000"/>
          <w:sz w:val="28"/>
          <w:szCs w:val="28"/>
          <w:lang w:val="uz-Cyrl-UZ"/>
        </w:rPr>
        <w:t>a</w:t>
      </w:r>
      <w:r w:rsidRPr="00FC0D66">
        <w:rPr>
          <w:rFonts w:ascii="Times New Roman" w:eastAsia="Times New Roman" w:hAnsi="Times New Roman"/>
          <w:color w:val="000000"/>
          <w:spacing w:val="-1"/>
          <w:sz w:val="28"/>
          <w:szCs w:val="28"/>
          <w:lang w:val="uz-Cyrl-UZ"/>
        </w:rPr>
        <w:t>r</w:t>
      </w:r>
      <w:r w:rsidRPr="00FC0D66">
        <w:rPr>
          <w:rFonts w:ascii="Times New Roman" w:eastAsia="Times New Roman" w:hAnsi="Times New Roman"/>
          <w:color w:val="000000"/>
          <w:sz w:val="28"/>
          <w:szCs w:val="28"/>
          <w:lang w:val="uz-Cyrl-UZ"/>
        </w:rPr>
        <w:t>da</w:t>
      </w:r>
      <w:r w:rsidR="00901B55" w:rsidRPr="00FC0D66">
        <w:rPr>
          <w:rFonts w:ascii="Times New Roman" w:eastAsia="Times New Roman" w:hAnsi="Times New Roman"/>
          <w:color w:val="000000"/>
          <w:spacing w:val="66"/>
          <w:sz w:val="28"/>
          <w:szCs w:val="28"/>
          <w:lang w:val="uz-Cyrl-UZ"/>
        </w:rPr>
        <w:t xml:space="preserve"> </w:t>
      </w:r>
      <w:r w:rsidRPr="00FC0D66">
        <w:rPr>
          <w:rFonts w:ascii="Times New Roman" w:eastAsia="Times New Roman" w:hAnsi="Times New Roman"/>
          <w:color w:val="000000"/>
          <w:sz w:val="28"/>
          <w:szCs w:val="28"/>
          <w:lang w:val="uz-Cyrl-UZ"/>
        </w:rPr>
        <w:t>t</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tadi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Ilmiy</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tadqiqotda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masala</w:t>
      </w:r>
      <w:r w:rsidRPr="00FC0D66">
        <w:rPr>
          <w:rFonts w:ascii="Times New Roman" w:eastAsia="Times New Roman" w:hAnsi="Times New Roman"/>
          <w:color w:val="000000"/>
          <w:spacing w:val="-2"/>
          <w:sz w:val="28"/>
          <w:szCs w:val="28"/>
          <w:lang w:val="uz-Cyrl-UZ"/>
        </w:rPr>
        <w:t>n</w:t>
      </w:r>
      <w:r w:rsidRPr="00FC0D66">
        <w:rPr>
          <w:rFonts w:ascii="Times New Roman" w:eastAsia="Times New Roman" w:hAnsi="Times New Roman"/>
          <w:color w:val="000000"/>
          <w:spacing w:val="-1"/>
          <w:sz w:val="28"/>
          <w:szCs w:val="28"/>
          <w:lang w:val="uz-Cyrl-UZ"/>
        </w:rPr>
        <w:t>i</w:t>
      </w:r>
      <w:r w:rsidRPr="00FC0D66">
        <w:rPr>
          <w:rFonts w:ascii="Times New Roman" w:eastAsia="Times New Roman" w:hAnsi="Times New Roman"/>
          <w:color w:val="000000"/>
          <w:sz w:val="28"/>
          <w:szCs w:val="28"/>
          <w:lang w:val="uz-Cyrl-UZ"/>
        </w:rPr>
        <w:t>ng</w:t>
      </w:r>
      <w:r w:rsidR="00901B55" w:rsidRPr="00FC0D66">
        <w:rPr>
          <w:rFonts w:ascii="Times New Roman" w:eastAsia="Times New Roman" w:hAnsi="Times New Roman"/>
          <w:color w:val="000000"/>
          <w:spacing w:val="90"/>
          <w:sz w:val="28"/>
          <w:szCs w:val="28"/>
          <w:lang w:val="uz-Cyrl-UZ"/>
        </w:rPr>
        <w:t xml:space="preserve"> </w:t>
      </w:r>
      <w:r w:rsidRPr="00FC0D66">
        <w:rPr>
          <w:rFonts w:ascii="Times New Roman" w:eastAsia="Times New Roman" w:hAnsi="Times New Roman"/>
          <w:color w:val="000000"/>
          <w:spacing w:val="1"/>
          <w:sz w:val="28"/>
          <w:szCs w:val="28"/>
          <w:lang w:val="uz-Cyrl-UZ"/>
        </w:rPr>
        <w:t>b</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nday</w:t>
      </w:r>
      <w:r w:rsidR="00901B55" w:rsidRPr="00FC0D66">
        <w:rPr>
          <w:rFonts w:ascii="Times New Roman" w:eastAsia="Times New Roman" w:hAnsi="Times New Roman"/>
          <w:color w:val="000000"/>
          <w:spacing w:val="93"/>
          <w:sz w:val="28"/>
          <w:szCs w:val="28"/>
          <w:lang w:val="uz-Cyrl-UZ"/>
        </w:rPr>
        <w:t xml:space="preserve"> </w:t>
      </w:r>
      <w:r w:rsidRPr="00FC0D66">
        <w:rPr>
          <w:rFonts w:ascii="Times New Roman" w:eastAsia="Times New Roman" w:hAnsi="Times New Roman"/>
          <w:color w:val="000000"/>
          <w:sz w:val="28"/>
          <w:szCs w:val="28"/>
          <w:lang w:val="uz-Cyrl-UZ"/>
        </w:rPr>
        <w:t>qo‘yi</w:t>
      </w:r>
      <w:r w:rsidRPr="00FC0D66">
        <w:rPr>
          <w:rFonts w:ascii="Times New Roman" w:eastAsia="Times New Roman" w:hAnsi="Times New Roman"/>
          <w:color w:val="000000"/>
          <w:spacing w:val="-1"/>
          <w:sz w:val="28"/>
          <w:szCs w:val="28"/>
          <w:lang w:val="uz-Cyrl-UZ"/>
        </w:rPr>
        <w:t>l</w:t>
      </w:r>
      <w:r w:rsidRPr="00FC0D66">
        <w:rPr>
          <w:rFonts w:ascii="Times New Roman" w:eastAsia="Times New Roman" w:hAnsi="Times New Roman"/>
          <w:color w:val="000000"/>
          <w:sz w:val="28"/>
          <w:szCs w:val="28"/>
          <w:lang w:val="uz-Cyrl-UZ"/>
        </w:rPr>
        <w:t>ishi</w:t>
      </w:r>
      <w:r w:rsidR="00901B55" w:rsidRPr="00FC0D66">
        <w:rPr>
          <w:rFonts w:ascii="Times New Roman" w:eastAsia="Times New Roman" w:hAnsi="Times New Roman"/>
          <w:color w:val="000000"/>
          <w:spacing w:val="91"/>
          <w:sz w:val="28"/>
          <w:szCs w:val="28"/>
          <w:lang w:val="uz-Cyrl-UZ"/>
        </w:rPr>
        <w:t xml:space="preserve"> </w:t>
      </w:r>
      <w:r w:rsidRPr="00FC0D66">
        <w:rPr>
          <w:rFonts w:ascii="Times New Roman" w:eastAsia="Times New Roman" w:hAnsi="Times New Roman"/>
          <w:color w:val="000000"/>
          <w:sz w:val="28"/>
          <w:szCs w:val="28"/>
          <w:lang w:val="uz-Cyrl-UZ"/>
        </w:rPr>
        <w:t>ta’li</w:t>
      </w:r>
      <w:r w:rsidRPr="00FC0D66">
        <w:rPr>
          <w:rFonts w:ascii="Times New Roman" w:eastAsia="Times New Roman" w:hAnsi="Times New Roman"/>
          <w:color w:val="000000"/>
          <w:spacing w:val="4"/>
          <w:sz w:val="28"/>
          <w:szCs w:val="28"/>
          <w:lang w:val="uz-Cyrl-UZ"/>
        </w:rPr>
        <w:t>m</w:t>
      </w:r>
      <w:r w:rsidR="00901B55"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tarbiya</w:t>
      </w:r>
      <w:r w:rsidR="00901B55" w:rsidRPr="00FC0D66">
        <w:rPr>
          <w:rFonts w:ascii="Times New Roman" w:eastAsia="Times New Roman" w:hAnsi="Times New Roman"/>
          <w:color w:val="000000"/>
          <w:spacing w:val="93"/>
          <w:sz w:val="28"/>
          <w:szCs w:val="28"/>
          <w:lang w:val="uz-Cyrl-UZ"/>
        </w:rPr>
        <w:t xml:space="preserve"> </w:t>
      </w:r>
      <w:r w:rsidRPr="00FC0D66">
        <w:rPr>
          <w:rFonts w:ascii="Times New Roman" w:eastAsia="Times New Roman" w:hAnsi="Times New Roman"/>
          <w:color w:val="000000"/>
          <w:spacing w:val="-2"/>
          <w:sz w:val="28"/>
          <w:szCs w:val="28"/>
          <w:lang w:val="uz-Cyrl-UZ"/>
        </w:rPr>
        <w:t>m</w:t>
      </w:r>
      <w:r w:rsidRPr="00FC0D66">
        <w:rPr>
          <w:rFonts w:ascii="Times New Roman" w:eastAsia="Times New Roman" w:hAnsi="Times New Roman"/>
          <w:color w:val="000000"/>
          <w:sz w:val="28"/>
          <w:szCs w:val="28"/>
          <w:lang w:val="uz-Cyrl-UZ"/>
        </w:rPr>
        <w:t>aqs</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dl</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ri</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89"/>
          <w:sz w:val="28"/>
          <w:szCs w:val="28"/>
          <w:lang w:val="uz-Cyrl-UZ"/>
        </w:rPr>
        <w:t xml:space="preserve"> </w:t>
      </w:r>
      <w:r w:rsidRPr="00FC0D66">
        <w:rPr>
          <w:rFonts w:ascii="Times New Roman" w:eastAsia="Times New Roman" w:hAnsi="Times New Roman"/>
          <w:color w:val="000000"/>
          <w:sz w:val="28"/>
          <w:szCs w:val="28"/>
          <w:lang w:val="uz-Cyrl-UZ"/>
        </w:rPr>
        <w:t>mazm</w:t>
      </w:r>
      <w:r w:rsidRPr="00FC0D66">
        <w:rPr>
          <w:rFonts w:ascii="Times New Roman" w:eastAsia="Times New Roman" w:hAnsi="Times New Roman"/>
          <w:color w:val="000000"/>
          <w:spacing w:val="-3"/>
          <w:sz w:val="28"/>
          <w:szCs w:val="28"/>
          <w:lang w:val="uz-Cyrl-UZ"/>
        </w:rPr>
        <w:t>u</w:t>
      </w:r>
      <w:r w:rsidRPr="00FC0D66">
        <w:rPr>
          <w:rFonts w:ascii="Times New Roman" w:eastAsia="Times New Roman" w:hAnsi="Times New Roman"/>
          <w:color w:val="000000"/>
          <w:sz w:val="28"/>
          <w:szCs w:val="28"/>
          <w:lang w:val="uz-Cyrl-UZ"/>
        </w:rPr>
        <w:t>ni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sl</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blari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boshqaruv</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texnologiyasi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shart</w:t>
      </w:r>
      <w:r w:rsidR="00901B55"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sharoitlari</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160"/>
          <w:sz w:val="28"/>
          <w:szCs w:val="28"/>
          <w:lang w:val="uz-Cyrl-UZ"/>
        </w:rPr>
        <w:t xml:space="preserve"> </w:t>
      </w:r>
      <w:r w:rsidRPr="00FC0D66">
        <w:rPr>
          <w:rFonts w:ascii="Times New Roman" w:eastAsia="Times New Roman" w:hAnsi="Times New Roman"/>
          <w:color w:val="000000"/>
          <w:sz w:val="28"/>
          <w:szCs w:val="28"/>
          <w:lang w:val="uz-Cyrl-UZ"/>
        </w:rPr>
        <w:t>sh</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ning</w:t>
      </w:r>
      <w:r w:rsidRPr="00FC0D66">
        <w:rPr>
          <w:rFonts w:ascii="Times New Roman" w:eastAsia="Times New Roman" w:hAnsi="Times New Roman"/>
          <w:color w:val="000000"/>
          <w:spacing w:val="1"/>
          <w:sz w:val="28"/>
          <w:szCs w:val="28"/>
          <w:lang w:val="uz-Cyrl-UZ"/>
        </w:rPr>
        <w:t>d</w:t>
      </w:r>
      <w:r w:rsidRPr="00FC0D66">
        <w:rPr>
          <w:rFonts w:ascii="Times New Roman" w:eastAsia="Times New Roman" w:hAnsi="Times New Roman"/>
          <w:color w:val="000000"/>
          <w:sz w:val="28"/>
          <w:szCs w:val="28"/>
          <w:lang w:val="uz-Cyrl-UZ"/>
        </w:rPr>
        <w:t>ek</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shakl</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didaktik</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2"/>
          <w:sz w:val="28"/>
          <w:szCs w:val="28"/>
          <w:lang w:val="uz-Cyrl-UZ"/>
        </w:rPr>
        <w:t>v</w:t>
      </w:r>
      <w:r w:rsidRPr="00FC0D66">
        <w:rPr>
          <w:rFonts w:ascii="Times New Roman" w:eastAsia="Times New Roman" w:hAnsi="Times New Roman"/>
          <w:color w:val="000000"/>
          <w:sz w:val="28"/>
          <w:szCs w:val="28"/>
          <w:lang w:val="uz-Cyrl-UZ"/>
        </w:rPr>
        <w:t>os</w:t>
      </w:r>
      <w:r w:rsidRPr="00FC0D66">
        <w:rPr>
          <w:rFonts w:ascii="Times New Roman" w:eastAsia="Times New Roman" w:hAnsi="Times New Roman"/>
          <w:color w:val="000000"/>
          <w:spacing w:val="1"/>
          <w:sz w:val="28"/>
          <w:szCs w:val="28"/>
          <w:lang w:val="uz-Cyrl-UZ"/>
        </w:rPr>
        <w:t>i</w:t>
      </w:r>
      <w:r w:rsidRPr="00FC0D66">
        <w:rPr>
          <w:rFonts w:ascii="Times New Roman" w:eastAsia="Times New Roman" w:hAnsi="Times New Roman"/>
          <w:color w:val="000000"/>
          <w:spacing w:val="-2"/>
          <w:sz w:val="28"/>
          <w:szCs w:val="28"/>
          <w:lang w:val="uz-Cyrl-UZ"/>
        </w:rPr>
        <w:t>t</w:t>
      </w:r>
      <w:r w:rsidRPr="00FC0D66">
        <w:rPr>
          <w:rFonts w:ascii="Times New Roman" w:eastAsia="Times New Roman" w:hAnsi="Times New Roman"/>
          <w:color w:val="000000"/>
          <w:sz w:val="28"/>
          <w:szCs w:val="28"/>
          <w:lang w:val="uz-Cyrl-UZ"/>
        </w:rPr>
        <w:t>ala</w:t>
      </w:r>
      <w:r w:rsidRPr="00FC0D66">
        <w:rPr>
          <w:rFonts w:ascii="Times New Roman" w:eastAsia="Times New Roman" w:hAnsi="Times New Roman"/>
          <w:color w:val="000000"/>
          <w:spacing w:val="-2"/>
          <w:sz w:val="28"/>
          <w:szCs w:val="28"/>
          <w:lang w:val="uz-Cyrl-UZ"/>
        </w:rPr>
        <w:t>r</w:t>
      </w:r>
      <w:r w:rsidRPr="00FC0D66">
        <w:rPr>
          <w:rFonts w:ascii="Times New Roman" w:eastAsia="Times New Roman" w:hAnsi="Times New Roman"/>
          <w:color w:val="000000"/>
          <w:sz w:val="28"/>
          <w:szCs w:val="28"/>
          <w:lang w:val="uz-Cyrl-UZ"/>
        </w:rPr>
        <w:t>ini</w:t>
      </w:r>
      <w:r w:rsidR="00901B55" w:rsidRPr="00FC0D66">
        <w:rPr>
          <w:rFonts w:ascii="Times New Roman" w:eastAsia="Times New Roman" w:hAnsi="Times New Roman"/>
          <w:color w:val="000000"/>
          <w:spacing w:val="160"/>
          <w:sz w:val="28"/>
          <w:szCs w:val="28"/>
          <w:lang w:val="uz-Cyrl-UZ"/>
        </w:rPr>
        <w:t xml:space="preserve"> </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niqlash</w:t>
      </w:r>
      <w:r w:rsidRPr="00FC0D66">
        <w:rPr>
          <w:rFonts w:ascii="Times New Roman" w:eastAsia="Times New Roman" w:hAnsi="Times New Roman"/>
          <w:color w:val="000000"/>
          <w:spacing w:val="-1"/>
          <w:sz w:val="28"/>
          <w:szCs w:val="28"/>
          <w:lang w:val="uz-Cyrl-UZ"/>
        </w:rPr>
        <w:t>d</w:t>
      </w:r>
      <w:r w:rsidRPr="00FC0D66">
        <w:rPr>
          <w:rFonts w:ascii="Times New Roman" w:eastAsia="Times New Roman" w:hAnsi="Times New Roman"/>
          <w:color w:val="000000"/>
          <w:sz w:val="28"/>
          <w:szCs w:val="28"/>
          <w:lang w:val="uz-Cyrl-UZ"/>
        </w:rPr>
        <w:t>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hal</w:t>
      </w:r>
      <w:r w:rsidR="00901B55" w:rsidRPr="00FC0D66">
        <w:rPr>
          <w:rFonts w:ascii="Times New Roman" w:eastAsia="Times New Roman" w:hAnsi="Times New Roman"/>
          <w:color w:val="000000"/>
          <w:spacing w:val="156"/>
          <w:sz w:val="28"/>
          <w:szCs w:val="28"/>
          <w:lang w:val="uz-Cyrl-UZ"/>
        </w:rPr>
        <w:t xml:space="preserve"> </w:t>
      </w:r>
      <w:r w:rsidRPr="00FC0D66">
        <w:rPr>
          <w:rFonts w:ascii="Times New Roman" w:eastAsia="Times New Roman" w:hAnsi="Times New Roman"/>
          <w:color w:val="000000"/>
          <w:sz w:val="28"/>
          <w:szCs w:val="28"/>
          <w:lang w:val="uz-Cyrl-UZ"/>
        </w:rPr>
        <w:t>q</w:t>
      </w:r>
      <w:r w:rsidRPr="00FC0D66">
        <w:rPr>
          <w:rFonts w:ascii="Times New Roman" w:eastAsia="Times New Roman" w:hAnsi="Times New Roman"/>
          <w:color w:val="000000"/>
          <w:spacing w:val="1"/>
          <w:sz w:val="28"/>
          <w:szCs w:val="28"/>
          <w:lang w:val="uz-Cyrl-UZ"/>
        </w:rPr>
        <w:t>i</w:t>
      </w:r>
      <w:r w:rsidRPr="00FC0D66">
        <w:rPr>
          <w:rFonts w:ascii="Times New Roman" w:eastAsia="Times New Roman" w:hAnsi="Times New Roman"/>
          <w:color w:val="000000"/>
          <w:sz w:val="28"/>
          <w:szCs w:val="28"/>
          <w:lang w:val="uz-Cyrl-UZ"/>
        </w:rPr>
        <w:t>l</w:t>
      </w:r>
      <w:r w:rsidRPr="00FC0D66">
        <w:rPr>
          <w:rFonts w:ascii="Times New Roman" w:eastAsia="Times New Roman" w:hAnsi="Times New Roman"/>
          <w:color w:val="000000"/>
          <w:spacing w:val="-1"/>
          <w:sz w:val="28"/>
          <w:szCs w:val="28"/>
          <w:lang w:val="uz-Cyrl-UZ"/>
        </w:rPr>
        <w:t>u</w:t>
      </w:r>
      <w:r w:rsidRPr="00FC0D66">
        <w:rPr>
          <w:rFonts w:ascii="Times New Roman" w:eastAsia="Times New Roman" w:hAnsi="Times New Roman"/>
          <w:color w:val="000000"/>
          <w:sz w:val="28"/>
          <w:szCs w:val="28"/>
          <w:lang w:val="uz-Cyrl-UZ"/>
        </w:rPr>
        <w:t>vchi</w:t>
      </w:r>
      <w:r w:rsidR="00901B55" w:rsidRPr="00FC0D66">
        <w:rPr>
          <w:rFonts w:ascii="Times New Roman" w:eastAsia="Times New Roman" w:hAnsi="Times New Roman"/>
          <w:color w:val="000000"/>
          <w:spacing w:val="161"/>
          <w:sz w:val="28"/>
          <w:szCs w:val="28"/>
          <w:lang w:val="uz-Cyrl-UZ"/>
        </w:rPr>
        <w:t xml:space="preserve"> </w:t>
      </w:r>
      <w:r w:rsidRPr="00FC0D66">
        <w:rPr>
          <w:rFonts w:ascii="Times New Roman" w:eastAsia="Times New Roman" w:hAnsi="Times New Roman"/>
          <w:color w:val="000000"/>
          <w:sz w:val="28"/>
          <w:szCs w:val="28"/>
          <w:lang w:val="uz-Cyrl-UZ"/>
        </w:rPr>
        <w:t>me</w:t>
      </w:r>
      <w:r w:rsidRPr="00FC0D66">
        <w:rPr>
          <w:rFonts w:ascii="Times New Roman" w:eastAsia="Times New Roman" w:hAnsi="Times New Roman"/>
          <w:color w:val="000000"/>
          <w:spacing w:val="-1"/>
          <w:sz w:val="28"/>
          <w:szCs w:val="28"/>
          <w:lang w:val="uz-Cyrl-UZ"/>
        </w:rPr>
        <w:t>zo</w:t>
      </w:r>
      <w:r w:rsidRPr="00FC0D66">
        <w:rPr>
          <w:rFonts w:ascii="Times New Roman" w:eastAsia="Times New Roman" w:hAnsi="Times New Roman"/>
          <w:color w:val="000000"/>
          <w:sz w:val="28"/>
          <w:szCs w:val="28"/>
          <w:lang w:val="uz-Cyrl-UZ"/>
        </w:rPr>
        <w:t>n</w:t>
      </w:r>
      <w:r w:rsidR="00901B55" w:rsidRPr="00FC0D66">
        <w:rPr>
          <w:rFonts w:ascii="Times New Roman" w:eastAsia="Times New Roman" w:hAnsi="Times New Roman"/>
          <w:color w:val="000000"/>
          <w:sz w:val="28"/>
          <w:szCs w:val="28"/>
          <w:lang w:val="uz-Cyrl-UZ"/>
        </w:rPr>
        <w:t>.</w:t>
      </w:r>
      <w:r w:rsidR="00EF51EF" w:rsidRPr="00EF51EF">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nday</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yo</w:t>
      </w:r>
      <w:r w:rsidRPr="00FC0D66">
        <w:rPr>
          <w:rFonts w:ascii="Times New Roman" w:eastAsia="Times New Roman" w:hAnsi="Times New Roman"/>
          <w:color w:val="000000"/>
          <w:spacing w:val="-2"/>
          <w:sz w:val="28"/>
          <w:szCs w:val="28"/>
          <w:lang w:val="uz-Cyrl-UZ"/>
        </w:rPr>
        <w:t>n</w:t>
      </w:r>
      <w:r w:rsidRPr="00FC0D66">
        <w:rPr>
          <w:rFonts w:ascii="Times New Roman" w:eastAsia="Times New Roman" w:hAnsi="Times New Roman"/>
          <w:color w:val="000000"/>
          <w:spacing w:val="1"/>
          <w:sz w:val="28"/>
          <w:szCs w:val="28"/>
          <w:lang w:val="uz-Cyrl-UZ"/>
        </w:rPr>
        <w:t>d</w:t>
      </w:r>
      <w:r w:rsidRPr="00FC0D66">
        <w:rPr>
          <w:rFonts w:ascii="Times New Roman" w:eastAsia="Times New Roman" w:hAnsi="Times New Roman"/>
          <w:color w:val="000000"/>
          <w:sz w:val="28"/>
          <w:szCs w:val="28"/>
          <w:lang w:val="uz-Cyrl-UZ"/>
        </w:rPr>
        <w:t>ash</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v</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ja</w:t>
      </w:r>
      <w:r w:rsidRPr="00FC0D66">
        <w:rPr>
          <w:rFonts w:ascii="Times New Roman" w:eastAsia="Times New Roman" w:hAnsi="Times New Roman"/>
          <w:color w:val="000000"/>
          <w:spacing w:val="1"/>
          <w:sz w:val="28"/>
          <w:szCs w:val="28"/>
          <w:lang w:val="uz-Cyrl-UZ"/>
        </w:rPr>
        <w:t>r</w:t>
      </w:r>
      <w:r w:rsidRPr="00FC0D66">
        <w:rPr>
          <w:rFonts w:ascii="Times New Roman" w:eastAsia="Times New Roman" w:hAnsi="Times New Roman"/>
          <w:color w:val="000000"/>
          <w:spacing w:val="-1"/>
          <w:sz w:val="28"/>
          <w:szCs w:val="28"/>
          <w:lang w:val="uz-Cyrl-UZ"/>
        </w:rPr>
        <w:t>ayo</w:t>
      </w:r>
      <w:r w:rsidRPr="00FC0D66">
        <w:rPr>
          <w:rFonts w:ascii="Times New Roman" w:eastAsia="Times New Roman" w:hAnsi="Times New Roman"/>
          <w:color w:val="000000"/>
          <w:sz w:val="28"/>
          <w:szCs w:val="28"/>
          <w:lang w:val="uz-Cyrl-UZ"/>
        </w:rPr>
        <w:t>nini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tashkil</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qilishda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boshqarishda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o‘qit</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vchi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o‘q</w:t>
      </w:r>
      <w:r w:rsidRPr="00FC0D66">
        <w:rPr>
          <w:rFonts w:ascii="Times New Roman" w:eastAsia="Times New Roman" w:hAnsi="Times New Roman"/>
          <w:color w:val="000000"/>
          <w:spacing w:val="-1"/>
          <w:sz w:val="28"/>
          <w:szCs w:val="28"/>
          <w:lang w:val="uz-Cyrl-UZ"/>
        </w:rPr>
        <w:t>u</w:t>
      </w:r>
      <w:r w:rsidRPr="00FC0D66">
        <w:rPr>
          <w:rFonts w:ascii="Times New Roman" w:eastAsia="Times New Roman" w:hAnsi="Times New Roman"/>
          <w:color w:val="000000"/>
          <w:sz w:val="28"/>
          <w:szCs w:val="28"/>
          <w:lang w:val="uz-Cyrl-UZ"/>
        </w:rPr>
        <w:t>vchilar</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w:t>
      </w:r>
      <w:r w:rsidRPr="00FC0D66">
        <w:rPr>
          <w:rFonts w:ascii="Times New Roman" w:eastAsia="Times New Roman" w:hAnsi="Times New Roman"/>
          <w:color w:val="000000"/>
          <w:spacing w:val="-1"/>
          <w:sz w:val="28"/>
          <w:szCs w:val="28"/>
          <w:lang w:val="uz-Cyrl-UZ"/>
        </w:rPr>
        <w:t>u</w:t>
      </w:r>
      <w:r w:rsidRPr="00FC0D66">
        <w:rPr>
          <w:rFonts w:ascii="Times New Roman" w:eastAsia="Times New Roman" w:hAnsi="Times New Roman"/>
          <w:color w:val="000000"/>
          <w:sz w:val="28"/>
          <w:szCs w:val="28"/>
          <w:lang w:val="uz-Cyrl-UZ"/>
        </w:rPr>
        <w:t>nosabatlarining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o‘zgarishig</w:t>
      </w:r>
      <w:r w:rsidRPr="00FC0D66">
        <w:rPr>
          <w:rFonts w:ascii="Times New Roman" w:eastAsia="Times New Roman" w:hAnsi="Times New Roman"/>
          <w:color w:val="000000"/>
          <w:spacing w:val="3"/>
          <w:sz w:val="28"/>
          <w:szCs w:val="28"/>
          <w:lang w:val="uz-Cyrl-UZ"/>
        </w:rPr>
        <w:t>a</w:t>
      </w:r>
      <w:r w:rsidR="00901B55" w:rsidRPr="00FC0D66">
        <w:rPr>
          <w:rFonts w:ascii="Times New Roman" w:eastAsia="Times New Roman" w:hAnsi="Times New Roman"/>
          <w:color w:val="000000"/>
          <w:spacing w:val="3"/>
          <w:sz w:val="28"/>
          <w:szCs w:val="28"/>
          <w:lang w:val="uz-Cyrl-UZ"/>
        </w:rPr>
        <w:t xml:space="preserve">, </w:t>
      </w:r>
      <w:r w:rsidRPr="00FC0D66">
        <w:rPr>
          <w:rFonts w:ascii="Times New Roman" w:eastAsia="Times New Roman" w:hAnsi="Times New Roman"/>
          <w:color w:val="000000"/>
          <w:spacing w:val="3"/>
          <w:sz w:val="28"/>
          <w:szCs w:val="28"/>
          <w:lang w:val="uz-Cyrl-UZ"/>
        </w:rPr>
        <w:t>o‘</w:t>
      </w:r>
      <w:r w:rsidRPr="00FC0D66">
        <w:rPr>
          <w:rFonts w:ascii="Times New Roman" w:eastAsia="Times New Roman" w:hAnsi="Times New Roman"/>
          <w:color w:val="000000"/>
          <w:sz w:val="28"/>
          <w:szCs w:val="28"/>
          <w:lang w:val="uz-Cyrl-UZ"/>
        </w:rPr>
        <w:t>q</w:t>
      </w:r>
      <w:r w:rsidRPr="00FC0D66">
        <w:rPr>
          <w:rFonts w:ascii="Times New Roman" w:eastAsia="Times New Roman" w:hAnsi="Times New Roman"/>
          <w:color w:val="000000"/>
          <w:spacing w:val="-1"/>
          <w:sz w:val="28"/>
          <w:szCs w:val="28"/>
          <w:lang w:val="uz-Cyrl-UZ"/>
        </w:rPr>
        <w:t>u</w:t>
      </w:r>
      <w:r w:rsidRPr="00FC0D66">
        <w:rPr>
          <w:rFonts w:ascii="Times New Roman" w:eastAsia="Times New Roman" w:hAnsi="Times New Roman"/>
          <w:color w:val="000000"/>
          <w:sz w:val="28"/>
          <w:szCs w:val="28"/>
          <w:lang w:val="uz-Cyrl-UZ"/>
        </w:rPr>
        <w:t>vchil</w:t>
      </w:r>
      <w:r w:rsidRPr="00FC0D66">
        <w:rPr>
          <w:rFonts w:ascii="Times New Roman" w:eastAsia="Times New Roman" w:hAnsi="Times New Roman"/>
          <w:color w:val="000000"/>
          <w:spacing w:val="-2"/>
          <w:sz w:val="28"/>
          <w:szCs w:val="28"/>
          <w:lang w:val="uz-Cyrl-UZ"/>
        </w:rPr>
        <w:t>a</w:t>
      </w:r>
      <w:r w:rsidRPr="00FC0D66">
        <w:rPr>
          <w:rFonts w:ascii="Times New Roman" w:eastAsia="Times New Roman" w:hAnsi="Times New Roman"/>
          <w:color w:val="000000"/>
          <w:sz w:val="28"/>
          <w:szCs w:val="28"/>
          <w:lang w:val="uz-Cyrl-UZ"/>
        </w:rPr>
        <w:t>rnin</w:t>
      </w:r>
      <w:r w:rsidRPr="00FC0D66">
        <w:rPr>
          <w:rFonts w:ascii="Times New Roman" w:eastAsia="Times New Roman" w:hAnsi="Times New Roman"/>
          <w:color w:val="000000"/>
          <w:spacing w:val="1"/>
          <w:sz w:val="28"/>
          <w:szCs w:val="28"/>
          <w:lang w:val="uz-Cyrl-UZ"/>
        </w:rPr>
        <w:t>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1"/>
          <w:sz w:val="28"/>
          <w:szCs w:val="28"/>
          <w:lang w:val="uz-Cyrl-UZ"/>
        </w:rPr>
        <w:t>f</w:t>
      </w:r>
      <w:r w:rsidRPr="00FC0D66">
        <w:rPr>
          <w:rFonts w:ascii="Times New Roman" w:eastAsia="Times New Roman" w:hAnsi="Times New Roman"/>
          <w:color w:val="000000"/>
          <w:sz w:val="28"/>
          <w:szCs w:val="28"/>
          <w:lang w:val="uz-Cyrl-UZ"/>
        </w:rPr>
        <w:t>aol</w:t>
      </w:r>
      <w:r w:rsidRPr="00FC0D66">
        <w:rPr>
          <w:rFonts w:ascii="Times New Roman" w:eastAsia="Times New Roman" w:hAnsi="Times New Roman"/>
          <w:color w:val="000000"/>
          <w:spacing w:val="-3"/>
          <w:sz w:val="28"/>
          <w:szCs w:val="28"/>
          <w:lang w:val="uz-Cyrl-UZ"/>
        </w:rPr>
        <w:t>l</w:t>
      </w:r>
      <w:r w:rsidRPr="00FC0D66">
        <w:rPr>
          <w:rFonts w:ascii="Times New Roman" w:eastAsia="Times New Roman" w:hAnsi="Times New Roman"/>
          <w:color w:val="000000"/>
          <w:sz w:val="28"/>
          <w:szCs w:val="28"/>
          <w:lang w:val="uz-Cyrl-UZ"/>
        </w:rPr>
        <w:t>igi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w:t>
      </w:r>
      <w:r w:rsidRPr="00FC0D66">
        <w:rPr>
          <w:rFonts w:ascii="Times New Roman" w:eastAsia="Times New Roman" w:hAnsi="Times New Roman"/>
          <w:color w:val="000000"/>
          <w:spacing w:val="1"/>
          <w:sz w:val="28"/>
          <w:szCs w:val="28"/>
          <w:lang w:val="uz-Cyrl-UZ"/>
        </w:rPr>
        <w:t>r</w:t>
      </w:r>
      <w:r w:rsidRPr="00FC0D66">
        <w:rPr>
          <w:rFonts w:ascii="Times New Roman" w:eastAsia="Times New Roman" w:hAnsi="Times New Roman"/>
          <w:color w:val="000000"/>
          <w:sz w:val="28"/>
          <w:szCs w:val="28"/>
          <w:lang w:val="uz-Cyrl-UZ"/>
        </w:rPr>
        <w:t>tib</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shaxsiy</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w:t>
      </w:r>
      <w:r w:rsidRPr="00FC0D66">
        <w:rPr>
          <w:rFonts w:ascii="Times New Roman" w:eastAsia="Times New Roman" w:hAnsi="Times New Roman"/>
          <w:color w:val="000000"/>
          <w:spacing w:val="-1"/>
          <w:sz w:val="28"/>
          <w:szCs w:val="28"/>
          <w:lang w:val="uz-Cyrl-UZ"/>
        </w:rPr>
        <w:t>u</w:t>
      </w:r>
      <w:r w:rsidRPr="00FC0D66">
        <w:rPr>
          <w:rFonts w:ascii="Times New Roman" w:eastAsia="Times New Roman" w:hAnsi="Times New Roman"/>
          <w:color w:val="000000"/>
          <w:sz w:val="28"/>
          <w:szCs w:val="28"/>
          <w:lang w:val="uz-Cyrl-UZ"/>
        </w:rPr>
        <w:t>staqilligin</w:t>
      </w:r>
      <w:r w:rsidRPr="00FC0D66">
        <w:rPr>
          <w:rFonts w:ascii="Times New Roman" w:eastAsia="Times New Roman" w:hAnsi="Times New Roman"/>
          <w:color w:val="000000"/>
          <w:spacing w:val="-1"/>
          <w:sz w:val="28"/>
          <w:szCs w:val="28"/>
          <w:lang w:val="uz-Cyrl-UZ"/>
        </w:rPr>
        <w:t>i</w:t>
      </w:r>
      <w:r w:rsidRPr="00FC0D66">
        <w:rPr>
          <w:rFonts w:ascii="Times New Roman" w:eastAsia="Times New Roman" w:hAnsi="Times New Roman"/>
          <w:color w:val="000000"/>
          <w:sz w:val="28"/>
          <w:szCs w:val="28"/>
          <w:lang w:val="uz-Cyrl-UZ"/>
        </w:rPr>
        <w:t>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k</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chayishiga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w:t>
      </w:r>
      <w:r w:rsidRPr="00FC0D66">
        <w:rPr>
          <w:rFonts w:ascii="Times New Roman" w:eastAsia="Times New Roman" w:hAnsi="Times New Roman"/>
          <w:color w:val="000000"/>
          <w:spacing w:val="-2"/>
          <w:sz w:val="28"/>
          <w:szCs w:val="28"/>
          <w:lang w:val="uz-Cyrl-UZ"/>
        </w:rPr>
        <w:t>’</w:t>
      </w:r>
      <w:r w:rsidRPr="00FC0D66">
        <w:rPr>
          <w:rFonts w:ascii="Times New Roman" w:eastAsia="Times New Roman" w:hAnsi="Times New Roman"/>
          <w:color w:val="000000"/>
          <w:spacing w:val="-1"/>
          <w:sz w:val="28"/>
          <w:szCs w:val="28"/>
          <w:lang w:val="uz-Cyrl-UZ"/>
        </w:rPr>
        <w:t>l</w:t>
      </w:r>
      <w:r w:rsidRPr="00FC0D66">
        <w:rPr>
          <w:rFonts w:ascii="Times New Roman" w:eastAsia="Times New Roman" w:hAnsi="Times New Roman"/>
          <w:color w:val="000000"/>
          <w:sz w:val="28"/>
          <w:szCs w:val="28"/>
          <w:lang w:val="uz-Cyrl-UZ"/>
        </w:rPr>
        <w:t>im</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jarayonining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takomillashib</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borishini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ta’minlaydi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Bunda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ijodkor</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o‘quvchi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tarbiya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ob’ekti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sifatida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bir</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vaqtning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o‘zida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o‘z</w:t>
      </w:r>
      <w:r w:rsidR="00901B55" w:rsidRPr="00FC0D66">
        <w:rPr>
          <w:rFonts w:ascii="Times New Roman" w:eastAsia="Times New Roman" w:hAnsi="Times New Roman"/>
          <w:color w:val="000000"/>
          <w:sz w:val="28"/>
          <w:szCs w:val="28"/>
          <w:lang w:val="uz-Cyrl-UZ"/>
        </w:rPr>
        <w:t>-</w:t>
      </w:r>
      <w:r w:rsidRPr="00FC0D66">
        <w:rPr>
          <w:rFonts w:ascii="Times New Roman" w:eastAsia="Times New Roman" w:hAnsi="Times New Roman"/>
          <w:color w:val="000000"/>
          <w:sz w:val="28"/>
          <w:szCs w:val="28"/>
          <w:lang w:val="uz-Cyrl-UZ"/>
        </w:rPr>
        <w:t>o‘zini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kashf</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etishning</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sub’ekti</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ham</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bo‘lib</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maydonga</w:t>
      </w:r>
      <w:r w:rsidR="00901B55"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chiqadi</w:t>
      </w:r>
      <w:r w:rsidR="00901B55" w:rsidRPr="00FC0D66">
        <w:rPr>
          <w:rFonts w:ascii="Times New Roman" w:eastAsia="Times New Roman" w:hAnsi="Times New Roman"/>
          <w:color w:val="000000"/>
          <w:sz w:val="28"/>
          <w:szCs w:val="28"/>
          <w:lang w:val="uz-Cyrl-UZ"/>
        </w:rPr>
        <w:t>.</w:t>
      </w:r>
      <w:r w:rsidR="00712383" w:rsidRPr="00FC0D66">
        <w:rPr>
          <w:rFonts w:ascii="Times New Roman" w:eastAsia="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Integratsiv</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sharoitida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oshirishning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didaktik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imkoniyatlari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keltirilgan</w:t>
      </w:r>
      <w:r w:rsidR="00823886" w:rsidRPr="00FC0D66">
        <w:rPr>
          <w:rFonts w:ascii="Times New Roman" w:hAnsi="Times New Roman"/>
          <w:color w:val="000000"/>
          <w:sz w:val="28"/>
          <w:szCs w:val="28"/>
          <w:lang w:val="uz-Cyrl-UZ"/>
        </w:rPr>
        <w:t xml:space="preserve">. </w:t>
      </w:r>
    </w:p>
    <w:p w:rsidR="000002EE" w:rsidRDefault="00500575" w:rsidP="00807E04">
      <w:pPr>
        <w:ind w:firstLine="567"/>
        <w:contextualSpacing/>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modernizatsiyasida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innovatsion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paradigma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hisoblanib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turlarining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o‘zaro</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ajralmas</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hamkorlik</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munosabatlari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doirasida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raqobatbardosh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shaxsni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shakllantirish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mumkinligi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asoslab</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o‘tilgan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integratsiyalashuv</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bir</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birini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qo‘llab</w:t>
      </w:r>
      <w:r w:rsidR="00823886"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quvvatlash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birga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farqli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jihatlar</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mavjudligi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aniqlangan</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tendensiyasida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oshirish</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zamonaviy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tizimlarini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rivojlantirishning</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tamoyili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omili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hisoblanadi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Fanlararo</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mavzulararo</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kurs</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bo‘limlararo</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sog‘lom</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muhit</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o‘zaro</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hurmat</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ijodiy</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hamkorlik</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mavjud</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bo‘lgan</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pedagogik</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jamoada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amalga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oshirilishi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0002EE"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tarbiya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integratsiyasi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modulida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berilgan</w:t>
      </w:r>
      <w:r w:rsidR="000002EE" w:rsidRPr="00FC0D66">
        <w:rPr>
          <w:rFonts w:ascii="Times New Roman" w:hAnsi="Times New Roman"/>
          <w:color w:val="000000"/>
          <w:sz w:val="28"/>
          <w:szCs w:val="28"/>
          <w:lang w:val="uz-Cyrl-UZ"/>
        </w:rPr>
        <w:t>.</w:t>
      </w:r>
    </w:p>
    <w:p w:rsidR="00DE6D24" w:rsidRPr="00DE6D24" w:rsidRDefault="00DE6D24" w:rsidP="00DE6D24">
      <w:pPr>
        <w:ind w:firstLine="567"/>
        <w:contextualSpacing/>
        <w:jc w:val="center"/>
        <w:rPr>
          <w:rFonts w:ascii="Times New Roman" w:hAnsi="Times New Roman"/>
          <w:b/>
          <w:bCs/>
          <w:color w:val="000000"/>
          <w:sz w:val="28"/>
          <w:szCs w:val="28"/>
          <w:lang w:val="uz-Cyrl-UZ"/>
        </w:rPr>
      </w:pPr>
      <w:r w:rsidRPr="00DE6D24">
        <w:rPr>
          <w:rFonts w:ascii="Times New Roman" w:hAnsi="Times New Roman"/>
          <w:b/>
          <w:bCs/>
          <w:color w:val="000000"/>
          <w:sz w:val="28"/>
          <w:szCs w:val="28"/>
          <w:lang w:val="uz-Cyrl-UZ"/>
        </w:rPr>
        <w:t>2-rasm. Ta’lim-tarbiya integratsiyasi moduli</w:t>
      </w:r>
      <w:r w:rsidR="00FF4977" w:rsidRPr="00DE6D24">
        <w:rPr>
          <w:rFonts w:ascii="Times New Roman" w:hAnsi="Times New Roman"/>
          <w:b/>
          <w:bCs/>
          <w:noProof/>
          <w:color w:val="000000"/>
          <w:sz w:val="28"/>
          <w:szCs w:val="28"/>
          <w:lang w:eastAsia="ru-RU"/>
        </w:rPr>
        <mc:AlternateContent>
          <mc:Choice Requires="wpg">
            <w:drawing>
              <wp:anchor distT="0" distB="0" distL="114300" distR="114300" simplePos="0" relativeHeight="251659776" behindDoc="0" locked="0" layoutInCell="1" allowOverlap="1">
                <wp:simplePos x="0" y="0"/>
                <wp:positionH relativeFrom="page">
                  <wp:posOffset>1556385</wp:posOffset>
                </wp:positionH>
                <wp:positionV relativeFrom="paragraph">
                  <wp:posOffset>20955</wp:posOffset>
                </wp:positionV>
                <wp:extent cx="5098415" cy="3738245"/>
                <wp:effectExtent l="13335" t="20955" r="12700" b="12700"/>
                <wp:wrapTopAndBottom/>
                <wp:docPr id="6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8415" cy="3738245"/>
                          <a:chOff x="-2" y="-139393"/>
                          <a:chExt cx="6972101" cy="5450042"/>
                        </a:xfrm>
                      </wpg:grpSpPr>
                      <wpg:grpSp>
                        <wpg:cNvPr id="66" name="Группа 150"/>
                        <wpg:cNvGrpSpPr>
                          <a:grpSpLocks/>
                        </wpg:cNvGrpSpPr>
                        <wpg:grpSpPr bwMode="auto">
                          <a:xfrm>
                            <a:off x="-2" y="-139393"/>
                            <a:ext cx="6972101" cy="5204484"/>
                            <a:chOff x="-2" y="-165034"/>
                            <a:chExt cx="7828183" cy="6161846"/>
                          </a:xfrm>
                        </wpg:grpSpPr>
                        <wpg:grpSp>
                          <wpg:cNvPr id="67" name="Группа 151"/>
                          <wpg:cNvGrpSpPr>
                            <a:grpSpLocks/>
                          </wpg:cNvGrpSpPr>
                          <wpg:grpSpPr bwMode="auto">
                            <a:xfrm>
                              <a:off x="-2" y="-165034"/>
                              <a:ext cx="7828183" cy="6161846"/>
                              <a:chOff x="-2" y="-165034"/>
                              <a:chExt cx="7828183" cy="6161846"/>
                            </a:xfrm>
                          </wpg:grpSpPr>
                          <wps:wsp>
                            <wps:cNvPr id="68" name="Прямоугольник: скругленные углы 9"/>
                            <wps:cNvSpPr>
                              <a:spLocks noChangeArrowheads="1"/>
                            </wps:cNvSpPr>
                            <wps:spPr bwMode="auto">
                              <a:xfrm>
                                <a:off x="951504" y="4722471"/>
                                <a:ext cx="3254065" cy="455441"/>
                              </a:xfrm>
                              <a:prstGeom prst="roundRect">
                                <a:avLst>
                                  <a:gd name="adj" fmla="val 16667"/>
                                </a:avLst>
                              </a:prstGeom>
                              <a:solidFill>
                                <a:srgbClr val="FFFFFF"/>
                              </a:solidFill>
                              <a:ln w="25400" algn="ctr">
                                <a:solidFill>
                                  <a:srgbClr val="FFFFFF"/>
                                </a:solidFill>
                                <a:round/>
                                <a:headEnd/>
                                <a:tailEnd/>
                              </a:ln>
                            </wps:spPr>
                            <wps:txbx>
                              <w:txbxContent>
                                <w:p w:rsidR="00DE6D24" w:rsidRPr="00D96CD5" w:rsidRDefault="00DE6D24" w:rsidP="00DE6D24">
                                  <w:pPr>
                                    <w:pStyle w:val="a4"/>
                                    <w:numPr>
                                      <w:ilvl w:val="0"/>
                                      <w:numId w:val="1"/>
                                    </w:numPr>
                                    <w:ind w:left="284" w:hanging="284"/>
                                    <w:rPr>
                                      <w:i/>
                                      <w:sz w:val="22"/>
                                      <w:szCs w:val="22"/>
                                    </w:rPr>
                                  </w:pPr>
                                  <w:r>
                                    <w:rPr>
                                      <w:i/>
                                      <w:color w:val="000000"/>
                                      <w:kern w:val="24"/>
                                      <w:sz w:val="22"/>
                                      <w:szCs w:val="22"/>
                                      <w:lang w:val="en-US"/>
                                    </w:rPr>
                                    <w:t>Innovatsion jaryon</w:t>
                                  </w:r>
                                  <w:r w:rsidRPr="00F0604A">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69" name="Группа 153"/>
                            <wpg:cNvGrpSpPr>
                              <a:grpSpLocks/>
                            </wpg:cNvGrpSpPr>
                            <wpg:grpSpPr bwMode="auto">
                              <a:xfrm>
                                <a:off x="-2" y="-165034"/>
                                <a:ext cx="7428171" cy="4856316"/>
                                <a:chOff x="-2" y="-194667"/>
                                <a:chExt cx="9449356" cy="5728306"/>
                              </a:xfrm>
                            </wpg:grpSpPr>
                            <wps:wsp>
                              <wps:cNvPr id="7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7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rsidR="00DE6D24" w:rsidRPr="00566D7A" w:rsidRDefault="00DE6D24" w:rsidP="00DE6D24">
                                    <w:pPr>
                                      <w:pStyle w:val="a4"/>
                                      <w:shd w:val="clear" w:color="auto" w:fill="00B0F0"/>
                                      <w:jc w:val="center"/>
                                      <w:rPr>
                                        <w:b/>
                                        <w:sz w:val="20"/>
                                        <w:szCs w:val="20"/>
                                        <w:lang w:val="en-US"/>
                                      </w:rPr>
                                    </w:pPr>
                                    <w:r w:rsidRPr="00566D7A">
                                      <w:rPr>
                                        <w:b/>
                                        <w:color w:val="000000"/>
                                        <w:sz w:val="20"/>
                                        <w:szCs w:val="20"/>
                                        <w:lang w:val="uz-Cyrl-UZ"/>
                                      </w:rPr>
                                      <w:t>Ta’lim-tarbiya integratsiyasi moduli</w:t>
                                    </w:r>
                                    <w:r w:rsidRPr="00566D7A">
                                      <w:rPr>
                                        <w:b/>
                                        <w:color w:val="000000"/>
                                        <w:kern w:val="24"/>
                                        <w:sz w:val="20"/>
                                        <w:szCs w:val="20"/>
                                        <w:lang w:val="uz-Cyrl-UZ"/>
                                      </w:rPr>
                                      <w:t xml:space="preserve"> (</w:t>
                                    </w:r>
                                    <w:r w:rsidRPr="00566D7A">
                                      <w:rPr>
                                        <w:b/>
                                        <w:color w:val="000000"/>
                                        <w:kern w:val="24"/>
                                        <w:sz w:val="20"/>
                                        <w:szCs w:val="20"/>
                                        <w:lang w:val="en-US"/>
                                      </w:rPr>
                                      <w:t>Respublika, mintaqa, hudud, shahar, tuman darjasida</w:t>
                                    </w:r>
                                    <w:r w:rsidRPr="00566D7A">
                                      <w:rPr>
                                        <w:b/>
                                        <w:color w:val="000000"/>
                                        <w:kern w:val="24"/>
                                        <w:sz w:val="20"/>
                                        <w:szCs w:val="20"/>
                                        <w:lang w:val="uz-Cyrl-UZ"/>
                                      </w:rPr>
                                      <w:t>)</w:t>
                                    </w:r>
                                  </w:p>
                                </w:txbxContent>
                              </wps:txbx>
                              <wps:bodyPr rot="0" vert="horz" wrap="square" lIns="91440" tIns="45720" rIns="91440" bIns="45720" anchor="ctr" anchorCtr="0" upright="1">
                                <a:noAutofit/>
                              </wps:bodyPr>
                            </wps:wsp>
                            <wps:wsp>
                              <wps:cNvPr id="72"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73"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74"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Ta’lim</w:t>
                                    </w:r>
                                    <w:r w:rsidRPr="00DC5787">
                                      <w:rPr>
                                        <w:color w:val="000000"/>
                                        <w:kern w:val="24"/>
                                        <w:sz w:val="18"/>
                                        <w:szCs w:val="18"/>
                                        <w:lang w:val="uz-Cyrl-UZ"/>
                                      </w:rPr>
                                      <w:t xml:space="preserve"> </w:t>
                                    </w:r>
                                    <w:r>
                                      <w:rPr>
                                        <w:color w:val="000000"/>
                                        <w:kern w:val="24"/>
                                        <w:sz w:val="18"/>
                                        <w:szCs w:val="18"/>
                                        <w:lang w:val="uz-Cyrl-UZ"/>
                                      </w:rPr>
                                      <w:t>tizimi</w:t>
                                    </w:r>
                                  </w:p>
                                </w:txbxContent>
                              </wps:txbx>
                              <wps:bodyPr rot="0" vert="horz" wrap="square" lIns="91440" tIns="45720" rIns="91440" bIns="45720" anchor="ctr" anchorCtr="0" upright="1">
                                <a:noAutofit/>
                              </wps:bodyPr>
                            </wps:wsp>
                            <wps:wsp>
                              <wps:cNvPr id="75"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Fan</w:t>
                                    </w:r>
                                    <w:r w:rsidRPr="00DC5787">
                                      <w:rPr>
                                        <w:color w:val="000000"/>
                                        <w:kern w:val="24"/>
                                        <w:sz w:val="18"/>
                                        <w:szCs w:val="18"/>
                                        <w:lang w:val="uz-Cyrl-UZ"/>
                                      </w:rPr>
                                      <w:t xml:space="preserve"> </w:t>
                                    </w:r>
                                    <w:r>
                                      <w:rPr>
                                        <w:color w:val="000000"/>
                                        <w:kern w:val="24"/>
                                        <w:sz w:val="18"/>
                                        <w:szCs w:val="18"/>
                                        <w:lang w:val="uz-Cyrl-UZ"/>
                                      </w:rPr>
                                      <w:t>va</w:t>
                                    </w:r>
                                    <w:r w:rsidRPr="00DC5787">
                                      <w:rPr>
                                        <w:color w:val="000000"/>
                                        <w:kern w:val="24"/>
                                        <w:sz w:val="18"/>
                                        <w:szCs w:val="18"/>
                                        <w:lang w:val="uz-Cyrl-UZ"/>
                                      </w:rPr>
                                      <w:t xml:space="preserve"> </w:t>
                                    </w:r>
                                    <w:r>
                                      <w:rPr>
                                        <w:color w:val="000000"/>
                                        <w:kern w:val="24"/>
                                        <w:sz w:val="18"/>
                                        <w:szCs w:val="18"/>
                                        <w:lang w:val="uz-Cyrl-UZ"/>
                                      </w:rPr>
                                      <w:t>texnika</w:t>
                                    </w:r>
                                  </w:p>
                                </w:txbxContent>
                              </wps:txbx>
                              <wps:bodyPr rot="0" vert="horz" wrap="square" lIns="91440" tIns="45720" rIns="91440" bIns="45720" anchor="ctr" anchorCtr="0" upright="1">
                                <a:noAutofit/>
                              </wps:bodyPr>
                            </wps:wsp>
                            <wps:wsp>
                              <wps:cNvPr id="76"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77"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Ishlab</w:t>
                                    </w:r>
                                    <w:r w:rsidRPr="00DC5787">
                                      <w:rPr>
                                        <w:color w:val="000000"/>
                                        <w:kern w:val="24"/>
                                        <w:sz w:val="18"/>
                                        <w:szCs w:val="18"/>
                                        <w:lang w:val="uz-Cyrl-UZ"/>
                                      </w:rPr>
                                      <w:t xml:space="preserve"> </w:t>
                                    </w:r>
                                    <w:r>
                                      <w:rPr>
                                        <w:color w:val="000000"/>
                                        <w:kern w:val="24"/>
                                        <w:sz w:val="18"/>
                                        <w:szCs w:val="18"/>
                                        <w:lang w:val="uz-Cyrl-UZ"/>
                                      </w:rPr>
                                      <w:t>chiqarish</w:t>
                                    </w:r>
                                  </w:p>
                                </w:txbxContent>
                              </wps:txbx>
                              <wps:bodyPr rot="0" vert="horz" wrap="square" lIns="91440" tIns="45720" rIns="91440" bIns="45720" anchor="ctr" anchorCtr="0" upright="1">
                                <a:noAutofit/>
                              </wps:bodyPr>
                            </wps:wsp>
                            <wps:wsp>
                              <wps:cNvPr id="78"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rsidR="00DE6D24" w:rsidRPr="006C4A77" w:rsidRDefault="00DE6D24" w:rsidP="00DE6D24">
                                    <w:pPr>
                                      <w:pStyle w:val="a4"/>
                                      <w:shd w:val="clear" w:color="auto" w:fill="FBD4B4"/>
                                      <w:jc w:val="center"/>
                                      <w:rPr>
                                        <w:b/>
                                        <w:sz w:val="20"/>
                                        <w:szCs w:val="20"/>
                                      </w:rPr>
                                    </w:pPr>
                                    <w:r w:rsidRPr="006C4A77">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7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8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83" name="Прямая со стрелкой 167"/>
                              <wps:cNvCnPr>
                                <a:cxnSpLocks noChangeShapeType="1"/>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4" name="Прямая со стрелкой 168"/>
                              <wps:cNvCnPr>
                                <a:cxnSpLocks noChangeShapeType="1"/>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 name="Прямая со стрелкой 169"/>
                              <wps:cNvCnPr>
                                <a:cxnSpLocks noChangeShapeType="1"/>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6" name="Прямая со стрелкой 170"/>
                              <wps:cNvCnPr>
                                <a:cxnSpLocks noChangeShapeType="1"/>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Прямая со стрелкой 171"/>
                              <wps:cNvCnPr>
                                <a:cxnSpLocks noChangeShapeType="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rsidR="00DE6D24" w:rsidRPr="00566D7A" w:rsidRDefault="00DE6D24" w:rsidP="00DE6D24">
                                    <w:pPr>
                                      <w:pStyle w:val="a4"/>
                                      <w:shd w:val="clear" w:color="auto" w:fill="5F497A"/>
                                      <w:jc w:val="center"/>
                                      <w:rPr>
                                        <w:b/>
                                        <w:sz w:val="20"/>
                                        <w:szCs w:val="20"/>
                                        <w:lang w:val="uz-Cyrl-UZ"/>
                                      </w:rPr>
                                    </w:pPr>
                                    <w:r w:rsidRPr="00566D7A">
                                      <w:rPr>
                                        <w:b/>
                                        <w:color w:val="000000"/>
                                        <w:kern w:val="24"/>
                                        <w:sz w:val="20"/>
                                        <w:szCs w:val="20"/>
                                        <w:lang w:val="uz-Cyrl-UZ"/>
                                      </w:rPr>
                                      <w:t>Ta’lim –tarbiya integratsiyasi moduli</w:t>
                                    </w:r>
                                    <w:r w:rsidRPr="00566D7A">
                                      <w:rPr>
                                        <w:b/>
                                        <w:sz w:val="20"/>
                                        <w:szCs w:val="20"/>
                                        <w:lang w:val="uz-Cyrl-UZ"/>
                                      </w:rPr>
                                      <w:t xml:space="preserve"> </w:t>
                                    </w:r>
                                  </w:p>
                                </w:txbxContent>
                              </wps:txbx>
                              <wps:bodyPr rot="0" vert="horz" wrap="square" lIns="91440" tIns="45720" rIns="91440" bIns="45720" anchor="ctr" anchorCtr="0" upright="1">
                                <a:noAutofit/>
                              </wps:bodyPr>
                            </wps:wsp>
                            <wps:wsp>
                              <wps:cNvPr id="89"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1"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93"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94"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rsidR="00DE6D24" w:rsidRPr="00E87185" w:rsidRDefault="00DE6D24" w:rsidP="00DE6D24">
                                  <w:pPr>
                                    <w:pStyle w:val="a4"/>
                                    <w:numPr>
                                      <w:ilvl w:val="0"/>
                                      <w:numId w:val="1"/>
                                    </w:numPr>
                                    <w:ind w:left="284" w:hanging="284"/>
                                    <w:rPr>
                                      <w:i/>
                                      <w:color w:val="000000"/>
                                      <w:kern w:val="24"/>
                                      <w:sz w:val="22"/>
                                      <w:szCs w:val="22"/>
                                      <w:lang w:val="en-US"/>
                                    </w:rPr>
                                  </w:pPr>
                                  <w:r>
                                    <w:rPr>
                                      <w:i/>
                                      <w:color w:val="000000"/>
                                      <w:kern w:val="24"/>
                                      <w:sz w:val="22"/>
                                      <w:szCs w:val="22"/>
                                      <w:lang w:val="en-US"/>
                                    </w:rPr>
                                    <w:t>Rag</w:t>
                                  </w:r>
                                  <w:r w:rsidRPr="00E87185">
                                    <w:rPr>
                                      <w:i/>
                                      <w:color w:val="000000"/>
                                      <w:kern w:val="24"/>
                                      <w:sz w:val="22"/>
                                      <w:szCs w:val="22"/>
                                      <w:lang w:val="en-US"/>
                                    </w:rPr>
                                    <w:t>‘</w:t>
                                  </w:r>
                                  <w:r>
                                    <w:rPr>
                                      <w:i/>
                                      <w:color w:val="000000"/>
                                      <w:kern w:val="24"/>
                                      <w:sz w:val="22"/>
                                      <w:szCs w:val="22"/>
                                      <w:lang w:val="en-US"/>
                                    </w:rPr>
                                    <w:t>batlantirish tuzilmasi</w:t>
                                  </w:r>
                                </w:p>
                              </w:txbxContent>
                            </wps:txbx>
                            <wps:bodyPr rot="0" vert="horz" wrap="square" lIns="91440" tIns="45720" rIns="91440" bIns="45720" anchor="ctr" anchorCtr="0" upright="1">
                              <a:noAutofit/>
                            </wps:bodyPr>
                          </wps:wsp>
                          <wps:wsp>
                            <wps:cNvPr id="95" name="Прямоугольник: скругленные углы 13"/>
                            <wps:cNvSpPr>
                              <a:spLocks noChangeArrowheads="1"/>
                            </wps:cNvSpPr>
                            <wps:spPr bwMode="auto">
                              <a:xfrm>
                                <a:off x="3872599" y="4831229"/>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96" name="Прямоугольник: скругленные углы 14"/>
                            <wps:cNvSpPr>
                              <a:spLocks noChangeArrowheads="1"/>
                            </wps:cNvSpPr>
                            <wps:spPr bwMode="auto">
                              <a:xfrm>
                                <a:off x="879438" y="5114513"/>
                                <a:ext cx="2993214" cy="558972"/>
                              </a:xfrm>
                              <a:prstGeom prst="roundRect">
                                <a:avLst>
                                  <a:gd name="adj" fmla="val 16667"/>
                                </a:avLst>
                              </a:prstGeom>
                              <a:solidFill>
                                <a:srgbClr val="FFFFFF"/>
                              </a:solidFill>
                              <a:ln w="25400" algn="ctr">
                                <a:solidFill>
                                  <a:srgbClr val="FFFFFF"/>
                                </a:solidFill>
                                <a:round/>
                                <a:headEnd/>
                                <a:tailEnd/>
                              </a:ln>
                            </wps:spPr>
                            <wps:txbx>
                              <w:txbxContent>
                                <w:p w:rsidR="00DE6D24" w:rsidRPr="00D96CD5" w:rsidRDefault="00DE6D24" w:rsidP="00DE6D24">
                                  <w:pPr>
                                    <w:pStyle w:val="a4"/>
                                    <w:numPr>
                                      <w:ilvl w:val="0"/>
                                      <w:numId w:val="3"/>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97"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98"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rsidR="00DE6D24" w:rsidRPr="00D96CD5" w:rsidRDefault="00DE6D24" w:rsidP="00DE6D24">
                                  <w:pPr>
                                    <w:pStyle w:val="a4"/>
                                    <w:numPr>
                                      <w:ilvl w:val="0"/>
                                      <w:numId w:val="4"/>
                                    </w:numPr>
                                    <w:ind w:left="284" w:hanging="284"/>
                                    <w:rPr>
                                      <w:i/>
                                      <w:sz w:val="22"/>
                                      <w:szCs w:val="22"/>
                                    </w:rPr>
                                  </w:pPr>
                                  <w:r>
                                    <w:rPr>
                                      <w:i/>
                                      <w:color w:val="000000"/>
                                      <w:kern w:val="24"/>
                                      <w:sz w:val="22"/>
                                      <w:szCs w:val="22"/>
                                      <w:lang w:val="en-US"/>
                                    </w:rPr>
                                    <w:t>Iste’mol aloqalari</w:t>
                                  </w:r>
                                  <w:r w:rsidRPr="00F0604A">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99"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00" name="Прямоугольник: скругленные углы 18"/>
                            <wps:cNvSpPr>
                              <a:spLocks noChangeArrowheads="1"/>
                            </wps:cNvSpPr>
                            <wps:spPr bwMode="auto">
                              <a:xfrm>
                                <a:off x="951587" y="5447704"/>
                                <a:ext cx="2624669" cy="497595"/>
                              </a:xfrm>
                              <a:prstGeom prst="roundRect">
                                <a:avLst>
                                  <a:gd name="adj" fmla="val 16667"/>
                                </a:avLst>
                              </a:prstGeom>
                              <a:solidFill>
                                <a:srgbClr val="FFFFFF"/>
                              </a:solidFill>
                              <a:ln w="25400" algn="ctr">
                                <a:solidFill>
                                  <a:srgbClr val="FFFFFF"/>
                                </a:solidFill>
                                <a:round/>
                                <a:headEnd/>
                                <a:tailEnd/>
                              </a:ln>
                            </wps:spPr>
                            <wps:txbx>
                              <w:txbxContent>
                                <w:p w:rsidR="00DE6D24" w:rsidRPr="00F0604A" w:rsidRDefault="00DE6D24" w:rsidP="00DE6D24">
                                  <w:pPr>
                                    <w:pStyle w:val="a4"/>
                                    <w:numPr>
                                      <w:ilvl w:val="0"/>
                                      <w:numId w:val="3"/>
                                    </w:numPr>
                                    <w:ind w:left="284" w:hanging="284"/>
                                    <w:rPr>
                                      <w:i/>
                                      <w:color w:val="000000"/>
                                      <w:lang w:val="uz-Cyrl-UZ"/>
                                    </w:rPr>
                                  </w:pPr>
                                  <w:r w:rsidRPr="00E87185">
                                    <w:rPr>
                                      <w:i/>
                                      <w:color w:val="000000"/>
                                      <w:kern w:val="24"/>
                                      <w:lang w:val="en-US"/>
                                    </w:rPr>
                                    <w:t>Axborot almashinuvi</w:t>
                                  </w:r>
                                </w:p>
                              </w:txbxContent>
                            </wps:txbx>
                            <wps:bodyPr rot="0" vert="horz" wrap="square" lIns="91440" tIns="45720" rIns="91440" bIns="45720" anchor="ctr" anchorCtr="0" upright="1">
                              <a:noAutofit/>
                            </wps:bodyPr>
                          </wps:wsp>
                        </wpg:grpSp>
                        <wps:wsp>
                          <wps:cNvPr id="101" name="Прямая со стрелкой 185"/>
                          <wps:cNvCnPr>
                            <a:cxnSpLocks noChangeShapeType="1"/>
                          </wps:cNvCnPr>
                          <wps:spPr bwMode="auto">
                            <a:xfrm>
                              <a:off x="269554" y="5260966"/>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Прямая со стрелкой 186"/>
                          <wps:cNvCnPr>
                            <a:cxnSpLocks noChangeShapeType="1"/>
                          </wps:cNvCnPr>
                          <wps:spPr bwMode="auto">
                            <a:xfrm>
                              <a:off x="3990960" y="5360046"/>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103" name="Группа 187"/>
                        <wpg:cNvGrpSpPr>
                          <a:grpSpLocks/>
                        </wpg:cNvGrpSpPr>
                        <wpg:grpSpPr bwMode="auto">
                          <a:xfrm>
                            <a:off x="213400" y="4793234"/>
                            <a:ext cx="569864" cy="517415"/>
                            <a:chOff x="213400" y="4793234"/>
                            <a:chExt cx="569864" cy="517415"/>
                          </a:xfrm>
                        </wpg:grpSpPr>
                        <wps:wsp>
                          <wps:cNvPr id="104"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05" name="Прямая со стрелкой 189"/>
                          <wps:cNvCnPr>
                            <a:cxnSpLocks noChangeShapeType="1"/>
                          </wps:cNvCnPr>
                          <wps:spPr bwMode="auto">
                            <a:xfrm>
                              <a:off x="240075" y="4793234"/>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14:sizeRelV relativeFrom="margin">
                  <wp14:pctHeight>0</wp14:pctHeight>
                </wp14:sizeRelV>
              </wp:anchor>
            </w:drawing>
          </mc:Choice>
          <mc:Fallback>
            <w:pict>
              <v:group id="Группа 1282" o:spid="_x0000_s1026" style="position:absolute;left:0;text-align:left;margin-left:122.55pt;margin-top:1.65pt;width:401.45pt;height:294.35pt;z-index:251659776;mso-position-horizontal-relative:page;mso-width-relative:margin;mso-height-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">
                <v:group id="Группа 150" o:spid="_x0000_s1027" style="position:absolute;top:-1393;width:69720;height:52043" coordorigin=",-1650" coordsize="7828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group id="Группа 151" o:spid="_x0000_s1028" style="position:absolute;top:-1650;width:78281;height:61618" coordorigin=",-1650" coordsize="7828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roundrect id="Прямоугольник: скругленные углы 9" o:spid="_x0000_s1029" style="position:absolute;left:9515;top:47224;width:32540;height:455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g1P8EA&#10;AADbAAAADwAAAGRycy9kb3ducmV2LnhtbERPTYvCMBC9C/6HMII3TfUg0jUt7qLggpdqhfU2NGNb&#10;bSa1yWr995vDgsfH+16lvWnEgzpXW1Ywm0YgiAuray4V5MftZAnCeWSNjWVS8CIHaTIcrDDW9skZ&#10;PQ6+FCGEXYwKKu/bWEpXVGTQTW1LHLiL7Qz6ALtS6g6fIdw0ch5FC2mw5tBQYUtfFRW3w69R8B3N&#10;8bS/2zLLsp/ic9PfNudrrtR41K8/QHjq/Vv8795pBYswNnwJP0A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INT/BAAAA2wAAAA8AAAAAAAAAAAAAAAAAmAIAAGRycy9kb3du&#10;cmV2LnhtbFBLBQYAAAAABAAEAPUAAACGAwAAAAA=&#10;" strokecolor="white" strokeweight="2pt">
                      <v:textbox>
                        <w:txbxContent>
                          <w:p w:rsidR="00DE6D24" w:rsidRPr="00D96CD5" w:rsidRDefault="00DE6D24" w:rsidP="00DE6D24">
                            <w:pPr>
                              <w:pStyle w:val="a4"/>
                              <w:numPr>
                                <w:ilvl w:val="0"/>
                                <w:numId w:val="1"/>
                              </w:numPr>
                              <w:ind w:left="284" w:hanging="284"/>
                              <w:rPr>
                                <w:i/>
                                <w:sz w:val="22"/>
                                <w:szCs w:val="22"/>
                              </w:rPr>
                            </w:pPr>
                            <w:r>
                              <w:rPr>
                                <w:i/>
                                <w:color w:val="000000"/>
                                <w:kern w:val="24"/>
                                <w:sz w:val="22"/>
                                <w:szCs w:val="22"/>
                                <w:lang w:val="en-US"/>
                              </w:rPr>
                              <w:t>Innovatsion jaryon</w:t>
                            </w:r>
                            <w:r w:rsidRPr="00F0604A">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oundrect id="Прямоугольник: скругленные углы 19" o:spid="_x0000_s1031" style="position:absolute;top:-1946;width:94493;height:5728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WnHb8A&#10;AADbAAAADwAAAGRycy9kb3ducmV2LnhtbERPTYvCMBC9C/6HMII3TRVZ3a5RRFHE9aIrex6asS02&#10;k9JErf9+5yDs8fG+58vWVepBTSg9GxgNE1DEmbcl5wYuP9vBDFSIyBYrz2TgRQGWi25njqn1Tz7R&#10;4xxzJSEcUjRQxFinWoesIIdh6Gti4a6+cRgFNrm2DT4l3FV6nCQf2mHJ0lBgTeuCstv57qQEv7eX&#10;3WE6CpvVcafddeJ+PyfG9Hvt6gtUpDb+i9/uvTUwlfXyRX6AXv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lacdvwAAANsAAAAPAAAAAAAAAAAAAAAAAJgCAABkcnMvZG93bnJl&#10;di54bWxQSwUGAAAAAAQABAD1AAAAhAMAAAAA&#10;" strokeweight="2pt"/>
                      <v:rect id="Прямоугольник 155" o:spid="_x0000_s1032" style="position:absolute;left:9363;top:-472;width:74266;height:80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Vk6cEA&#10;AADbAAAADwAAAGRycy9kb3ducmV2LnhtbESP0YrCMBRE34X9h3AXfNO0i6hUoyzCgqIg6n7A3eTa&#10;lG1uShO1/r0RBB+HmTnDzJedq8WV2lB5VpAPMxDE2puKSwW/p5/BFESIyAZrz6TgTgGWi4/eHAvj&#10;b3yg6zGWIkE4FKjAxtgUUgZtyWEY+oY4eWffOoxJtqU0Ld4S3NXyK8vG0mHFacFiQytL+v94cQo2&#10;2q9LXW93PMom+7+NXUmb35Xqf3bfMxCRuvgOv9pro2CSw/NL+gF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FZOnBAAAA2wAAAA8AAAAAAAAAAAAAAAAAmAIAAGRycy9kb3du&#10;cmV2LnhtbFBLBQYAAAAABAAEAPUAAACGAwAAAAA=&#10;" fillcolor="#127bee" strokecolor="white" strokeweight="2pt">
                        <v:textbox>
                          <w:txbxContent>
                            <w:p w:rsidR="00DE6D24" w:rsidRPr="00566D7A" w:rsidRDefault="00DE6D24" w:rsidP="00DE6D24">
                              <w:pPr>
                                <w:pStyle w:val="a4"/>
                                <w:shd w:val="clear" w:color="auto" w:fill="00B0F0"/>
                                <w:jc w:val="center"/>
                                <w:rPr>
                                  <w:b/>
                                  <w:sz w:val="20"/>
                                  <w:szCs w:val="20"/>
                                  <w:lang w:val="en-US"/>
                                </w:rPr>
                              </w:pPr>
                              <w:r w:rsidRPr="00566D7A">
                                <w:rPr>
                                  <w:b/>
                                  <w:color w:val="000000"/>
                                  <w:sz w:val="20"/>
                                  <w:szCs w:val="20"/>
                                  <w:lang w:val="uz-Cyrl-UZ"/>
                                </w:rPr>
                                <w:t>Ta’lim-tarbiya integratsiyasi moduli</w:t>
                              </w:r>
                              <w:r w:rsidRPr="00566D7A">
                                <w:rPr>
                                  <w:b/>
                                  <w:color w:val="000000"/>
                                  <w:kern w:val="24"/>
                                  <w:sz w:val="20"/>
                                  <w:szCs w:val="20"/>
                                  <w:lang w:val="uz-Cyrl-UZ"/>
                                </w:rPr>
                                <w:t xml:space="preserve"> (</w:t>
                              </w:r>
                              <w:r w:rsidRPr="00566D7A">
                                <w:rPr>
                                  <w:b/>
                                  <w:color w:val="000000"/>
                                  <w:kern w:val="24"/>
                                  <w:sz w:val="20"/>
                                  <w:szCs w:val="20"/>
                                  <w:lang w:val="en-US"/>
                                </w:rPr>
                                <w:t>Respublika, mintaqa, hudud, shahar, tuman darjasida</w:t>
                              </w:r>
                              <w:r w:rsidRPr="00566D7A">
                                <w:rPr>
                                  <w:b/>
                                  <w:color w:val="000000"/>
                                  <w:kern w:val="24"/>
                                  <w:sz w:val="20"/>
                                  <w:szCs w:val="20"/>
                                  <w:lang w:val="uz-Cyrl-UZ"/>
                                </w:rPr>
                                <w:t>)</w:t>
                              </w:r>
                            </w:p>
                          </w:txbxContent>
                        </v:textbox>
                      </v:rect>
                      <v:roundrect id="Прямоугольник: скругленные углы 21" o:spid="_x0000_s1033" style="position:absolute;left:3429;top:10093;width:21590;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kgVMMA&#10;AADbAAAADwAAAGRycy9kb3ducmV2LnhtbESPzWrCQBSF9wXfYbiCm1InumhtmolEUXBbW8HuLplr&#10;Mpi5EzJjEt/eKRS6PJyfj5OtR9uInjpvHCtYzBMQxKXThisF31/7lxUIH5A1No5JwZ08rPPJU4ap&#10;dgN/Un8MlYgj7FNUUIfQplL6siaLfu5a4uhdXGcxRNlVUnc4xHHbyGWSvEqLhiOhxpa2NZXX481G&#10;bvJzqe6bXdOfjXk/PZ8WQ1HslZpNx+IDRKAx/If/2get4G0Jv1/iD5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kgVMMAAADbAAAADwAAAAAAAAAAAAAAAACYAgAAZHJzL2Rv&#10;d25yZXYueG1sUEsFBgAAAAAEAAQA9QAAAIgDAAAAAA==&#10;" fillcolor="#bfbfbf" strokeweight="2pt"/>
                      <v:roundrect id="Прямоугольник: скругленные углы 22" o:spid="_x0000_s1034" style="position:absolute;left:68579;top:8643;width:23521;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5BB8YA&#10;AADbAAAADwAAAGRycy9kb3ducmV2LnhtbESPT2vCQBTE74LfYXmF3nRTizakrqKC0NKDf1poj6/Z&#10;1ySYfbtk1xj99F1B8DjMzG+Y6bwztWip8ZVlBU/DBARxbnXFhYKvz/UgBeEDssbaMik4k4f5rN+b&#10;YqbtiXfU7kMhIoR9hgrKEFwmpc9LMuiH1hFH7882BkOUTSF1g6cIN7UcJclEGqw4LpToaFVSftgf&#10;jYLJ0aX8fvge/162y8tPkrYf7DZKPT50i1cQgbpwD9/ab1rByzNcv8Qf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5BB8YAAADbAAAADwAAAAAAAAAAAAAAAACYAgAAZHJz&#10;L2Rvd25yZXYueG1sUEsFBgAAAAAEAAQA9QAAAIsDAAAAAA==&#10;" fillcolor="#7f7f7f" strokeweight="1.5pt">
                        <v:stroke dashstyle="longDash"/>
                      </v:roundrect>
                      <v:rect id="Прямоугольник 158" o:spid="_x0000_s1035" style="position:absolute;left:5468;top:11747;width:17368;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7IOMQA&#10;AADbAAAADwAAAGRycy9kb3ducmV2LnhtbESPQWsCMRSE74L/ITyhN026lNquRhFLaUEU1u2lt8fm&#10;ubt087IkqW7/fSMIHoeZ+YZZrgfbiTP50DrW8DhTIIgrZ1quNXyV79MXECEiG+wck4Y/CrBejUdL&#10;zI27cEHnY6xFgnDIUUMTY59LGaqGLIaZ64mTd3LeYkzS19J4vCS47WSm1LO02HJaaLCnbUPVz/HX&#10;anBZ9eGLUmb78q19Lb6d6g47pfXDZNgsQEQa4j18a38aDfMnuH5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eyDjEAAAA2wAAAA8AAAAAAAAAAAAAAAAAmAIAAGRycy9k&#10;b3ducmV2LnhtbFBLBQYAAAAABAAEAPUAAACJAwAAAAA=&#10;" strokeweight="2pt">
                        <v:textbo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Ta’lim</w:t>
                              </w:r>
                              <w:r w:rsidRPr="00DC5787">
                                <w:rPr>
                                  <w:color w:val="000000"/>
                                  <w:kern w:val="24"/>
                                  <w:sz w:val="18"/>
                                  <w:szCs w:val="18"/>
                                  <w:lang w:val="uz-Cyrl-UZ"/>
                                </w:rPr>
                                <w:t xml:space="preserve"> </w:t>
                              </w:r>
                              <w:r>
                                <w:rPr>
                                  <w:color w:val="000000"/>
                                  <w:kern w:val="24"/>
                                  <w:sz w:val="18"/>
                                  <w:szCs w:val="18"/>
                                  <w:lang w:val="uz-Cyrl-UZ"/>
                                </w:rPr>
                                <w:t>tizimi</w:t>
                              </w:r>
                            </w:p>
                          </w:txbxContent>
                        </v:textbox>
                      </v:rect>
                      <v:rect id="Прямоугольник 159" o:spid="_x0000_s1036" style="position:absolute;left:5468;top:37766;width:17368;height:6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Jto8QA&#10;AADbAAAADwAAAGRycy9kb3ducmV2LnhtbESPQWsCMRSE74L/ITyhN0260NquRhFLaUEU1u2lt8fm&#10;ubt087IkqW7/fSMIHoeZ+YZZrgfbiTP50DrW8DhTIIgrZ1quNXyV79MXECEiG+wck4Y/CrBejUdL&#10;zI27cEHnY6xFgnDIUUMTY59LGaqGLIaZ64mTd3LeYkzS19J4vCS47WSm1LO02HJaaLCnbUPVz/HX&#10;anBZ9eGLUmb78q19Lb6d6g47pfXDZNgsQEQa4j18a38aDfMnuH5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SbaPEAAAA2wAAAA8AAAAAAAAAAAAAAAAAmAIAAGRycy9k&#10;b3ducmV2LnhtbFBLBQYAAAAABAAEAPUAAACJAwAAAAA=&#10;" strokeweight="2pt">
                        <v:textbo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Fan</w:t>
                              </w:r>
                              <w:r w:rsidRPr="00DC5787">
                                <w:rPr>
                                  <w:color w:val="000000"/>
                                  <w:kern w:val="24"/>
                                  <w:sz w:val="18"/>
                                  <w:szCs w:val="18"/>
                                  <w:lang w:val="uz-Cyrl-UZ"/>
                                </w:rPr>
                                <w:t xml:space="preserve"> </w:t>
                              </w:r>
                              <w:r>
                                <w:rPr>
                                  <w:color w:val="000000"/>
                                  <w:kern w:val="24"/>
                                  <w:sz w:val="18"/>
                                  <w:szCs w:val="18"/>
                                  <w:lang w:val="uz-Cyrl-UZ"/>
                                </w:rPr>
                                <w:t>va</w:t>
                              </w:r>
                              <w:r w:rsidRPr="00DC5787">
                                <w:rPr>
                                  <w:color w:val="000000"/>
                                  <w:kern w:val="24"/>
                                  <w:sz w:val="18"/>
                                  <w:szCs w:val="18"/>
                                  <w:lang w:val="uz-Cyrl-UZ"/>
                                </w:rPr>
                                <w:t xml:space="preserve"> </w:t>
                              </w:r>
                              <w:r>
                                <w:rPr>
                                  <w:color w:val="000000"/>
                                  <w:kern w:val="24"/>
                                  <w:sz w:val="18"/>
                                  <w:szCs w:val="18"/>
                                  <w:lang w:val="uz-Cyrl-UZ"/>
                                </w:rPr>
                                <w:t>texnika</w:t>
                              </w:r>
                            </w:p>
                          </w:txbxContent>
                        </v:textbox>
                      </v:rect>
                      <v:rect id="Прямоугольник 160" o:spid="_x0000_s1037" style="position:absolute;left:70973;top:10093;width:18307;height:8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z1MQA&#10;AADbAAAADwAAAGRycy9kb3ducmV2LnhtbESPQWvCQBSE74X+h+UJvdVdc7A1uopUxEJpIUkvvT2y&#10;zySYfRt2V43/3i0Uehxm5htmtRltLy7kQ+dYw2yqQBDXznTcaPiu9s+vIEJENtg7Jg03CrBZPz6s&#10;MDfuygVdytiIBOGQo4Y2xiGXMtQtWQxTNxAn7+i8xZikb6TxeE1w28tMqbm02HFaaHGgt5bqU3m2&#10;GlxWH3xRyeyz2nWL4sep/utDaf00GbdLEJHG+B/+a78bDS9z+P2Sf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A89TEAAAA2wAAAA8AAAAAAAAAAAAAAAAAmAIAAGRycy9k&#10;b3ducmV2LnhtbFBLBQYAAAAABAAEAPUAAACJAwAAAAA=&#10;" strokeweight="2pt">
                        <v:textbo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xWT8QA&#10;AADbAAAADwAAAGRycy9kb3ducmV2LnhtbESPQWsCMRSE7wX/Q3hCbzVxD7WuRhFLsVAsrOvF22Pz&#10;3F3cvCxJ1O2/b4RCj8PMfMMs14PtxI18aB1rmE4UCOLKmZZrDcfy4+UNRIjIBjvHpOGHAqxXo6cl&#10;5sbduaDbIdYiQTjkqKGJsc+lDFVDFsPE9cTJOztvMSbpa2k83hPcdjJT6lVabDktNNjTtqHqcrha&#10;DS6rdr4oZbYv39t5cXKq+/5SWj+Ph80CRKQh/of/2p9Gw2wGjy/pB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MVk/EAAAA2wAAAA8AAAAAAAAAAAAAAAAAmAIAAGRycy9k&#10;b3ducmV2LnhtbFBLBQYAAAAABAAEAPUAAACJAwAAAAA=&#10;" strokeweight="2pt">
                        <v:textbox>
                          <w:txbxContent>
                            <w:p w:rsidR="00DE6D24" w:rsidRPr="00DC5787" w:rsidRDefault="00DE6D24" w:rsidP="00DE6D24">
                              <w:pPr>
                                <w:pStyle w:val="a4"/>
                                <w:shd w:val="clear" w:color="auto" w:fill="FABF8F"/>
                                <w:jc w:val="center"/>
                                <w:rPr>
                                  <w:sz w:val="18"/>
                                  <w:szCs w:val="18"/>
                                </w:rPr>
                              </w:pPr>
                              <w:r>
                                <w:rPr>
                                  <w:color w:val="000000"/>
                                  <w:kern w:val="24"/>
                                  <w:sz w:val="18"/>
                                  <w:szCs w:val="18"/>
                                  <w:lang w:val="uz-Cyrl-UZ"/>
                                </w:rPr>
                                <w:t>Ishlab</w:t>
                              </w:r>
                              <w:r w:rsidRPr="00DC5787">
                                <w:rPr>
                                  <w:color w:val="000000"/>
                                  <w:kern w:val="24"/>
                                  <w:sz w:val="18"/>
                                  <w:szCs w:val="18"/>
                                  <w:lang w:val="uz-Cyrl-UZ"/>
                                </w:rPr>
                                <w:t xml:space="preserve"> </w:t>
                              </w:r>
                              <w:r>
                                <w:rPr>
                                  <w:color w:val="000000"/>
                                  <w:kern w:val="24"/>
                                  <w:sz w:val="18"/>
                                  <w:szCs w:val="18"/>
                                  <w:lang w:val="uz-Cyrl-UZ"/>
                                </w:rPr>
                                <w:t>chiqarish</w:t>
                              </w:r>
                            </w:p>
                          </w:txbxContent>
                        </v:textbox>
                      </v:rect>
                      <v:rect id="Прямоугольник 162" o:spid="_x0000_s1039" style="position:absolute;left:11187;top:48376;width:71122;height:5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PCPcAA&#10;AADbAAAADwAAAGRycy9kb3ducmV2LnhtbERPz2vCMBS+D/wfwhN2m4k9bFqNIopMGBNqvXh7NM+2&#10;2LyUJNP63y+HwY4f3+/lerCduJMPrWMN04kCQVw503Kt4Vzu32YgQkQ22DkmDU8KsF6NXpaYG/fg&#10;gu6nWIsUwiFHDU2MfS5lqBqyGCauJ07c1XmLMUFfS+PxkcJtJzOl3qXFllNDgz1tG6pupx+rwWXV&#10;py9KmX2Xu3ZeXJzqjl9K69fxsFmAiDTEf/Gf+2A0fKSx6Uv6AXL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hPCPcAAAADbAAAADwAAAAAAAAAAAAAAAACYAgAAZHJzL2Rvd25y&#10;ZXYueG1sUEsFBgAAAAAEAAQA9QAAAIUDAAAAAA==&#10;" strokeweight="2pt">
                        <v:textbox>
                          <w:txbxContent>
                            <w:p w:rsidR="00DE6D24" w:rsidRPr="006C4A77" w:rsidRDefault="00DE6D24" w:rsidP="00DE6D24">
                              <w:pPr>
                                <w:pStyle w:val="a4"/>
                                <w:shd w:val="clear" w:color="auto" w:fill="FBD4B4"/>
                                <w:jc w:val="center"/>
                                <w:rPr>
                                  <w:b/>
                                  <w:sz w:val="20"/>
                                  <w:szCs w:val="20"/>
                                </w:rPr>
                              </w:pPr>
                              <w:r w:rsidRPr="006C4A77">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BBgsUAAADbAAAADwAAAGRycy9kb3ducmV2LnhtbESPT2sCMRTE7wW/Q3hCbzVrwX+rUcQi&#10;2B5Wa0vx+Ng8dxc3LyGJuv32TaHQ4zAzv2EWq8604kY+NJYVDAcZCOLS6oYrBZ8f26cpiBCRNbaW&#10;ScE3BVgtew8LzLW98zvdjrESCcIhRwV1jC6XMpQ1GQwD64iTd7beYEzSV1J7vCe4aeVzlo2lwYbT&#10;Qo2ONjWVl+PVKHgd719mp6GfmOILR7u3Q3F1rlDqsd+t5yAidfE//NfeaQWTGfx+S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BBgsUAAADbAAAADwAAAAAAAAAA&#10;AAAAAAChAgAAZHJzL2Rvd25yZXYueG1sUEsFBgAAAAAEAAQA+QAAAJMDAAAAAA==&#10;" strokeweight="3pt">
                        <v:stroke endarrow="block"/>
                      </v:shape>
                      <v:shape id="Прямая со стрелкой 164" o:spid="_x0000_s1041" type="#_x0000_t32" style="position:absolute;left:19812;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u9eL8AAADbAAAADwAAAGRycy9kb3ducmV2LnhtbERP3UrDMBS+F/YO4Qx255J1IKUuHToq&#10;TBDErg9wSI5taXNSmrh1b28uBC8/vv/DcXGjuNIces8adlsFgth423Orobm8PeYgQkS2OHomDXcK&#10;cCxXDwcsrL/xF13r2IoUwqFADV2MUyFlMB05DFs/ESfu288OY4JzK+2MtxTuRpkp9SQd9pwaOpzo&#10;1JEZ6h+nYcjYjZYrfs3e8w/TKFXtPyutN+vl5RlEpCX+i//cZ6shT+vTl/QDZPk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yu9eL8AAADbAAAADwAAAAAAAAAAAAAAAACh&#10;AgAAZHJzL2Rvd25yZXYueG1sUEsFBgAAAAAEAAQA+QAAAI0DA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M9o8YAAADbAAAADwAAAGRycy9kb3ducmV2LnhtbESPT2sCMRTE74LfIbyCN81uodZujVJa&#10;CtrD+qel9PjYvO4ubl5CEnX77Y1Q8DjMzG+Y+bI3nTiRD61lBfkkA0FcWd1yreDr8308AxEissbO&#10;Min4owDLxXAwx0LbM+/otI+1SBAOBSpoYnSFlKFqyGCYWEecvF/rDcYkfS21x3OCm07eZ9lUGmw5&#10;LTTo6LWh6rA/GgXr6ebt6Sf3j6b8xofVx7Y8OlcqNbrrX55BROrjLfzfXmkFsxyuX9IPkI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ejPaPGAAAA2wAAAA8AAAAAAAAA&#10;AAAAAAAAoQIAAGRycy9kb3ducmV2LnhtbFBLBQYAAAAABAAEAPkAAACUAwAAAAA=&#10;" strokeweight="3pt">
                        <v:stroke endarrow="block"/>
                      </v:shape>
                      <v:shape id="Прямая со стрелкой 166" o:spid="_x0000_s1043" type="#_x0000_t32" style="position:absolute;left:85090;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WGlMAAAADbAAAADwAAAGRycy9kb3ducmV2LnhtbESP0YrCMBRE3wX/IVzBN02ssJRqFJUK&#10;Liwsq37Apbm2xeamNFHr35sFwcdhZs4wy3VvG3GnzteONcymCgRx4UzNpYbzaT9JQfiAbLBxTBqe&#10;5GG9Gg6WmBn34D+6H0MpIoR9hhqqENpMSl9UZNFPXUscvYvrLIYou1KaDh8RbhuZKPUlLdYcFyps&#10;aVdRcT3erIZrwrYxnPM2+U5/irNS+fw313o86jcLEIH68Am/2wejIU3g/0v8AXL1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C1hpTAAAAA2wAAAA8AAAAAAAAAAAAAAAAA&#10;oQIAAGRycy9kb3ducmV2LnhtbFBLBQYAAAAABAAEAPkAAACOAwAAAAA=&#10;" strokeweight="3pt">
                        <v:stroke dashstyle="3 1" endarrow="block"/>
                      </v:shape>
                      <v:shape id="Прямая со стрелкой 167" o:spid="_x0000_s1044" type="#_x0000_t32" style="position:absolute;left:59801;top:19367;width:9668;height:3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jTHMMAAADbAAAADwAAAGRycy9kb3ducmV2LnhtbESPS2vCQBSF9wX/w3CFbopObKBIdBQV&#10;CoW60dasL5nbZGjmTshMzePXO4LQ5eE8Ps5629taXKn1xrGCxTwBQVw4bbhU8P31PluC8AFZY+2Y&#10;FAzkYbuZPK0x067jE13PoRRxhH2GCqoQmkxKX1Rk0c9dQxy9H9daDFG2pdQtdnHc1vI1Sd6kRcOR&#10;UGFDh4qK3/Ofjdz8ko+LHbuXz+OY6v3JXHIzKPU87XcrEIH68B9+tD+0gmUK9y/xB8jN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Y0xzDAAAA2wAAAA8AAAAAAAAAAAAA&#10;AAAAoQIAAGRycy9kb3ducmV2LnhtbFBLBQYAAAAABAAEAPkAAACRAwAAAAA=&#10;" strokeweight="3pt">
                        <v:stroke startarrow="block" endarrow="block"/>
                      </v:shape>
                      <v:shape id="Прямая со стрелкой 168" o:spid="_x0000_s1045" type="#_x0000_t32" style="position:absolute;left:24130;top:19240;width:9878;height:337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O3fsIAAADbAAAADwAAAGRycy9kb3ducmV2LnhtbESPQYvCMBSE78L+h/AWvGnqolKqUYqw&#10;4MJerB48PppnW2xeQhPb7r/fCILHYWa+Ybb70bSip843lhUs5gkI4tLqhisFl/P3LAXhA7LG1jIp&#10;+CMP+93HZIuZtgOfqC9CJSKEfYYK6hBcJqUvazLo59YRR+9mO4Mhyq6SusMhwk0rv5JkLQ02HBdq&#10;dHSoqbwXD6Pg97pyt0S2Tv+c0yrvh2Mo8qtS088x34AINIZ3+NU+agXpEp5f4g+Qu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O3fsIAAADbAAAADwAAAAAAAAAAAAAA&#10;AAChAgAAZHJzL2Rvd25yZXYueG1sUEsFBgAAAAAEAAQA+QAAAJADAAAAAA==&#10;" strokeweight="3pt">
                        <v:stroke startarrow="block" endarrow="block"/>
                      </v:shape>
                      <v:shape id="Прямая со стрелкой 169" o:spid="_x0000_s1046" type="#_x0000_t32" style="position:absolute;left:24130;top:33655;width:9878;height:31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3u88IAAADbAAAADwAAAGRycy9kb3ducmV2LnhtbESPzYrCMBSF98K8Q7gDbkRTFQepRlFB&#10;GJjZqGPXl+baBpub0kStPr0ZEFwezs/HmS9bW4krNd44VjAcJCCIc6cNFwr+Dtv+FIQPyBorx6Tg&#10;Th6Wi4/OHFPtbryj6z4UIo6wT1FBGUKdSunzkiz6gauJo3dyjcUQZVNI3eAtjttKjpLkS1o0HAkl&#10;1rQpKT/vLzZys2P2GK7Y9X5+H2O93pljZu5KdT/b1QxEoDa8w6/2t1YwncD/l/gD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3u88IAAADbAAAADwAAAAAAAAAAAAAA&#10;AAChAgAAZHJzL2Rvd25yZXYueG1sUEsFBgAAAAAEAAQA+QAAAJADAAAAAA==&#10;" strokeweight="3pt">
                        <v:stroke startarrow="block" endarrow="block"/>
                      </v:shape>
                      <v:shape id="Прямая со стрелкой 170" o:spid="_x0000_s1047" type="#_x0000_t32" style="position:absolute;left:22836;top:16354;width:48137;height:242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ql18YAAADbAAAADwAAAGRycy9kb3ducmV2LnhtbESPT2sCMRTE74LfIbyCN81a6NZujSKW&#10;gvaw/mkpPT42r7uLm5eQRN1++6ZQ8DjMzG+Y+bI3nbiQD61lBdNJBoK4srrlWsHH++t4BiJEZI2d&#10;ZVLwQwGWi+FgjoW2Vz7Q5RhrkSAcClTQxOgKKUPVkMEwsY44ed/WG4xJ+lpqj9cEN528z7JcGmw5&#10;LTToaN1QdTqejYJtvnt5+pr6R1N+4sPmbV+enSuVGt31q2cQkfp4C/+3N1rBLIe/L+k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hKpdfGAAAA2wAAAA8AAAAAAAAA&#10;AAAAAAAAoQIAAGRycy9kb3ducmV2LnhtbFBLBQYAAAAABAAEAPkAAACUAwAAAAA=&#10;" strokeweight="3pt">
                        <v:stroke endarrow="block"/>
                      </v:shape>
                      <v:shape id="Прямая со стрелкой 171" o:spid="_x0000_s1048" type="#_x0000_t32" style="position:absolute;left:59801;top:33655;width:9668;height:3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Mxh8EAAADbAAAADwAAAGRycy9kb3ducmV2LnhtbESPzYrCMBSF9wO+Q7iCuzF1FlaqUUTH&#10;H3AhVh/g0lzbYnNTmqjVpzeC4PJwfj7OZNaaStyocaVlBYN+BII4s7rkXMHpuPodgXAeWWNlmRQ8&#10;yMFs2vmZYKLtnQ90S30uwgi7BBUU3teJlC4ryKDr25o4eGfbGPRBNrnUDd7DuKnkXxQNpcGSA6HA&#10;mhYFZZf0agL3/1mtHwN73sVZelnu4xzTzVypXredj0F4av03/GlvtYJRD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YzGHwQAAANsAAAAPAAAAAAAAAAAAAAAA&#10;AKECAABkcnMvZG93bnJldi54bWxQSwUGAAAAAAQABAD5AAAAjwMAAAAA&#10;" strokeweight="3pt">
                        <v:stroke startarrow="block" endarrow="block"/>
                      </v:shape>
                      <v:rect id="Прямоугольник 172" o:spid="_x0000_s1049" style="position:absolute;left:34008;top:21336;width:25793;height:123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ayGsEA&#10;AADbAAAADwAAAGRycy9kb3ducmV2LnhtbERPz2vCMBS+D/wfwhO8zcQexFWjjMlQkA1qvXh7NG9t&#10;WfNSkqyt//1yGOz48f3eHSbbiYF8aB1rWC0VCOLKmZZrDbfy/XkDIkRkg51j0vCgAIf97GmHuXEj&#10;FzRcYy1SCIccNTQx9rmUoWrIYli6njhxX85bjAn6WhqPYwq3ncyUWkuLLaeGBnt6a6j6vv5YDS6r&#10;Tr4oZfZRHtuX4u5U93lRWi/m0+sWRKQp/ov/3GejYZPGpi/pB8j9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GshrBAAAA2wAAAA8AAAAAAAAAAAAAAAAAmAIAAGRycy9kb3du&#10;cmV2LnhtbFBLBQYAAAAABAAEAPUAAACGAwAAAAA=&#10;" strokeweight="2pt">
                        <v:textbox>
                          <w:txbxContent>
                            <w:p w:rsidR="00DE6D24" w:rsidRPr="00566D7A" w:rsidRDefault="00DE6D24" w:rsidP="00DE6D24">
                              <w:pPr>
                                <w:pStyle w:val="a4"/>
                                <w:shd w:val="clear" w:color="auto" w:fill="5F497A"/>
                                <w:jc w:val="center"/>
                                <w:rPr>
                                  <w:b/>
                                  <w:sz w:val="20"/>
                                  <w:szCs w:val="20"/>
                                  <w:lang w:val="uz-Cyrl-UZ"/>
                                </w:rPr>
                              </w:pPr>
                              <w:r w:rsidRPr="00566D7A">
                                <w:rPr>
                                  <w:b/>
                                  <w:color w:val="000000"/>
                                  <w:kern w:val="24"/>
                                  <w:sz w:val="20"/>
                                  <w:szCs w:val="20"/>
                                  <w:lang w:val="uz-Cyrl-UZ"/>
                                </w:rPr>
                                <w:t>Ta’lim –tarbiya integratsiyasi moduli</w:t>
                              </w:r>
                              <w:r w:rsidRPr="00566D7A">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UxpcUAAADbAAAADwAAAGRycy9kb3ducmV2LnhtbESPQWsCMRSE7wX/Q3hCbzVrQaurUcQi&#10;2B5Wa0vx+Ng8dxc3LyGJuv33TaHgcZiZb5j5sjOtuJIPjWUFw0EGgri0uuFKwdfn5mkCIkRkja1l&#10;UvBDAZaL3sMcc21v/EHXQ6xEgnDIUUEdo8ulDGVNBsPAOuLknaw3GJP0ldQebwluWvmcZWNpsOG0&#10;UKOjdU3l+XAxCt7Gu9fpcehfTPGNo+37vrg4Vyj12O9WMxCRungP/7e3WsFkCn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dUxpcUAAADbAAAADwAAAAAAAAAA&#10;AAAAAAChAgAAZHJzL2Rvd25yZXYueG1sUEsFBgAAAAAEAAQA+QAAAJMD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nCesMAAADbAAAADwAAAGRycy9kb3ducmV2LnhtbERPz2vCMBS+D/wfwhN2GTbZENGuUUTY&#10;2EGGdjvs+GiebbF5qU1mu/715jDw+PH9zjaDbcSVOl871vCcKBDEhTM1lxq+v95mSxA+IBtsHJOG&#10;P/KwWU8eMkyN6/lI1zyUIoawT1FDFUKbSumLiiz6xLXEkTu5zmKIsCul6bCP4baRL0otpMWaY0OF&#10;Le0qKs75r9WAl9ovPpV635t8fDoc5sufy7jX+nE6bF9BBBrCXfzv/jAaVnF9/BJ/gF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5wnrDAAAA2wAAAA8AAAAAAAAAAAAA&#10;AAAAoQIAAGRycy9kb3ducmV2LnhtbFBLBQYAAAAABAAEAPkAAACRAw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qrfsUAAADbAAAADwAAAGRycy9kb3ducmV2LnhtbESPQWsCMRSE7wX/Q3hCb5pdobZujSKW&#10;gvWwWltKj4/N6+7i5iUkUbf/3hSEHoeZ+YaZL3vTiTP50FpWkI8zEMSV1S3XCj4/XkdPIEJE1thZ&#10;JgW/FGC5GNzNsdD2wu90PsRaJAiHAhU0MbpCylA1ZDCMrSNO3o/1BmOSvpba4yXBTScnWTaVBltO&#10;Cw06WjdUHQ8no+BtunuZfef+0ZRf+LDZ7suTc6VS98N+9QwiUh//w7f2RiuY5fD3Jf0Au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nqrfsUAAADbAAAADwAAAAAAAAAA&#10;AAAAAAChAgAAZHJzL2Rvd25yZXYueG1sUEsFBgAAAAAEAAQA+QAAAJMDAAAAAA==&#10;" strokeweight="3pt">
                        <v:stroke endarrow="block"/>
                      </v:shape>
                      <v:shape id="Прямая со стрелкой 176" o:spid="_x0000_s1053" type="#_x0000_t32" style="position:absolute;left:46494;top:7135;width:411;height:14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pyGcQAAADbAAAADwAAAGRycy9kb3ducmV2LnhtbESPwWrDMBBE74X8g9hAb42cHEzjRjYh&#10;kNJDaWiSQ49ra2ObSCsjqY7791WhkOMwM2+YTTVZI0byoXesYLnIQBA3TvfcKjif9k/PIEJE1mgc&#10;k4IfClCVs4cNFtrd+JPGY2xFgnAoUEEX41BIGZqOLIaFG4iTd3HeYkzSt1J7vCW4NXKVZbm02HNa&#10;6HCgXUfN9fhtFeTN18HU7xPVr7uDr11uRv2xV+pxPm1fQESa4j38337TCtYr+PuSfoAs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SnIZxAAAANsAAAAPAAAAAAAAAAAA&#10;AAAAAKECAABkcnMvZG93bnJldi54bWxQSwUGAAAAAAQABAD5AAAAkgMAAAAA&#10;" strokeweight="3pt">
                        <v:stroke endarrow="block"/>
                      </v:shape>
                    </v:group>
                    <v:roundrect id="Прямоугольник: скругленные углы 11" o:spid="_x0000_s1054" style="position:absolute;left:2695;top:4801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ljNcMA&#10;AADbAAAADwAAAGRycy9kb3ducmV2LnhtbESPX2vCMBTF3wd+h3CFvQxN3WBobZQqCnudm6Bvl+a2&#10;DTY3pYlt/fbLYLDHw/nz42Tb0Taip84bxwoW8wQEceG04UrB99dxtgThA7LGxjEpeJCH7WbylGGq&#10;3cCf1J9CJeII+xQV1CG0qZS+qMmin7uWOHql6yyGKLtK6g6HOG4b+Zok79Ki4UiosaV9TcXtdLeR&#10;m1zL6rE7NP3FmNX55bwY8vyo1PN0zNcgAo3hP/zX/tAKVm/w+yX+AL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ljNcMAAADbAAAADwAAAAAAAAAAAAAAAACYAgAAZHJzL2Rv&#10;d25yZXYueG1sUEsFBgAAAAAEAAQA9QAAAIgD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BPHcQA&#10;AADbAAAADwAAAGRycy9kb3ducmV2LnhtbESPT4vCMBTE7wt+h/AEb2uqyLJWo6go7IKX+gf09mie&#10;bbV5qU1W67c3grDHYWZ+w4ynjSnFjWpXWFbQ60YgiFOrC84U7Larz28QziNrLC2Tggc5mE5aH2OM&#10;tb1zQreNz0SAsItRQe59FUvp0pwMuq6tiIN3srVBH2SdSV3jPcBNKftR9CUNFhwWcqxokVN62fwZ&#10;Bb9RH/frq82SJDmk82VzWR7PO6U67WY2AuGp8f/hd/tHKxgO4PUl/AA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QTx3EAAAA2wAAAA8AAAAAAAAAAAAAAAAAmAIAAGRycy9k&#10;b3ducmV2LnhtbFBLBQYAAAAABAAEAPUAAACJAwAAAAA=&#10;" strokecolor="white" strokeweight="2pt">
                      <v:textbox>
                        <w:txbxContent>
                          <w:p w:rsidR="00DE6D24" w:rsidRPr="00E87185" w:rsidRDefault="00DE6D24" w:rsidP="00DE6D24">
                            <w:pPr>
                              <w:pStyle w:val="a4"/>
                              <w:numPr>
                                <w:ilvl w:val="0"/>
                                <w:numId w:val="1"/>
                              </w:numPr>
                              <w:ind w:left="284" w:hanging="284"/>
                              <w:rPr>
                                <w:i/>
                                <w:color w:val="000000"/>
                                <w:kern w:val="24"/>
                                <w:sz w:val="22"/>
                                <w:szCs w:val="22"/>
                                <w:lang w:val="en-US"/>
                              </w:rPr>
                            </w:pPr>
                            <w:r>
                              <w:rPr>
                                <w:i/>
                                <w:color w:val="000000"/>
                                <w:kern w:val="24"/>
                                <w:sz w:val="22"/>
                                <w:szCs w:val="22"/>
                                <w:lang w:val="en-US"/>
                              </w:rPr>
                              <w:t>Rag</w:t>
                            </w:r>
                            <w:r w:rsidRPr="00E87185">
                              <w:rPr>
                                <w:i/>
                                <w:color w:val="000000"/>
                                <w:kern w:val="24"/>
                                <w:sz w:val="22"/>
                                <w:szCs w:val="22"/>
                                <w:lang w:val="en-US"/>
                              </w:rPr>
                              <w:t>‘</w:t>
                            </w:r>
                            <w:r>
                              <w:rPr>
                                <w:i/>
                                <w:color w:val="000000"/>
                                <w:kern w:val="24"/>
                                <w:sz w:val="22"/>
                                <w:szCs w:val="22"/>
                                <w:lang w:val="en-US"/>
                              </w:rPr>
                              <w:t>batlantirish tuzilmasi</w:t>
                            </w:r>
                          </w:p>
                        </w:txbxContent>
                      </v:textbox>
                    </v:roundrect>
                    <v:roundrect id="Прямоугольник: скругленные углы 13" o:spid="_x0000_s1056" style="position:absolute;left:38725;top:48312;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3bAcUA&#10;AADbAAAADwAAAGRycy9kb3ducmV2LnhtbESPQWvCQBSE74X+h+UJvZS6qahodJUiDfXSg1oQb8/s&#10;MxvMvg3ZNYn/3i0Uehxm5htmue5tJVpqfOlYwfswAUGcO11yoeDnkL3NQPiArLFyTAru5GG9en5a&#10;Yqpdxztq96EQEcI+RQUmhDqV0ueGLPqhq4mjd3GNxRBlU0jdYBfhtpKjJJlKiyXHBYM1bQzl1/3N&#10;KvgsXyeb0/mczfDLjNvsNu9Gx2+lXgb9xwJEoD78h//aW61gPoHf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XdsBxQAAANsAAAAPAAAAAAAAAAAAAAAAAJgCAABkcnMv&#10;ZG93bnJldi54bWxQSwUGAAAAAAQABAD1AAAAigMAAAAA&#10;" fillcolor="#7f7f7f" strokeweight="2pt">
                      <v:stroke dashstyle="dash"/>
                    </v:roundrect>
                    <v:roundrect id="Прямоугольник: скругленные углы 14" o:spid="_x0000_s1057" style="position:absolute;left:8794;top:51145;width:29932;height:55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508cMA&#10;AADbAAAADwAAAGRycy9kb3ducmV2LnhtbESPT4vCMBTE7wt+h/AEb2uqB9mtRlFRUPBS/4DeHs2z&#10;rTYvtYna/fZGWPA4zMxvmNGkMaV4UO0Kywp63QgEcWp1wZmC/W75/QPCeWSNpWVS8EcOJuPW1whj&#10;bZ+c0GPrMxEg7GJUkHtfxVK6NCeDrmsr4uCdbW3QB1lnUtf4DHBTyn4UDaTBgsNCjhXNc0qv27tR&#10;sI76eNjcbJYkyTGdLZrr4nTZK9VpN9MhCE+N/4T/2yut4HcA7y/hB8j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508cMAAADbAAAADwAAAAAAAAAAAAAAAACYAgAAZHJzL2Rv&#10;d25yZXYueG1sUEsFBgAAAAAEAAQA9QAAAIgDAAAAAA==&#10;" strokecolor="white" strokeweight="2pt">
                      <v:textbox>
                        <w:txbxContent>
                          <w:p w:rsidR="00DE6D24" w:rsidRPr="00D96CD5" w:rsidRDefault="00DE6D24" w:rsidP="00DE6D24">
                            <w:pPr>
                              <w:pStyle w:val="a4"/>
                              <w:numPr>
                                <w:ilvl w:val="0"/>
                                <w:numId w:val="3"/>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udPcYA&#10;AADbAAAADwAAAGRycy9kb3ducmV2LnhtbESPW2vCQBSE3wv+h+UU+iK6aYWqqZug0oIvRbzg82n2&#10;mIRmz4bs5lJ/fbcg9HGYmW+YVTqYSnTUuNKygudpBII4s7rkXMH59DFZgHAeWWNlmRT8kIM0GT2s&#10;MNa25wN1R5+LAGEXo4LC+zqW0mUFGXRTWxMH72obgz7IJpe6wT7ATSVfouhVGiw5LBRY07ag7PvY&#10;GgX9ZU+brSs/b1/tLD9tZtfl+1gq9fQ4rN9AeBr8f/je3mkFyzn8fQk/QC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udPcYAAADbAAAADwAAAAAAAAAAAAAAAACYAgAAZHJz&#10;L2Rvd25yZXYueG1sUEsFBgAAAAAEAAQA9QAAAIsDA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1FGMEA&#10;AADbAAAADwAAAGRycy9kb3ducmV2LnhtbERPTYvCMBC9C/sfwix403Q9iHaNxRUFBS91XVhvQzO2&#10;tc2kNlHrvzcHwePjfc+SztTiRq0rLSv4GkYgiDOrS84VHH7XgwkI55E11pZJwYMcJPOP3gxjbe+c&#10;0m3vcxFC2MWooPC+iaV0WUEG3dA2xIE72dagD7DNpW7xHsJNLUdRNJYGSw4NBTa0LCir9lejYBuN&#10;8G93sXmapv/Zz6qrVsfzQan+Z7f4BuGp82/xy73RCqZhbPgSf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dRRjBAAAA2wAAAA8AAAAAAAAAAAAAAAAAmAIAAGRycy9kb3du&#10;cmV2LnhtbFBLBQYAAAAABAAEAPUAAACGAwAAAAA=&#10;" strokecolor="white" strokeweight="2pt">
                      <v:textbox>
                        <w:txbxContent>
                          <w:p w:rsidR="00DE6D24" w:rsidRPr="00D96CD5" w:rsidRDefault="00DE6D24" w:rsidP="00DE6D24">
                            <w:pPr>
                              <w:pStyle w:val="a4"/>
                              <w:numPr>
                                <w:ilvl w:val="0"/>
                                <w:numId w:val="4"/>
                              </w:numPr>
                              <w:ind w:left="284" w:hanging="284"/>
                              <w:rPr>
                                <w:i/>
                                <w:sz w:val="22"/>
                                <w:szCs w:val="22"/>
                              </w:rPr>
                            </w:pPr>
                            <w:r>
                              <w:rPr>
                                <w:i/>
                                <w:color w:val="000000"/>
                                <w:kern w:val="24"/>
                                <w:sz w:val="22"/>
                                <w:szCs w:val="22"/>
                                <w:lang w:val="en-US"/>
                              </w:rPr>
                              <w:t>Iste’mol aloqalari</w:t>
                            </w:r>
                            <w:r w:rsidRPr="00F0604A">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is1MQA&#10;AADbAAAADwAAAGRycy9kb3ducmV2LnhtbESPT4vCMBTE78J+h/AW9iKauoLYahSVXdiLiH/w/Gye&#10;bbF5KU20XT+9EQSPw8z8hpnOW1OKG9WusKxg0I9AEKdWF5wpOOx/e2MQziNrLC2Tgn9yMJ99dKaY&#10;aNvwlm47n4kAYZeggtz7KpHSpTkZdH1bEQfvbGuDPsg6k7rGJsBNKb+jaCQNFhwWcqxolVN62V2N&#10;gua4oeXKFev76TrM9svhOf7pSqW+PtvFBISn1r/Dr/afVhDH8PwSfo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YrNTEAAAA2wAAAA8AAAAAAAAAAAAAAAAAmAIAAGRycy9k&#10;b3ducmV2LnhtbFBLBQYAAAAABAAEAPUAAACJAwAAAAA=&#10;" strokecolor="white" strokeweight="2pt">
                      <v:stroke dashstyle="dash"/>
                    </v:roundrect>
                    <v:roundrect id="Прямоугольник: скругленные углы 18" o:spid="_x0000_s1061" style="position:absolute;left:9515;top:54477;width:26247;height:497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zP4sYA&#10;AADcAAAADwAAAGRycy9kb3ducmV2LnhtbESPQWvCQBCF74L/YRnBm+7Wg5TUVWxRqOAlNoX2NmTH&#10;JDU7G7NbTf9951DobYb35r1vVpvBt+pGfWwCW3iYG1DEZXANVxaKt/3sEVRMyA7bwGThhyJs1uPR&#10;CjMX7pzT7ZQqJSEcM7RQp9RlWseyJo9xHjpi0c6h95hk7SvterxLuG/1wpil9tiwNNTY0UtN5eX0&#10;7S0czALfj9dQ5Xn+UT7vhsvu86uwdjoZtk+gEg3p3/x3/eoE3wi+PCMT6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zP4sYAAADcAAAADwAAAAAAAAAAAAAAAACYAgAAZHJz&#10;L2Rvd25yZXYueG1sUEsFBgAAAAAEAAQA9QAAAIsDAAAAAA==&#10;" strokecolor="white" strokeweight="2pt">
                      <v:textbox>
                        <w:txbxContent>
                          <w:p w:rsidR="00DE6D24" w:rsidRPr="00F0604A" w:rsidRDefault="00DE6D24" w:rsidP="00DE6D24">
                            <w:pPr>
                              <w:pStyle w:val="a4"/>
                              <w:numPr>
                                <w:ilvl w:val="0"/>
                                <w:numId w:val="3"/>
                              </w:numPr>
                              <w:ind w:left="284" w:hanging="284"/>
                              <w:rPr>
                                <w:i/>
                                <w:color w:val="000000"/>
                                <w:lang w:val="uz-Cyrl-UZ"/>
                              </w:rPr>
                            </w:pPr>
                            <w:r w:rsidRPr="00E87185">
                              <w:rPr>
                                <w:i/>
                                <w:color w:val="000000"/>
                                <w:kern w:val="24"/>
                                <w:lang w:val="en-US"/>
                              </w:rPr>
                              <w:t>Axborot almashinuvi</w:t>
                            </w:r>
                          </w:p>
                        </w:txbxContent>
                      </v:textbox>
                    </v:roundrect>
                  </v:group>
                  <v:shape id="Прямая со стрелкой 185" o:spid="_x0000_s1062" type="#_x0000_t32" style="position:absolute;left:2695;top:52609;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GPl8IAAADcAAAADwAAAGRycy9kb3ducmV2LnhtbERPTWvCQBC9C/0PywjezEYPoURXEcHi&#10;oShaDx4n2WkSujsbdrcx/fddodDbPN7nrLejNWIgHzrHChZZDoK4drrjRsHt4zB/BREiskbjmBT8&#10;UIDt5mWyxlK7B19ouMZGpBAOJSpoY+xLKUPdksWQuZ44cZ/OW4wJ+kZqj48Ubo1c5nkhLXacGlrs&#10;ad9S/XX9tgqK+n421ftI1dv+7CtXmEGfDkrNpuNuBSLSGP/Ff+6jTvPzBTyfSRfIz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nGPl8IAAADcAAAADwAAAAAAAAAAAAAA&#10;AAChAgAAZHJzL2Rvd25yZXYueG1sUEsFBgAAAAAEAAQA+QAAAJADAAAAAA==&#10;" strokeweight="3pt">
                    <v:stroke endarrow="block"/>
                  </v:shape>
                  <v:shape id="Прямая со стрелкой 186" o:spid="_x0000_s1063" type="#_x0000_t32" style="position:absolute;left:39909;top:53600;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rwm78AAADcAAAADwAAAGRycy9kb3ducmV2LnhtbERP24rCMBB9F/yHMMK+aWIXRKqprNKF&#10;FQTx8gFDM9uWNpPSRO3+/UYQfJvDuc56M9hW3Kn3tWMN85kCQVw4U3Op4Xr5ni5B+IBssHVMGv7I&#10;wyYbj9aYGvfgE93PoRQxhH2KGqoQulRKX1Rk0c9cRxy5X9dbDBH2pTQ9PmK4bWWi1EJarDk2VNjR&#10;rqKiOd+shiZh2xrOeZvsl4fiqlT+ecy1/pgMXysQgYbwFr/cPybOVwk8n4kXyOw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urwm78AAADcAAAADwAAAAAAAAAAAAAAAACh&#10;AgAAZHJzL2Rvd25yZXYueG1sUEsFBgAAAAAEAAQA+QAAAI0DAAAAAA==&#10;" strokeweight="3pt">
                    <v:stroke dashstyle="3 1" endarrow="block"/>
                  </v:shape>
                </v:group>
                <v:group id="Группа 187" o:spid="_x0000_s1064" style="position:absolute;left:2134;top:47932;width:5698;height:5174" coordorigin="2134,47932" coordsize="5698,51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roundrect id="Прямоугольник: скругленные углы 4" o:spid="_x0000_s1065" style="position:absolute;left:2134;top:51189;width:5431;height:191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mA8QA&#10;AADcAAAADwAAAGRycy9kb3ducmV2LnhtbERPTWvCQBC9C/0PyxR6kbppU0Sjq1RpoRcRk+J5zI5J&#10;aHY2ZNck7a93C4K3ebzPWa4HU4uOWldZVvAyiUAQ51ZXXCj4zj6fZyCcR9ZYWyYFv+RgvXoYLTHR&#10;tucDdakvRAhhl6CC0vsmkdLlJRl0E9sQB+5sW4M+wLaQusU+hJtavkbRVBqsODSU2NC2pPwnvRgF&#10;/XFPm62rdn+nS1xkm/g8/xhLpZ4eh/cFCE+Dv4tv7i8d5kdv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RJgPEAAAA3AAAAA8AAAAAAAAAAAAAAAAAmAIAAGRycy9k&#10;b3ducmV2LnhtbFBLBQYAAAAABAAEAPUAAACJAwAAAAA=&#10;" strokecolor="white" strokeweight="2pt">
                    <v:stroke dashstyle="dash"/>
                  </v:roundrect>
                  <v:shape id="Прямая со стрелкой 189" o:spid="_x0000_s1066" type="#_x0000_t32" style="position:absolute;left:2400;top:47932;width:543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EgscQAAADcAAAADwAAAGRycy9kb3ducmV2LnhtbERPS2vCQBC+C/0PyxR6042vtqSuUsSC&#10;4kXTtLS3ITtNgtnZkF2T+O9dQehtPr7nLFa9qURLjSstKxiPIhDEmdUl5wrSz4/hKwjnkTVWlknB&#10;hRyslg+DBcbadnykNvG5CCHsYlRQeF/HUrqsIINuZGviwP3ZxqAPsMmlbrAL4aaSkyh6lgZLDg0F&#10;1rQuKDslZ6Pgu/2djrt1+fK1t5vdLD1tfg7HVKmnx/79DYSn3v+L7+6tDvOjOdyeCR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kSCxxAAAANwAAAAPAAAAAAAAAAAA&#10;AAAAAKECAABkcnMvZG93bnJldi54bWxQSwUGAAAAAAQABAD5AAAAkgMAAAAA&#10;" strokeweight="2.25pt">
                    <v:stroke startarrow="block" endarrow="block"/>
                  </v:shape>
                </v:group>
                <w10:wrap type="topAndBottom" anchorx="page"/>
              </v:group>
            </w:pict>
          </mc:Fallback>
        </mc:AlternateContent>
      </w:r>
    </w:p>
    <w:p w:rsidR="005D7B59" w:rsidRPr="00FC0D66" w:rsidRDefault="00FF4977" w:rsidP="00A12EB0">
      <w:pPr>
        <w:tabs>
          <w:tab w:val="left" w:pos="0"/>
          <w:tab w:val="left" w:pos="567"/>
          <w:tab w:val="left" w:pos="851"/>
          <w:tab w:val="left" w:pos="993"/>
          <w:tab w:val="left" w:pos="1843"/>
        </w:tabs>
        <w:ind w:firstLine="709"/>
        <w:jc w:val="both"/>
        <w:rPr>
          <w:rFonts w:ascii="Times New Roman" w:hAnsi="Times New Roman"/>
          <w:color w:val="000000"/>
          <w:sz w:val="28"/>
          <w:szCs w:val="28"/>
          <w:lang w:val="uz-Cyrl-UZ"/>
        </w:rPr>
      </w:pPr>
      <w:r w:rsidRPr="00FC0D66">
        <w:rPr>
          <w:noProof/>
          <w:color w:val="000000"/>
          <w:lang w:eastAsia="ru-RU"/>
        </w:rPr>
        <mc:AlternateContent>
          <mc:Choice Requires="wpg">
            <w:drawing>
              <wp:anchor distT="0" distB="0" distL="114300" distR="114300" simplePos="0" relativeHeight="251656704" behindDoc="0" locked="0" layoutInCell="1" allowOverlap="1">
                <wp:simplePos x="0" y="0"/>
                <wp:positionH relativeFrom="margin">
                  <wp:posOffset>160655</wp:posOffset>
                </wp:positionH>
                <wp:positionV relativeFrom="paragraph">
                  <wp:posOffset>1033145</wp:posOffset>
                </wp:positionV>
                <wp:extent cx="5832475" cy="8112760"/>
                <wp:effectExtent l="17780" t="13970" r="17145" b="17145"/>
                <wp:wrapTopAndBottom/>
                <wp:docPr id="5"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760"/>
                          <a:chOff x="0" y="-66675"/>
                          <a:chExt cx="5832493" cy="8112556"/>
                        </a:xfrm>
                      </wpg:grpSpPr>
                      <wpg:grpSp>
                        <wpg:cNvPr id="6" name="Группа 101"/>
                        <wpg:cNvGrpSpPr>
                          <a:grpSpLocks/>
                        </wpg:cNvGrpSpPr>
                        <wpg:grpSpPr bwMode="auto">
                          <a:xfrm>
                            <a:off x="0" y="-66675"/>
                            <a:ext cx="5832493" cy="8112556"/>
                            <a:chOff x="0" y="-66370"/>
                            <a:chExt cx="6207193" cy="8075492"/>
                          </a:xfrm>
                        </wpg:grpSpPr>
                        <wpg:grpSp>
                          <wpg:cNvPr id="7" name="Группа 646"/>
                          <wpg:cNvGrpSpPr>
                            <a:grpSpLocks/>
                          </wpg:cNvGrpSpPr>
                          <wpg:grpSpPr bwMode="auto">
                            <a:xfrm>
                              <a:off x="0" y="-66370"/>
                              <a:ext cx="6207193" cy="8075492"/>
                              <a:chOff x="0" y="-66374"/>
                              <a:chExt cx="6207293" cy="8075951"/>
                            </a:xfrm>
                          </wpg:grpSpPr>
                          <wpg:grpSp>
                            <wpg:cNvPr id="8" name="Группа 647"/>
                            <wpg:cNvGrpSpPr>
                              <a:grpSpLocks/>
                            </wpg:cNvGrpSpPr>
                            <wpg:grpSpPr bwMode="auto">
                              <a:xfrm>
                                <a:off x="0" y="-66374"/>
                                <a:ext cx="6207293" cy="8075951"/>
                                <a:chOff x="0" y="-66374"/>
                                <a:chExt cx="6207293" cy="8075962"/>
                              </a:xfrm>
                            </wpg:grpSpPr>
                            <wpg:grpSp>
                              <wpg:cNvPr id="9" name="Группа 648"/>
                              <wpg:cNvGrpSpPr>
                                <a:grpSpLocks/>
                              </wpg:cNvGrpSpPr>
                              <wpg:grpSpPr bwMode="auto">
                                <a:xfrm>
                                  <a:off x="0" y="-66374"/>
                                  <a:ext cx="6207293" cy="8075962"/>
                                  <a:chOff x="0" y="-67082"/>
                                  <a:chExt cx="6217784" cy="8162113"/>
                                </a:xfrm>
                              </wpg:grpSpPr>
                              <wps:wsp>
                                <wps:cNvPr id="1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rsidR="00292134" w:rsidRPr="00C82BCB" w:rsidRDefault="00292134" w:rsidP="00C429CD">
                                      <w:pPr>
                                        <w:pStyle w:val="a4"/>
                                        <w:shd w:val="clear" w:color="auto" w:fill="00B0F0"/>
                                        <w:jc w:val="center"/>
                                        <w:rPr>
                                          <w:sz w:val="20"/>
                                          <w:szCs w:val="20"/>
                                        </w:rPr>
                                      </w:pPr>
                                      <w:r>
                                        <w:rPr>
                                          <w:b/>
                                          <w:bCs/>
                                          <w:color w:val="000000"/>
                                          <w:kern w:val="24"/>
                                          <w:sz w:val="20"/>
                                          <w:szCs w:val="20"/>
                                          <w:shd w:val="clear" w:color="auto" w:fill="00B0F0"/>
                                          <w:lang w:val="uz-Cyrl-UZ"/>
                                        </w:rPr>
                                        <w:t xml:space="preserve">Iqtidorli bolalarni ijodiy rivojlantirish texnologiyasi </w:t>
                                      </w:r>
                                    </w:p>
                                  </w:txbxContent>
                                </wps:txbx>
                                <wps:bodyPr rot="0" vert="horz" wrap="square" lIns="91440" tIns="45720" rIns="91440" bIns="45720" anchor="ctr" anchorCtr="0" upright="1">
                                  <a:noAutofit/>
                                </wps:bodyPr>
                              </wps:wsp>
                              <wps:wsp>
                                <wps:cNvPr id="12"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headEnd/>
                                    <a:tailEnd/>
                                  </a:ln>
                                </wps:spPr>
                                <wps:txbx>
                                  <w:txbxContent>
                                    <w:p w:rsidR="00292134" w:rsidRPr="00E6734D" w:rsidRDefault="00292134" w:rsidP="00C429CD">
                                      <w:pPr>
                                        <w:jc w:val="center"/>
                                        <w:rPr>
                                          <w:rFonts w:ascii="Times New Roman" w:hAnsi="Times New Roman"/>
                                        </w:rPr>
                                      </w:pPr>
                                      <w:r>
                                        <w:rPr>
                                          <w:rFonts w:ascii="Times New Roman" w:hAnsi="Times New Roman"/>
                                        </w:rPr>
                                        <w:t>Ishlab</w:t>
                                      </w:r>
                                      <w:r w:rsidRPr="00E6734D">
                                        <w:rPr>
                                          <w:rFonts w:ascii="Times New Roman" w:hAnsi="Times New Roman"/>
                                        </w:rPr>
                                        <w:t xml:space="preserve"> </w:t>
                                      </w:r>
                                      <w:r>
                                        <w:rPr>
                                          <w:rFonts w:ascii="Times New Roman" w:hAnsi="Times New Roman"/>
                                        </w:rPr>
                                        <w:t>chiqarish</w:t>
                                      </w:r>
                                    </w:p>
                                  </w:txbxContent>
                                </wps:txbx>
                                <wps:bodyPr rot="0" vert="vert270" wrap="square" lIns="91440" tIns="45720" rIns="91440" bIns="45720" anchor="ctr" anchorCtr="0" upright="1">
                                  <a:noAutofit/>
                                </wps:bodyPr>
                              </wps:wsp>
                              <wps:wsp>
                                <wps:cNvPr id="13"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headEnd/>
                                    <a:tailEnd/>
                                  </a:ln>
                                </wps:spPr>
                                <wps:txbx>
                                  <w:txbxContent>
                                    <w:p w:rsidR="00292134" w:rsidRPr="00712383" w:rsidRDefault="00292134" w:rsidP="00C429CD">
                                      <w:pPr>
                                        <w:jc w:val="center"/>
                                        <w:rPr>
                                          <w:rFonts w:ascii="Times New Roman" w:hAnsi="Times New Roman"/>
                                          <w:lang w:val="en-US"/>
                                        </w:rPr>
                                      </w:pPr>
                                      <w:r>
                                        <w:rPr>
                                          <w:rFonts w:ascii="Times New Roman" w:hAnsi="Times New Roman"/>
                                        </w:rPr>
                                        <w:t>Ilmiy</w:t>
                                      </w:r>
                                      <w:r w:rsidRPr="00E6734D">
                                        <w:rPr>
                                          <w:rFonts w:ascii="Times New Roman" w:hAnsi="Times New Roman"/>
                                        </w:rPr>
                                        <w:t xml:space="preserve"> </w:t>
                                      </w:r>
                                      <w:r>
                                        <w:rPr>
                                          <w:rFonts w:ascii="Times New Roman" w:hAnsi="Times New Roman"/>
                                        </w:rPr>
                                        <w:t>tekshirish</w:t>
                                      </w:r>
                                      <w:r w:rsidRPr="00E6734D">
                                        <w:rPr>
                                          <w:rFonts w:ascii="Times New Roman" w:hAnsi="Times New Roman"/>
                                        </w:rPr>
                                        <w:t xml:space="preserve"> </w:t>
                                      </w:r>
                                      <w:r>
                                        <w:rPr>
                                          <w:rFonts w:ascii="Times New Roman" w:hAnsi="Times New Roman"/>
                                        </w:rPr>
                                        <w:t>institutlar</w:t>
                                      </w:r>
                                      <w:r w:rsidR="00712383">
                                        <w:rPr>
                                          <w:rFonts w:ascii="Times New Roman" w:hAnsi="Times New Roman"/>
                                          <w:lang w:val="en-US"/>
                                        </w:rPr>
                                        <w:t>i</w:t>
                                      </w:r>
                                    </w:p>
                                    <w:p w:rsidR="00292134" w:rsidRDefault="00292134" w:rsidP="00C429CD">
                                      <w:pPr>
                                        <w:pStyle w:val="a4"/>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14"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rsidR="00292134" w:rsidRPr="00AE5AB3" w:rsidRDefault="00292134" w:rsidP="00C429CD">
                                      <w:pPr>
                                        <w:pStyle w:val="a4"/>
                                        <w:jc w:val="center"/>
                                        <w:rPr>
                                          <w:lang w:val="en-US"/>
                                        </w:rPr>
                                      </w:pPr>
                                      <w:r>
                                        <w:rPr>
                                          <w:b/>
                                          <w:bCs/>
                                          <w:color w:val="000000"/>
                                          <w:kern w:val="24"/>
                                          <w:sz w:val="20"/>
                                          <w:szCs w:val="20"/>
                                          <w:lang w:val="uz-Cyrl-UZ"/>
                                        </w:rPr>
                                        <w:t>Umimiy o‘rta ta’lim muassasasi</w:t>
                                      </w:r>
                                    </w:p>
                                    <w:p w:rsidR="00292134" w:rsidRPr="00AE5AB3" w:rsidRDefault="00292134" w:rsidP="00C429CD">
                                      <w:pPr>
                                        <w:pStyle w:val="a4"/>
                                        <w:jc w:val="center"/>
                                        <w:rPr>
                                          <w:lang w:val="en-US"/>
                                        </w:rPr>
                                      </w:pPr>
                                      <w:r w:rsidRPr="00AE5AB3">
                                        <w:rPr>
                                          <w:b/>
                                          <w:bCs/>
                                          <w:color w:val="000000"/>
                                          <w:kern w:val="24"/>
                                          <w:sz w:val="20"/>
                                          <w:szCs w:val="20"/>
                                          <w:lang w:val="en-US"/>
                                        </w:rPr>
                                        <w:t> </w:t>
                                      </w:r>
                                    </w:p>
                                  </w:txbxContent>
                                </wps:txbx>
                                <wps:bodyPr rot="0" vert="vert270" wrap="square" lIns="91440" tIns="45720" rIns="91440" bIns="45720" anchor="t" anchorCtr="0" upright="1">
                                  <a:noAutofit/>
                                </wps:bodyPr>
                              </wps:wsp>
                              <wps:wsp>
                                <wps:cNvPr id="15"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headEnd/>
                                    <a:tailEnd/>
                                  </a:ln>
                                </wps:spPr>
                                <wps:txbx>
                                  <w:txbxContent>
                                    <w:p w:rsidR="00292134" w:rsidRPr="00E6734D" w:rsidRDefault="00292134" w:rsidP="00C429CD">
                                      <w:pPr>
                                        <w:jc w:val="center"/>
                                        <w:rPr>
                                          <w:rFonts w:ascii="Times New Roman" w:hAnsi="Times New Roman"/>
                                        </w:rPr>
                                      </w:pPr>
                                      <w:r>
                                        <w:rPr>
                                          <w:rFonts w:ascii="Times New Roman" w:hAnsi="Times New Roman"/>
                                        </w:rPr>
                                        <w:t>Maktabgacha</w:t>
                                      </w:r>
                                      <w:r w:rsidRPr="00E6734D">
                                        <w:rPr>
                                          <w:rFonts w:ascii="Times New Roman" w:hAnsi="Times New Roman"/>
                                        </w:rPr>
                                        <w:t xml:space="preserve"> </w:t>
                                      </w:r>
                                      <w:r>
                                        <w:rPr>
                                          <w:rFonts w:ascii="Times New Roman" w:hAnsi="Times New Roman"/>
                                        </w:rPr>
                                        <w:t>ta’lim</w:t>
                                      </w:r>
                                      <w:r w:rsidRPr="00E6734D">
                                        <w:rPr>
                                          <w:rFonts w:ascii="Times New Roman" w:hAnsi="Times New Roman"/>
                                        </w:rPr>
                                        <w:t xml:space="preserve"> </w:t>
                                      </w:r>
                                      <w:r>
                                        <w:rPr>
                                          <w:rFonts w:ascii="Times New Roman" w:hAnsi="Times New Roman"/>
                                        </w:rPr>
                                        <w:t>muassasasalari</w:t>
                                      </w:r>
                                    </w:p>
                                    <w:p w:rsidR="00292134" w:rsidRDefault="00292134" w:rsidP="00C429CD">
                                      <w:pPr>
                                        <w:pStyle w:val="a4"/>
                                        <w:jc w:val="center"/>
                                      </w:pPr>
                                      <w:r>
                                        <w:rPr>
                                          <w:color w:val="FFFFFF"/>
                                          <w:kern w:val="24"/>
                                          <w:sz w:val="20"/>
                                          <w:szCs w:val="20"/>
                                        </w:rPr>
                                        <w:t> </w:t>
                                      </w:r>
                                    </w:p>
                                  </w:txbxContent>
                                </wps:txbx>
                                <wps:bodyPr rot="0" vert="vert270" wrap="square" lIns="91440" tIns="45720" rIns="91440" bIns="45720" anchor="t" anchorCtr="0" upright="1">
                                  <a:noAutofit/>
                                </wps:bodyPr>
                              </wps:wsp>
                              <wps:wsp>
                                <wps:cNvPr id="16"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headEnd/>
                                    <a:tailEnd/>
                                  </a:ln>
                                </wps:spPr>
                                <wps:txbx>
                                  <w:txbxContent>
                                    <w:p w:rsidR="00292134" w:rsidRPr="00E6734D" w:rsidRDefault="00292134" w:rsidP="00C429CD">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17"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rsidR="00292134" w:rsidRPr="0067184E" w:rsidRDefault="00292134" w:rsidP="00C429CD">
                                      <w:pPr>
                                        <w:pStyle w:val="a4"/>
                                        <w:jc w:val="center"/>
                                        <w:rPr>
                                          <w:lang w:val="en-US"/>
                                        </w:rPr>
                                      </w:pPr>
                                      <w:r>
                                        <w:rPr>
                                          <w:b/>
                                          <w:bCs/>
                                          <w:color w:val="000000"/>
                                          <w:kern w:val="24"/>
                                          <w:sz w:val="20"/>
                                          <w:szCs w:val="20"/>
                                          <w:lang w:val="uz-Cyrl-UZ"/>
                                        </w:rPr>
                                        <w:t>Uzluksiz ta’lim tizimi, olimlar,</w:t>
                                      </w:r>
                                    </w:p>
                                    <w:p w:rsidR="00292134" w:rsidRPr="0067184E" w:rsidRDefault="00292134" w:rsidP="00C429CD">
                                      <w:pPr>
                                        <w:pStyle w:val="a4"/>
                                        <w:jc w:val="center"/>
                                        <w:rPr>
                                          <w:lang w:val="en-US"/>
                                        </w:rPr>
                                      </w:pPr>
                                      <w:r>
                                        <w:rPr>
                                          <w:b/>
                                          <w:bCs/>
                                          <w:color w:val="000000"/>
                                          <w:kern w:val="24"/>
                                          <w:sz w:val="20"/>
                                          <w:szCs w:val="20"/>
                                          <w:lang w:val="uz-Cyrl-UZ"/>
                                        </w:rPr>
                                        <w:t>ekspertlar,</w:t>
                                      </w:r>
                                    </w:p>
                                    <w:p w:rsidR="00292134" w:rsidRPr="0067184E" w:rsidRDefault="00292134" w:rsidP="00C429CD">
                                      <w:pPr>
                                        <w:pStyle w:val="a4"/>
                                        <w:jc w:val="center"/>
                                        <w:rPr>
                                          <w:lang w:val="en-US"/>
                                        </w:rPr>
                                      </w:pPr>
                                      <w:r>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8"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rsidR="00292134" w:rsidRPr="00AE5AB3" w:rsidRDefault="00292134" w:rsidP="00C429CD">
                                      <w:pPr>
                                        <w:pStyle w:val="a4"/>
                                        <w:jc w:val="center"/>
                                        <w:rPr>
                                          <w:sz w:val="20"/>
                                          <w:szCs w:val="20"/>
                                          <w:lang w:val="en-US"/>
                                        </w:rPr>
                                      </w:pPr>
                                      <w:r>
                                        <w:rPr>
                                          <w:b/>
                                          <w:bCs/>
                                          <w:color w:val="000000"/>
                                          <w:kern w:val="24"/>
                                          <w:sz w:val="20"/>
                                          <w:szCs w:val="20"/>
                                          <w:lang w:val="uz-Cyrl-UZ"/>
                                        </w:rPr>
                                        <w:t xml:space="preserve"> Ta’lim </w:t>
                                      </w:r>
                                      <w:r w:rsidRPr="00D52C20">
                                        <w:rPr>
                                          <w:b/>
                                          <w:bCs/>
                                          <w:color w:val="000000"/>
                                          <w:kern w:val="24"/>
                                          <w:sz w:val="20"/>
                                          <w:szCs w:val="20"/>
                                          <w:lang w:val="uz-Cyrl-UZ"/>
                                        </w:rPr>
                                        <w:t>,</w:t>
                                      </w:r>
                                    </w:p>
                                    <w:p w:rsidR="00292134" w:rsidRPr="00AE5AB3" w:rsidRDefault="00292134" w:rsidP="00C429CD">
                                      <w:pPr>
                                        <w:pStyle w:val="a4"/>
                                        <w:jc w:val="center"/>
                                        <w:rPr>
                                          <w:sz w:val="20"/>
                                          <w:szCs w:val="20"/>
                                          <w:lang w:val="en-US"/>
                                        </w:rPr>
                                      </w:pPr>
                                      <w:r>
                                        <w:rPr>
                                          <w:b/>
                                          <w:bCs/>
                                          <w:color w:val="000000"/>
                                          <w:kern w:val="24"/>
                                          <w:sz w:val="20"/>
                                          <w:szCs w:val="20"/>
                                          <w:lang w:val="uz-Cyrl-UZ"/>
                                        </w:rPr>
                                        <w:t>uslubiy</w:t>
                                      </w:r>
                                      <w:r w:rsidRPr="00D52C20">
                                        <w:rPr>
                                          <w:b/>
                                          <w:bCs/>
                                          <w:color w:val="000000"/>
                                          <w:kern w:val="24"/>
                                          <w:sz w:val="20"/>
                                          <w:szCs w:val="20"/>
                                          <w:lang w:val="uz-Cyrl-UZ"/>
                                        </w:rPr>
                                        <w:t xml:space="preserve"> </w:t>
                                      </w:r>
                                      <w:r>
                                        <w:rPr>
                                          <w:b/>
                                          <w:bCs/>
                                          <w:color w:val="000000"/>
                                          <w:kern w:val="24"/>
                                          <w:sz w:val="20"/>
                                          <w:szCs w:val="20"/>
                                          <w:lang w:val="uz-Cyrl-UZ"/>
                                        </w:rPr>
                                        <w:t>birlash</w:t>
                                      </w:r>
                                      <w:r w:rsidRPr="00AE5AB3">
                                        <w:rPr>
                                          <w:b/>
                                          <w:bCs/>
                                          <w:color w:val="000000"/>
                                          <w:kern w:val="24"/>
                                          <w:sz w:val="20"/>
                                          <w:szCs w:val="20"/>
                                          <w:lang w:val="en-US"/>
                                        </w:rPr>
                                        <w:t>-</w:t>
                                      </w:r>
                                      <w:r>
                                        <w:rPr>
                                          <w:b/>
                                          <w:bCs/>
                                          <w:color w:val="000000"/>
                                          <w:kern w:val="24"/>
                                          <w:sz w:val="20"/>
                                          <w:szCs w:val="20"/>
                                          <w:lang w:val="uz-Cyrl-UZ"/>
                                        </w:rPr>
                                        <w:t>malar</w:t>
                                      </w:r>
                                      <w:r w:rsidRPr="00D52C20">
                                        <w:rPr>
                                          <w:b/>
                                          <w:bCs/>
                                          <w:color w:val="000000"/>
                                          <w:kern w:val="24"/>
                                          <w:sz w:val="20"/>
                                          <w:szCs w:val="20"/>
                                          <w:lang w:val="uz-Cyrl-UZ"/>
                                        </w:rPr>
                                        <w:t xml:space="preserve">, </w:t>
                                      </w:r>
                                      <w:r>
                                        <w:rPr>
                                          <w:b/>
                                          <w:bCs/>
                                          <w:color w:val="000000"/>
                                          <w:kern w:val="24"/>
                                          <w:sz w:val="20"/>
                                          <w:szCs w:val="20"/>
                                          <w:lang w:val="uz-Cyrl-UZ"/>
                                        </w:rPr>
                                        <w:t>qituvchi</w:t>
                                      </w:r>
                                      <w:r w:rsidRPr="00AE5AB3">
                                        <w:rPr>
                                          <w:b/>
                                          <w:bCs/>
                                          <w:color w:val="000000"/>
                                          <w:kern w:val="24"/>
                                          <w:sz w:val="20"/>
                                          <w:szCs w:val="20"/>
                                          <w:lang w:val="en-US"/>
                                        </w:rPr>
                                        <w:t xml:space="preserve"> </w:t>
                                      </w:r>
                                      <w:r>
                                        <w:rPr>
                                          <w:b/>
                                          <w:bCs/>
                                          <w:color w:val="000000"/>
                                          <w:kern w:val="24"/>
                                          <w:sz w:val="20"/>
                                          <w:szCs w:val="20"/>
                                          <w:lang w:val="uz-Cyrl-UZ"/>
                                        </w:rPr>
                                        <w:t>ota</w:t>
                                      </w:r>
                                      <w:r w:rsidRPr="00D52C20">
                                        <w:rPr>
                                          <w:b/>
                                          <w:bCs/>
                                          <w:color w:val="000000"/>
                                          <w:kern w:val="24"/>
                                          <w:sz w:val="20"/>
                                          <w:szCs w:val="20"/>
                                          <w:lang w:val="uz-Cyrl-UZ"/>
                                        </w:rPr>
                                        <w:t>-</w:t>
                                      </w:r>
                                      <w:r>
                                        <w:rPr>
                                          <w:b/>
                                          <w:bCs/>
                                          <w:color w:val="000000"/>
                                          <w:kern w:val="24"/>
                                          <w:sz w:val="20"/>
                                          <w:szCs w:val="20"/>
                                          <w:lang w:val="uz-Cyrl-UZ"/>
                                        </w:rPr>
                                        <w:t>onalar</w:t>
                                      </w:r>
                                    </w:p>
                                  </w:txbxContent>
                                </wps:txbx>
                                <wps:bodyPr rot="0" vert="horz" wrap="square" lIns="91440" tIns="45720" rIns="91440" bIns="45720" anchor="t" anchorCtr="0" upright="1">
                                  <a:noAutofit/>
                                </wps:bodyPr>
                              </wps:wsp>
                              <wps:wsp>
                                <wps:cNvPr id="19"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rsidR="00292134" w:rsidRDefault="00292134" w:rsidP="00C429CD">
                                      <w:pPr>
                                        <w:pStyle w:val="a4"/>
                                        <w:jc w:val="both"/>
                                        <w:rPr>
                                          <w:b/>
                                          <w:bCs/>
                                          <w:color w:val="000000"/>
                                          <w:kern w:val="24"/>
                                          <w:sz w:val="18"/>
                                          <w:szCs w:val="18"/>
                                          <w:lang w:val="uz-Cyrl-UZ"/>
                                        </w:rPr>
                                      </w:pPr>
                                      <w:r>
                                        <w:rPr>
                                          <w:b/>
                                          <w:bCs/>
                                          <w:color w:val="000000"/>
                                          <w:kern w:val="24"/>
                                          <w:sz w:val="18"/>
                                          <w:szCs w:val="18"/>
                                          <w:lang w:val="uz-Cyrl-UZ"/>
                                        </w:rPr>
                                        <w:t>Ijtimoiy</w:t>
                                      </w:r>
                                      <w:r w:rsidRPr="00EB45CF">
                                        <w:rPr>
                                          <w:b/>
                                          <w:bCs/>
                                          <w:color w:val="000000"/>
                                          <w:kern w:val="24"/>
                                          <w:sz w:val="18"/>
                                          <w:szCs w:val="18"/>
                                          <w:lang w:val="uz-Cyrl-UZ"/>
                                        </w:rPr>
                                        <w:t xml:space="preserve"> </w:t>
                                      </w:r>
                                      <w:r>
                                        <w:rPr>
                                          <w:b/>
                                          <w:bCs/>
                                          <w:color w:val="000000"/>
                                          <w:kern w:val="24"/>
                                          <w:sz w:val="18"/>
                                          <w:szCs w:val="18"/>
                                          <w:lang w:val="uz-Cyrl-UZ"/>
                                        </w:rPr>
                                        <w:t>buyurtma</w:t>
                                      </w:r>
                                      <w:r w:rsidRPr="00EB45CF">
                                        <w:rPr>
                                          <w:b/>
                                          <w:bCs/>
                                          <w:color w:val="000000"/>
                                          <w:kern w:val="24"/>
                                          <w:sz w:val="18"/>
                                          <w:szCs w:val="18"/>
                                          <w:lang w:val="uz-Cyrl-UZ"/>
                                        </w:rPr>
                                        <w:t xml:space="preserve"> </w:t>
                                      </w:r>
                                      <w:r>
                                        <w:rPr>
                                          <w:b/>
                                          <w:bCs/>
                                          <w:color w:val="000000"/>
                                          <w:kern w:val="24"/>
                                          <w:sz w:val="18"/>
                                          <w:szCs w:val="18"/>
                                          <w:lang w:val="uz-Cyrl-UZ"/>
                                        </w:rPr>
                                        <w:t>shaxs</w:t>
                                      </w:r>
                                      <w:r w:rsidRPr="00EB45CF">
                                        <w:rPr>
                                          <w:b/>
                                          <w:bCs/>
                                          <w:color w:val="000000"/>
                                          <w:kern w:val="24"/>
                                          <w:sz w:val="18"/>
                                          <w:szCs w:val="18"/>
                                          <w:lang w:val="uz-Cyrl-UZ"/>
                                        </w:rPr>
                                        <w:t>,</w:t>
                                      </w:r>
                                      <w:r>
                                        <w:rPr>
                                          <w:b/>
                                          <w:bCs/>
                                          <w:color w:val="000000"/>
                                          <w:kern w:val="24"/>
                                          <w:sz w:val="18"/>
                                          <w:szCs w:val="18"/>
                                          <w:lang w:val="uz-Cyrl-UZ"/>
                                        </w:rPr>
                                        <w:t xml:space="preserve"> davlat, jamiyat</w:t>
                                      </w:r>
                                    </w:p>
                                    <w:p w:rsidR="00292134" w:rsidRPr="0067184E" w:rsidRDefault="00292134" w:rsidP="00C429CD">
                                      <w:pPr>
                                        <w:pStyle w:val="a4"/>
                                        <w:jc w:val="center"/>
                                        <w:rPr>
                                          <w:sz w:val="18"/>
                                          <w:szCs w:val="18"/>
                                          <w:lang w:val="en-US"/>
                                        </w:rPr>
                                      </w:pPr>
                                      <w:r>
                                        <w:rPr>
                                          <w:color w:val="000000"/>
                                          <w:kern w:val="24"/>
                                          <w:sz w:val="18"/>
                                          <w:szCs w:val="18"/>
                                          <w:lang w:val="uz-Cyrl-UZ"/>
                                        </w:rPr>
                                        <w:t>(sifatli ta’lim oluv</w:t>
                                      </w:r>
                                      <w:r w:rsidRPr="0067184E">
                                        <w:rPr>
                                          <w:color w:val="000000"/>
                                          <w:kern w:val="24"/>
                                          <w:sz w:val="18"/>
                                          <w:szCs w:val="18"/>
                                          <w:lang w:val="en-US"/>
                                        </w:rPr>
                                        <w:t>-</w:t>
                                      </w:r>
                                      <w:r>
                                        <w:rPr>
                                          <w:color w:val="000000"/>
                                          <w:kern w:val="24"/>
                                          <w:sz w:val="18"/>
                                          <w:szCs w:val="18"/>
                                          <w:lang w:val="uz-Cyrl-UZ"/>
                                        </w:rPr>
                                        <w:t>chini</w:t>
                                      </w:r>
                                      <w:r w:rsidRPr="00EB45CF">
                                        <w:rPr>
                                          <w:color w:val="000000"/>
                                          <w:kern w:val="24"/>
                                          <w:sz w:val="18"/>
                                          <w:szCs w:val="18"/>
                                          <w:lang w:val="uz-Cyrl-UZ"/>
                                        </w:rPr>
                                        <w:t xml:space="preserve"> </w:t>
                                      </w:r>
                                      <w:r>
                                        <w:rPr>
                                          <w:color w:val="000000"/>
                                          <w:kern w:val="24"/>
                                          <w:sz w:val="18"/>
                                          <w:szCs w:val="18"/>
                                          <w:lang w:val="uz-Cyrl-UZ"/>
                                        </w:rPr>
                                        <w:t>ta’minlash</w:t>
                                      </w:r>
                                      <w:r w:rsidRPr="00EB45CF">
                                        <w:rPr>
                                          <w:color w:val="000000"/>
                                          <w:kern w:val="24"/>
                                          <w:sz w:val="18"/>
                                          <w:szCs w:val="18"/>
                                          <w:lang w:val="uz-Cyrl-UZ"/>
                                        </w:rPr>
                                        <w:t>)</w:t>
                                      </w:r>
                                    </w:p>
                                    <w:p w:rsidR="00292134" w:rsidRPr="0067184E" w:rsidRDefault="00292134" w:rsidP="00C429CD">
                                      <w:pPr>
                                        <w:pStyle w:val="a4"/>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20"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rsidR="00292134" w:rsidRPr="00C82BCB" w:rsidRDefault="00292134" w:rsidP="00C429CD">
                                      <w:pPr>
                                        <w:pStyle w:val="a4"/>
                                        <w:jc w:val="both"/>
                                        <w:rPr>
                                          <w:sz w:val="18"/>
                                          <w:szCs w:val="18"/>
                                        </w:rPr>
                                      </w:pPr>
                                      <w:r>
                                        <w:rPr>
                                          <w:b/>
                                          <w:bCs/>
                                          <w:color w:val="000000"/>
                                          <w:kern w:val="24"/>
                                          <w:sz w:val="18"/>
                                          <w:szCs w:val="18"/>
                                          <w:lang w:val="uz-Cyrl-UZ"/>
                                        </w:rPr>
                                        <w:t>Maqsad</w:t>
                                      </w:r>
                                      <w:r w:rsidRPr="00C82BCB">
                                        <w:rPr>
                                          <w:b/>
                                          <w:bCs/>
                                          <w:color w:val="000000"/>
                                          <w:kern w:val="24"/>
                                          <w:sz w:val="18"/>
                                          <w:szCs w:val="18"/>
                                          <w:lang w:val="uz-Cyrl-UZ"/>
                                        </w:rPr>
                                        <w:t>:</w:t>
                                      </w:r>
                                      <w:r>
                                        <w:rPr>
                                          <w:color w:val="000000"/>
                                          <w:kern w:val="24"/>
                                          <w:sz w:val="18"/>
                                          <w:szCs w:val="18"/>
                                          <w:lang w:val="uz-Cyrl-UZ"/>
                                        </w:rPr>
                                        <w:t xml:space="preserve"> o‘</w:t>
                                      </w:r>
                                      <w:r>
                                        <w:rPr>
                                          <w:color w:val="000000"/>
                                          <w:kern w:val="24"/>
                                          <w:sz w:val="18"/>
                                          <w:szCs w:val="18"/>
                                        </w:rPr>
                                        <w:t>quvchining</w:t>
                                      </w:r>
                                      <w:r w:rsidRPr="00C82BCB">
                                        <w:rPr>
                                          <w:color w:val="000000"/>
                                          <w:kern w:val="24"/>
                                          <w:sz w:val="18"/>
                                          <w:szCs w:val="18"/>
                                        </w:rPr>
                                        <w:t xml:space="preserve"> </w:t>
                                      </w:r>
                                      <w:r>
                                        <w:rPr>
                                          <w:color w:val="000000"/>
                                          <w:kern w:val="24"/>
                                          <w:sz w:val="18"/>
                                          <w:szCs w:val="18"/>
                                        </w:rPr>
                                        <w:t>iqtidor</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kreativ</w:t>
                                      </w:r>
                                      <w:r w:rsidRPr="00C82BCB">
                                        <w:rPr>
                                          <w:color w:val="000000"/>
                                          <w:kern w:val="24"/>
                                          <w:sz w:val="18"/>
                                          <w:szCs w:val="18"/>
                                        </w:rPr>
                                        <w:t xml:space="preserve"> </w:t>
                                      </w:r>
                                      <w:r>
                                        <w:rPr>
                                          <w:color w:val="000000"/>
                                          <w:kern w:val="24"/>
                                          <w:sz w:val="18"/>
                                          <w:szCs w:val="18"/>
                                        </w:rPr>
                                        <w:t>kompetentlilik</w:t>
                                      </w:r>
                                      <w:r w:rsidRPr="00C82BCB">
                                        <w:rPr>
                                          <w:color w:val="000000"/>
                                          <w:kern w:val="24"/>
                                          <w:sz w:val="18"/>
                                          <w:szCs w:val="18"/>
                                        </w:rPr>
                                        <w:t xml:space="preserve"> </w:t>
                                      </w:r>
                                      <w:r>
                                        <w:rPr>
                                          <w:color w:val="000000"/>
                                          <w:kern w:val="24"/>
                                          <w:sz w:val="18"/>
                                          <w:szCs w:val="18"/>
                                        </w:rPr>
                                        <w:t>xususiyatlarini</w:t>
                                      </w:r>
                                      <w:r w:rsidRPr="00C82BCB">
                                        <w:rPr>
                                          <w:color w:val="000000"/>
                                          <w:kern w:val="24"/>
                                          <w:sz w:val="18"/>
                                          <w:szCs w:val="18"/>
                                        </w:rPr>
                                        <w:t xml:space="preserve"> </w:t>
                                      </w:r>
                                      <w:r>
                                        <w:rPr>
                                          <w:color w:val="000000"/>
                                          <w:kern w:val="24"/>
                                          <w:sz w:val="18"/>
                                          <w:szCs w:val="18"/>
                                        </w:rPr>
                                        <w:t>takomillashtirishda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turlari</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mazmuni</w:t>
                                      </w:r>
                                      <w:r w:rsidRPr="00C82BCB">
                                        <w:rPr>
                                          <w:color w:val="000000"/>
                                          <w:kern w:val="24"/>
                                          <w:sz w:val="18"/>
                                          <w:szCs w:val="18"/>
                                        </w:rPr>
                                        <w:t xml:space="preserve"> </w:t>
                                      </w:r>
                                      <w:r>
                                        <w:rPr>
                                          <w:color w:val="000000"/>
                                          <w:kern w:val="24"/>
                                          <w:sz w:val="18"/>
                                          <w:szCs w:val="18"/>
                                        </w:rPr>
                                        <w:t>integratsiyasini</w:t>
                                      </w:r>
                                      <w:r w:rsidRPr="00C82BCB">
                                        <w:rPr>
                                          <w:color w:val="000000"/>
                                          <w:kern w:val="24"/>
                                          <w:sz w:val="18"/>
                                          <w:szCs w:val="18"/>
                                        </w:rPr>
                                        <w:t xml:space="preserve"> </w:t>
                                      </w:r>
                                      <w:r>
                                        <w:rPr>
                                          <w:color w:val="000000"/>
                                          <w:kern w:val="24"/>
                                          <w:sz w:val="18"/>
                                          <w:szCs w:val="18"/>
                                        </w:rPr>
                                        <w:t>kuchaytirish</w:t>
                                      </w:r>
                                      <w:r w:rsidRPr="00C82BCB">
                                        <w:rPr>
                                          <w:color w:val="000000"/>
                                          <w:kern w:val="24"/>
                                          <w:sz w:val="18"/>
                                          <w:szCs w:val="18"/>
                                          <w:lang w:val="uz-Cyrl-UZ"/>
                                        </w:rPr>
                                        <w:t xml:space="preserve"> </w:t>
                                      </w:r>
                                      <w:r>
                                        <w:rPr>
                                          <w:color w:val="000000"/>
                                          <w:kern w:val="24"/>
                                          <w:sz w:val="18"/>
                                          <w:szCs w:val="18"/>
                                          <w:lang w:val="uz-Cyrl-UZ"/>
                                        </w:rPr>
                                        <w:t>orqali sifatli</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rPr>
                                        <w:t xml:space="preserve"> </w:t>
                                      </w:r>
                                      <w:r>
                                        <w:rPr>
                                          <w:color w:val="000000"/>
                                          <w:kern w:val="24"/>
                                          <w:sz w:val="18"/>
                                          <w:szCs w:val="18"/>
                                        </w:rPr>
                                        <w:t>samaradorlikni</w:t>
                                      </w:r>
                                      <w:r w:rsidRPr="00C82BCB">
                                        <w:rPr>
                                          <w:color w:val="000000"/>
                                          <w:kern w:val="24"/>
                                          <w:sz w:val="18"/>
                                          <w:szCs w:val="18"/>
                                        </w:rPr>
                                        <w:t xml:space="preserve"> </w:t>
                                      </w:r>
                                      <w:r>
                                        <w:rPr>
                                          <w:color w:val="000000"/>
                                          <w:kern w:val="24"/>
                                          <w:sz w:val="18"/>
                                          <w:szCs w:val="18"/>
                                        </w:rPr>
                                        <w:t>oshirish</w:t>
                                      </w:r>
                                    </w:p>
                                  </w:txbxContent>
                                </wps:txbx>
                                <wps:bodyPr rot="0" vert="horz" wrap="square" lIns="91440" tIns="45720" rIns="91440" bIns="45720" anchor="ctr" anchorCtr="0" upright="1">
                                  <a:noAutofit/>
                                </wps:bodyPr>
                              </wps:wsp>
                              <wps:wsp>
                                <wps:cNvPr id="21" name="Прямоугольник 660"/>
                                <wps:cNvSpPr>
                                  <a:spLocks noChangeArrowheads="1"/>
                                </wps:cNvSpPr>
                                <wps:spPr bwMode="auto">
                                  <a:xfrm>
                                    <a:off x="1345099" y="5250174"/>
                                    <a:ext cx="3243944" cy="434427"/>
                                  </a:xfrm>
                                  <a:prstGeom prst="rect">
                                    <a:avLst/>
                                  </a:prstGeom>
                                  <a:solidFill>
                                    <a:srgbClr val="E5DFEC"/>
                                  </a:solidFill>
                                  <a:ln w="19050" algn="ctr">
                                    <a:solidFill>
                                      <a:srgbClr val="2F528F"/>
                                    </a:solidFill>
                                    <a:miter lim="800000"/>
                                    <a:headEnd/>
                                    <a:tailEnd/>
                                  </a:ln>
                                </wps:spPr>
                                <wps:txbx>
                                  <w:txbxContent>
                                    <w:p w:rsidR="00292134" w:rsidRPr="004A6326" w:rsidRDefault="00292134" w:rsidP="00C429CD">
                                      <w:pPr>
                                        <w:pStyle w:val="a4"/>
                                        <w:jc w:val="center"/>
                                        <w:rPr>
                                          <w:lang w:val="en-US"/>
                                        </w:rPr>
                                      </w:pPr>
                                      <w:r>
                                        <w:rPr>
                                          <w:b/>
                                          <w:bCs/>
                                          <w:color w:val="000000"/>
                                          <w:kern w:val="24"/>
                                          <w:sz w:val="20"/>
                                          <w:szCs w:val="20"/>
                                          <w:lang w:val="uz-Cyrl-UZ"/>
                                        </w:rPr>
                                        <w:t xml:space="preserve">Tashkiliy-pedagogik jarayonlar </w:t>
                                      </w:r>
                                    </w:p>
                                    <w:p w:rsidR="00292134" w:rsidRPr="004A6326" w:rsidRDefault="00292134" w:rsidP="00C429CD">
                                      <w:pPr>
                                        <w:pStyle w:val="a4"/>
                                        <w:jc w:val="center"/>
                                        <w:rPr>
                                          <w:lang w:val="en-US"/>
                                        </w:rPr>
                                      </w:pPr>
                                      <w:r>
                                        <w:rPr>
                                          <w:b/>
                                          <w:bCs/>
                                          <w:color w:val="000000"/>
                                          <w:kern w:val="24"/>
                                          <w:sz w:val="20"/>
                                          <w:szCs w:val="20"/>
                                          <w:lang w:val="uz-Cyrl-UZ"/>
                                        </w:rPr>
                                        <w:t>(“Maktab vaamaliy, ijodiy laboratoriya”lar)</w:t>
                                      </w:r>
                                    </w:p>
                                    <w:p w:rsidR="00292134" w:rsidRDefault="00292134" w:rsidP="00C429CD">
                                      <w:pPr>
                                        <w:pStyle w:val="a4"/>
                                        <w:jc w:val="center"/>
                                      </w:pP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22"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rsidR="00292134" w:rsidRPr="00C82BCB" w:rsidRDefault="00292134" w:rsidP="00C429CD">
                                      <w:pPr>
                                        <w:pStyle w:val="a4"/>
                                        <w:shd w:val="clear" w:color="auto" w:fill="BFBFBF"/>
                                        <w:jc w:val="center"/>
                                        <w:rPr>
                                          <w:sz w:val="18"/>
                                          <w:szCs w:val="18"/>
                                        </w:rPr>
                                      </w:pPr>
                                      <w:r>
                                        <w:rPr>
                                          <w:color w:val="000000"/>
                                          <w:kern w:val="24"/>
                                          <w:sz w:val="18"/>
                                          <w:szCs w:val="18"/>
                                          <w:lang w:val="uz-Cyrl-UZ"/>
                                        </w:rPr>
                                        <w:t>OTM</w:t>
                                      </w:r>
                                      <w:r w:rsidRPr="00C82BCB">
                                        <w:rPr>
                                          <w:color w:val="000000"/>
                                          <w:kern w:val="24"/>
                                          <w:sz w:val="18"/>
                                          <w:szCs w:val="18"/>
                                          <w:lang w:val="uz-Cyrl-UZ"/>
                                        </w:rPr>
                                        <w:t xml:space="preserve"> </w:t>
                                      </w:r>
                                      <w:r>
                                        <w:rPr>
                                          <w:color w:val="000000"/>
                                          <w:kern w:val="24"/>
                                          <w:sz w:val="18"/>
                                          <w:szCs w:val="18"/>
                                          <w:lang w:val="uz-Cyrl-UZ"/>
                                        </w:rPr>
                                        <w:t>barcha</w:t>
                                      </w:r>
                                      <w:r w:rsidRPr="00C82BCB">
                                        <w:rPr>
                                          <w:color w:val="000000"/>
                                          <w:kern w:val="24"/>
                                          <w:sz w:val="18"/>
                                          <w:szCs w:val="18"/>
                                          <w:lang w:val="uz-Cyrl-UZ"/>
                                        </w:rPr>
                                        <w:t xml:space="preserve"> </w:t>
                                      </w:r>
                                      <w:r>
                                        <w:rPr>
                                          <w:color w:val="000000"/>
                                          <w:kern w:val="24"/>
                                          <w:sz w:val="18"/>
                                          <w:szCs w:val="18"/>
                                          <w:lang w:val="uz-Cyrl-UZ"/>
                                        </w:rPr>
                                        <w:t>mutaxassisliklari</w:t>
                                      </w:r>
                                      <w:r w:rsidRPr="00C82BCB">
                                        <w:rPr>
                                          <w:color w:val="000000"/>
                                          <w:kern w:val="24"/>
                                          <w:sz w:val="18"/>
                                          <w:szCs w:val="18"/>
                                          <w:lang w:val="uz-Cyrl-UZ"/>
                                        </w:rPr>
                                        <w:t xml:space="preserve"> </w:t>
                                      </w:r>
                                      <w:r>
                                        <w:rPr>
                                          <w:color w:val="000000"/>
                                          <w:kern w:val="24"/>
                                          <w:sz w:val="18"/>
                                          <w:szCs w:val="18"/>
                                          <w:lang w:val="uz-Cyrl-UZ"/>
                                        </w:rPr>
                                        <w:t>va</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lang w:val="uz-Cyrl-UZ"/>
                                        </w:rPr>
                                        <w:t xml:space="preserve"> </w:t>
                                      </w:r>
                                      <w:r>
                                        <w:rPr>
                                          <w:color w:val="000000"/>
                                          <w:kern w:val="24"/>
                                          <w:sz w:val="18"/>
                                          <w:szCs w:val="18"/>
                                          <w:lang w:val="uz-Cyrl-UZ"/>
                                        </w:rPr>
                                        <w:t>yo‘nalishlari</w:t>
                                      </w:r>
                                      <w:r w:rsidRPr="00C82BCB">
                                        <w:rPr>
                                          <w:color w:val="000000"/>
                                          <w:kern w:val="24"/>
                                          <w:sz w:val="18"/>
                                          <w:szCs w:val="18"/>
                                          <w:lang w:val="uz-Cyrl-UZ"/>
                                        </w:rPr>
                                        <w:t xml:space="preserve"> </w:t>
                                      </w:r>
                                      <w:r>
                                        <w:rPr>
                                          <w:color w:val="000000"/>
                                          <w:kern w:val="24"/>
                                          <w:sz w:val="18"/>
                                          <w:szCs w:val="18"/>
                                          <w:lang w:val="uz-Cyrl-UZ"/>
                                        </w:rPr>
                                        <w:t>bo‘yicha</w:t>
                                      </w:r>
                                      <w:r w:rsidRPr="00C82BCB">
                                        <w:rPr>
                                          <w:color w:val="000000"/>
                                          <w:kern w:val="24"/>
                                          <w:sz w:val="18"/>
                                          <w:szCs w:val="18"/>
                                          <w:lang w:val="uz-Cyrl-UZ"/>
                                        </w:rPr>
                                        <w:t xml:space="preserve"> </w:t>
                                      </w:r>
                                      <w:r>
                                        <w:rPr>
                                          <w:color w:val="000000"/>
                                          <w:kern w:val="24"/>
                                          <w:sz w:val="18"/>
                                          <w:szCs w:val="18"/>
                                          <w:lang w:val="uz-Cyrl-UZ"/>
                                        </w:rPr>
                                        <w:t>qishga</w:t>
                                      </w:r>
                                      <w:r w:rsidRPr="00C82BCB">
                                        <w:rPr>
                                          <w:color w:val="000000"/>
                                          <w:kern w:val="24"/>
                                          <w:sz w:val="18"/>
                                          <w:szCs w:val="18"/>
                                          <w:lang w:val="uz-Cyrl-UZ"/>
                                        </w:rPr>
                                        <w:t xml:space="preserve"> </w:t>
                                      </w:r>
                                      <w:r>
                                        <w:rPr>
                                          <w:color w:val="000000"/>
                                          <w:kern w:val="24"/>
                                          <w:sz w:val="18"/>
                                          <w:szCs w:val="18"/>
                                          <w:lang w:val="uz-Cyrl-UZ"/>
                                        </w:rPr>
                                        <w:t>tayyorlash</w:t>
                                      </w:r>
                                      <w:r w:rsidRPr="00C82BCB">
                                        <w:rPr>
                                          <w:color w:val="000000"/>
                                          <w:kern w:val="24"/>
                                          <w:sz w:val="18"/>
                                          <w:szCs w:val="18"/>
                                          <w:lang w:val="uz-Cyrl-UZ"/>
                                        </w:rPr>
                                        <w:t xml:space="preserve"> </w:t>
                                      </w:r>
                                      <w:r>
                                        <w:rPr>
                                          <w:color w:val="000000"/>
                                          <w:kern w:val="24"/>
                                          <w:sz w:val="18"/>
                                          <w:szCs w:val="18"/>
                                          <w:lang w:val="uz-Cyrl-UZ"/>
                                        </w:rPr>
                                        <w:t>tizimini</w:t>
                                      </w:r>
                                      <w:r w:rsidRPr="00C82BCB">
                                        <w:rPr>
                                          <w:color w:val="000000"/>
                                          <w:kern w:val="24"/>
                                          <w:sz w:val="18"/>
                                          <w:szCs w:val="18"/>
                                          <w:lang w:val="uz-Cyrl-UZ"/>
                                        </w:rPr>
                                        <w:t xml:space="preserve"> </w:t>
                                      </w:r>
                                      <w:r>
                                        <w:rPr>
                                          <w:color w:val="000000"/>
                                          <w:kern w:val="24"/>
                                          <w:sz w:val="18"/>
                                          <w:szCs w:val="18"/>
                                          <w:lang w:val="uz-Cyrl-UZ"/>
                                        </w:rPr>
                                        <w:t>takomillashtirish</w:t>
                                      </w:r>
                                    </w:p>
                                  </w:txbxContent>
                                </wps:txbx>
                                <wps:bodyPr rot="0" vert="horz" wrap="square" lIns="91440" tIns="45720" rIns="91440" bIns="45720" anchor="t" anchorCtr="0" upright="1">
                                  <a:noAutofit/>
                                </wps:bodyPr>
                              </wps:wsp>
                              <wps:wsp>
                                <wps:cNvPr id="23"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rsidR="00292134" w:rsidRPr="00C82BCB" w:rsidRDefault="00292134" w:rsidP="00C429CD">
                                      <w:pPr>
                                        <w:pStyle w:val="a4"/>
                                        <w:shd w:val="clear" w:color="auto" w:fill="BFBFBF"/>
                                        <w:jc w:val="center"/>
                                        <w:rPr>
                                          <w:sz w:val="18"/>
                                          <w:szCs w:val="18"/>
                                        </w:rPr>
                                      </w:pPr>
                                      <w:r>
                                        <w:rPr>
                                          <w:color w:val="000000"/>
                                          <w:kern w:val="24"/>
                                          <w:sz w:val="18"/>
                                          <w:szCs w:val="18"/>
                                          <w:shd w:val="clear" w:color="auto" w:fill="BFBFBF"/>
                                          <w:lang w:val="uz-Cyrl-UZ"/>
                                        </w:rPr>
                                        <w:t>Hamkorlikdagi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kasbiy</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bilim</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olishni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yo‘lga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qo‘yish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maqsadida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o‘quvchilardagi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mavjud</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iqtidorni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aniqlash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va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rivojlantirish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mexanizm</w:t>
                                      </w:r>
                                    </w:p>
                                    <w:p w:rsidR="00292134" w:rsidRPr="00C82BCB" w:rsidRDefault="00292134" w:rsidP="00C429CD">
                                      <w:pPr>
                                        <w:pStyle w:val="a4"/>
                                        <w:shd w:val="clear" w:color="auto" w:fill="BFBFBF"/>
                                        <w:jc w:val="center"/>
                                        <w:rPr>
                                          <w:sz w:val="18"/>
                                          <w:szCs w:val="18"/>
                                        </w:rPr>
                                      </w:pPr>
                                      <w:r>
                                        <w:rPr>
                                          <w:color w:val="000000"/>
                                          <w:kern w:val="24"/>
                                          <w:sz w:val="18"/>
                                          <w:szCs w:val="18"/>
                                          <w:lang w:val="uz-Cyrl-UZ"/>
                                        </w:rPr>
                                        <w:t>larini</w:t>
                                      </w:r>
                                      <w:r w:rsidRPr="00C82BCB">
                                        <w:rPr>
                                          <w:color w:val="000000"/>
                                          <w:kern w:val="24"/>
                                          <w:sz w:val="18"/>
                                          <w:szCs w:val="18"/>
                                          <w:lang w:val="uz-Cyrl-UZ"/>
                                        </w:rPr>
                                        <w:t xml:space="preserve"> </w:t>
                                      </w:r>
                                      <w:r>
                                        <w:rPr>
                                          <w:color w:val="000000"/>
                                          <w:kern w:val="24"/>
                                          <w:sz w:val="18"/>
                                          <w:szCs w:val="18"/>
                                          <w:lang w:val="uz-Cyrl-UZ"/>
                                        </w:rPr>
                                        <w:t>tatbiq</w:t>
                                      </w:r>
                                      <w:r w:rsidRPr="00C82BCB">
                                        <w:rPr>
                                          <w:color w:val="000000"/>
                                          <w:kern w:val="24"/>
                                          <w:sz w:val="18"/>
                                          <w:szCs w:val="18"/>
                                          <w:lang w:val="uz-Cyrl-UZ"/>
                                        </w:rPr>
                                        <w:t xml:space="preserve"> </w:t>
                                      </w:r>
                                      <w:r>
                                        <w:rPr>
                                          <w:color w:val="000000"/>
                                          <w:kern w:val="24"/>
                                          <w:sz w:val="18"/>
                                          <w:szCs w:val="18"/>
                                          <w:lang w:val="uz-Cyrl-UZ"/>
                                        </w:rPr>
                                        <w:t>qilish</w:t>
                                      </w:r>
                                    </w:p>
                                  </w:txbxContent>
                                </wps:txbx>
                                <wps:bodyPr rot="0" vert="horz" wrap="square" lIns="91440" tIns="45720" rIns="91440" bIns="45720" anchor="t" anchorCtr="0" upright="1">
                                  <a:noAutofit/>
                                </wps:bodyPr>
                              </wps:wsp>
                              <wps:wsp>
                                <wps:cNvPr id="28"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rsidR="00292134" w:rsidRPr="00292134" w:rsidRDefault="00292134" w:rsidP="00C429CD">
                                      <w:pPr>
                                        <w:pStyle w:val="a4"/>
                                        <w:shd w:val="clear" w:color="auto" w:fill="BFBFBF"/>
                                        <w:jc w:val="center"/>
                                        <w:rPr>
                                          <w:sz w:val="18"/>
                                          <w:szCs w:val="18"/>
                                          <w:lang w:val="en-US"/>
                                        </w:rPr>
                                      </w:pPr>
                                      <w:r>
                                        <w:rPr>
                                          <w:color w:val="000000"/>
                                          <w:kern w:val="24"/>
                                          <w:sz w:val="18"/>
                                          <w:szCs w:val="18"/>
                                          <w:lang w:val="uz-Cyrl-UZ"/>
                                        </w:rPr>
                                        <w:t>Ixtisoslashtirilgan differensial</w:t>
                                      </w:r>
                                      <w:r w:rsidRPr="00C82BCB">
                                        <w:rPr>
                                          <w:color w:val="000000"/>
                                          <w:kern w:val="24"/>
                                          <w:sz w:val="18"/>
                                          <w:szCs w:val="18"/>
                                          <w:lang w:val="uz-Cyrl-UZ"/>
                                        </w:rPr>
                                        <w:t xml:space="preserve"> </w:t>
                                      </w:r>
                                      <w:r>
                                        <w:rPr>
                                          <w:color w:val="000000"/>
                                          <w:kern w:val="24"/>
                                          <w:sz w:val="18"/>
                                          <w:szCs w:val="18"/>
                                          <w:lang w:val="uz-Cyrl-UZ"/>
                                        </w:rPr>
                                        <w:t>sinflar</w:t>
                                      </w:r>
                                      <w:r w:rsidRPr="00C82BCB">
                                        <w:rPr>
                                          <w:color w:val="000000"/>
                                          <w:kern w:val="24"/>
                                          <w:sz w:val="18"/>
                                          <w:szCs w:val="18"/>
                                          <w:lang w:val="uz-Cyrl-UZ"/>
                                        </w:rPr>
                                        <w:t xml:space="preserve"> </w:t>
                                      </w:r>
                                      <w:r>
                                        <w:rPr>
                                          <w:color w:val="000000"/>
                                          <w:kern w:val="24"/>
                                          <w:sz w:val="18"/>
                                          <w:szCs w:val="18"/>
                                          <w:lang w:val="uz-Cyrl-UZ"/>
                                        </w:rPr>
                                        <w:t>tashkil</w:t>
                                      </w:r>
                                      <w:r w:rsidRPr="00C82BCB">
                                        <w:rPr>
                                          <w:color w:val="000000"/>
                                          <w:kern w:val="24"/>
                                          <w:sz w:val="18"/>
                                          <w:szCs w:val="18"/>
                                          <w:lang w:val="uz-Cyrl-UZ"/>
                                        </w:rPr>
                                        <w:t xml:space="preserve"> </w:t>
                                      </w:r>
                                      <w:r>
                                        <w:rPr>
                                          <w:color w:val="000000"/>
                                          <w:kern w:val="24"/>
                                          <w:sz w:val="18"/>
                                          <w:szCs w:val="18"/>
                                          <w:lang w:val="uz-Cyrl-UZ"/>
                                        </w:rPr>
                                        <w:t>qilish</w:t>
                                      </w:r>
                                      <w:r w:rsidRPr="00C82BCB">
                                        <w:rPr>
                                          <w:color w:val="000000"/>
                                          <w:kern w:val="24"/>
                                          <w:sz w:val="18"/>
                                          <w:szCs w:val="18"/>
                                          <w:lang w:val="uz-Cyrl-UZ"/>
                                        </w:rPr>
                                        <w:t xml:space="preserve">, </w:t>
                                      </w:r>
                                      <w:r>
                                        <w:rPr>
                                          <w:color w:val="000000"/>
                                          <w:kern w:val="24"/>
                                          <w:sz w:val="18"/>
                                          <w:szCs w:val="18"/>
                                          <w:lang w:val="uz-Cyrl-UZ"/>
                                        </w:rPr>
                                        <w:t>o‘quvchilarining</w:t>
                                      </w:r>
                                      <w:r w:rsidRPr="00C82BCB">
                                        <w:rPr>
                                          <w:color w:val="000000"/>
                                          <w:kern w:val="24"/>
                                          <w:sz w:val="18"/>
                                          <w:szCs w:val="18"/>
                                          <w:lang w:val="uz-Cyrl-UZ"/>
                                        </w:rPr>
                                        <w:t xml:space="preserve"> </w:t>
                                      </w:r>
                                      <w:r>
                                        <w:rPr>
                                          <w:color w:val="000000"/>
                                          <w:kern w:val="24"/>
                                          <w:sz w:val="18"/>
                                          <w:szCs w:val="18"/>
                                          <w:lang w:val="uz-Cyrl-UZ"/>
                                        </w:rPr>
                                        <w:t>rivojlanishi</w:t>
                                      </w:r>
                                      <w:r w:rsidRPr="00C82BCB">
                                        <w:rPr>
                                          <w:color w:val="000000"/>
                                          <w:kern w:val="24"/>
                                          <w:sz w:val="18"/>
                                          <w:szCs w:val="18"/>
                                          <w:lang w:val="uz-Cyrl-UZ"/>
                                        </w:rPr>
                                        <w:t xml:space="preserve"> </w:t>
                                      </w:r>
                                      <w:r>
                                        <w:rPr>
                                          <w:color w:val="000000"/>
                                          <w:kern w:val="24"/>
                                          <w:sz w:val="18"/>
                                          <w:szCs w:val="18"/>
                                          <w:lang w:val="uz-Cyrl-UZ"/>
                                        </w:rPr>
                                        <w:t>uchun</w:t>
                                      </w:r>
                                      <w:r w:rsidRPr="00C82BCB">
                                        <w:rPr>
                                          <w:color w:val="000000"/>
                                          <w:kern w:val="24"/>
                                          <w:sz w:val="18"/>
                                          <w:szCs w:val="18"/>
                                          <w:lang w:val="uz-Cyrl-UZ"/>
                                        </w:rPr>
                                        <w:t xml:space="preserve"> </w:t>
                                      </w:r>
                                      <w:r>
                                        <w:rPr>
                                          <w:color w:val="000000"/>
                                          <w:kern w:val="24"/>
                                          <w:sz w:val="18"/>
                                          <w:szCs w:val="18"/>
                                          <w:lang w:val="uz-Cyrl-UZ"/>
                                        </w:rPr>
                                        <w:t>hamkorlikda</w:t>
                                      </w:r>
                                      <w:r w:rsidRPr="00C82BCB">
                                        <w:rPr>
                                          <w:color w:val="000000"/>
                                          <w:kern w:val="24"/>
                                          <w:sz w:val="18"/>
                                          <w:szCs w:val="18"/>
                                          <w:lang w:val="uz-Cyrl-UZ"/>
                                        </w:rPr>
                                        <w:t xml:space="preserve"> </w:t>
                                      </w:r>
                                      <w:r>
                                        <w:rPr>
                                          <w:color w:val="000000"/>
                                          <w:kern w:val="24"/>
                                          <w:sz w:val="18"/>
                                          <w:szCs w:val="18"/>
                                          <w:lang w:val="uz-Cyrl-UZ"/>
                                        </w:rPr>
                                        <w:t>sharoitlar</w:t>
                                      </w:r>
                                      <w:r w:rsidRPr="00C82BCB">
                                        <w:rPr>
                                          <w:color w:val="000000"/>
                                          <w:kern w:val="24"/>
                                          <w:sz w:val="18"/>
                                          <w:szCs w:val="18"/>
                                          <w:lang w:val="uz-Cyrl-UZ"/>
                                        </w:rPr>
                                        <w:t xml:space="preserve"> </w:t>
                                      </w:r>
                                      <w:r>
                                        <w:rPr>
                                          <w:color w:val="000000"/>
                                          <w:kern w:val="24"/>
                                          <w:sz w:val="18"/>
                                          <w:szCs w:val="18"/>
                                          <w:lang w:val="uz-Cyrl-UZ"/>
                                        </w:rPr>
                                        <w:t>yaratish</w:t>
                                      </w:r>
                                    </w:p>
                                  </w:txbxContent>
                                </wps:txbx>
                                <wps:bodyPr rot="0" vert="horz" wrap="square" lIns="91440" tIns="45720" rIns="91440" bIns="45720" anchor="t" anchorCtr="0" upright="1">
                                  <a:noAutofit/>
                                </wps:bodyPr>
                              </wps:wsp>
                              <wps:wsp>
                                <wps:cNvPr id="29"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rsidR="00292134" w:rsidRDefault="00292134" w:rsidP="00C429CD">
                                      <w:pPr>
                                        <w:pStyle w:val="a4"/>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30"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rsidR="00292134" w:rsidRPr="00292134" w:rsidRDefault="00292134" w:rsidP="00C429CD">
                                      <w:pPr>
                                        <w:pStyle w:val="a4"/>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31"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rsidR="00292134" w:rsidRPr="00FC1065" w:rsidRDefault="00292134" w:rsidP="00C429CD">
                                      <w:pPr>
                                        <w:pStyle w:val="a4"/>
                                        <w:jc w:val="center"/>
                                        <w:rPr>
                                          <w:lang w:val="en-US"/>
                                        </w:rPr>
                                      </w:pPr>
                                      <w:r>
                                        <w:rPr>
                                          <w:b/>
                                          <w:bCs/>
                                          <w:color w:val="000000"/>
                                          <w:kern w:val="24"/>
                                          <w:lang w:val="uz-Cyrl-UZ"/>
                                        </w:rPr>
                                        <w:t xml:space="preserve"> TA’LIM J A R A Yo NI</w:t>
                                      </w:r>
                                    </w:p>
                                  </w:txbxContent>
                                </wps:txbx>
                                <wps:bodyPr rot="0" vert="vert270" wrap="square" lIns="91440" tIns="45720" rIns="91440" bIns="45720" anchor="ctr" anchorCtr="0" upright="1">
                                  <a:noAutofit/>
                                </wps:bodyPr>
                              </wps:wsp>
                              <wps:wsp>
                                <wps:cNvPr id="32"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headEnd/>
                                    <a:tailEnd/>
                                  </a:ln>
                                </wps:spPr>
                                <wps:txbx>
                                  <w:txbxContent>
                                    <w:p w:rsidR="00292134" w:rsidRPr="00120021" w:rsidRDefault="00292134" w:rsidP="00C429CD">
                                      <w:pPr>
                                        <w:pStyle w:val="a4"/>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33"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34"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35"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6"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7" name="Соединитель: уступ 45"/>
                                <wps:cNvCnPr>
                                  <a:cxnSpLocks noChangeShapeType="1"/>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8" name="Соединитель: уступ 46"/>
                                <wps:cNvCnPr>
                                  <a:cxnSpLocks noChangeShapeType="1"/>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0"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1"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2"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3"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4"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rsidR="00292134" w:rsidRPr="00EF51EF" w:rsidRDefault="00292134" w:rsidP="00C429CD">
                                      <w:pPr>
                                        <w:spacing w:line="360" w:lineRule="auto"/>
                                        <w:jc w:val="center"/>
                                        <w:rPr>
                                          <w:rFonts w:ascii="Times New Roman" w:hAnsi="Times New Roman"/>
                                          <w:b/>
                                          <w:bCs/>
                                          <w:sz w:val="28"/>
                                          <w:szCs w:val="28"/>
                                          <w:lang w:val="uz-Cyrl-UZ"/>
                                        </w:rPr>
                                      </w:pPr>
                                      <w:r w:rsidRPr="00EF51EF">
                                        <w:rPr>
                                          <w:rFonts w:ascii="Times New Roman" w:eastAsia="Times New Roman" w:hAnsi="Times New Roman"/>
                                          <w:b/>
                                          <w:bCs/>
                                          <w:sz w:val="28"/>
                                          <w:szCs w:val="28"/>
                                          <w:lang w:val="uz-Cyrl-UZ"/>
                                        </w:rPr>
                                        <w:t xml:space="preserve">3-rasm. </w:t>
                                      </w:r>
                                      <w:r w:rsidRPr="00EF51EF">
                                        <w:rPr>
                                          <w:rFonts w:ascii="Times New Roman" w:hAnsi="Times New Roman"/>
                                          <w:b/>
                                          <w:bCs/>
                                          <w:color w:val="000000"/>
                                          <w:kern w:val="24"/>
                                          <w:sz w:val="28"/>
                                          <w:szCs w:val="28"/>
                                          <w:lang w:val="uz-Cyrl-UZ"/>
                                        </w:rPr>
                                        <w:t>Ta’limiy o‘yinlarni boshqarish va modellashtirish modeli</w:t>
                                      </w: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rsidR="00292134" w:rsidRPr="009709AD" w:rsidRDefault="00292134" w:rsidP="00C429CD">
                                      <w:pPr>
                                        <w:pStyle w:val="a4"/>
                                        <w:spacing w:after="240"/>
                                        <w:jc w:val="center"/>
                                        <w:rPr>
                                          <w:b/>
                                        </w:rPr>
                                      </w:pPr>
                                      <w:r w:rsidRPr="009709AD">
                                        <w:rPr>
                                          <w:b/>
                                          <w:color w:val="000000"/>
                                          <w:kern w:val="24"/>
                                          <w:lang w:val="uz-Cyrl-UZ"/>
                                        </w:rPr>
                                        <w:t>)</w:t>
                                      </w:r>
                                    </w:p>
                                  </w:txbxContent>
                                </wps:txbx>
                                <wps:bodyPr rot="0" vert="horz" wrap="square" lIns="91440" tIns="45720" rIns="91440" bIns="45720" anchor="ctr" anchorCtr="0" upright="1">
                                  <a:noAutofit/>
                                </wps:bodyPr>
                              </wps:wsp>
                              <wps:wsp>
                                <wps:cNvPr id="45"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rsidR="00292134" w:rsidRDefault="00292134" w:rsidP="00C429CD">
                                      <w:pPr>
                                        <w:pStyle w:val="a4"/>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46"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7" name="Прямая со стрелкой 682"/>
                              <wps:cNvCnPr>
                                <a:cxnSpLocks noChangeShapeType="1"/>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48"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0"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1"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2" name="Прямая со стрелкой 687"/>
                            <wps:cNvCnPr>
                              <a:cxnSpLocks noChangeShapeType="1"/>
                              <a:stCxn id="13"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53"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rsidR="00292134" w:rsidRPr="00C64720" w:rsidRDefault="00292134" w:rsidP="00C429CD">
                                <w:pPr>
                                  <w:pStyle w:val="a4"/>
                                  <w:kinsoku w:val="0"/>
                                  <w:overflowPunct w:val="0"/>
                                  <w:jc w:val="center"/>
                                  <w:textAlignment w:val="baseline"/>
                                </w:pPr>
                                <w:r>
                                  <w:rPr>
                                    <w:b/>
                                    <w:bCs/>
                                    <w:color w:val="000000"/>
                                    <w:kern w:val="24"/>
                                    <w:sz w:val="20"/>
                                    <w:szCs w:val="20"/>
                                    <w:lang w:val="uz-Cyrl-UZ"/>
                                  </w:rPr>
                                  <w:t>Ta’lim</w:t>
                                </w:r>
                                <w:r w:rsidRPr="00C64720">
                                  <w:rPr>
                                    <w:b/>
                                    <w:bCs/>
                                    <w:color w:val="000000"/>
                                    <w:kern w:val="24"/>
                                    <w:sz w:val="20"/>
                                    <w:szCs w:val="20"/>
                                    <w:lang w:val="uz-Cyrl-UZ"/>
                                  </w:rPr>
                                  <w:t xml:space="preserve"> </w:t>
                                </w:r>
                                <w:r>
                                  <w:rPr>
                                    <w:b/>
                                    <w:bCs/>
                                    <w:color w:val="000000"/>
                                    <w:kern w:val="24"/>
                                    <w:sz w:val="20"/>
                                    <w:szCs w:val="20"/>
                                    <w:lang w:val="uz-Cyrl-UZ"/>
                                  </w:rPr>
                                  <w:t>samaradorligini</w:t>
                                </w:r>
                                <w:r w:rsidRPr="00C64720">
                                  <w:rPr>
                                    <w:b/>
                                    <w:bCs/>
                                    <w:color w:val="000000"/>
                                    <w:kern w:val="24"/>
                                    <w:sz w:val="20"/>
                                    <w:szCs w:val="20"/>
                                    <w:lang w:val="uz-Cyrl-UZ"/>
                                  </w:rPr>
                                  <w:t xml:space="preserve"> </w:t>
                                </w:r>
                                <w:r>
                                  <w:rPr>
                                    <w:b/>
                                    <w:bCs/>
                                    <w:color w:val="000000"/>
                                    <w:kern w:val="24"/>
                                    <w:sz w:val="20"/>
                                    <w:szCs w:val="20"/>
                                    <w:lang w:val="uz-Cyrl-UZ"/>
                                  </w:rPr>
                                  <w:t>oshirish yo‘llari</w:t>
                                </w:r>
                              </w:p>
                            </w:txbxContent>
                          </wps:txbx>
                          <wps:bodyPr rot="0" vert="horz" wrap="square" lIns="91440" tIns="45720" rIns="91440" bIns="45720" anchor="ctr" anchorCtr="0" upright="1">
                            <a:noAutofit/>
                          </wps:bodyPr>
                        </wps:wsp>
                        <wps:wsp>
                          <wps:cNvPr id="54"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rsidR="00292134" w:rsidRPr="00D52C20" w:rsidRDefault="00292134" w:rsidP="00C429CD">
                                <w:pPr>
                                  <w:pStyle w:val="a4"/>
                                  <w:shd w:val="clear" w:color="auto" w:fill="BFBFBF"/>
                                  <w:jc w:val="center"/>
                                  <w:rPr>
                                    <w:sz w:val="20"/>
                                    <w:szCs w:val="20"/>
                                  </w:rPr>
                                </w:pPr>
                                <w:r>
                                  <w:rPr>
                                    <w:color w:val="000000"/>
                                    <w:kern w:val="24"/>
                                    <w:sz w:val="20"/>
                                    <w:szCs w:val="20"/>
                                    <w:lang w:val="uz-Cyrl-UZ"/>
                                  </w:rPr>
                                  <w:t>O‘qitish</w:t>
                                </w:r>
                                <w:r w:rsidRPr="00D52C20">
                                  <w:rPr>
                                    <w:color w:val="000000"/>
                                    <w:kern w:val="24"/>
                                    <w:sz w:val="20"/>
                                    <w:szCs w:val="20"/>
                                    <w:lang w:val="uz-Cyrl-UZ"/>
                                  </w:rPr>
                                  <w:t xml:space="preserve"> </w:t>
                                </w:r>
                                <w:r>
                                  <w:rPr>
                                    <w:color w:val="000000"/>
                                    <w:kern w:val="24"/>
                                    <w:sz w:val="20"/>
                                    <w:szCs w:val="20"/>
                                    <w:lang w:val="uz-Cyrl-UZ"/>
                                  </w:rPr>
                                  <w:t>tizimini</w:t>
                                </w:r>
                                <w:r w:rsidRPr="00D52C20">
                                  <w:rPr>
                                    <w:color w:val="000000"/>
                                    <w:kern w:val="24"/>
                                    <w:sz w:val="20"/>
                                    <w:szCs w:val="20"/>
                                    <w:lang w:val="uz-Cyrl-UZ"/>
                                  </w:rPr>
                                  <w:t xml:space="preserve"> </w:t>
                                </w:r>
                                <w:r>
                                  <w:rPr>
                                    <w:color w:val="000000"/>
                                    <w:kern w:val="24"/>
                                    <w:sz w:val="20"/>
                                    <w:szCs w:val="20"/>
                                    <w:lang w:val="uz-Cyrl-UZ"/>
                                  </w:rPr>
                                  <w:t>fanlararo</w:t>
                                </w:r>
                                <w:r w:rsidRPr="00D52C20">
                                  <w:rPr>
                                    <w:color w:val="000000"/>
                                    <w:kern w:val="24"/>
                                    <w:sz w:val="20"/>
                                    <w:szCs w:val="20"/>
                                    <w:lang w:val="uz-Cyrl-UZ"/>
                                  </w:rPr>
                                  <w:t xml:space="preserve">, </w:t>
                                </w:r>
                                <w:r>
                                  <w:rPr>
                                    <w:color w:val="000000"/>
                                    <w:kern w:val="24"/>
                                    <w:sz w:val="20"/>
                                    <w:szCs w:val="20"/>
                                    <w:lang w:val="uz-Cyrl-UZ"/>
                                  </w:rPr>
                                  <w:t>mavzulararo</w:t>
                                </w:r>
                                <w:r w:rsidRPr="00D52C20">
                                  <w:rPr>
                                    <w:color w:val="000000"/>
                                    <w:kern w:val="24"/>
                                    <w:sz w:val="20"/>
                                    <w:szCs w:val="20"/>
                                    <w:lang w:val="uz-Cyrl-UZ"/>
                                  </w:rPr>
                                  <w:t xml:space="preserve">, </w:t>
                                </w:r>
                                <w:r>
                                  <w:rPr>
                                    <w:color w:val="000000"/>
                                    <w:kern w:val="24"/>
                                    <w:sz w:val="20"/>
                                    <w:szCs w:val="20"/>
                                    <w:lang w:val="uz-Cyrl-UZ"/>
                                  </w:rPr>
                                  <w:t>bo‘lim</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bosqichlararo</w:t>
                                </w:r>
                                <w:r w:rsidRPr="00D52C20">
                                  <w:rPr>
                                    <w:color w:val="000000"/>
                                    <w:kern w:val="24"/>
                                    <w:sz w:val="20"/>
                                    <w:szCs w:val="20"/>
                                    <w:lang w:val="uz-Cyrl-UZ"/>
                                  </w:rPr>
                                  <w:t xml:space="preserve"> </w:t>
                                </w:r>
                                <w:r>
                                  <w:rPr>
                                    <w:color w:val="000000"/>
                                    <w:kern w:val="24"/>
                                    <w:sz w:val="20"/>
                                    <w:szCs w:val="20"/>
                                    <w:lang w:val="uz-Cyrl-UZ"/>
                                  </w:rPr>
                                  <w:t>uzluksizligi</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uzviyligini</w:t>
                                </w:r>
                                <w:r w:rsidRPr="00D52C20">
                                  <w:rPr>
                                    <w:color w:val="000000"/>
                                    <w:kern w:val="24"/>
                                    <w:sz w:val="20"/>
                                    <w:szCs w:val="20"/>
                                    <w:lang w:val="uz-Cyrl-UZ"/>
                                  </w:rPr>
                                  <w:t xml:space="preserve"> </w:t>
                                </w:r>
                                <w:r>
                                  <w:rPr>
                                    <w:color w:val="000000"/>
                                    <w:kern w:val="24"/>
                                    <w:sz w:val="20"/>
                                    <w:szCs w:val="20"/>
                                    <w:lang w:val="uz-Cyrl-UZ"/>
                                  </w:rPr>
                                  <w:t>ta’minlash</w:t>
                                </w:r>
                                <w:r w:rsidRPr="00D52C20">
                                  <w:rPr>
                                    <w:color w:val="000000"/>
                                    <w:kern w:val="24"/>
                                    <w:sz w:val="20"/>
                                    <w:szCs w:val="20"/>
                                    <w:lang w:val="uz-Cyrl-UZ"/>
                                  </w:rPr>
                                  <w:t>.</w:t>
                                </w:r>
                              </w:p>
                              <w:p w:rsidR="00292134" w:rsidRPr="00D52C20" w:rsidRDefault="00292134" w:rsidP="00C429CD">
                                <w:pPr>
                                  <w:pStyle w:val="a4"/>
                                  <w:kinsoku w:val="0"/>
                                  <w:overflowPunct w:val="0"/>
                                  <w:jc w:val="center"/>
                                  <w:textAlignment w:val="baseline"/>
                                  <w:rPr>
                                    <w:sz w:val="20"/>
                                    <w:szCs w:val="20"/>
                                  </w:rPr>
                                </w:pPr>
                              </w:p>
                            </w:txbxContent>
                          </wps:txbx>
                          <wps:bodyPr rot="0" vert="horz" wrap="square" lIns="91440" tIns="45720" rIns="91440" bIns="45720" anchor="t" anchorCtr="0" upright="1">
                            <a:noAutofit/>
                          </wps:bodyPr>
                        </wps:wsp>
                        <wps:wsp>
                          <wps:cNvPr id="55"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rsidR="00292134" w:rsidRPr="004A6326" w:rsidRDefault="00292134" w:rsidP="00C429CD">
                                <w:pPr>
                                  <w:pStyle w:val="a4"/>
                                  <w:shd w:val="clear" w:color="auto" w:fill="BFBFBF"/>
                                  <w:jc w:val="center"/>
                                  <w:rPr>
                                    <w:lang w:val="en-US"/>
                                  </w:rPr>
                                </w:pPr>
                                <w:r>
                                  <w:rPr>
                                    <w:color w:val="000000"/>
                                    <w:kern w:val="24"/>
                                    <w:sz w:val="20"/>
                                    <w:szCs w:val="20"/>
                                    <w:lang w:val="uz-Cyrl-UZ"/>
                                  </w:rPr>
                                  <w:t>Ta’lim shakli, usul, vosita, texnologiya va metodlarini hamkorlikda takomillashtirish</w:t>
                                </w:r>
                              </w:p>
                              <w:p w:rsidR="00292134" w:rsidRPr="004A6326" w:rsidRDefault="00292134" w:rsidP="00C429CD">
                                <w:pPr>
                                  <w:pStyle w:val="a4"/>
                                  <w:kinsoku w:val="0"/>
                                  <w:overflowPunct w:val="0"/>
                                  <w:jc w:val="center"/>
                                  <w:textAlignment w:val="baseline"/>
                                  <w:rPr>
                                    <w:lang w:val="en-US"/>
                                  </w:rPr>
                                </w:pPr>
                              </w:p>
                            </w:txbxContent>
                          </wps:txbx>
                          <wps:bodyPr rot="0" vert="horz" wrap="square" lIns="91440" tIns="45720" rIns="91440" bIns="45720" anchor="t" anchorCtr="0" upright="1">
                            <a:noAutofit/>
                          </wps:bodyPr>
                        </wps:wsp>
                        <wps:wsp>
                          <wps:cNvPr id="56"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rsidR="00292134" w:rsidRDefault="00292134" w:rsidP="00C429CD">
                                <w:pPr>
                                  <w:pStyle w:val="a4"/>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w:t>
                                </w:r>
                                <w:r w:rsidRPr="00C64720">
                                  <w:rPr>
                                    <w:color w:val="000000"/>
                                    <w:kern w:val="24"/>
                                    <w:sz w:val="20"/>
                                    <w:szCs w:val="20"/>
                                    <w:lang w:val="uz-Cyrl-UZ"/>
                                  </w:rPr>
                                  <w:t xml:space="preserve"> </w:t>
                                </w:r>
                                <w:r>
                                  <w:rPr>
                                    <w:color w:val="000000"/>
                                    <w:kern w:val="24"/>
                                    <w:sz w:val="20"/>
                                    <w:szCs w:val="20"/>
                                    <w:lang w:val="uz-Cyrl-UZ"/>
                                  </w:rPr>
                                  <w:t>va</w:t>
                                </w:r>
                                <w:r w:rsidRPr="00C64720">
                                  <w:rPr>
                                    <w:color w:val="000000"/>
                                    <w:kern w:val="24"/>
                                    <w:sz w:val="20"/>
                                    <w:szCs w:val="20"/>
                                    <w:lang w:val="uz-Cyrl-UZ"/>
                                  </w:rPr>
                                  <w:t xml:space="preserve"> </w:t>
                                </w:r>
                                <w:r>
                                  <w:rPr>
                                    <w:color w:val="000000"/>
                                    <w:kern w:val="24"/>
                                    <w:sz w:val="20"/>
                                    <w:szCs w:val="20"/>
                                    <w:lang w:val="uz-Cyrl-UZ"/>
                                  </w:rPr>
                                  <w:t>infratuzil</w:t>
                                </w:r>
                              </w:p>
                              <w:p w:rsidR="00292134" w:rsidRPr="007E03BA" w:rsidRDefault="00292134" w:rsidP="00C429CD">
                                <w:pPr>
                                  <w:pStyle w:val="a4"/>
                                  <w:shd w:val="clear" w:color="auto" w:fill="BFBFBF"/>
                                  <w:kinsoku w:val="0"/>
                                  <w:overflowPunct w:val="0"/>
                                  <w:jc w:val="center"/>
                                  <w:textAlignment w:val="baseline"/>
                                  <w:rPr>
                                    <w:lang w:val="uz-Cyrl-UZ"/>
                                  </w:rPr>
                                </w:pPr>
                                <w:r>
                                  <w:rPr>
                                    <w:color w:val="000000"/>
                                    <w:kern w:val="24"/>
                                    <w:sz w:val="20"/>
                                    <w:szCs w:val="20"/>
                                    <w:lang w:val="uz-Cyrl-UZ"/>
                                  </w:rPr>
                                  <w:t>malarni</w:t>
                                </w:r>
                                <w:r w:rsidRPr="00C64720">
                                  <w:rPr>
                                    <w:color w:val="000000"/>
                                    <w:kern w:val="24"/>
                                    <w:sz w:val="20"/>
                                    <w:szCs w:val="20"/>
                                    <w:lang w:val="uz-Cyrl-UZ"/>
                                  </w:rPr>
                                  <w:t xml:space="preserve"> </w:t>
                                </w:r>
                                <w:r>
                                  <w:rPr>
                                    <w:color w:val="000000"/>
                                    <w:kern w:val="24"/>
                                    <w:sz w:val="20"/>
                                    <w:szCs w:val="20"/>
                                    <w:lang w:val="uz-Cyrl-UZ"/>
                                  </w:rPr>
                                  <w:t>ta’minlovchi</w:t>
                                </w:r>
                                <w:r w:rsidRPr="00C64720">
                                  <w:rPr>
                                    <w:color w:val="000000"/>
                                    <w:kern w:val="24"/>
                                    <w:sz w:val="20"/>
                                    <w:szCs w:val="20"/>
                                    <w:lang w:val="uz-Cyrl-UZ"/>
                                  </w:rPr>
                                  <w:t xml:space="preserve"> </w:t>
                                </w:r>
                                <w:r>
                                  <w:rPr>
                                    <w:color w:val="000000"/>
                                    <w:kern w:val="24"/>
                                    <w:sz w:val="20"/>
                                    <w:szCs w:val="20"/>
                                    <w:lang w:val="uz-Cyrl-UZ"/>
                                  </w:rPr>
                                  <w:t>ta’lim</w:t>
                                </w:r>
                                <w:r w:rsidRPr="00C64720">
                                  <w:rPr>
                                    <w:color w:val="000000"/>
                                    <w:kern w:val="24"/>
                                    <w:sz w:val="20"/>
                                    <w:szCs w:val="20"/>
                                    <w:lang w:val="uz-Cyrl-UZ"/>
                                  </w:rPr>
                                  <w:t xml:space="preserve"> </w:t>
                                </w:r>
                                <w:r>
                                  <w:rPr>
                                    <w:color w:val="000000"/>
                                    <w:kern w:val="24"/>
                                    <w:sz w:val="20"/>
                                    <w:szCs w:val="20"/>
                                    <w:lang w:val="uz-Cyrl-UZ"/>
                                  </w:rPr>
                                  <w:t>xizmatlarini</w:t>
                                </w:r>
                                <w:r w:rsidRPr="00C64720">
                                  <w:rPr>
                                    <w:color w:val="000000"/>
                                    <w:kern w:val="24"/>
                                    <w:sz w:val="20"/>
                                    <w:szCs w:val="20"/>
                                    <w:lang w:val="uz-Cyrl-UZ"/>
                                  </w:rPr>
                                  <w:t xml:space="preserve"> </w:t>
                                </w:r>
                                <w:r>
                                  <w:rPr>
                                    <w:color w:val="000000"/>
                                    <w:kern w:val="24"/>
                                    <w:sz w:val="20"/>
                                    <w:szCs w:val="20"/>
                                    <w:lang w:val="uz-Cyrl-UZ"/>
                                  </w:rPr>
                                  <w:t>tashkil</w:t>
                                </w:r>
                                <w:r w:rsidRPr="00C64720">
                                  <w:rPr>
                                    <w:color w:val="000000"/>
                                    <w:kern w:val="24"/>
                                    <w:sz w:val="20"/>
                                    <w:szCs w:val="20"/>
                                    <w:lang w:val="uz-Cyrl-UZ"/>
                                  </w:rPr>
                                  <w:t xml:space="preserve"> </w:t>
                                </w:r>
                                <w:r>
                                  <w:rPr>
                                    <w:color w:val="000000"/>
                                    <w:kern w:val="24"/>
                                    <w:sz w:val="20"/>
                                    <w:szCs w:val="20"/>
                                    <w:lang w:val="uz-Cyrl-UZ"/>
                                  </w:rPr>
                                  <w:t>qilish</w:t>
                                </w:r>
                              </w:p>
                            </w:txbxContent>
                          </wps:txbx>
                          <wps:bodyPr rot="0" vert="horz" wrap="square" lIns="91440" tIns="45720" rIns="91440" bIns="45720" anchor="t" anchorCtr="0" upright="1">
                            <a:noAutofit/>
                          </wps:bodyPr>
                        </wps:wsp>
                        <wps:wsp>
                          <wps:cNvPr id="57"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58"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59"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60" name="Прямая со стрелкой 695"/>
                          <wps:cNvCnPr>
                            <a:cxnSpLocks noChangeShapeType="1"/>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61"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62"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63"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64"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1389" o:spid="_x0000_s1067" style="position:absolute;left:0;text-align:left;margin-left:12.65pt;margin-top:81.35pt;width:459.25pt;height:638.8pt;z-index:25165670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">
                <v:group id="Группа 101" o:spid="_x0000_s1068"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Группа 646" o:spid="_x0000_s1069"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group id="Группа 647" o:spid="_x0000_s1070"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group id="Группа 648" o:spid="_x0000_s1071"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vCecIAAADbAAAADwAAAGRycy9kb3ducmV2LnhtbESPQWvCQBCF7wX/wzIFb3UTD6FGVykF&#10;wZtoLehtyE6TYHY27K4x9td3DkJvM7w3732z2oyuUwOF2Ho2kM8yUMSVty3XBk5f27d3UDEhW+w8&#10;k4EHRdisJy8rLK2/84GGY6qVhHAs0UCTUl9qHauGHMaZ74lF+/HBYZI11NoGvEu46/Q8ywrtsGVp&#10;aLCnz4aq6/HmDDAWuR5Cfv5Ov8X+stidOu2vxkxfx48lqERj+jc/r3dW8IVefpEB9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svCecIAAADbAAAADwAAAAAAAAAAAAAA&#10;AAChAgAAZHJzL2Rvd25yZXYueG1sUEsFBgAAAAAEAAQA+QAAAJADAAAAAA==&#10;" adj="21909" strokecolor="#2f528f" strokeweight="2.25pt">
                          <v:stroke endarrow="block"/>
                        </v:shape>
                        <v:rect id="Прямоугольник 649" o:spid="_x0000_s1073"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6qN8IA&#10;AADbAAAADwAAAGRycy9kb3ducmV2LnhtbERPS2vCQBC+F/wPywi91Y09SIjZiIhK8dZULb0N2WkS&#10;mp2N2c3Df+8WCr3Nx/ecdDOZRgzUudqyguUiAkFcWF1zqeD8cXiJQTiPrLGxTAru5GCTzZ5STLQd&#10;+Z2G3JcihLBLUEHlfZtI6YqKDLqFbYkD9207gz7ArpS6wzGEm0a+RtFKGqw5NFTY0q6i4ifvjYLb&#10;1+kYn03eN7Fse339vGz39UGp5/m0XYPwNPl/8Z/7TYf5S/j9JRwg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Xqo3wgAAANsAAAAPAAAAAAAAAAAAAAAAAJgCAABkcnMvZG93&#10;bnJldi54bWxQSwUGAAAAAAQABAD1AAAAhwMAAAAA&#10;" fillcolor="#00b0f0" strokecolor="#2f528f" strokeweight="1.5pt">
                          <v:textbox>
                            <w:txbxContent>
                              <w:p w:rsidR="00292134" w:rsidRPr="00C82BCB" w:rsidRDefault="00292134" w:rsidP="00C429CD">
                                <w:pPr>
                                  <w:pStyle w:val="a4"/>
                                  <w:shd w:val="clear" w:color="auto" w:fill="00B0F0"/>
                                  <w:jc w:val="center"/>
                                  <w:rPr>
                                    <w:sz w:val="20"/>
                                    <w:szCs w:val="20"/>
                                  </w:rPr>
                                </w:pPr>
                                <w:r>
                                  <w:rPr>
                                    <w:b/>
                                    <w:bCs/>
                                    <w:color w:val="000000"/>
                                    <w:kern w:val="24"/>
                                    <w:sz w:val="20"/>
                                    <w:szCs w:val="20"/>
                                    <w:shd w:val="clear" w:color="auto" w:fill="00B0F0"/>
                                    <w:lang w:val="uz-Cyrl-UZ"/>
                                  </w:rPr>
                                  <w:t xml:space="preserve">Iqtidorli bolalarni ijodiy rivojlantirish texnologiyasi </w:t>
                                </w:r>
                              </w:p>
                            </w:txbxContent>
                          </v:textbox>
                        </v:rect>
                        <v:rect id="Прямоугольник 650" o:spid="_x0000_s1074" style="position:absolute;left:2274;top:7150;width:9653;height:46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3z+8EA&#10;AADbAAAADwAAAGRycy9kb3ducmV2LnhtbERPS4vCMBC+C/sfwix401QPIt1GEUFYFlF8HNzb0IxN&#10;sZmUJGr115uFBW/z8T2nmHe2ETfyoXasYDTMQBCXTtdcKTgeVoMpiBCRNTaOScGDAsxnH70Cc+3u&#10;vKPbPlYihXDIUYGJsc2lDKUhi2HoWuLEnZ23GBP0ldQe7yncNnKcZRNpsebUYLClpaHysr9aBZuf&#10;bUWrsFj7k/ndxcl6+vTPoFT/s1t8gYjUxbf43/2t0/wx/P2SDp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d8/vBAAAA2wAAAA8AAAAAAAAAAAAAAAAAmAIAAGRycy9kb3du&#10;cmV2LnhtbFBLBQYAAAAABAAEAPUAAACGAwAAAAA=&#10;" fillcolor="#d7e4bd" strokecolor="#2f528f" strokeweight="1.5pt">
                          <v:textbox style="layout-flow:vertical;mso-layout-flow-alt:bottom-to-top">
                            <w:txbxContent>
                              <w:p w:rsidR="00292134" w:rsidRPr="00E6734D" w:rsidRDefault="00292134" w:rsidP="00C429CD">
                                <w:pPr>
                                  <w:jc w:val="center"/>
                                  <w:rPr>
                                    <w:rFonts w:ascii="Times New Roman" w:hAnsi="Times New Roman"/>
                                  </w:rPr>
                                </w:pPr>
                                <w:r>
                                  <w:rPr>
                                    <w:rFonts w:ascii="Times New Roman" w:hAnsi="Times New Roman"/>
                                  </w:rPr>
                                  <w:t>Ishlab</w:t>
                                </w:r>
                                <w:r w:rsidRPr="00E6734D">
                                  <w:rPr>
                                    <w:rFonts w:ascii="Times New Roman" w:hAnsi="Times New Roman"/>
                                  </w:rPr>
                                  <w:t xml:space="preserve"> </w:t>
                                </w:r>
                                <w:r>
                                  <w:rPr>
                                    <w:rFonts w:ascii="Times New Roman" w:hAnsi="Times New Roman"/>
                                  </w:rPr>
                                  <w:t>chiqarish</w:t>
                                </w:r>
                              </w:p>
                            </w:txbxContent>
                          </v:textbox>
                        </v:rect>
                        <v:rect id="Прямоугольник 651" o:spid="_x0000_s1075" style="position:absolute;left:10008;top:6518;width:10677;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7q9b4A&#10;AADbAAAADwAAAGRycy9kb3ducmV2LnhtbERPSwrCMBDdC94hjOBOUxVUqlFEEEQ3fhfuhmZsi82k&#10;NFGrpzeC4G4e7zvTeW0K8aDK5ZYV9LoRCOLE6pxTBafjqjMG4TyyxsIyKXiRg/ms2ZhirO2T9/Q4&#10;+FSEEHYxKsi8L2MpXZKRQde1JXHgrrYy6AOsUqkrfIZwU8h+FA2lwZxDQ4YlLTNKboe7URCNLkfv&#10;6vd1l49evcXmvNWDcqtUu1UvJiA81f4v/rnXOswfwPeXcICcf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Te6vW+AAAA2wAAAA8AAAAAAAAAAAAAAAAAmAIAAGRycy9kb3ducmV2&#10;LnhtbFBLBQYAAAAABAAEAPUAAACDAwAAAAA=&#10;" fillcolor="#d7e4bd" strokecolor="#2f528f" strokeweight="1.5pt">
                          <v:textbox style="layout-flow:vertical;mso-layout-flow-alt:bottom-to-top">
                            <w:txbxContent>
                              <w:p w:rsidR="00292134" w:rsidRPr="00712383" w:rsidRDefault="00292134" w:rsidP="00C429CD">
                                <w:pPr>
                                  <w:jc w:val="center"/>
                                  <w:rPr>
                                    <w:rFonts w:ascii="Times New Roman" w:hAnsi="Times New Roman"/>
                                    <w:lang w:val="en-US"/>
                                  </w:rPr>
                                </w:pPr>
                                <w:r>
                                  <w:rPr>
                                    <w:rFonts w:ascii="Times New Roman" w:hAnsi="Times New Roman"/>
                                  </w:rPr>
                                  <w:t>Ilmiy</w:t>
                                </w:r>
                                <w:r w:rsidRPr="00E6734D">
                                  <w:rPr>
                                    <w:rFonts w:ascii="Times New Roman" w:hAnsi="Times New Roman"/>
                                  </w:rPr>
                                  <w:t xml:space="preserve"> </w:t>
                                </w:r>
                                <w:r>
                                  <w:rPr>
                                    <w:rFonts w:ascii="Times New Roman" w:hAnsi="Times New Roman"/>
                                  </w:rPr>
                                  <w:t>tekshirish</w:t>
                                </w:r>
                                <w:r w:rsidRPr="00E6734D">
                                  <w:rPr>
                                    <w:rFonts w:ascii="Times New Roman" w:hAnsi="Times New Roman"/>
                                  </w:rPr>
                                  <w:t xml:space="preserve"> </w:t>
                                </w:r>
                                <w:r>
                                  <w:rPr>
                                    <w:rFonts w:ascii="Times New Roman" w:hAnsi="Times New Roman"/>
                                  </w:rPr>
                                  <w:t>institutlar</w:t>
                                </w:r>
                                <w:r w:rsidR="00712383">
                                  <w:rPr>
                                    <w:rFonts w:ascii="Times New Roman" w:hAnsi="Times New Roman"/>
                                    <w:lang w:val="en-US"/>
                                  </w:rPr>
                                  <w:t>i</w:t>
                                </w:r>
                              </w:p>
                              <w:p w:rsidR="00292134" w:rsidRDefault="00292134" w:rsidP="00C429CD">
                                <w:pPr>
                                  <w:pStyle w:val="a4"/>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j78IA&#10;AADbAAAADwAAAGRycy9kb3ducmV2LnhtbERPTWvCQBC9F/wPyxR6q5uGUkp0FRUE8VJqBHOcZqdJ&#10;NDsbs6PGf98tFHqbx/uc6XxwrbpSHxrPBl7GCSji0tuGKwP7fP38DioIssXWMxm4U4D5bPQwxcz6&#10;G3/SdSeViiEcMjRQi3SZ1qGsyWEY+444ct++dygR9pW2Pd5iuGt1miRv2mHDsaHGjlY1lafdxRk4&#10;FsKFDPl9mxenj1V6XqZfh6UxT4/DYgJKaJB/8Z97Y+P8V/j9JR6gZ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QiPvwgAAANsAAAAPAAAAAAAAAAAAAAAAAJgCAABkcnMvZG93&#10;bnJldi54bWxQSwUGAAAAAAQABAD1AAAAhwMAAAAA&#10;" fillcolor="#b6dde8" strokecolor="#2f528f" strokeweight="1.5pt">
                          <v:shadow on="t" color="black" opacity="24903f" origin=",.5" offset="0,.55556mm"/>
                          <v:textbox style="layout-flow:vertical;mso-layout-flow-alt:bottom-to-top">
                            <w:txbxContent>
                              <w:p w:rsidR="00292134" w:rsidRPr="00AE5AB3" w:rsidRDefault="00292134" w:rsidP="00C429CD">
                                <w:pPr>
                                  <w:pStyle w:val="a4"/>
                                  <w:jc w:val="center"/>
                                  <w:rPr>
                                    <w:lang w:val="en-US"/>
                                  </w:rPr>
                                </w:pPr>
                                <w:r>
                                  <w:rPr>
                                    <w:b/>
                                    <w:bCs/>
                                    <w:color w:val="000000"/>
                                    <w:kern w:val="24"/>
                                    <w:sz w:val="20"/>
                                    <w:szCs w:val="20"/>
                                    <w:lang w:val="uz-Cyrl-UZ"/>
                                  </w:rPr>
                                  <w:t>Umimiy o‘rta ta’lim muassasasi</w:t>
                                </w:r>
                              </w:p>
                              <w:p w:rsidR="00292134" w:rsidRPr="00AE5AB3" w:rsidRDefault="00292134" w:rsidP="00C429CD">
                                <w:pPr>
                                  <w:pStyle w:val="a4"/>
                                  <w:jc w:val="center"/>
                                  <w:rPr>
                                    <w:lang w:val="en-US"/>
                                  </w:rPr>
                                </w:pPr>
                                <w:r w:rsidRPr="00AE5AB3">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vXGsIA&#10;AADbAAAADwAAAGRycy9kb3ducmV2LnhtbERPS4vCMBC+C/sfwix401RFu9RGEUEQvfjYPextaKYP&#10;bCaliVr99WZhwdt8fM9Jl52pxY1aV1lWMBpGIIgzqysuFHyfN4MvEM4ja6wtk4IHOVguPnopJtre&#10;+Ui3ky9ECGGXoILS+yaR0mUlGXRD2xAHLretQR9gW0jd4j2Em1qOo2gmDVYcGkpsaF1SdjldjYIo&#10;/j171z3zQxU/Rqvdz15Pmr1S/c9uNQfhqfNv8b97q8P8Kfz9Eg6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9cawgAAANsAAAAPAAAAAAAAAAAAAAAAAJgCAABkcnMvZG93&#10;bnJldi54bWxQSwUGAAAAAAQABAD1AAAAhwMAAAAA&#10;" fillcolor="#d7e4bd" strokecolor="#2f528f" strokeweight="1.5pt">
                          <v:textbox style="layout-flow:vertical;mso-layout-flow-alt:bottom-to-top">
                            <w:txbxContent>
                              <w:p w:rsidR="00292134" w:rsidRPr="00E6734D" w:rsidRDefault="00292134" w:rsidP="00C429CD">
                                <w:pPr>
                                  <w:jc w:val="center"/>
                                  <w:rPr>
                                    <w:rFonts w:ascii="Times New Roman" w:hAnsi="Times New Roman"/>
                                  </w:rPr>
                                </w:pPr>
                                <w:r>
                                  <w:rPr>
                                    <w:rFonts w:ascii="Times New Roman" w:hAnsi="Times New Roman"/>
                                  </w:rPr>
                                  <w:t>Maktabgacha</w:t>
                                </w:r>
                                <w:r w:rsidRPr="00E6734D">
                                  <w:rPr>
                                    <w:rFonts w:ascii="Times New Roman" w:hAnsi="Times New Roman"/>
                                  </w:rPr>
                                  <w:t xml:space="preserve"> </w:t>
                                </w:r>
                                <w:r>
                                  <w:rPr>
                                    <w:rFonts w:ascii="Times New Roman" w:hAnsi="Times New Roman"/>
                                  </w:rPr>
                                  <w:t>ta’lim</w:t>
                                </w:r>
                                <w:r w:rsidRPr="00E6734D">
                                  <w:rPr>
                                    <w:rFonts w:ascii="Times New Roman" w:hAnsi="Times New Roman"/>
                                  </w:rPr>
                                  <w:t xml:space="preserve"> </w:t>
                                </w:r>
                                <w:r>
                                  <w:rPr>
                                    <w:rFonts w:ascii="Times New Roman" w:hAnsi="Times New Roman"/>
                                  </w:rPr>
                                  <w:t>muassasasalari</w:t>
                                </w:r>
                              </w:p>
                              <w:p w:rsidR="00292134" w:rsidRDefault="00292134" w:rsidP="00C429CD">
                                <w:pPr>
                                  <w:pStyle w:val="a4"/>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b1+MAA&#10;AADbAAAADwAAAGRycy9kb3ducmV2LnhtbERPTYvCMBC9C/sfwgjeNNVDka5RRBAWEUXXw+5taGab&#10;YjMpSdTqrzeCsLd5vM+ZLTrbiCv5UDtWMB5lIIhLp2uuFJy+18MpiBCRNTaOScGdAizmH70ZFtrd&#10;+EDXY6xECuFQoAITY1tIGUpDFsPItcSJ+3PeYkzQV1J7vKVw28hJluXSYs2pwWBLK0Pl+XixCnab&#10;fUXrsNz6H/N7iPl2+vCPoNSg3y0/QUTq4r/47f7SaX4Or1/SAX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yb1+MAAAADbAAAADwAAAAAAAAAAAAAAAACYAgAAZHJzL2Rvd25y&#10;ZXYueG1sUEsFBgAAAAAEAAQA9QAAAIUDAAAAAA==&#10;" fillcolor="#d7e4bd" strokecolor="#2f528f" strokeweight="1.5pt">
                          <v:textbox style="layout-flow:vertical;mso-layout-flow-alt:bottom-to-top">
                            <w:txbxContent>
                              <w:p w:rsidR="00292134" w:rsidRPr="00E6734D" w:rsidRDefault="00292134" w:rsidP="00C429CD">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RdZMAA&#10;AADbAAAADwAAAGRycy9kb3ducmV2LnhtbERPTYvCMBC9C/6HMII3TfXgStdYXFHQk6y696GZTUub&#10;SW2iVn+9WVjwNo/3OYuss7W4UetLxwom4wQEce50yUbB+bQdzUH4gKyxdkwKHuQhW/Z7C0y1u/M3&#10;3Y7BiBjCPkUFRQhNKqXPC7Lox64hjtyvay2GCFsjdYv3GG5rOU2SmbRYcmwosKF1QXl1vFoFp3IV&#10;Zo17fnX+Mn0cfjZmn1dGqeGgW32CCNSFt/jfvdNx/gf8/RIPkM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fRdZMAAAADbAAAADwAAAAAAAAAAAAAAAACYAgAAZHJzL2Rvd25y&#10;ZXYueG1sUEsFBgAAAAAEAAQA9QAAAIUDAAAAAA==&#10;" fillcolor="#daeef3" strokecolor="#2f528f" strokeweight="1.5pt">
                          <v:textbox>
                            <w:txbxContent>
                              <w:p w:rsidR="00292134" w:rsidRPr="0067184E" w:rsidRDefault="00292134" w:rsidP="00C429CD">
                                <w:pPr>
                                  <w:pStyle w:val="a4"/>
                                  <w:jc w:val="center"/>
                                  <w:rPr>
                                    <w:lang w:val="en-US"/>
                                  </w:rPr>
                                </w:pPr>
                                <w:r>
                                  <w:rPr>
                                    <w:b/>
                                    <w:bCs/>
                                    <w:color w:val="000000"/>
                                    <w:kern w:val="24"/>
                                    <w:sz w:val="20"/>
                                    <w:szCs w:val="20"/>
                                    <w:lang w:val="uz-Cyrl-UZ"/>
                                  </w:rPr>
                                  <w:t>Uzluksiz ta’lim tizimi, olimlar,</w:t>
                                </w:r>
                              </w:p>
                              <w:p w:rsidR="00292134" w:rsidRPr="0067184E" w:rsidRDefault="00292134" w:rsidP="00C429CD">
                                <w:pPr>
                                  <w:pStyle w:val="a4"/>
                                  <w:jc w:val="center"/>
                                  <w:rPr>
                                    <w:lang w:val="en-US"/>
                                  </w:rPr>
                                </w:pPr>
                                <w:r>
                                  <w:rPr>
                                    <w:b/>
                                    <w:bCs/>
                                    <w:color w:val="000000"/>
                                    <w:kern w:val="24"/>
                                    <w:sz w:val="20"/>
                                    <w:szCs w:val="20"/>
                                    <w:lang w:val="uz-Cyrl-UZ"/>
                                  </w:rPr>
                                  <w:t>ekspertlar,</w:t>
                                </w:r>
                              </w:p>
                              <w:p w:rsidR="00292134" w:rsidRPr="0067184E" w:rsidRDefault="00292134" w:rsidP="00C429CD">
                                <w:pPr>
                                  <w:pStyle w:val="a4"/>
                                  <w:jc w:val="center"/>
                                  <w:rPr>
                                    <w:lang w:val="en-US"/>
                                  </w:rPr>
                                </w:pPr>
                                <w:r>
                                  <w:rPr>
                                    <w:b/>
                                    <w:bCs/>
                                    <w:color w:val="000000"/>
                                    <w:kern w:val="24"/>
                                    <w:sz w:val="20"/>
                                    <w:szCs w:val="20"/>
                                    <w:lang w:val="uz-Cyrl-UZ"/>
                                  </w:rPr>
                                  <w:t>ishchi guruxlar</w:t>
                                </w:r>
                              </w:p>
                            </w:txbxContent>
                          </v:textbox>
                        </v:rect>
                        <v:rect id="Прямоугольник 657" o:spid="_x0000_s1080"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JFsIA&#10;AADbAAAADwAAAGRycy9kb3ducmV2LnhtbESPzY7CMAyE70j7DpFX4gYpHBDqEhAgkHZPK372bjUm&#10;rWic0gQoPP36gMTN1oxnPs8Wna/VjdpYBTYwGmagiItgK3YGjoftYAoqJmSLdWAy8KAIi/lHb4a5&#10;DXfe0W2fnJIQjjkaKFNqcq1jUZLHOAwNsWin0HpMsrZO2xbvEu5rPc6yifZYsTSU2NC6pOK8v3oD&#10;h2qZJk14rrp4GT9+/zbupzg7Y/qf3fILVKIuvc2v628r+AIrv8gAe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a8kWwgAAANsAAAAPAAAAAAAAAAAAAAAAAJgCAABkcnMvZG93&#10;bnJldi54bWxQSwUGAAAAAAQABAD1AAAAhwMAAAAA&#10;" fillcolor="#daeef3" strokecolor="#2f528f" strokeweight="1.5pt">
                          <v:textbox>
                            <w:txbxContent>
                              <w:p w:rsidR="00292134" w:rsidRPr="00AE5AB3" w:rsidRDefault="00292134" w:rsidP="00C429CD">
                                <w:pPr>
                                  <w:pStyle w:val="a4"/>
                                  <w:jc w:val="center"/>
                                  <w:rPr>
                                    <w:sz w:val="20"/>
                                    <w:szCs w:val="20"/>
                                    <w:lang w:val="en-US"/>
                                  </w:rPr>
                                </w:pPr>
                                <w:r>
                                  <w:rPr>
                                    <w:b/>
                                    <w:bCs/>
                                    <w:color w:val="000000"/>
                                    <w:kern w:val="24"/>
                                    <w:sz w:val="20"/>
                                    <w:szCs w:val="20"/>
                                    <w:lang w:val="uz-Cyrl-UZ"/>
                                  </w:rPr>
                                  <w:t xml:space="preserve"> Ta’lim </w:t>
                                </w:r>
                                <w:r w:rsidRPr="00D52C20">
                                  <w:rPr>
                                    <w:b/>
                                    <w:bCs/>
                                    <w:color w:val="000000"/>
                                    <w:kern w:val="24"/>
                                    <w:sz w:val="20"/>
                                    <w:szCs w:val="20"/>
                                    <w:lang w:val="uz-Cyrl-UZ"/>
                                  </w:rPr>
                                  <w:t>,</w:t>
                                </w:r>
                              </w:p>
                              <w:p w:rsidR="00292134" w:rsidRPr="00AE5AB3" w:rsidRDefault="00292134" w:rsidP="00C429CD">
                                <w:pPr>
                                  <w:pStyle w:val="a4"/>
                                  <w:jc w:val="center"/>
                                  <w:rPr>
                                    <w:sz w:val="20"/>
                                    <w:szCs w:val="20"/>
                                    <w:lang w:val="en-US"/>
                                  </w:rPr>
                                </w:pPr>
                                <w:r>
                                  <w:rPr>
                                    <w:b/>
                                    <w:bCs/>
                                    <w:color w:val="000000"/>
                                    <w:kern w:val="24"/>
                                    <w:sz w:val="20"/>
                                    <w:szCs w:val="20"/>
                                    <w:lang w:val="uz-Cyrl-UZ"/>
                                  </w:rPr>
                                  <w:t>uslubiy</w:t>
                                </w:r>
                                <w:r w:rsidRPr="00D52C20">
                                  <w:rPr>
                                    <w:b/>
                                    <w:bCs/>
                                    <w:color w:val="000000"/>
                                    <w:kern w:val="24"/>
                                    <w:sz w:val="20"/>
                                    <w:szCs w:val="20"/>
                                    <w:lang w:val="uz-Cyrl-UZ"/>
                                  </w:rPr>
                                  <w:t xml:space="preserve"> </w:t>
                                </w:r>
                                <w:r>
                                  <w:rPr>
                                    <w:b/>
                                    <w:bCs/>
                                    <w:color w:val="000000"/>
                                    <w:kern w:val="24"/>
                                    <w:sz w:val="20"/>
                                    <w:szCs w:val="20"/>
                                    <w:lang w:val="uz-Cyrl-UZ"/>
                                  </w:rPr>
                                  <w:t>birlash</w:t>
                                </w:r>
                                <w:r w:rsidRPr="00AE5AB3">
                                  <w:rPr>
                                    <w:b/>
                                    <w:bCs/>
                                    <w:color w:val="000000"/>
                                    <w:kern w:val="24"/>
                                    <w:sz w:val="20"/>
                                    <w:szCs w:val="20"/>
                                    <w:lang w:val="en-US"/>
                                  </w:rPr>
                                  <w:t>-</w:t>
                                </w:r>
                                <w:r>
                                  <w:rPr>
                                    <w:b/>
                                    <w:bCs/>
                                    <w:color w:val="000000"/>
                                    <w:kern w:val="24"/>
                                    <w:sz w:val="20"/>
                                    <w:szCs w:val="20"/>
                                    <w:lang w:val="uz-Cyrl-UZ"/>
                                  </w:rPr>
                                  <w:t>malar</w:t>
                                </w:r>
                                <w:r w:rsidRPr="00D52C20">
                                  <w:rPr>
                                    <w:b/>
                                    <w:bCs/>
                                    <w:color w:val="000000"/>
                                    <w:kern w:val="24"/>
                                    <w:sz w:val="20"/>
                                    <w:szCs w:val="20"/>
                                    <w:lang w:val="uz-Cyrl-UZ"/>
                                  </w:rPr>
                                  <w:t xml:space="preserve">, </w:t>
                                </w:r>
                                <w:r>
                                  <w:rPr>
                                    <w:b/>
                                    <w:bCs/>
                                    <w:color w:val="000000"/>
                                    <w:kern w:val="24"/>
                                    <w:sz w:val="20"/>
                                    <w:szCs w:val="20"/>
                                    <w:lang w:val="uz-Cyrl-UZ"/>
                                  </w:rPr>
                                  <w:t>qituvchi</w:t>
                                </w:r>
                                <w:r w:rsidRPr="00AE5AB3">
                                  <w:rPr>
                                    <w:b/>
                                    <w:bCs/>
                                    <w:color w:val="000000"/>
                                    <w:kern w:val="24"/>
                                    <w:sz w:val="20"/>
                                    <w:szCs w:val="20"/>
                                    <w:lang w:val="en-US"/>
                                  </w:rPr>
                                  <w:t xml:space="preserve"> </w:t>
                                </w:r>
                                <w:r>
                                  <w:rPr>
                                    <w:b/>
                                    <w:bCs/>
                                    <w:color w:val="000000"/>
                                    <w:kern w:val="24"/>
                                    <w:sz w:val="20"/>
                                    <w:szCs w:val="20"/>
                                    <w:lang w:val="uz-Cyrl-UZ"/>
                                  </w:rPr>
                                  <w:t>ota</w:t>
                                </w:r>
                                <w:r w:rsidRPr="00D52C20">
                                  <w:rPr>
                                    <w:b/>
                                    <w:bCs/>
                                    <w:color w:val="000000"/>
                                    <w:kern w:val="24"/>
                                    <w:sz w:val="20"/>
                                    <w:szCs w:val="20"/>
                                    <w:lang w:val="uz-Cyrl-UZ"/>
                                  </w:rPr>
                                  <w:t>-</w:t>
                                </w:r>
                                <w:r>
                                  <w:rPr>
                                    <w:b/>
                                    <w:bCs/>
                                    <w:color w:val="000000"/>
                                    <w:kern w:val="24"/>
                                    <w:sz w:val="20"/>
                                    <w:szCs w:val="20"/>
                                    <w:lang w:val="uz-Cyrl-UZ"/>
                                  </w:rPr>
                                  <w:t>onalar</w:t>
                                </w:r>
                              </w:p>
                            </w:txbxContent>
                          </v:textbox>
                        </v:rect>
                        <v:rect id="Прямоугольник 658" o:spid="_x0000_s1081" style="position:absolute;left:22189;top:18098;width:14973;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RgA8QA&#10;AADbAAAADwAAAGRycy9kb3ducmV2LnhtbERPTWvCQBC9F/wPywi9lLpJQW1SV5FCoRcPVQl6G7PT&#10;bDQ7G7Jbjf76rlDobR7vc2aL3jbiTJ2vHStIRwkI4tLpmisF283H8ysIH5A1No5JwZU8LOaDhxnm&#10;2l34i87rUIkYwj5HBSaENpfSl4Ys+pFriSP37TqLIcKukrrDSwy3jXxJkom0WHNsMNjSu6HytP6x&#10;CnRqbse2SJ/2RbEz5UGvxtNTptTjsF++gQjUh3/xn/tTx/kZ3H+JB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EYAPEAAAA2wAAAA8AAAAAAAAAAAAAAAAAmAIAAGRycy9k&#10;b3ducmV2LnhtbFBLBQYAAAAABAAEAPUAAACJAwAAAAA=&#10;" fillcolor="#eaf1dd" strokecolor="#2f528f" strokeweight="1.5pt">
                          <v:textbox>
                            <w:txbxContent>
                              <w:p w:rsidR="00292134" w:rsidRDefault="00292134" w:rsidP="00C429CD">
                                <w:pPr>
                                  <w:pStyle w:val="a4"/>
                                  <w:jc w:val="both"/>
                                  <w:rPr>
                                    <w:b/>
                                    <w:bCs/>
                                    <w:color w:val="000000"/>
                                    <w:kern w:val="24"/>
                                    <w:sz w:val="18"/>
                                    <w:szCs w:val="18"/>
                                    <w:lang w:val="uz-Cyrl-UZ"/>
                                  </w:rPr>
                                </w:pPr>
                                <w:r>
                                  <w:rPr>
                                    <w:b/>
                                    <w:bCs/>
                                    <w:color w:val="000000"/>
                                    <w:kern w:val="24"/>
                                    <w:sz w:val="18"/>
                                    <w:szCs w:val="18"/>
                                    <w:lang w:val="uz-Cyrl-UZ"/>
                                  </w:rPr>
                                  <w:t>Ijtimoiy</w:t>
                                </w:r>
                                <w:r w:rsidRPr="00EB45CF">
                                  <w:rPr>
                                    <w:b/>
                                    <w:bCs/>
                                    <w:color w:val="000000"/>
                                    <w:kern w:val="24"/>
                                    <w:sz w:val="18"/>
                                    <w:szCs w:val="18"/>
                                    <w:lang w:val="uz-Cyrl-UZ"/>
                                  </w:rPr>
                                  <w:t xml:space="preserve"> </w:t>
                                </w:r>
                                <w:r>
                                  <w:rPr>
                                    <w:b/>
                                    <w:bCs/>
                                    <w:color w:val="000000"/>
                                    <w:kern w:val="24"/>
                                    <w:sz w:val="18"/>
                                    <w:szCs w:val="18"/>
                                    <w:lang w:val="uz-Cyrl-UZ"/>
                                  </w:rPr>
                                  <w:t>buyurtma</w:t>
                                </w:r>
                                <w:r w:rsidRPr="00EB45CF">
                                  <w:rPr>
                                    <w:b/>
                                    <w:bCs/>
                                    <w:color w:val="000000"/>
                                    <w:kern w:val="24"/>
                                    <w:sz w:val="18"/>
                                    <w:szCs w:val="18"/>
                                    <w:lang w:val="uz-Cyrl-UZ"/>
                                  </w:rPr>
                                  <w:t xml:space="preserve"> </w:t>
                                </w:r>
                                <w:r>
                                  <w:rPr>
                                    <w:b/>
                                    <w:bCs/>
                                    <w:color w:val="000000"/>
                                    <w:kern w:val="24"/>
                                    <w:sz w:val="18"/>
                                    <w:szCs w:val="18"/>
                                    <w:lang w:val="uz-Cyrl-UZ"/>
                                  </w:rPr>
                                  <w:t>shaxs</w:t>
                                </w:r>
                                <w:r w:rsidRPr="00EB45CF">
                                  <w:rPr>
                                    <w:b/>
                                    <w:bCs/>
                                    <w:color w:val="000000"/>
                                    <w:kern w:val="24"/>
                                    <w:sz w:val="18"/>
                                    <w:szCs w:val="18"/>
                                    <w:lang w:val="uz-Cyrl-UZ"/>
                                  </w:rPr>
                                  <w:t>,</w:t>
                                </w:r>
                                <w:r>
                                  <w:rPr>
                                    <w:b/>
                                    <w:bCs/>
                                    <w:color w:val="000000"/>
                                    <w:kern w:val="24"/>
                                    <w:sz w:val="18"/>
                                    <w:szCs w:val="18"/>
                                    <w:lang w:val="uz-Cyrl-UZ"/>
                                  </w:rPr>
                                  <w:t xml:space="preserve"> davlat, jamiyat</w:t>
                                </w:r>
                              </w:p>
                              <w:p w:rsidR="00292134" w:rsidRPr="0067184E" w:rsidRDefault="00292134" w:rsidP="00C429CD">
                                <w:pPr>
                                  <w:pStyle w:val="a4"/>
                                  <w:jc w:val="center"/>
                                  <w:rPr>
                                    <w:sz w:val="18"/>
                                    <w:szCs w:val="18"/>
                                    <w:lang w:val="en-US"/>
                                  </w:rPr>
                                </w:pPr>
                                <w:r>
                                  <w:rPr>
                                    <w:color w:val="000000"/>
                                    <w:kern w:val="24"/>
                                    <w:sz w:val="18"/>
                                    <w:szCs w:val="18"/>
                                    <w:lang w:val="uz-Cyrl-UZ"/>
                                  </w:rPr>
                                  <w:t>(sifatli ta’lim oluv</w:t>
                                </w:r>
                                <w:r w:rsidRPr="0067184E">
                                  <w:rPr>
                                    <w:color w:val="000000"/>
                                    <w:kern w:val="24"/>
                                    <w:sz w:val="18"/>
                                    <w:szCs w:val="18"/>
                                    <w:lang w:val="en-US"/>
                                  </w:rPr>
                                  <w:t>-</w:t>
                                </w:r>
                                <w:r>
                                  <w:rPr>
                                    <w:color w:val="000000"/>
                                    <w:kern w:val="24"/>
                                    <w:sz w:val="18"/>
                                    <w:szCs w:val="18"/>
                                    <w:lang w:val="uz-Cyrl-UZ"/>
                                  </w:rPr>
                                  <w:t>chini</w:t>
                                </w:r>
                                <w:r w:rsidRPr="00EB45CF">
                                  <w:rPr>
                                    <w:color w:val="000000"/>
                                    <w:kern w:val="24"/>
                                    <w:sz w:val="18"/>
                                    <w:szCs w:val="18"/>
                                    <w:lang w:val="uz-Cyrl-UZ"/>
                                  </w:rPr>
                                  <w:t xml:space="preserve"> </w:t>
                                </w:r>
                                <w:r>
                                  <w:rPr>
                                    <w:color w:val="000000"/>
                                    <w:kern w:val="24"/>
                                    <w:sz w:val="18"/>
                                    <w:szCs w:val="18"/>
                                    <w:lang w:val="uz-Cyrl-UZ"/>
                                  </w:rPr>
                                  <w:t>ta’minlash</w:t>
                                </w:r>
                                <w:r w:rsidRPr="00EB45CF">
                                  <w:rPr>
                                    <w:color w:val="000000"/>
                                    <w:kern w:val="24"/>
                                    <w:sz w:val="18"/>
                                    <w:szCs w:val="18"/>
                                    <w:lang w:val="uz-Cyrl-UZ"/>
                                  </w:rPr>
                                  <w:t>)</w:t>
                                </w:r>
                              </w:p>
                              <w:p w:rsidR="00292134" w:rsidRPr="0067184E" w:rsidRDefault="00292134" w:rsidP="00C429CD">
                                <w:pPr>
                                  <w:pStyle w:val="a4"/>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" fillcolor="#e5dfec" strokecolor="#2f528f" strokeweight="1.5pt">
                          <v:textbox>
                            <w:txbxContent>
                              <w:p w:rsidR="00292134" w:rsidRPr="00C82BCB" w:rsidRDefault="00292134" w:rsidP="00C429CD">
                                <w:pPr>
                                  <w:pStyle w:val="a4"/>
                                  <w:jc w:val="both"/>
                                  <w:rPr>
                                    <w:sz w:val="18"/>
                                    <w:szCs w:val="18"/>
                                  </w:rPr>
                                </w:pPr>
                                <w:r>
                                  <w:rPr>
                                    <w:b/>
                                    <w:bCs/>
                                    <w:color w:val="000000"/>
                                    <w:kern w:val="24"/>
                                    <w:sz w:val="18"/>
                                    <w:szCs w:val="18"/>
                                    <w:lang w:val="uz-Cyrl-UZ"/>
                                  </w:rPr>
                                  <w:t>Maqsad</w:t>
                                </w:r>
                                <w:r w:rsidRPr="00C82BCB">
                                  <w:rPr>
                                    <w:b/>
                                    <w:bCs/>
                                    <w:color w:val="000000"/>
                                    <w:kern w:val="24"/>
                                    <w:sz w:val="18"/>
                                    <w:szCs w:val="18"/>
                                    <w:lang w:val="uz-Cyrl-UZ"/>
                                  </w:rPr>
                                  <w:t>:</w:t>
                                </w:r>
                                <w:r>
                                  <w:rPr>
                                    <w:color w:val="000000"/>
                                    <w:kern w:val="24"/>
                                    <w:sz w:val="18"/>
                                    <w:szCs w:val="18"/>
                                    <w:lang w:val="uz-Cyrl-UZ"/>
                                  </w:rPr>
                                  <w:t xml:space="preserve"> o‘</w:t>
                                </w:r>
                                <w:r>
                                  <w:rPr>
                                    <w:color w:val="000000"/>
                                    <w:kern w:val="24"/>
                                    <w:sz w:val="18"/>
                                    <w:szCs w:val="18"/>
                                  </w:rPr>
                                  <w:t>quvchining</w:t>
                                </w:r>
                                <w:r w:rsidRPr="00C82BCB">
                                  <w:rPr>
                                    <w:color w:val="000000"/>
                                    <w:kern w:val="24"/>
                                    <w:sz w:val="18"/>
                                    <w:szCs w:val="18"/>
                                  </w:rPr>
                                  <w:t xml:space="preserve"> </w:t>
                                </w:r>
                                <w:r>
                                  <w:rPr>
                                    <w:color w:val="000000"/>
                                    <w:kern w:val="24"/>
                                    <w:sz w:val="18"/>
                                    <w:szCs w:val="18"/>
                                  </w:rPr>
                                  <w:t>iqtidor</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kreativ</w:t>
                                </w:r>
                                <w:r w:rsidRPr="00C82BCB">
                                  <w:rPr>
                                    <w:color w:val="000000"/>
                                    <w:kern w:val="24"/>
                                    <w:sz w:val="18"/>
                                    <w:szCs w:val="18"/>
                                  </w:rPr>
                                  <w:t xml:space="preserve"> </w:t>
                                </w:r>
                                <w:r>
                                  <w:rPr>
                                    <w:color w:val="000000"/>
                                    <w:kern w:val="24"/>
                                    <w:sz w:val="18"/>
                                    <w:szCs w:val="18"/>
                                  </w:rPr>
                                  <w:t>kompetentlilik</w:t>
                                </w:r>
                                <w:r w:rsidRPr="00C82BCB">
                                  <w:rPr>
                                    <w:color w:val="000000"/>
                                    <w:kern w:val="24"/>
                                    <w:sz w:val="18"/>
                                    <w:szCs w:val="18"/>
                                  </w:rPr>
                                  <w:t xml:space="preserve"> </w:t>
                                </w:r>
                                <w:r>
                                  <w:rPr>
                                    <w:color w:val="000000"/>
                                    <w:kern w:val="24"/>
                                    <w:sz w:val="18"/>
                                    <w:szCs w:val="18"/>
                                  </w:rPr>
                                  <w:t>xususiyatlarini</w:t>
                                </w:r>
                                <w:r w:rsidRPr="00C82BCB">
                                  <w:rPr>
                                    <w:color w:val="000000"/>
                                    <w:kern w:val="24"/>
                                    <w:sz w:val="18"/>
                                    <w:szCs w:val="18"/>
                                  </w:rPr>
                                  <w:t xml:space="preserve"> </w:t>
                                </w:r>
                                <w:r>
                                  <w:rPr>
                                    <w:color w:val="000000"/>
                                    <w:kern w:val="24"/>
                                    <w:sz w:val="18"/>
                                    <w:szCs w:val="18"/>
                                  </w:rPr>
                                  <w:t>takomillashtirishda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turlari</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mazmuni</w:t>
                                </w:r>
                                <w:r w:rsidRPr="00C82BCB">
                                  <w:rPr>
                                    <w:color w:val="000000"/>
                                    <w:kern w:val="24"/>
                                    <w:sz w:val="18"/>
                                    <w:szCs w:val="18"/>
                                  </w:rPr>
                                  <w:t xml:space="preserve"> </w:t>
                                </w:r>
                                <w:r>
                                  <w:rPr>
                                    <w:color w:val="000000"/>
                                    <w:kern w:val="24"/>
                                    <w:sz w:val="18"/>
                                    <w:szCs w:val="18"/>
                                  </w:rPr>
                                  <w:t>integratsiyasini</w:t>
                                </w:r>
                                <w:r w:rsidRPr="00C82BCB">
                                  <w:rPr>
                                    <w:color w:val="000000"/>
                                    <w:kern w:val="24"/>
                                    <w:sz w:val="18"/>
                                    <w:szCs w:val="18"/>
                                  </w:rPr>
                                  <w:t xml:space="preserve"> </w:t>
                                </w:r>
                                <w:r>
                                  <w:rPr>
                                    <w:color w:val="000000"/>
                                    <w:kern w:val="24"/>
                                    <w:sz w:val="18"/>
                                    <w:szCs w:val="18"/>
                                  </w:rPr>
                                  <w:t>kuchaytirish</w:t>
                                </w:r>
                                <w:r w:rsidRPr="00C82BCB">
                                  <w:rPr>
                                    <w:color w:val="000000"/>
                                    <w:kern w:val="24"/>
                                    <w:sz w:val="18"/>
                                    <w:szCs w:val="18"/>
                                    <w:lang w:val="uz-Cyrl-UZ"/>
                                  </w:rPr>
                                  <w:t xml:space="preserve"> </w:t>
                                </w:r>
                                <w:r>
                                  <w:rPr>
                                    <w:color w:val="000000"/>
                                    <w:kern w:val="24"/>
                                    <w:sz w:val="18"/>
                                    <w:szCs w:val="18"/>
                                    <w:lang w:val="uz-Cyrl-UZ"/>
                                  </w:rPr>
                                  <w:t>orqali sifatli</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rPr>
                                  <w:t xml:space="preserve"> </w:t>
                                </w:r>
                                <w:r>
                                  <w:rPr>
                                    <w:color w:val="000000"/>
                                    <w:kern w:val="24"/>
                                    <w:sz w:val="18"/>
                                    <w:szCs w:val="18"/>
                                  </w:rPr>
                                  <w:t>samaradorlikni</w:t>
                                </w:r>
                                <w:r w:rsidRPr="00C82BCB">
                                  <w:rPr>
                                    <w:color w:val="000000"/>
                                    <w:kern w:val="24"/>
                                    <w:sz w:val="18"/>
                                    <w:szCs w:val="18"/>
                                  </w:rPr>
                                  <w:t xml:space="preserve"> </w:t>
                                </w:r>
                                <w:r>
                                  <w:rPr>
                                    <w:color w:val="000000"/>
                                    <w:kern w:val="24"/>
                                    <w:sz w:val="18"/>
                                    <w:szCs w:val="18"/>
                                  </w:rPr>
                                  <w:t>oshirish</w:t>
                                </w:r>
                              </w:p>
                            </w:txbxContent>
                          </v:textbox>
                        </v:rect>
                        <v:rect id="Прямоугольник 660" o:spid="_x0000_s1083" style="position:absolute;left:13450;top:52501;width:32440;height:4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3Sib0A&#10;AADbAAAADwAAAGRycy9kb3ducmV2LnhtbESPzQrCMBCE74LvEFbwZlM9iFSjiCh4rT94XZq1LTab&#10;2sS2vr0RBI/DzHzDrDa9qURLjSstK5hGMQjizOqScwWX82GyAOE8ssbKMil4k4PNejhYYaJtxym1&#10;J5+LAGGXoILC+zqR0mUFGXSRrYmDd7eNQR9kk0vdYBfgppKzOJ5LgyWHhQJr2hWUPU4vo6DVJt32&#10;9ri/dS+8lo7cM6WFUuNRv12C8NT7f/jXPmoFsyl8v4QfIN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w3Sib0AAADbAAAADwAAAAAAAAAAAAAAAACYAgAAZHJzL2Rvd25yZXYu&#10;eG1sUEsFBgAAAAAEAAQA9QAAAIIDAAAAAA==&#10;" fillcolor="#e5dfec" strokecolor="#2f528f" strokeweight="1.5pt">
                          <v:textbox>
                            <w:txbxContent>
                              <w:p w:rsidR="00292134" w:rsidRPr="004A6326" w:rsidRDefault="00292134" w:rsidP="00C429CD">
                                <w:pPr>
                                  <w:pStyle w:val="a4"/>
                                  <w:jc w:val="center"/>
                                  <w:rPr>
                                    <w:lang w:val="en-US"/>
                                  </w:rPr>
                                </w:pPr>
                                <w:r>
                                  <w:rPr>
                                    <w:b/>
                                    <w:bCs/>
                                    <w:color w:val="000000"/>
                                    <w:kern w:val="24"/>
                                    <w:sz w:val="20"/>
                                    <w:szCs w:val="20"/>
                                    <w:lang w:val="uz-Cyrl-UZ"/>
                                  </w:rPr>
                                  <w:t xml:space="preserve">Tashkiliy-pedagogik jarayonlar </w:t>
                                </w:r>
                              </w:p>
                              <w:p w:rsidR="00292134" w:rsidRPr="004A6326" w:rsidRDefault="00292134" w:rsidP="00C429CD">
                                <w:pPr>
                                  <w:pStyle w:val="a4"/>
                                  <w:jc w:val="center"/>
                                  <w:rPr>
                                    <w:lang w:val="en-US"/>
                                  </w:rPr>
                                </w:pPr>
                                <w:r>
                                  <w:rPr>
                                    <w:b/>
                                    <w:bCs/>
                                    <w:color w:val="000000"/>
                                    <w:kern w:val="24"/>
                                    <w:sz w:val="20"/>
                                    <w:szCs w:val="20"/>
                                    <w:lang w:val="uz-Cyrl-UZ"/>
                                  </w:rPr>
                                  <w:t>(“Maktab vaamaliy, ijodiy laboratoriya”lar)</w:t>
                                </w:r>
                              </w:p>
                              <w:p w:rsidR="00292134" w:rsidRDefault="00292134" w:rsidP="00C429CD">
                                <w:pPr>
                                  <w:pStyle w:val="a4"/>
                                  <w:jc w:val="center"/>
                                </w:pP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qEisMA&#10;AADbAAAADwAAAGRycy9kb3ducmV2LnhtbESP3YrCMBSE7xf2HcIRvNumVpTdrlHWXwRZxJ8HODTH&#10;tticlCZqfXsjCF4OM/MNM5q0phJXalxpWUEvikEQZ1aXnCs4HpZf3yCcR9ZYWSYFd3IwGX9+jDDV&#10;9sY7uu59LgKEXYoKCu/rVEqXFWTQRbYmDt7JNgZ9kE0udYO3ADeVTOJ4KA2WHBYKrGlWUHbeX4wC&#10;Lvvz9fBgNtPN8T5N5Op/uxj8KNXttH+/IDy1/h1+tddaQZLA80v4AX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qEisMAAADbAAAADwAAAAAAAAAAAAAAAACYAgAAZHJzL2Rv&#10;d25yZXYueG1sUEsFBgAAAAAEAAQA9QAAAIgDAAAAAA==&#10;" strokecolor="#2f528f" strokeweight="1.5pt">
                          <v:textbox>
                            <w:txbxContent>
                              <w:p w:rsidR="00292134" w:rsidRPr="00C82BCB" w:rsidRDefault="00292134" w:rsidP="00C429CD">
                                <w:pPr>
                                  <w:pStyle w:val="a4"/>
                                  <w:shd w:val="clear" w:color="auto" w:fill="BFBFBF"/>
                                  <w:jc w:val="center"/>
                                  <w:rPr>
                                    <w:sz w:val="18"/>
                                    <w:szCs w:val="18"/>
                                  </w:rPr>
                                </w:pPr>
                                <w:r>
                                  <w:rPr>
                                    <w:color w:val="000000"/>
                                    <w:kern w:val="24"/>
                                    <w:sz w:val="18"/>
                                    <w:szCs w:val="18"/>
                                    <w:lang w:val="uz-Cyrl-UZ"/>
                                  </w:rPr>
                                  <w:t>OTM</w:t>
                                </w:r>
                                <w:r w:rsidRPr="00C82BCB">
                                  <w:rPr>
                                    <w:color w:val="000000"/>
                                    <w:kern w:val="24"/>
                                    <w:sz w:val="18"/>
                                    <w:szCs w:val="18"/>
                                    <w:lang w:val="uz-Cyrl-UZ"/>
                                  </w:rPr>
                                  <w:t xml:space="preserve"> </w:t>
                                </w:r>
                                <w:r>
                                  <w:rPr>
                                    <w:color w:val="000000"/>
                                    <w:kern w:val="24"/>
                                    <w:sz w:val="18"/>
                                    <w:szCs w:val="18"/>
                                    <w:lang w:val="uz-Cyrl-UZ"/>
                                  </w:rPr>
                                  <w:t>barcha</w:t>
                                </w:r>
                                <w:r w:rsidRPr="00C82BCB">
                                  <w:rPr>
                                    <w:color w:val="000000"/>
                                    <w:kern w:val="24"/>
                                    <w:sz w:val="18"/>
                                    <w:szCs w:val="18"/>
                                    <w:lang w:val="uz-Cyrl-UZ"/>
                                  </w:rPr>
                                  <w:t xml:space="preserve"> </w:t>
                                </w:r>
                                <w:r>
                                  <w:rPr>
                                    <w:color w:val="000000"/>
                                    <w:kern w:val="24"/>
                                    <w:sz w:val="18"/>
                                    <w:szCs w:val="18"/>
                                    <w:lang w:val="uz-Cyrl-UZ"/>
                                  </w:rPr>
                                  <w:t>mutaxassisliklari</w:t>
                                </w:r>
                                <w:r w:rsidRPr="00C82BCB">
                                  <w:rPr>
                                    <w:color w:val="000000"/>
                                    <w:kern w:val="24"/>
                                    <w:sz w:val="18"/>
                                    <w:szCs w:val="18"/>
                                    <w:lang w:val="uz-Cyrl-UZ"/>
                                  </w:rPr>
                                  <w:t xml:space="preserve"> </w:t>
                                </w:r>
                                <w:r>
                                  <w:rPr>
                                    <w:color w:val="000000"/>
                                    <w:kern w:val="24"/>
                                    <w:sz w:val="18"/>
                                    <w:szCs w:val="18"/>
                                    <w:lang w:val="uz-Cyrl-UZ"/>
                                  </w:rPr>
                                  <w:t>va</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lang w:val="uz-Cyrl-UZ"/>
                                  </w:rPr>
                                  <w:t xml:space="preserve"> </w:t>
                                </w:r>
                                <w:r>
                                  <w:rPr>
                                    <w:color w:val="000000"/>
                                    <w:kern w:val="24"/>
                                    <w:sz w:val="18"/>
                                    <w:szCs w:val="18"/>
                                    <w:lang w:val="uz-Cyrl-UZ"/>
                                  </w:rPr>
                                  <w:t>yo‘nalishlari</w:t>
                                </w:r>
                                <w:r w:rsidRPr="00C82BCB">
                                  <w:rPr>
                                    <w:color w:val="000000"/>
                                    <w:kern w:val="24"/>
                                    <w:sz w:val="18"/>
                                    <w:szCs w:val="18"/>
                                    <w:lang w:val="uz-Cyrl-UZ"/>
                                  </w:rPr>
                                  <w:t xml:space="preserve"> </w:t>
                                </w:r>
                                <w:r>
                                  <w:rPr>
                                    <w:color w:val="000000"/>
                                    <w:kern w:val="24"/>
                                    <w:sz w:val="18"/>
                                    <w:szCs w:val="18"/>
                                    <w:lang w:val="uz-Cyrl-UZ"/>
                                  </w:rPr>
                                  <w:t>bo‘yicha</w:t>
                                </w:r>
                                <w:r w:rsidRPr="00C82BCB">
                                  <w:rPr>
                                    <w:color w:val="000000"/>
                                    <w:kern w:val="24"/>
                                    <w:sz w:val="18"/>
                                    <w:szCs w:val="18"/>
                                    <w:lang w:val="uz-Cyrl-UZ"/>
                                  </w:rPr>
                                  <w:t xml:space="preserve"> </w:t>
                                </w:r>
                                <w:r>
                                  <w:rPr>
                                    <w:color w:val="000000"/>
                                    <w:kern w:val="24"/>
                                    <w:sz w:val="18"/>
                                    <w:szCs w:val="18"/>
                                    <w:lang w:val="uz-Cyrl-UZ"/>
                                  </w:rPr>
                                  <w:t>qishga</w:t>
                                </w:r>
                                <w:r w:rsidRPr="00C82BCB">
                                  <w:rPr>
                                    <w:color w:val="000000"/>
                                    <w:kern w:val="24"/>
                                    <w:sz w:val="18"/>
                                    <w:szCs w:val="18"/>
                                    <w:lang w:val="uz-Cyrl-UZ"/>
                                  </w:rPr>
                                  <w:t xml:space="preserve"> </w:t>
                                </w:r>
                                <w:r>
                                  <w:rPr>
                                    <w:color w:val="000000"/>
                                    <w:kern w:val="24"/>
                                    <w:sz w:val="18"/>
                                    <w:szCs w:val="18"/>
                                    <w:lang w:val="uz-Cyrl-UZ"/>
                                  </w:rPr>
                                  <w:t>tayyorlash</w:t>
                                </w:r>
                                <w:r w:rsidRPr="00C82BCB">
                                  <w:rPr>
                                    <w:color w:val="000000"/>
                                    <w:kern w:val="24"/>
                                    <w:sz w:val="18"/>
                                    <w:szCs w:val="18"/>
                                    <w:lang w:val="uz-Cyrl-UZ"/>
                                  </w:rPr>
                                  <w:t xml:space="preserve"> </w:t>
                                </w:r>
                                <w:r>
                                  <w:rPr>
                                    <w:color w:val="000000"/>
                                    <w:kern w:val="24"/>
                                    <w:sz w:val="18"/>
                                    <w:szCs w:val="18"/>
                                    <w:lang w:val="uz-Cyrl-UZ"/>
                                  </w:rPr>
                                  <w:t>tizimini</w:t>
                                </w:r>
                                <w:r w:rsidRPr="00C82BCB">
                                  <w:rPr>
                                    <w:color w:val="000000"/>
                                    <w:kern w:val="24"/>
                                    <w:sz w:val="18"/>
                                    <w:szCs w:val="18"/>
                                    <w:lang w:val="uz-Cyrl-UZ"/>
                                  </w:rPr>
                                  <w:t xml:space="preserve"> </w:t>
                                </w:r>
                                <w:r>
                                  <w:rPr>
                                    <w:color w:val="000000"/>
                                    <w:kern w:val="24"/>
                                    <w:sz w:val="18"/>
                                    <w:szCs w:val="18"/>
                                    <w:lang w:val="uz-Cyrl-UZ"/>
                                  </w:rPr>
                                  <w:t>takomillashtirish</w:t>
                                </w:r>
                              </w:p>
                            </w:txbxContent>
                          </v:textbox>
                        </v:rect>
                        <v:rect id="Прямоугольник 662" o:spid="_x0000_s1085"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hEcQA&#10;AADbAAAADwAAAGRycy9kb3ducmV2LnhtbESP3YrCMBSE7wXfIRxh72xqRdFqlHV3XQQR8ecBDs2x&#10;LTYnpclqffuNIHg5zMw3zHzZmkrcqHGlZQWDKAZBnFldcq7gfFr3JyCcR9ZYWSYFD3KwXHQ7c0y1&#10;vfOBbkefiwBhl6KCwvs6ldJlBRl0ka2Jg3exjUEfZJNL3eA9wE0lkzgeS4Mlh4UCa/oqKLse/4wC&#10;Loffm/HJbFfb82OVyN/d/mc0Veqj137OQHhq/Tv8am+0gmQIzy/hB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mIRHEAAAA2wAAAA8AAAAAAAAAAAAAAAAAmAIAAGRycy9k&#10;b3ducmV2LnhtbFBLBQYAAAAABAAEAPUAAACJAwAAAAA=&#10;" strokecolor="#2f528f" strokeweight="1.5pt">
                          <v:textbox>
                            <w:txbxContent>
                              <w:p w:rsidR="00292134" w:rsidRPr="00C82BCB" w:rsidRDefault="00292134" w:rsidP="00C429CD">
                                <w:pPr>
                                  <w:pStyle w:val="a4"/>
                                  <w:shd w:val="clear" w:color="auto" w:fill="BFBFBF"/>
                                  <w:jc w:val="center"/>
                                  <w:rPr>
                                    <w:sz w:val="18"/>
                                    <w:szCs w:val="18"/>
                                  </w:rPr>
                                </w:pPr>
                                <w:r>
                                  <w:rPr>
                                    <w:color w:val="000000"/>
                                    <w:kern w:val="24"/>
                                    <w:sz w:val="18"/>
                                    <w:szCs w:val="18"/>
                                    <w:shd w:val="clear" w:color="auto" w:fill="BFBFBF"/>
                                    <w:lang w:val="uz-Cyrl-UZ"/>
                                  </w:rPr>
                                  <w:t>Hamkorlikdagi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kasbiy</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bilim</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olishni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yo‘lga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qo‘yish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maqsadida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o‘quvchilardagi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mavjud</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iqtidorni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aniqlash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va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rivojlantirish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mexanizm</w:t>
                                </w:r>
                              </w:p>
                              <w:p w:rsidR="00292134" w:rsidRPr="00C82BCB" w:rsidRDefault="00292134" w:rsidP="00C429CD">
                                <w:pPr>
                                  <w:pStyle w:val="a4"/>
                                  <w:shd w:val="clear" w:color="auto" w:fill="BFBFBF"/>
                                  <w:jc w:val="center"/>
                                  <w:rPr>
                                    <w:sz w:val="18"/>
                                    <w:szCs w:val="18"/>
                                  </w:rPr>
                                </w:pPr>
                                <w:r>
                                  <w:rPr>
                                    <w:color w:val="000000"/>
                                    <w:kern w:val="24"/>
                                    <w:sz w:val="18"/>
                                    <w:szCs w:val="18"/>
                                    <w:lang w:val="uz-Cyrl-UZ"/>
                                  </w:rPr>
                                  <w:t>larini</w:t>
                                </w:r>
                                <w:r w:rsidRPr="00C82BCB">
                                  <w:rPr>
                                    <w:color w:val="000000"/>
                                    <w:kern w:val="24"/>
                                    <w:sz w:val="18"/>
                                    <w:szCs w:val="18"/>
                                    <w:lang w:val="uz-Cyrl-UZ"/>
                                  </w:rPr>
                                  <w:t xml:space="preserve"> </w:t>
                                </w:r>
                                <w:r>
                                  <w:rPr>
                                    <w:color w:val="000000"/>
                                    <w:kern w:val="24"/>
                                    <w:sz w:val="18"/>
                                    <w:szCs w:val="18"/>
                                    <w:lang w:val="uz-Cyrl-UZ"/>
                                  </w:rPr>
                                  <w:t>tatbiq</w:t>
                                </w:r>
                                <w:r w:rsidRPr="00C82BCB">
                                  <w:rPr>
                                    <w:color w:val="000000"/>
                                    <w:kern w:val="24"/>
                                    <w:sz w:val="18"/>
                                    <w:szCs w:val="18"/>
                                    <w:lang w:val="uz-Cyrl-UZ"/>
                                  </w:rPr>
                                  <w:t xml:space="preserve"> </w:t>
                                </w:r>
                                <w:r>
                                  <w:rPr>
                                    <w:color w:val="000000"/>
                                    <w:kern w:val="24"/>
                                    <w:sz w:val="18"/>
                                    <w:szCs w:val="18"/>
                                    <w:lang w:val="uz-Cyrl-UZ"/>
                                  </w:rPr>
                                  <w:t>qilish</w:t>
                                </w:r>
                              </w:p>
                            </w:txbxContent>
                          </v:textbox>
                        </v:rect>
                        <v:rect id="Прямоугольник 663" o:spid="_x0000_s1086"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KzYL8A&#10;AADbAAAADwAAAGRycy9kb3ducmV2LnhtbERPy4rCMBTdD/gP4QruxtSKotUovhFkEB8fcGmubbG5&#10;KU3U+vdmIczycN7TeWNK8aTaFZYV9LoRCOLU6oIzBdfL9ncEwnlkjaVlUvAmB/NZ62eKibYvPtHz&#10;7DMRQtglqCD3vkqkdGlOBl3XVsSBu9naoA+wzqSu8RXCTSnjKBpKgwWHhhwrWuWU3s8Po4CL/no/&#10;vJjD8nB9L2O5+ztuBmOlOu1mMQHhqfH/4q97rxXEYWz4En6AnH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wrNgvwAAANsAAAAPAAAAAAAAAAAAAAAAAJgCAABkcnMvZG93bnJl&#10;di54bWxQSwUGAAAAAAQABAD1AAAAhAMAAAAA&#10;" strokecolor="#2f528f" strokeweight="1.5pt">
                          <v:textbox>
                            <w:txbxContent>
                              <w:p w:rsidR="00292134" w:rsidRPr="00292134" w:rsidRDefault="00292134" w:rsidP="00C429CD">
                                <w:pPr>
                                  <w:pStyle w:val="a4"/>
                                  <w:shd w:val="clear" w:color="auto" w:fill="BFBFBF"/>
                                  <w:jc w:val="center"/>
                                  <w:rPr>
                                    <w:sz w:val="18"/>
                                    <w:szCs w:val="18"/>
                                    <w:lang w:val="en-US"/>
                                  </w:rPr>
                                </w:pPr>
                                <w:r>
                                  <w:rPr>
                                    <w:color w:val="000000"/>
                                    <w:kern w:val="24"/>
                                    <w:sz w:val="18"/>
                                    <w:szCs w:val="18"/>
                                    <w:lang w:val="uz-Cyrl-UZ"/>
                                  </w:rPr>
                                  <w:t>Ixtisoslashtirilgan differensial</w:t>
                                </w:r>
                                <w:r w:rsidRPr="00C82BCB">
                                  <w:rPr>
                                    <w:color w:val="000000"/>
                                    <w:kern w:val="24"/>
                                    <w:sz w:val="18"/>
                                    <w:szCs w:val="18"/>
                                    <w:lang w:val="uz-Cyrl-UZ"/>
                                  </w:rPr>
                                  <w:t xml:space="preserve"> </w:t>
                                </w:r>
                                <w:r>
                                  <w:rPr>
                                    <w:color w:val="000000"/>
                                    <w:kern w:val="24"/>
                                    <w:sz w:val="18"/>
                                    <w:szCs w:val="18"/>
                                    <w:lang w:val="uz-Cyrl-UZ"/>
                                  </w:rPr>
                                  <w:t>sinflar</w:t>
                                </w:r>
                                <w:r w:rsidRPr="00C82BCB">
                                  <w:rPr>
                                    <w:color w:val="000000"/>
                                    <w:kern w:val="24"/>
                                    <w:sz w:val="18"/>
                                    <w:szCs w:val="18"/>
                                    <w:lang w:val="uz-Cyrl-UZ"/>
                                  </w:rPr>
                                  <w:t xml:space="preserve"> </w:t>
                                </w:r>
                                <w:r>
                                  <w:rPr>
                                    <w:color w:val="000000"/>
                                    <w:kern w:val="24"/>
                                    <w:sz w:val="18"/>
                                    <w:szCs w:val="18"/>
                                    <w:lang w:val="uz-Cyrl-UZ"/>
                                  </w:rPr>
                                  <w:t>tashkil</w:t>
                                </w:r>
                                <w:r w:rsidRPr="00C82BCB">
                                  <w:rPr>
                                    <w:color w:val="000000"/>
                                    <w:kern w:val="24"/>
                                    <w:sz w:val="18"/>
                                    <w:szCs w:val="18"/>
                                    <w:lang w:val="uz-Cyrl-UZ"/>
                                  </w:rPr>
                                  <w:t xml:space="preserve"> </w:t>
                                </w:r>
                                <w:r>
                                  <w:rPr>
                                    <w:color w:val="000000"/>
                                    <w:kern w:val="24"/>
                                    <w:sz w:val="18"/>
                                    <w:szCs w:val="18"/>
                                    <w:lang w:val="uz-Cyrl-UZ"/>
                                  </w:rPr>
                                  <w:t>qilish</w:t>
                                </w:r>
                                <w:r w:rsidRPr="00C82BCB">
                                  <w:rPr>
                                    <w:color w:val="000000"/>
                                    <w:kern w:val="24"/>
                                    <w:sz w:val="18"/>
                                    <w:szCs w:val="18"/>
                                    <w:lang w:val="uz-Cyrl-UZ"/>
                                  </w:rPr>
                                  <w:t xml:space="preserve">, </w:t>
                                </w:r>
                                <w:r>
                                  <w:rPr>
                                    <w:color w:val="000000"/>
                                    <w:kern w:val="24"/>
                                    <w:sz w:val="18"/>
                                    <w:szCs w:val="18"/>
                                    <w:lang w:val="uz-Cyrl-UZ"/>
                                  </w:rPr>
                                  <w:t>o‘quvchilarining</w:t>
                                </w:r>
                                <w:r w:rsidRPr="00C82BCB">
                                  <w:rPr>
                                    <w:color w:val="000000"/>
                                    <w:kern w:val="24"/>
                                    <w:sz w:val="18"/>
                                    <w:szCs w:val="18"/>
                                    <w:lang w:val="uz-Cyrl-UZ"/>
                                  </w:rPr>
                                  <w:t xml:space="preserve"> </w:t>
                                </w:r>
                                <w:r>
                                  <w:rPr>
                                    <w:color w:val="000000"/>
                                    <w:kern w:val="24"/>
                                    <w:sz w:val="18"/>
                                    <w:szCs w:val="18"/>
                                    <w:lang w:val="uz-Cyrl-UZ"/>
                                  </w:rPr>
                                  <w:t>rivojlanishi</w:t>
                                </w:r>
                                <w:r w:rsidRPr="00C82BCB">
                                  <w:rPr>
                                    <w:color w:val="000000"/>
                                    <w:kern w:val="24"/>
                                    <w:sz w:val="18"/>
                                    <w:szCs w:val="18"/>
                                    <w:lang w:val="uz-Cyrl-UZ"/>
                                  </w:rPr>
                                  <w:t xml:space="preserve"> </w:t>
                                </w:r>
                                <w:r>
                                  <w:rPr>
                                    <w:color w:val="000000"/>
                                    <w:kern w:val="24"/>
                                    <w:sz w:val="18"/>
                                    <w:szCs w:val="18"/>
                                    <w:lang w:val="uz-Cyrl-UZ"/>
                                  </w:rPr>
                                  <w:t>uchun</w:t>
                                </w:r>
                                <w:r w:rsidRPr="00C82BCB">
                                  <w:rPr>
                                    <w:color w:val="000000"/>
                                    <w:kern w:val="24"/>
                                    <w:sz w:val="18"/>
                                    <w:szCs w:val="18"/>
                                    <w:lang w:val="uz-Cyrl-UZ"/>
                                  </w:rPr>
                                  <w:t xml:space="preserve"> </w:t>
                                </w:r>
                                <w:r>
                                  <w:rPr>
                                    <w:color w:val="000000"/>
                                    <w:kern w:val="24"/>
                                    <w:sz w:val="18"/>
                                    <w:szCs w:val="18"/>
                                    <w:lang w:val="uz-Cyrl-UZ"/>
                                  </w:rPr>
                                  <w:t>hamkorlikda</w:t>
                                </w:r>
                                <w:r w:rsidRPr="00C82BCB">
                                  <w:rPr>
                                    <w:color w:val="000000"/>
                                    <w:kern w:val="24"/>
                                    <w:sz w:val="18"/>
                                    <w:szCs w:val="18"/>
                                    <w:lang w:val="uz-Cyrl-UZ"/>
                                  </w:rPr>
                                  <w:t xml:space="preserve"> </w:t>
                                </w:r>
                                <w:r>
                                  <w:rPr>
                                    <w:color w:val="000000"/>
                                    <w:kern w:val="24"/>
                                    <w:sz w:val="18"/>
                                    <w:szCs w:val="18"/>
                                    <w:lang w:val="uz-Cyrl-UZ"/>
                                  </w:rPr>
                                  <w:t>sharoitlar</w:t>
                                </w:r>
                                <w:r w:rsidRPr="00C82BCB">
                                  <w:rPr>
                                    <w:color w:val="000000"/>
                                    <w:kern w:val="24"/>
                                    <w:sz w:val="18"/>
                                    <w:szCs w:val="18"/>
                                    <w:lang w:val="uz-Cyrl-UZ"/>
                                  </w:rPr>
                                  <w:t xml:space="preserve"> </w:t>
                                </w:r>
                                <w:r>
                                  <w:rPr>
                                    <w:color w:val="000000"/>
                                    <w:kern w:val="24"/>
                                    <w:sz w:val="18"/>
                                    <w:szCs w:val="18"/>
                                    <w:lang w:val="uz-Cyrl-UZ"/>
                                  </w:rPr>
                                  <w:t>yaratish</w:t>
                                </w:r>
                              </w:p>
                            </w:txbxContent>
                          </v:textbox>
                        </v:rect>
                        <v:rect id="Прямоугольник 664" o:spid="_x0000_s1087"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iqvsYA&#10;AADbAAAADwAAAGRycy9kb3ducmV2LnhtbESPzWvCQBTE70L/h+UVvJS6iVA/UlcRQeilBz8I9vaa&#10;fWaj2bchu9W0f70rFDwOM/MbZrbobC0u1PrKsYJ0kIAgLpyuuFSw361fJyB8QNZYOyYFv+RhMX/q&#10;zTDT7sobumxDKSKEfYYKTAhNJqUvDFn0A9cQR+/oWoshyraUusVrhNtaDpNkJC1WHBcMNrQyVJy3&#10;P1aBTs3fqcnTl688P5jiW3++jc9TpfrP3fIdRKAuPML/7Q+tYDiF+5f4A+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iqvsYAAADbAAAADwAAAAAAAAAAAAAAAACYAgAAZHJz&#10;L2Rvd25yZXYueG1sUEsFBgAAAAAEAAQA9QAAAIsDAAAAAA==&#10;" fillcolor="#eaf1dd" strokecolor="#2f528f" strokeweight="1.5pt">
                          <v:textbox>
                            <w:txbxContent>
                              <w:p w:rsidR="00292134" w:rsidRDefault="00292134" w:rsidP="00C429CD">
                                <w:pPr>
                                  <w:pStyle w:val="a4"/>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mjt8IA&#10;AADbAAAADwAAAGRycy9kb3ducmV2LnhtbERPS2rDMBDdF3IHMYXsaqkJtMaJEhpTk9Ku8jnAxJrY&#10;ptbIWKrt5PTVotDl4/3X28m2YqDeN441PCcKBHHpTMOVhvOpeEpB+IBssHVMGm7kYbuZPawxM27k&#10;Aw3HUIkYwj5DDXUIXSalL2uy6BPXEUfu6nqLIcK+kqbHMYbbVi6UepEWG44NNXaU11R+H3+shn0x&#10;fb2m77m6fTaK7+W4O1zyndbzx+ltBSLQFP7Ff+4Po2EZ18c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aO3wgAAANsAAAAPAAAAAAAAAAAAAAAAAJgCAABkcnMvZG93&#10;bnJldi54bWxQSwUGAAAAAAQABAD1AAAAhwMAAAAA&#10;" strokecolor="#2f528f" strokeweight="1.5pt">
                          <v:textbox>
                            <w:txbxContent>
                              <w:p w:rsidR="00292134" w:rsidRPr="00292134" w:rsidRDefault="00292134" w:rsidP="00C429CD">
                                <w:pPr>
                                  <w:pStyle w:val="a4"/>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uFxMMA&#10;AADbAAAADwAAAGRycy9kb3ducmV2LnhtbESPQWuDQBSE74X+h+UVcmtWI9jGZBNCIJCr1tIeH+6L&#10;Sty34q7R5Nd3C4Ueh5n5htnuZ9OJGw2utawgXkYgiCurW64VlB+n13cQziNr7CyTgjs52O+en7aY&#10;aTtxTrfC1yJA2GWooPG+z6R0VUMG3dL2xMG72MGgD3KopR5wCnDTyVUUpdJgy2GhwZ6ODVXXYjQK&#10;1hOV/Vs6FmOZfyV5+h0/uuRTqcXLfNiA8DT7//Bf+6wVJDH8fgk/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uFxMMAAADbAAAADwAAAAAAAAAAAAAAAACYAgAAZHJzL2Rv&#10;d25yZXYueG1sUEsFBgAAAAAEAAQA9QAAAIgDAAAAAA==&#10;" fillcolor="#eaf1dd" strokecolor="#2f528f" strokeweight="1.5pt">
                          <v:textbox style="layout-flow:vertical;mso-layout-flow-alt:bottom-to-top">
                            <w:txbxContent>
                              <w:p w:rsidR="00292134" w:rsidRPr="00FC1065" w:rsidRDefault="00292134" w:rsidP="00C429CD">
                                <w:pPr>
                                  <w:pStyle w:val="a4"/>
                                  <w:jc w:val="center"/>
                                  <w:rPr>
                                    <w:lang w:val="en-US"/>
                                  </w:rPr>
                                </w:pPr>
                                <w:r>
                                  <w:rPr>
                                    <w:b/>
                                    <w:bCs/>
                                    <w:color w:val="000000"/>
                                    <w:kern w:val="24"/>
                                    <w:lang w:val="uz-Cyrl-UZ"/>
                                  </w:rPr>
                                  <w:t xml:space="preserve"> TA’LIM J A R A Yo NI</w:t>
                                </w:r>
                              </w:p>
                            </w:txbxContent>
                          </v:textbox>
                        </v:rect>
                        <v:rect id="Прямоугольник 667" o:spid="_x0000_s1090"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kbs8MA&#10;AADbAAAADwAAAGRycy9kb3ducmV2LnhtbESPQWvCQBSE7wX/w/IEb3WjgbSNriKC4DVppD0+ss8k&#10;mH0bshsT/fXdQqHHYWa+Ybb7ybTiTr1rLCtYLSMQxKXVDVcKis/T6zsI55E1tpZJwYMc7Hezly2m&#10;2o6c0T33lQgQdikqqL3vUildWZNBt7QdcfCutjfog+wrqXscA9y0ch1FiTTYcFiosaNjTeUtH4yC&#10;j5GK7i0Z8qHIvuIs+V492/ii1GI+HTYgPE3+P/zXPmsF8Rp+v4Qf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kbs8MAAADbAAAADwAAAAAAAAAAAAAAAACYAgAAZHJzL2Rv&#10;d25yZXYueG1sUEsFBgAAAAAEAAQA9QAAAIgDAAAAAA==&#10;" fillcolor="#eaf1dd" strokecolor="#2f528f" strokeweight="1.5pt">
                          <v:textbox style="layout-flow:vertical;mso-layout-flow-alt:bottom-to-top">
                            <w:txbxContent>
                              <w:p w:rsidR="00292134" w:rsidRPr="00120021" w:rsidRDefault="00292134" w:rsidP="00C429CD">
                                <w:pPr>
                                  <w:pStyle w:val="a4"/>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xbcEAAADbAAAADwAAAGRycy9kb3ducmV2LnhtbESPQYvCMBSE78L+h/AW9qapVkSqUXYF&#10;2T2q7cHjs3k2xealNFG7/94IgsdhZr5hluveNuJGna8dKxiPEhDEpdM1VwqKfDucg/ABWWPjmBT8&#10;k4f16mOwxEy7O+/pdgiViBD2GSowIbSZlL40ZNGPXEscvbPrLIYou0rqDu8Rbhs5SZKZtFhzXDDY&#10;0sZQeTlcrQLecz4uTF6dtunP73F6Lae7wiv19dl/L0AE6sM7/Gr/aQVpCs8v8QfI1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CTFtwQAAANsAAAAPAAAAAAAAAAAAAAAA&#10;AKECAABkcnMvZG93bnJldi54bWxQSwUGAAAAAAQABAD5AAAAjwMAAAAA&#10;" strokecolor="#2f528f" strokeweight="2.25pt"/>
                        <v:shape id="Соединитель: уступ 42" o:spid="_x0000_s1092"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CSb8QAAADbAAAADwAAAGRycy9kb3ducmV2LnhtbESPQWvCQBSE7wX/w/IKvdWNthVJs4oI&#10;ooceqpGeH9mXZGn2bcyuSeyv7xYKHoeZ+YbJ1qNtRE+dN44VzKYJCOLCacOVgnO+e16C8AFZY+OY&#10;FNzIw3o1ecgw1W7gI/WnUIkIYZ+igjqENpXSFzVZ9FPXEkevdJ3FEGVXSd3hEOG2kfMkWUiLhuNC&#10;jS1tayq+T1erYJ5/bfazt2H46c3H8nj5NCUao9TT47h5BxFoDPfwf/ugFby8wt+X+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QJJvxAAAANsAAAAPAAAAAAAAAAAA&#10;AAAAAKECAABkcnMvZG93bnJldi54bWxQSwUGAAAAAAQABAD5AAAAkgMAAAAA&#10;" strokecolor="#2f528f" strokeweight="2.25pt"/>
                        <v:shape id="Соединитель: уступ 43" o:spid="_x0000_s1093"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EY7ccAAADbAAAADwAAAGRycy9kb3ducmV2LnhtbESPT2vCQBTE7wW/w/IEL6VuVLQlzSoq&#10;iDkopbaHHl+zL38w+zZkNyZ++26h0OMwM79hks1ganGj1lWWFcymEQjizOqKCwWfH4enFxDOI2us&#10;LZOCOznYrEcPCcba9vxOt4svRICwi1FB6X0TS+mykgy6qW2Ig5fb1qAPsi2kbrEPcFPLeRStpMGK&#10;w0KJDe1Lyq6XzijYdatT3x3vO/udPqbna5qfn7/elJqMh+0rCE+D/w//tVOtYLGE3y/hB8j1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kRjtxwAAANsAAAAPAAAAAAAA&#10;AAAAAAAAAKECAABkcnMvZG93bnJldi54bWxQSwUGAAAAAAQABAD5AAAAlQM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YTkMUAAADbAAAADwAAAGRycy9kb3ducmV2LnhtbESPQUvDQBSE7wX/w/KE3toXWygldltE&#10;WrR4EFNBvD2zz2ww+zZkN2n017uC0OMwM98wm93oGjVwF2ovGm7mGSiW0ptaKg2vp8NsDSpEEkON&#10;F9bwzQF226vJhnLjz/LCQxErlSASctJgY2xzxFBadhTmvmVJ3qfvHMUkuwpNR+cEdw0usmyFjmpJ&#10;C5ZavrdcfhW90/A22IePI2L/84zrYlHv+fj03ms9vR7vbkFFHuMl/N9+NBqWK/j7kn4Ab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YTkMUAAADbAAAADwAAAAAAAAAA&#10;AAAAAAChAgAAZHJzL2Rvd25yZXYueG1sUEsFBgAAAAAEAAQA+QAAAJMDAAAAAA==&#10;" strokecolor="#2f528f" strokeweight="2.25pt">
                          <v:stroke endarrow="block"/>
                        </v:shape>
                        <v:shape id="Соединитель: уступ 45" o:spid="_x0000_s1095" type="#_x0000_t34" style="position:absolute;left:19706;top:47946;width:1636;height:18617;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guQsQAAADbAAAADwAAAGRycy9kb3ducmV2LnhtbESPT2vCQBTE7wW/w/IEb3VjhVRTV2mF&#10;QnoprUrPj+xrNph9G7Jr/vTTdwXB4zAzv2E2u8HWoqPWV44VLOYJCOLC6YpLBafj++MKhA/IGmvH&#10;pGAkD7vt5GGDmXY9f1N3CKWIEPYZKjAhNJmUvjBk0c9dQxy9X9daDFG2pdQt9hFua/mUJKm0WHFc&#10;MNjQ3lBxPlysAjTp38/6JPPVZ/F1eTt+7OW6H5WaTYfXFxCBhnAP39q5VrB8huuX+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GC5CxAAAANsAAAAPAAAAAAAAAAAA&#10;AAAAAKECAABkcnMvZG93bnJldi54bWxQSwUGAAAAAAQABAD5AAAAkgMAAAAA&#10;" strokecolor="#2f528f" strokeweight="2.25pt">
                          <v:stroke endarrow="block"/>
                        </v:shape>
                        <v:shape id="Соединитель: уступ 46" o:spid="_x0000_s1096" type="#_x0000_t34" style="position:absolute;left:38325;top:47944;width:1682;height:1866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rVKMMAAADbAAAADwAAAGRycy9kb3ducmV2LnhtbERPXWvCMBR9F/wP4Qp7kZnWgUhnlCoo&#10;W6GDuTHY26W5a8qam9Jktfv35kHw8XC+N7vRtmKg3jeOFaSLBARx5XTDtYLPj+PjGoQPyBpbx6Tg&#10;nzzsttPJBjPtLvxOwznUIoawz1CBCaHLpPSVIYt+4TriyP243mKIsK+l7vESw20rl0mykhYbjg0G&#10;OzoYqn7Pf1ZB8cZm2FfrosvLdH4q6+9k+fWq1MNszJ9BBBrDXXxzv2gFT3Fs/BJ/gN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0q1SjDAAAA2wAAAA8AAAAAAAAAAAAA&#10;AAAAoQIAAGRycy9kb3ducmV2LnhtbFBLBQYAAAAABAAEAPkAAACRAwAAAAA=&#10;"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wHcsQAAADbAAAADwAAAGRycy9kb3ducmV2LnhtbESPQWvCQBSE7wX/w/IEL6KbVNA2uooW&#10;BS9VqkKvj+wziWbfhuwa4793C0KPw8x8w8wWrSlFQ7UrLCuIhxEI4tTqgjMFp+Nm8AHCeWSNpWVS&#10;8CAHi3nnbYaJtnf+oebgMxEg7BJUkHtfJVK6NCeDbmgr4uCdbW3QB1lnUtd4D3BTyvcoGkuDBYeF&#10;HCv6yim9Hm5GwWrk98d49+3iojmvL5Pf/nUt+0r1uu1yCsJT6//Dr/ZWKxh9wt+X8APk/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3AdyxAAAANsAAAAPAAAAAAAAAAAA&#10;AAAAAKECAABkcnMvZG93bnJldi54bWxQSwUGAAAAAAQABAD5AAAAkgM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VdAsIAAADbAAAADwAAAGRycy9kb3ducmV2LnhtbERPTUvDQBC9C/6HZYTe7MRSpKTdliJK&#10;WzyIUZDeptlpNjQ7G7KbNPrr3YPg8fG+V5vRNWrgLtReNDxMM1AspTe1VBo+P17uF6BCJDHUeGEN&#10;3xxgs769WVFu/FXeeShipVKIhJw02BjbHDGUlh2FqW9ZEnf2naOYYFeh6eiawl2Dsyx7REe1pAZL&#10;LT9ZLi9F7zR8DXZ3OiD2P2+4KGb1Mx9ej73Wk7txuwQVeYz/4j/33miYp/XpS/oBuP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TVdAsIAAADbAAAADwAAAAAAAAAAAAAA&#10;AAChAgAAZHJzL2Rvd25yZXYueG1sUEsFBgAAAAAEAAQA+QAAAJADA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tg0MQAAADbAAAADwAAAGRycy9kb3ducmV2LnhtbESPT2vCQBTE7wW/w/IEb3WjlKDRVapQ&#10;iJfSqnh+ZJ/Z0OzbkF3zp5++Wyj0OMzMb5jtfrC16Kj1lWMFi3kCgrhwuuJSwfXy9rwC4QOyxtox&#10;KRjJw343edpipl3Pn9SdQykihH2GCkwITSalLwxZ9HPXEEfv7lqLIcq2lLrFPsJtLZdJkkqLFccF&#10;gw0dDRVf54dVgCb9vq2vMl+9Fx+Pw+V0lOt+VGo2HV43IAIN4T/81861gpcF/H6JP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u2DQxAAAANsAAAAPAAAAAAAAAAAA&#10;AAAAAKECAABkcnMvZG93bnJldi54bWxQSwUGAAAAAAQABAD5AAAAkgM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ZInMUAAADbAAAADwAAAGRycy9kb3ducmV2LnhtbESPQWvCQBSE70L/w/IKvemmIlJSVykt&#10;pfYiGGPPj+xLNph9m+5uTdpf7woFj8PMfMOsNqPtxJl8aB0reJxlIIgrp1tuFJSH9+kTiBCRNXaO&#10;ScEvBdis7yYrzLUbeE/nIjYiQTjkqMDE2OdShsqQxTBzPXHyauctxiR9I7XHIcFtJ+dZtpQWW04L&#10;Bnt6NVSdih+rwH/szOm42B+L4bsstvXX32ddvin1cD++PIOINMZb+L+91QoWc7h+ST9Ari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SZInMUAAADbAAAADwAAAAAAAAAA&#10;AAAAAAChAgAAZHJzL2Rvd25yZXYueG1sUEsFBgAAAAAEAAQA+QAAAJMDA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rtB8UAAADbAAAADwAAAGRycy9kb3ducmV2LnhtbESPQUvDQBSE74L/YXmCN7tRS5HYbRFF&#10;rJdC09TzI/uSDc2+jbtrE/vru4VCj8PMfMPMl6PtxIF8aB0reJxkIIgrp1tuFJTbz4cXECEia+wc&#10;k4J/CrBc3N7MMddu4A0ditiIBOGQowITY59LGSpDFsPE9cTJq523GJP0jdQehwS3nXzKspm02HJa&#10;MNjTu6FqX/xZBf5rbfa76WZXDL9lsap/jt91+aHU/d349goi0hiv4Ut7pRVMn+H8Jf0AuT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rtB8UAAADbAAAADwAAAAAAAAAA&#10;AAAAAAChAgAAZHJzL2Rvd25yZXYueG1sUEsFBgAAAAAEAAQA+QAAAJMDAAAAAA==&#10;" strokecolor="#2f528f" strokeweight="1.5pt">
                          <v:stroke endarrow="block"/>
                        </v:shape>
                        <v:rect id="Прямоугольник 680" o:spid="_x0000_s1102"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FKn8QA&#10;AADbAAAADwAAAGRycy9kb3ducmV2LnhtbESPQWsCMRSE7wX/Q3hCbzWr2KKrUUQotIceXBXx9tg8&#10;N9HNy7pJdfvvTaHQ4zAz3zDzZedqcaM2WM8KhoMMBHHpteVKwW77/jIBESKyxtozKfihAMtF72mO&#10;ufZ33tCtiJVIEA45KjAxNrmUoTTkMAx8Q5y8k28dxiTbSuoW7wnuajnKsjfp0HJaMNjQ2lB5Kb6d&#10;gimvXs+jT2Mn0Z6nX9UB98XxqtRzv1vNQETq4n/4r/2hFYzH8Psl/QC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xSp/EAAAA2wAAAA8AAAAAAAAAAAAAAAAAmAIAAGRycy9k&#10;b3ducmV2LnhtbFBLBQYAAAAABAAEAPUAAACJAwAAAAA=&#10;" strokecolor="white" strokeweight="1.5pt">
                          <v:textbox>
                            <w:txbxContent>
                              <w:p w:rsidR="00292134" w:rsidRPr="00EF51EF" w:rsidRDefault="00292134" w:rsidP="00C429CD">
                                <w:pPr>
                                  <w:spacing w:line="360" w:lineRule="auto"/>
                                  <w:jc w:val="center"/>
                                  <w:rPr>
                                    <w:rFonts w:ascii="Times New Roman" w:hAnsi="Times New Roman"/>
                                    <w:b/>
                                    <w:bCs/>
                                    <w:sz w:val="28"/>
                                    <w:szCs w:val="28"/>
                                    <w:lang w:val="uz-Cyrl-UZ"/>
                                  </w:rPr>
                                </w:pPr>
                                <w:r w:rsidRPr="00EF51EF">
                                  <w:rPr>
                                    <w:rFonts w:ascii="Times New Roman" w:eastAsia="Times New Roman" w:hAnsi="Times New Roman"/>
                                    <w:b/>
                                    <w:bCs/>
                                    <w:sz w:val="28"/>
                                    <w:szCs w:val="28"/>
                                    <w:lang w:val="uz-Cyrl-UZ"/>
                                  </w:rPr>
                                  <w:t xml:space="preserve">3-rasm. </w:t>
                                </w:r>
                                <w:r w:rsidRPr="00EF51EF">
                                  <w:rPr>
                                    <w:rFonts w:ascii="Times New Roman" w:hAnsi="Times New Roman"/>
                                    <w:b/>
                                    <w:bCs/>
                                    <w:color w:val="000000"/>
                                    <w:kern w:val="24"/>
                                    <w:sz w:val="28"/>
                                    <w:szCs w:val="28"/>
                                    <w:lang w:val="uz-Cyrl-UZ"/>
                                  </w:rPr>
                                  <w:t>Ta’limiy o‘yinlarni boshqarish va modellashtirish modeli</w:t>
                                </w: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p>
                              <w:p w:rsidR="00292134" w:rsidRPr="009709AD" w:rsidRDefault="00292134" w:rsidP="00C429CD">
                                <w:pPr>
                                  <w:pStyle w:val="a4"/>
                                  <w:spacing w:after="24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rsidR="00292134" w:rsidRPr="009709AD" w:rsidRDefault="00292134" w:rsidP="00C429CD">
                                <w:pPr>
                                  <w:pStyle w:val="a4"/>
                                  <w:spacing w:after="240"/>
                                  <w:jc w:val="center"/>
                                  <w:rPr>
                                    <w:b/>
                                  </w:rPr>
                                </w:pPr>
                                <w:r w:rsidRPr="009709AD">
                                  <w:rPr>
                                    <w:b/>
                                    <w:color w:val="000000"/>
                                    <w:kern w:val="24"/>
                                    <w:lang w:val="uz-Cyrl-UZ"/>
                                  </w:rPr>
                                  <w:t>)</w:t>
                                </w:r>
                              </w:p>
                            </w:txbxContent>
                          </v:textbox>
                        </v:rect>
                        <v:rect id="Прямоугольник 652" o:spid="_x0000_s1103" style="position:absolute;left:18617;top:7233;width:10752;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mCrsUA&#10;AADbAAAADwAAAGRycy9kb3ducmV2LnhtbESPQWvCQBSE7wX/w/KEXsRsLFokugkiCEWhoC1tj4/d&#10;ZxLMvo3Zrcb++m5B6HGYmW+YZdHbRlyo87VjBZMkBUGsnam5VPD+thnPQfiAbLBxTApu5KHIBw9L&#10;zIy78p4uh1CKCGGfoYIqhDaT0uuKLPrEtcTRO7rOYoiyK6Xp8BrhtpFPafosLdYcFypsaV2RPh2+&#10;rYKf6W77oYPT2/Xr6qw/exp9zUipx2G/WoAI1If/8L39YhRMZ/D3Jf4A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YKuxQAAANsAAAAPAAAAAAAAAAAAAAAAAJgCAABkcnMv&#10;ZG93bnJldi54bWxQSwUGAAAAAAQABAD1AAAAigMAAAAA&#10;" fillcolor="#b6dde8" strokecolor="#2f528f" strokeweight="1.5pt">
                          <v:shadow on="t" color="black" opacity="24903f" origin=",.5" offset="0,.55556mm"/>
                          <v:textbox style="layout-flow:vertical;mso-layout-flow-alt:bottom-to-top">
                            <w:txbxContent>
                              <w:p w:rsidR="00292134" w:rsidRDefault="00292134" w:rsidP="00C429CD">
                                <w:pPr>
                                  <w:pStyle w:val="a4"/>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1On8UAAADbAAAADwAAAGRycy9kb3ducmV2LnhtbESPQWvCQBSE74X+h+UVequbFhGJriIW&#10;qb0UTKPnR/YlG8y+jbtbk/bXdwtCj8PMfMMs16PtxJV8aB0reJ5kIIgrp1tuFJSfu6c5iBCRNXaO&#10;ScE3BViv7u+WmGs38IGuRWxEgnDIUYGJsc+lDJUhi2HieuLk1c5bjEn6RmqPQ4LbTr5k2UxabDkt&#10;GOxpa6g6F19WgX/7MOfj9HAshktZ7OvTz3tdvir1+DBuFiAijfE/fGvvtYLpDP6+pB8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1On8UAAADbAAAADwAAAAAAAAAA&#10;AAAAAAChAgAAZHJzL2Rvd25yZXYueG1sUEsFBgAAAAAEAAQA+QAAAJMDAAAAAA==&#10;" strokecolor="#2f528f" strokeweight="1.5pt">
                        <v:stroke endarrow="block"/>
                      </v:shape>
                      <v:shape id="Прямая со стрелкой 682" o:spid="_x0000_s1105" type="#_x0000_t32" style="position:absolute;left:29781;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HrBMUAAADbAAAADwAAAGRycy9kb3ducmV2LnhtbESPQUvDQBSE7wX/w/IEb+1GKVZit0UU&#10;sV4KTVPPj+xLNjT7Nu6uTfTXu4VCj8PMfMMs16PtxIl8aB0ruJ9lIIgrp1tuFJT79+kTiBCRNXaO&#10;ScEvBVivbiZLzLUbeEenIjYiQTjkqMDE2OdShsqQxTBzPXHyauctxiR9I7XHIcFtJx+y7FFabDkt&#10;GOzp1VB1LH6sAv+xNcfDfHcohu+y2NRff591+abU3e348gwi0hiv4Ut7oxXMF3D+kn6AX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HrBMUAAADbAAAADwAAAAAAAAAA&#10;AAAAAAChAgAAZHJzL2Rvd25yZXYueG1sUEsFBgAAAAAEAAQA+QAAAJMDA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EY8AAAADbAAAADwAAAGRycy9kb3ducmV2LnhtbERPz2uDMBS+D/o/hFfYbcYNGa01ytgo&#10;eNpYG3p+mFe1NS9ismr/++Uw2PHj+11Uix3EjSbfO1bwnKQgiBtnem4V6OP+aQPCB2SDg2NScCcP&#10;Vbl6KDA3buZvuh1CK2II+xwVdCGMuZS+6ciiT9xIHLmzmyyGCKdWmgnnGG4H+ZKmr9Jiz7Ghw5He&#10;O2quhx+r4LL9OGXZED7vtda9nL/qjd5nSj2ul7cdiEBL+Bf/uWujIItj45f4A2T5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rtBGPAAAAA2wAAAA8AAAAAAAAAAAAAAAAA&#10;oQIAAGRycy9kb3ducmV2LnhtbFBLBQYAAAAABAAEAPkAAACOAw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Gh+MMAAADbAAAADwAAAGRycy9kb3ducmV2LnhtbESPQWuDQBSE74X+h+UVeqtrg5Ro3YTS&#10;EPDUEiM9P9wXNXXfiruN+u+7gUCOw8x8w+Tb2fTiQqPrLCt4jWIQxLXVHTcKquP+ZQ3CeWSNvWVS&#10;sJCD7ebxIcdM24kPdCl9IwKEXYYKWu+HTEpXt2TQRXYgDt7JjgZ9kGMj9YhTgJteruL4TRrsOCy0&#10;ONBnS/Vv+WcUnNPdT5L0/mspqqqT03exrvaJUs9P88c7CE+zv4dv7UIrSFK4fgk/QG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hofjDAAAA2wAAAA8AAAAAAAAAAAAA&#10;AAAAoQIAAGRycy9kb3ducmV2LnhtbFBLBQYAAAAABAAEAPkAAACRAw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CMCsAAAADbAAAADwAAAGRycy9kb3ducmV2LnhtbERP3WrCMBS+H/gO4QjezcTSjVEbxQkD&#10;L3axdX2AQ3Nsi81JTaK2b79cDHb58f2X+8kO4k4+9I41bNYKBHHjTM+thvrn4/kNRIjIBgfHpGGm&#10;APvd4qnEwrgHf9O9iq1IIRwK1NDFOBZShqYji2HtRuLEnZ23GBP0rTQeHyncDjJT6lVa7Dk1dDjS&#10;saPmUt2sBuWrY8v1/HXLPvN3nzNdVUZar5bTYQsi0hT/xX/uk9HwktanL+kHyN0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1QjArAAAAA2wAAAA8AAAAAAAAAAAAAAAAA&#10;oQIAAGRycy9kb3ducmV2LnhtbFBLBQYAAAAABAAEAPkAAACOAw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wFP8UAAADbAAAADwAAAGRycy9kb3ducmV2LnhtbESPQWvCQBSE74L/YXmCN91YsbSpq5S0&#10;godC0VTPj+xrEs2+DbtrTP313YLQ4zAz3zDLdW8a0ZHztWUFs2kCgriwuuZSwVe+mTyB8AFZY2OZ&#10;FPyQh/VqOFhiqu2Vd9TtQykihH2KCqoQ2lRKX1Rk0E9tSxy9b+sMhihdKbXDa4SbRj4kyaM0WHNc&#10;qLClrKLivL8YBV12O2Suft69z083/DjKt+Yzz5Uaj/rXFxCB+vAfvre3WsFiBn9f4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wFP8UAAADbAAAADwAAAAAAAAAA&#10;AAAAAAChAgAAZHJzL2Rvd25yZXYueG1sUEsFBgAAAAAEAAQA+QAAAJMDA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6bSMUAAADbAAAADwAAAGRycy9kb3ducmV2LnhtbESPQWvCQBSE70L/w/IEb7pRsbSpq5S0&#10;godC0VTPj+xrEs2+DbtrTP313YLQ4zAz3zDLdW8a0ZHztWUF00kCgriwuuZSwVe+GT+B8AFZY2OZ&#10;FPyQh/XqYbDEVNsr76jbh1JECPsUFVQhtKmUvqjIoJ/Yljh639YZDFG6UmqH1wg3jZwlyaM0WHNc&#10;qLClrKLivL8YBV12O2Suft69z083/DjKt+Yzz5UaDfvXFxCB+vAfvre3WsFiBn9f4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o6bSMUAAADbAAAADwAAAAAAAAAA&#10;AAAAAAChAgAAZHJzL2Rvd25yZXYueG1sUEsFBgAAAAAEAAQA+QAAAJMDAAAAAA==&#10;" strokecolor="#2f528f" strokeweight="1.5pt">
                      <v:stroke endarrow="block"/>
                    </v:shape>
                  </v:group>
                  <v:rect id="Прямоугольник 688" o:spid="_x0000_s1111"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HfMUA&#10;AADbAAAADwAAAGRycy9kb3ducmV2LnhtbESP0WrCQBRE3wv+w3KFvojZ2DZF0myCFWwrCFLtB1yy&#10;1ySYvRuya4x/3y0IfRxm5gyTFaNpxUC9aywrWEQxCOLS6oYrBT/HzXwJwnlkja1lUnAjB0U+ecgw&#10;1fbK3zQcfCUChF2KCmrvu1RKV9Zk0EW2Iw7eyfYGfZB9JXWP1wA3rXyK41dpsOGwUGNH65rK8+Fi&#10;FBz35fts/bnpbh9tvLu8DFutm0Spx+m4egPhafT/4Xv7SytInuHvS/g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Esd8xQAAANsAAAAPAAAAAAAAAAAAAAAAAJgCAABkcnMv&#10;ZG93bnJldi54bWxQSwUGAAAAAAQABAD1AAAAigMAAAAA&#10;" fillcolor="#fff2cc" strokecolor="#2f528f" strokeweight="1.5pt">
                    <v:textbox>
                      <w:txbxContent>
                        <w:p w:rsidR="00292134" w:rsidRPr="00C64720" w:rsidRDefault="00292134" w:rsidP="00C429CD">
                          <w:pPr>
                            <w:pStyle w:val="a4"/>
                            <w:kinsoku w:val="0"/>
                            <w:overflowPunct w:val="0"/>
                            <w:jc w:val="center"/>
                            <w:textAlignment w:val="baseline"/>
                          </w:pPr>
                          <w:r>
                            <w:rPr>
                              <w:b/>
                              <w:bCs/>
                              <w:color w:val="000000"/>
                              <w:kern w:val="24"/>
                              <w:sz w:val="20"/>
                              <w:szCs w:val="20"/>
                              <w:lang w:val="uz-Cyrl-UZ"/>
                            </w:rPr>
                            <w:t>Ta’lim</w:t>
                          </w:r>
                          <w:r w:rsidRPr="00C64720">
                            <w:rPr>
                              <w:b/>
                              <w:bCs/>
                              <w:color w:val="000000"/>
                              <w:kern w:val="24"/>
                              <w:sz w:val="20"/>
                              <w:szCs w:val="20"/>
                              <w:lang w:val="uz-Cyrl-UZ"/>
                            </w:rPr>
                            <w:t xml:space="preserve"> </w:t>
                          </w:r>
                          <w:r>
                            <w:rPr>
                              <w:b/>
                              <w:bCs/>
                              <w:color w:val="000000"/>
                              <w:kern w:val="24"/>
                              <w:sz w:val="20"/>
                              <w:szCs w:val="20"/>
                              <w:lang w:val="uz-Cyrl-UZ"/>
                            </w:rPr>
                            <w:t>samaradorligini</w:t>
                          </w:r>
                          <w:r w:rsidRPr="00C64720">
                            <w:rPr>
                              <w:b/>
                              <w:bCs/>
                              <w:color w:val="000000"/>
                              <w:kern w:val="24"/>
                              <w:sz w:val="20"/>
                              <w:szCs w:val="20"/>
                              <w:lang w:val="uz-Cyrl-UZ"/>
                            </w:rPr>
                            <w:t xml:space="preserve"> </w:t>
                          </w:r>
                          <w:r>
                            <w:rPr>
                              <w:b/>
                              <w:bCs/>
                              <w:color w:val="000000"/>
                              <w:kern w:val="24"/>
                              <w:sz w:val="20"/>
                              <w:szCs w:val="20"/>
                              <w:lang w:val="uz-Cyrl-UZ"/>
                            </w:rPr>
                            <w:t>oshirish yo‘llari</w:t>
                          </w:r>
                        </w:p>
                      </w:txbxContent>
                    </v:textbox>
                  </v:rect>
                  <v:rect id="Прямоугольник 689" o:spid="_x0000_s1112" style="position:absolute;left:4211;top:42506;width:17021;height:8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nKGMMA&#10;AADbAAAADwAAAGRycy9kb3ducmV2LnhtbESP0YrCMBRE3wX/IVxh3zTV1eJ2jaKuiiAiq37Apbnb&#10;Fpub0mS1/r0RBB+HmTnDTGaNKcWValdYVtDvRSCIU6sLzhScT+vuGITzyBpLy6TgTg5m03Zrgom2&#10;N/6l69FnIkDYJagg975KpHRpTgZdz1bEwfuztUEfZJ1JXeMtwE0pB1EUS4MFh4UcK1rmlF6O/0YB&#10;F58/2/hkdovd+b4YyM3+sBp9KfXRaebfIDw1/h1+tbdawWgIzy/hB8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nKGMMAAADbAAAADwAAAAAAAAAAAAAAAACYAgAAZHJzL2Rv&#10;d25yZXYueG1sUEsFBgAAAAAEAAQA9QAAAIgDAAAAAA==&#10;" strokecolor="#2f528f" strokeweight="1.5pt">
                    <v:textbox>
                      <w:txbxContent>
                        <w:p w:rsidR="00292134" w:rsidRPr="00D52C20" w:rsidRDefault="00292134" w:rsidP="00C429CD">
                          <w:pPr>
                            <w:pStyle w:val="a4"/>
                            <w:shd w:val="clear" w:color="auto" w:fill="BFBFBF"/>
                            <w:jc w:val="center"/>
                            <w:rPr>
                              <w:sz w:val="20"/>
                              <w:szCs w:val="20"/>
                            </w:rPr>
                          </w:pPr>
                          <w:r>
                            <w:rPr>
                              <w:color w:val="000000"/>
                              <w:kern w:val="24"/>
                              <w:sz w:val="20"/>
                              <w:szCs w:val="20"/>
                              <w:lang w:val="uz-Cyrl-UZ"/>
                            </w:rPr>
                            <w:t>O‘qitish</w:t>
                          </w:r>
                          <w:r w:rsidRPr="00D52C20">
                            <w:rPr>
                              <w:color w:val="000000"/>
                              <w:kern w:val="24"/>
                              <w:sz w:val="20"/>
                              <w:szCs w:val="20"/>
                              <w:lang w:val="uz-Cyrl-UZ"/>
                            </w:rPr>
                            <w:t xml:space="preserve"> </w:t>
                          </w:r>
                          <w:r>
                            <w:rPr>
                              <w:color w:val="000000"/>
                              <w:kern w:val="24"/>
                              <w:sz w:val="20"/>
                              <w:szCs w:val="20"/>
                              <w:lang w:val="uz-Cyrl-UZ"/>
                            </w:rPr>
                            <w:t>tizimini</w:t>
                          </w:r>
                          <w:r w:rsidRPr="00D52C20">
                            <w:rPr>
                              <w:color w:val="000000"/>
                              <w:kern w:val="24"/>
                              <w:sz w:val="20"/>
                              <w:szCs w:val="20"/>
                              <w:lang w:val="uz-Cyrl-UZ"/>
                            </w:rPr>
                            <w:t xml:space="preserve"> </w:t>
                          </w:r>
                          <w:r>
                            <w:rPr>
                              <w:color w:val="000000"/>
                              <w:kern w:val="24"/>
                              <w:sz w:val="20"/>
                              <w:szCs w:val="20"/>
                              <w:lang w:val="uz-Cyrl-UZ"/>
                            </w:rPr>
                            <w:t>fanlararo</w:t>
                          </w:r>
                          <w:r w:rsidRPr="00D52C20">
                            <w:rPr>
                              <w:color w:val="000000"/>
                              <w:kern w:val="24"/>
                              <w:sz w:val="20"/>
                              <w:szCs w:val="20"/>
                              <w:lang w:val="uz-Cyrl-UZ"/>
                            </w:rPr>
                            <w:t xml:space="preserve">, </w:t>
                          </w:r>
                          <w:r>
                            <w:rPr>
                              <w:color w:val="000000"/>
                              <w:kern w:val="24"/>
                              <w:sz w:val="20"/>
                              <w:szCs w:val="20"/>
                              <w:lang w:val="uz-Cyrl-UZ"/>
                            </w:rPr>
                            <w:t>mavzulararo</w:t>
                          </w:r>
                          <w:r w:rsidRPr="00D52C20">
                            <w:rPr>
                              <w:color w:val="000000"/>
                              <w:kern w:val="24"/>
                              <w:sz w:val="20"/>
                              <w:szCs w:val="20"/>
                              <w:lang w:val="uz-Cyrl-UZ"/>
                            </w:rPr>
                            <w:t xml:space="preserve">, </w:t>
                          </w:r>
                          <w:r>
                            <w:rPr>
                              <w:color w:val="000000"/>
                              <w:kern w:val="24"/>
                              <w:sz w:val="20"/>
                              <w:szCs w:val="20"/>
                              <w:lang w:val="uz-Cyrl-UZ"/>
                            </w:rPr>
                            <w:t>bo‘lim</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bosqichlararo</w:t>
                          </w:r>
                          <w:r w:rsidRPr="00D52C20">
                            <w:rPr>
                              <w:color w:val="000000"/>
                              <w:kern w:val="24"/>
                              <w:sz w:val="20"/>
                              <w:szCs w:val="20"/>
                              <w:lang w:val="uz-Cyrl-UZ"/>
                            </w:rPr>
                            <w:t xml:space="preserve"> </w:t>
                          </w:r>
                          <w:r>
                            <w:rPr>
                              <w:color w:val="000000"/>
                              <w:kern w:val="24"/>
                              <w:sz w:val="20"/>
                              <w:szCs w:val="20"/>
                              <w:lang w:val="uz-Cyrl-UZ"/>
                            </w:rPr>
                            <w:t>uzluksizligi</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uzviyligini</w:t>
                          </w:r>
                          <w:r w:rsidRPr="00D52C20">
                            <w:rPr>
                              <w:color w:val="000000"/>
                              <w:kern w:val="24"/>
                              <w:sz w:val="20"/>
                              <w:szCs w:val="20"/>
                              <w:lang w:val="uz-Cyrl-UZ"/>
                            </w:rPr>
                            <w:t xml:space="preserve"> </w:t>
                          </w:r>
                          <w:r>
                            <w:rPr>
                              <w:color w:val="000000"/>
                              <w:kern w:val="24"/>
                              <w:sz w:val="20"/>
                              <w:szCs w:val="20"/>
                              <w:lang w:val="uz-Cyrl-UZ"/>
                            </w:rPr>
                            <w:t>ta’minlash</w:t>
                          </w:r>
                          <w:r w:rsidRPr="00D52C20">
                            <w:rPr>
                              <w:color w:val="000000"/>
                              <w:kern w:val="24"/>
                              <w:sz w:val="20"/>
                              <w:szCs w:val="20"/>
                              <w:lang w:val="uz-Cyrl-UZ"/>
                            </w:rPr>
                            <w:t>.</w:t>
                          </w:r>
                        </w:p>
                        <w:p w:rsidR="00292134" w:rsidRPr="00D52C20" w:rsidRDefault="00292134" w:rsidP="00C429CD">
                          <w:pPr>
                            <w:pStyle w:val="a4"/>
                            <w:kinsoku w:val="0"/>
                            <w:overflowPunct w:val="0"/>
                            <w:jc w:val="center"/>
                            <w:textAlignment w:val="baseline"/>
                            <w:rPr>
                              <w:sz w:val="20"/>
                              <w:szCs w:val="20"/>
                            </w:rPr>
                          </w:pPr>
                        </w:p>
                      </w:txbxContent>
                    </v:textbox>
                  </v:rect>
                  <v:rect id="Прямоугольник 690" o:spid="_x0000_s1113"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vg8UA&#10;AADbAAAADwAAAGRycy9kb3ducmV2LnhtbESP3WrCQBSE7wu+w3IE75pNLRGbugm1PyKISBMf4JA9&#10;TUKzZ0N21fj2bqHg5TAz3zCrfDSdONPgWssKnqIYBHFldcu1gmP59bgE4Tyyxs4yKbiSgzybPKww&#10;1fbC33QufC0ChF2KChrv+1RKVzVk0EW2Jw7ejx0M+iCHWuoBLwFuOjmP44U02HJYaLCn94aq3+Jk&#10;FHD7/LFdlGa33h2v67nc7A+fyYtSs+n49grC0+jv4f/2VitIEvj7En6A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W+DxQAAANsAAAAPAAAAAAAAAAAAAAAAAJgCAABkcnMv&#10;ZG93bnJldi54bWxQSwUGAAAAAAQABAD1AAAAigMAAAAA&#10;" strokecolor="#2f528f" strokeweight="1.5pt">
                    <v:textbox>
                      <w:txbxContent>
                        <w:p w:rsidR="00292134" w:rsidRPr="004A6326" w:rsidRDefault="00292134" w:rsidP="00C429CD">
                          <w:pPr>
                            <w:pStyle w:val="a4"/>
                            <w:shd w:val="clear" w:color="auto" w:fill="BFBFBF"/>
                            <w:jc w:val="center"/>
                            <w:rPr>
                              <w:lang w:val="en-US"/>
                            </w:rPr>
                          </w:pPr>
                          <w:r>
                            <w:rPr>
                              <w:color w:val="000000"/>
                              <w:kern w:val="24"/>
                              <w:sz w:val="20"/>
                              <w:szCs w:val="20"/>
                              <w:lang w:val="uz-Cyrl-UZ"/>
                            </w:rPr>
                            <w:t>Ta’lim shakli, usul, vosita, texnologiya va metodlarini hamkorlikda takomillashtirish</w:t>
                          </w:r>
                        </w:p>
                        <w:p w:rsidR="00292134" w:rsidRPr="004A6326" w:rsidRDefault="00292134" w:rsidP="00C429CD">
                          <w:pPr>
                            <w:pStyle w:val="a4"/>
                            <w:kinsoku w:val="0"/>
                            <w:overflowPunct w:val="0"/>
                            <w:jc w:val="center"/>
                            <w:textAlignment w:val="baseline"/>
                            <w:rPr>
                              <w:lang w:val="en-US"/>
                            </w:rPr>
                          </w:pPr>
                        </w:p>
                      </w:txbxContent>
                    </v:textbox>
                  </v:rect>
                  <v:rect id="Прямоугольник 691" o:spid="_x0000_s1114" style="position:absolute;left:39223;top:42372;width:16193;height:8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x9MQA&#10;AADbAAAADwAAAGRycy9kb3ducmV2LnhtbESP3WrCQBSE7wXfYTmCd2ZTi8GmbkLtH4KINPEBDtnT&#10;JDR7NmRXjW/fLRS8HGbmG2aTj6YTFxpca1nBQxSDIK6sbrlWcCo/FmsQziNr7CyTghs5yLPpZIOp&#10;tlf+okvhaxEg7FJU0Hjfp1K6qiGDLrI9cfC+7WDQBznUUg94DXDTyWUcJ9Jgy2GhwZ5eG6p+irNR&#10;wO3j2y4pzX67P922S/l5OL6vnpSaz8aXZxCeRn8P/7d3WsEqgb8v4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X8fTEAAAA2wAAAA8AAAAAAAAAAAAAAAAAmAIAAGRycy9k&#10;b3ducmV2LnhtbFBLBQYAAAAABAAEAPUAAACJAwAAAAA=&#10;" strokecolor="#2f528f" strokeweight="1.5pt">
                    <v:textbox>
                      <w:txbxContent>
                        <w:p w:rsidR="00292134" w:rsidRDefault="00292134" w:rsidP="00C429CD">
                          <w:pPr>
                            <w:pStyle w:val="a4"/>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w:t>
                          </w:r>
                          <w:r w:rsidRPr="00C64720">
                            <w:rPr>
                              <w:color w:val="000000"/>
                              <w:kern w:val="24"/>
                              <w:sz w:val="20"/>
                              <w:szCs w:val="20"/>
                              <w:lang w:val="uz-Cyrl-UZ"/>
                            </w:rPr>
                            <w:t xml:space="preserve"> </w:t>
                          </w:r>
                          <w:r>
                            <w:rPr>
                              <w:color w:val="000000"/>
                              <w:kern w:val="24"/>
                              <w:sz w:val="20"/>
                              <w:szCs w:val="20"/>
                              <w:lang w:val="uz-Cyrl-UZ"/>
                            </w:rPr>
                            <w:t>va</w:t>
                          </w:r>
                          <w:r w:rsidRPr="00C64720">
                            <w:rPr>
                              <w:color w:val="000000"/>
                              <w:kern w:val="24"/>
                              <w:sz w:val="20"/>
                              <w:szCs w:val="20"/>
                              <w:lang w:val="uz-Cyrl-UZ"/>
                            </w:rPr>
                            <w:t xml:space="preserve"> </w:t>
                          </w:r>
                          <w:r>
                            <w:rPr>
                              <w:color w:val="000000"/>
                              <w:kern w:val="24"/>
                              <w:sz w:val="20"/>
                              <w:szCs w:val="20"/>
                              <w:lang w:val="uz-Cyrl-UZ"/>
                            </w:rPr>
                            <w:t>infratuzil</w:t>
                          </w:r>
                        </w:p>
                        <w:p w:rsidR="00292134" w:rsidRPr="007E03BA" w:rsidRDefault="00292134" w:rsidP="00C429CD">
                          <w:pPr>
                            <w:pStyle w:val="a4"/>
                            <w:shd w:val="clear" w:color="auto" w:fill="BFBFBF"/>
                            <w:kinsoku w:val="0"/>
                            <w:overflowPunct w:val="0"/>
                            <w:jc w:val="center"/>
                            <w:textAlignment w:val="baseline"/>
                            <w:rPr>
                              <w:lang w:val="uz-Cyrl-UZ"/>
                            </w:rPr>
                          </w:pPr>
                          <w:r>
                            <w:rPr>
                              <w:color w:val="000000"/>
                              <w:kern w:val="24"/>
                              <w:sz w:val="20"/>
                              <w:szCs w:val="20"/>
                              <w:lang w:val="uz-Cyrl-UZ"/>
                            </w:rPr>
                            <w:t>malarni</w:t>
                          </w:r>
                          <w:r w:rsidRPr="00C64720">
                            <w:rPr>
                              <w:color w:val="000000"/>
                              <w:kern w:val="24"/>
                              <w:sz w:val="20"/>
                              <w:szCs w:val="20"/>
                              <w:lang w:val="uz-Cyrl-UZ"/>
                            </w:rPr>
                            <w:t xml:space="preserve"> </w:t>
                          </w:r>
                          <w:r>
                            <w:rPr>
                              <w:color w:val="000000"/>
                              <w:kern w:val="24"/>
                              <w:sz w:val="20"/>
                              <w:szCs w:val="20"/>
                              <w:lang w:val="uz-Cyrl-UZ"/>
                            </w:rPr>
                            <w:t>ta’minlovchi</w:t>
                          </w:r>
                          <w:r w:rsidRPr="00C64720">
                            <w:rPr>
                              <w:color w:val="000000"/>
                              <w:kern w:val="24"/>
                              <w:sz w:val="20"/>
                              <w:szCs w:val="20"/>
                              <w:lang w:val="uz-Cyrl-UZ"/>
                            </w:rPr>
                            <w:t xml:space="preserve"> </w:t>
                          </w:r>
                          <w:r>
                            <w:rPr>
                              <w:color w:val="000000"/>
                              <w:kern w:val="24"/>
                              <w:sz w:val="20"/>
                              <w:szCs w:val="20"/>
                              <w:lang w:val="uz-Cyrl-UZ"/>
                            </w:rPr>
                            <w:t>ta’lim</w:t>
                          </w:r>
                          <w:r w:rsidRPr="00C64720">
                            <w:rPr>
                              <w:color w:val="000000"/>
                              <w:kern w:val="24"/>
                              <w:sz w:val="20"/>
                              <w:szCs w:val="20"/>
                              <w:lang w:val="uz-Cyrl-UZ"/>
                            </w:rPr>
                            <w:t xml:space="preserve"> </w:t>
                          </w:r>
                          <w:r>
                            <w:rPr>
                              <w:color w:val="000000"/>
                              <w:kern w:val="24"/>
                              <w:sz w:val="20"/>
                              <w:szCs w:val="20"/>
                              <w:lang w:val="uz-Cyrl-UZ"/>
                            </w:rPr>
                            <w:t>xizmatlarini</w:t>
                          </w:r>
                          <w:r w:rsidRPr="00C64720">
                            <w:rPr>
                              <w:color w:val="000000"/>
                              <w:kern w:val="24"/>
                              <w:sz w:val="20"/>
                              <w:szCs w:val="20"/>
                              <w:lang w:val="uz-Cyrl-UZ"/>
                            </w:rPr>
                            <w:t xml:space="preserve"> </w:t>
                          </w:r>
                          <w:r>
                            <w:rPr>
                              <w:color w:val="000000"/>
                              <w:kern w:val="24"/>
                              <w:sz w:val="20"/>
                              <w:szCs w:val="20"/>
                              <w:lang w:val="uz-Cyrl-UZ"/>
                            </w:rPr>
                            <w:t>tashkil</w:t>
                          </w:r>
                          <w:r w:rsidRPr="00C64720">
                            <w:rPr>
                              <w:color w:val="000000"/>
                              <w:kern w:val="24"/>
                              <w:sz w:val="20"/>
                              <w:szCs w:val="20"/>
                              <w:lang w:val="uz-Cyrl-UZ"/>
                            </w:rPr>
                            <w:t xml:space="preserve"> </w:t>
                          </w:r>
                          <w:r>
                            <w:rPr>
                              <w:color w:val="000000"/>
                              <w:kern w:val="24"/>
                              <w:sz w:val="20"/>
                              <w:szCs w:val="20"/>
                              <w:lang w:val="uz-Cyrl-UZ"/>
                            </w:rPr>
                            <w:t>qilish</w:t>
                          </w:r>
                        </w:p>
                      </w:txbxContent>
                    </v:textbox>
                  </v:rect>
                  <v:shape id="Соединитель: уступ 7" o:spid="_x0000_s1115"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fL4sQAAADbAAAADwAAAGRycy9kb3ducmV2LnhtbESPT2vCQBTE7wW/w/IEb3VjwVRTV2mF&#10;QnoprUrPj+xrNph9G7Jr/vTTdwXB4zAzv2E2u8HWoqPWV44VLOYJCOLC6YpLBafj++MKhA/IGmvH&#10;pGAkD7vt5GGDmXY9f1N3CKWIEPYZKjAhNJmUvjBk0c9dQxy9X9daDFG2pdQt9hFua/mUJKm0WHFc&#10;MNjQ3lBxPlysAjTp38/6JPPVZ/F1eTt+7OW6H5WaTYfXFxCBhnAP39q5VrB8huuX+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x8vixAAAANsAAAAPAAAAAAAAAAAA&#10;AAAAAKECAABkcnMvZG93bnJldi54bWxQSwUGAAAAAAQABAD5AAAAkgM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UwiMMAAADbAAAADwAAAGRycy9kb3ducmV2LnhtbERPXWvCMBR9F/wP4Qp7kZlWmEhnlCoo&#10;W6GDuTHY26W5a8qam9Jktfv35kHw8XC+N7vRtmKg3jeOFaSLBARx5XTDtYLPj+PjGoQPyBpbx6Tg&#10;nzzsttPJBjPtLvxOwznUIoawz1CBCaHLpPSVIYt+4TriyP243mKIsK+l7vESw20rl0mykhYbjg0G&#10;OzoYqn7Pf1ZB8cZm2FfrosvLdH4q6+9k+fWq1MNszJ9BBBrDXXxzv2gFT3Fs/BJ/gN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1MIjDAAAA2wAAAA8AAAAAAAAAAAAA&#10;AAAAoQIAAGRycy9kb3ducmV2LnhtbFBLBQYAAAAABAAEAPkAAACRAw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tMMMUAAADbAAAADwAAAGRycy9kb3ducmV2LnhtbESPQUvDQBSE7wX/w/KE3tqNUovGbotY&#10;ivVSaEw9P7Iv2dDs27i7NtFf7wqCx2FmvmFWm9F24kI+tI4V3MwzEMSV0y03Csq33eweRIjIGjvH&#10;pOCLAmzWV5MV5toNfKRLERuRIBxyVGBi7HMpQ2XIYpi7njh5tfMWY5K+kdrjkOC2k7dZtpQWW04L&#10;Bnt6NlSdi0+rwL8czPm0OJ6K4aMs9vX792tdbpWaXo9PjyAijfE//NfeawV3D/D7Jf0Au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ltMMMUAAADbAAAADwAAAAAAAAAA&#10;AAAAAAChAgAAZHJzL2Rvd25yZXYueG1sUEsFBgAAAAAEAAQA+QAAAJMDAAAAAA==&#10;" strokecolor="#2f528f" strokeweight="1.5pt">
                    <v:stroke endarrow="block"/>
                  </v:shape>
                  <v:shape id="Прямая со стрелкой 695" o:spid="_x0000_s1118" type="#_x0000_t32" style="position:absolute;left:29544;top:49516;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vEMIAAADbAAAADwAAAGRycy9kb3ducmV2LnhtbERPz2vCMBS+C/sfwhvspqkyRDqjDIfM&#10;XQZ2dedH89oUm5cuyWy3v94cBI8f3+/1drSduJAPrWMF81kGgrhyuuVGQfm1n65AhIissXNMCv4o&#10;wHbzMFljrt3AR7oUsREphEOOCkyMfS5lqAxZDDPXEyeudt5iTNA3UnscUrjt5CLLltJiy6nBYE87&#10;Q9W5+LUK/PunOZ+ej6di+CmLQ/39/1GXb0o9PY6vLyAijfEuvrkPWsEyrU9f0g+Qm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Q0vEMIAAADbAAAADwAAAAAAAAAAAAAA&#10;AAChAgAAZHJzL2Rvd25yZXYueG1sUEsFBgAAAAAEAAQA+QAAAJADA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P1KMUAAADbAAAADwAAAGRycy9kb3ducmV2LnhtbESPT4vCMBTE7wt+h/AEL4um/kGkGkVk&#10;Cx72UhXE26N5ttXmpTRZW/fTbxYEj8PM/IZZbTpTiQc1rrSsYDyKQBBnVpecKzgdk+EChPPIGivL&#10;pOBJDjbr3scKY21bTulx8LkIEHYxKii8r2MpXVaQQTeyNXHwrrYx6INscqkbbAPcVHISRXNpsOSw&#10;UGBNu4Ky++HHKLhM7+ls+t2dfpP2M42+zllibwulBv1uuwThqfPv8Ku91wrmY/j/En6AX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vP1KMUAAADbAAAADwAAAAAAAAAA&#10;AAAAAAChAgAAZHJzL2Rvd25yZXYueG1sUEsFBgAAAAAEAAQA+QAAAJMDA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pTYMMAAADbAAAADwAAAGRycy9kb3ducmV2LnhtbESP3YrCMBSE74V9h3AWvNNkVUS6jVIW&#10;BEFY8A+8PDRn22pzUppYu29vBMHLYWa+YdJVb2vRUesrxxq+xgoEce5MxYWG42E9WoDwAdlg7Zg0&#10;/JOH1fJjkGJi3J131O1DISKEfYIayhCaREqfl2TRj11DHL0/11oMUbaFNC3eI9zWcqLUXFqsOC6U&#10;2NBPSfl1f7MazmFjf9V0O1U7k22P2eU0c7eT1sPPPvsGEagP7/CrvTEa5hN4fok/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aU2DDAAAA2wAAAA8AAAAAAAAAAAAA&#10;AAAAoQIAAGRycy9kb3ducmV2LnhtbFBLBQYAAAAABAAEAPkAAACRAw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AHXMQAAADbAAAADwAAAGRycy9kb3ducmV2LnhtbESPS2vDMBCE74X+B7GF3hq5LRjHiRLa&#10;QMG9lOZBzou1sUyslbEUP/Lro0Ihx2FmvmGW69E2oqfO144VvM4SEMSl0zVXCg77r5cMhA/IGhvH&#10;pGAiD+vV48MSc+0G3lK/C5WIEPY5KjAhtLmUvjRk0c9cSxy9k+sshii7SuoOhwi3jXxLklRarDku&#10;GGxpY6g87y5WAZr0epwfZJH9lL+Xz/33Rs6HSannp/FjASLQGO7h/3ahFaTv8Pcl/g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kAdcxAAAANsAAAAPAAAAAAAAAAAA&#10;AAAAAKECAABkcnMvZG93bnJldi54bWxQSwUGAAAAAAQABAD5AAAAkgM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TwMMUAAADbAAAADwAAAGRycy9kb3ducmV2LnhtbESPQWvCQBSE74L/YXmCFzEbpYikbkSF&#10;llawUBWht0f2NRuafRuya0z/fbcgeBxm5htmte5tLTpqfeVYwSxJQRAXTldcKjifXqZLED4ga6wd&#10;k4Jf8rDOh4MVZtrd+JO6YyhFhLDPUIEJocmk9IUhiz5xDXH0vl1rMUTZllK3eItwW8t5mi6kxYrj&#10;gsGGdoaKn+PVKth/sOm2xXLfbA6zyeuh/Ernl3elxqN+8wwiUB8e4Xv7TStYPMH/l/gDZ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TwMMUAAADbAAAADwAAAAAAAAAA&#10;AAAAAAChAgAAZHJzL2Rvd25yZXYueG1sUEsFBgAAAAAEAAQA+QAAAJMDAAAAAA==&#10;" strokecolor="#2f528f" strokeweight="2.25pt">
                  <v:stroke endarrow="block"/>
                </v:shape>
                <w10:wrap type="topAndBottom" anchorx="margin"/>
              </v:group>
            </w:pict>
          </mc:Fallback>
        </mc:AlternateContent>
      </w:r>
      <w:r w:rsidR="00500575" w:rsidRPr="00FC0D66">
        <w:rPr>
          <w:rFonts w:ascii="Times New Roman" w:hAnsi="Times New Roman"/>
          <w:color w:val="000000"/>
          <w:sz w:val="28"/>
          <w:szCs w:val="28"/>
          <w:lang w:val="uz-Cyrl-UZ"/>
        </w:rPr>
        <w:t>Ixtisoslashgan</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muassasalari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sifatini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ta’minlashga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ilmiy</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moddiy</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moliyaviy</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texnologik</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axborotni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hamda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sifatli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ta’lim</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oluvchini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ta’minlashga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barcha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resurslarni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jalb</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qilish</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zarurati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aynan</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shu</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tendensiya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asosida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amalga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oshiriladi</w:t>
      </w:r>
      <w:r w:rsidR="005D7B59" w:rsidRPr="00FC0D66">
        <w:rPr>
          <w:rFonts w:ascii="Times New Roman" w:hAnsi="Times New Roman"/>
          <w:color w:val="000000"/>
          <w:sz w:val="28"/>
          <w:szCs w:val="28"/>
          <w:lang w:val="uz-Cyrl-UZ"/>
        </w:rPr>
        <w:t>.</w:t>
      </w:r>
      <w:r w:rsidR="005D7B59" w:rsidRPr="00FC0D66">
        <w:rPr>
          <w:rStyle w:val="fontstyle01"/>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o‘qitish</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sifatini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oshirishga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qaratilgan</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innovatsion</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modellarni</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takomillashtirishda</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namoyon</w:t>
      </w:r>
      <w:r w:rsidR="005D7B59"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bo‘ladi</w:t>
      </w:r>
      <w:r w:rsidR="005D7B59" w:rsidRPr="00FC0D66">
        <w:rPr>
          <w:rFonts w:ascii="Times New Roman" w:hAnsi="Times New Roman"/>
          <w:color w:val="000000"/>
          <w:sz w:val="28"/>
          <w:szCs w:val="28"/>
          <w:lang w:val="uz-Cyrl-UZ"/>
        </w:rPr>
        <w:t>.</w:t>
      </w:r>
    </w:p>
    <w:p w:rsidR="00B42A1A" w:rsidRPr="00FC0D66" w:rsidRDefault="00500575" w:rsidP="005A4867">
      <w:pPr>
        <w:widowControl w:val="0"/>
        <w:ind w:right="-20" w:firstLine="567"/>
        <w:jc w:val="both"/>
        <w:rPr>
          <w:rFonts w:ascii="Times New Roman" w:eastAsia="Times New Roman" w:hAnsi="Times New Roman"/>
          <w:color w:val="000000"/>
          <w:sz w:val="28"/>
          <w:szCs w:val="28"/>
          <w:lang w:val="uz-Cyrl-UZ"/>
        </w:rPr>
      </w:pPr>
      <w:r w:rsidRPr="00FC0D66">
        <w:rPr>
          <w:rFonts w:ascii="Times New Roman" w:eastAsia="Times New Roman" w:hAnsi="Times New Roman"/>
          <w:color w:val="000000"/>
          <w:sz w:val="28"/>
          <w:szCs w:val="28"/>
          <w:lang w:val="uz-Cyrl-UZ"/>
        </w:rPr>
        <w:t>Samarali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dars</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jarayonini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tashkil</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etishda</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ijodiy</w:t>
      </w:r>
      <w:r w:rsidR="00712383"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ta’limiy</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o‘yi</w:t>
      </w:r>
      <w:r w:rsidRPr="00FC0D66">
        <w:rPr>
          <w:rFonts w:ascii="Times New Roman" w:eastAsia="Times New Roman" w:hAnsi="Times New Roman"/>
          <w:color w:val="000000"/>
          <w:spacing w:val="1"/>
          <w:sz w:val="28"/>
          <w:szCs w:val="28"/>
          <w:lang w:val="uz-Cyrl-UZ"/>
        </w:rPr>
        <w:t>n</w:t>
      </w:r>
      <w:r w:rsidRPr="00FC0D66">
        <w:rPr>
          <w:rFonts w:ascii="Times New Roman" w:eastAsia="Times New Roman" w:hAnsi="Times New Roman"/>
          <w:color w:val="000000"/>
          <w:sz w:val="28"/>
          <w:szCs w:val="28"/>
          <w:lang w:val="uz-Cyrl-UZ"/>
        </w:rPr>
        <w:t>lar</w:t>
      </w:r>
      <w:r w:rsidR="00744060" w:rsidRPr="00FC0D66">
        <w:rPr>
          <w:rFonts w:ascii="Times New Roman" w:eastAsia="Times New Roman" w:hAnsi="Times New Roman"/>
          <w:color w:val="000000"/>
          <w:sz w:val="28"/>
          <w:szCs w:val="28"/>
          <w:lang w:val="uz-Cyrl-UZ"/>
        </w:rPr>
        <w:t>,</w:t>
      </w:r>
      <w:r w:rsidR="00B42A1A" w:rsidRPr="00FC0D66">
        <w:rPr>
          <w:rFonts w:ascii="Times New Roman" w:eastAsia="Times New Roman" w:hAnsi="Times New Roman"/>
          <w:color w:val="000000"/>
          <w:spacing w:val="79"/>
          <w:sz w:val="28"/>
          <w:szCs w:val="28"/>
          <w:lang w:val="uz-Cyrl-UZ"/>
        </w:rPr>
        <w:t xml:space="preserve"> </w:t>
      </w:r>
      <w:r w:rsidRPr="00FC0D66">
        <w:rPr>
          <w:rFonts w:ascii="Times New Roman" w:eastAsia="Times New Roman" w:hAnsi="Times New Roman"/>
          <w:color w:val="000000"/>
          <w:spacing w:val="-1"/>
          <w:sz w:val="28"/>
          <w:szCs w:val="28"/>
          <w:lang w:val="uz-Cyrl-UZ"/>
        </w:rPr>
        <w:t>o‘quvchi</w:t>
      </w:r>
      <w:r w:rsidR="00744060" w:rsidRPr="00FC0D66">
        <w:rPr>
          <w:rFonts w:ascii="Times New Roman" w:eastAsia="Times New Roman" w:hAnsi="Times New Roman"/>
          <w:color w:val="000000"/>
          <w:spacing w:val="-1"/>
          <w:sz w:val="28"/>
          <w:szCs w:val="28"/>
          <w:lang w:val="uz-Cyrl-UZ"/>
        </w:rPr>
        <w:t xml:space="preserve"> </w:t>
      </w:r>
      <w:r w:rsidRPr="00FC0D66">
        <w:rPr>
          <w:rFonts w:ascii="Times New Roman" w:eastAsia="Times New Roman" w:hAnsi="Times New Roman"/>
          <w:color w:val="000000"/>
          <w:spacing w:val="-1"/>
          <w:sz w:val="28"/>
          <w:szCs w:val="28"/>
          <w:lang w:val="uz-Cyrl-UZ"/>
        </w:rPr>
        <w:t>iqtidorini</w:t>
      </w:r>
      <w:r w:rsidR="00744060" w:rsidRPr="00FC0D66">
        <w:rPr>
          <w:rFonts w:ascii="Times New Roman" w:eastAsia="Times New Roman" w:hAnsi="Times New Roman"/>
          <w:color w:val="000000"/>
          <w:spacing w:val="-1"/>
          <w:sz w:val="28"/>
          <w:szCs w:val="28"/>
          <w:lang w:val="uz-Cyrl-UZ"/>
        </w:rPr>
        <w:t xml:space="preserve"> </w:t>
      </w:r>
      <w:r w:rsidRPr="00FC0D66">
        <w:rPr>
          <w:rFonts w:ascii="Times New Roman" w:eastAsia="Times New Roman" w:hAnsi="Times New Roman"/>
          <w:color w:val="000000"/>
          <w:sz w:val="28"/>
          <w:szCs w:val="28"/>
          <w:lang w:val="uz-Cyrl-UZ"/>
        </w:rPr>
        <w:t>rivojlantirishga</w:t>
      </w:r>
      <w:r w:rsidR="00712383"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yo‘naltirish</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imkoniyatini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beribgina</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qolmay</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fan</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pr</w:t>
      </w:r>
      <w:r w:rsidRPr="00FC0D66">
        <w:rPr>
          <w:rFonts w:ascii="Times New Roman" w:eastAsia="Times New Roman" w:hAnsi="Times New Roman"/>
          <w:color w:val="000000"/>
          <w:spacing w:val="-1"/>
          <w:sz w:val="28"/>
          <w:szCs w:val="28"/>
          <w:lang w:val="uz-Cyrl-UZ"/>
        </w:rPr>
        <w:t>e</w:t>
      </w:r>
      <w:r w:rsidRPr="00FC0D66">
        <w:rPr>
          <w:rFonts w:ascii="Times New Roman" w:eastAsia="Times New Roman" w:hAnsi="Times New Roman"/>
          <w:color w:val="000000"/>
          <w:sz w:val="28"/>
          <w:szCs w:val="28"/>
          <w:lang w:val="uz-Cyrl-UZ"/>
        </w:rPr>
        <w:t>d</w:t>
      </w:r>
      <w:r w:rsidRPr="00FC0D66">
        <w:rPr>
          <w:rFonts w:ascii="Times New Roman" w:eastAsia="Times New Roman" w:hAnsi="Times New Roman"/>
          <w:color w:val="000000"/>
          <w:spacing w:val="-2"/>
          <w:sz w:val="28"/>
          <w:szCs w:val="28"/>
          <w:lang w:val="uz-Cyrl-UZ"/>
        </w:rPr>
        <w:t>m</w:t>
      </w:r>
      <w:r w:rsidRPr="00FC0D66">
        <w:rPr>
          <w:rFonts w:ascii="Times New Roman" w:eastAsia="Times New Roman" w:hAnsi="Times New Roman"/>
          <w:color w:val="000000"/>
          <w:sz w:val="28"/>
          <w:szCs w:val="28"/>
          <w:lang w:val="uz-Cyrl-UZ"/>
        </w:rPr>
        <w:t>eti</w:t>
      </w:r>
      <w:r w:rsidR="00B42A1A" w:rsidRPr="00FC0D66">
        <w:rPr>
          <w:rFonts w:ascii="Times New Roman" w:eastAsia="Times New Roman" w:hAnsi="Times New Roman"/>
          <w:color w:val="000000"/>
          <w:spacing w:val="80"/>
          <w:sz w:val="28"/>
          <w:szCs w:val="28"/>
          <w:lang w:val="uz-Cyrl-UZ"/>
        </w:rPr>
        <w:t>,</w:t>
      </w:r>
      <w:r w:rsidRPr="00FC0D66">
        <w:rPr>
          <w:rFonts w:ascii="Times New Roman" w:eastAsia="Times New Roman" w:hAnsi="Times New Roman"/>
          <w:color w:val="000000"/>
          <w:sz w:val="28"/>
          <w:szCs w:val="28"/>
          <w:lang w:val="uz-Cyrl-UZ"/>
        </w:rPr>
        <w:t>uning</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ij</w:t>
      </w:r>
      <w:r w:rsidRPr="00FC0D66">
        <w:rPr>
          <w:rFonts w:ascii="Times New Roman" w:eastAsia="Times New Roman" w:hAnsi="Times New Roman"/>
          <w:color w:val="000000"/>
          <w:spacing w:val="-1"/>
          <w:sz w:val="28"/>
          <w:szCs w:val="28"/>
          <w:lang w:val="uz-Cyrl-UZ"/>
        </w:rPr>
        <w:t>t</w:t>
      </w:r>
      <w:r w:rsidRPr="00FC0D66">
        <w:rPr>
          <w:rFonts w:ascii="Times New Roman" w:eastAsia="Times New Roman" w:hAnsi="Times New Roman"/>
          <w:color w:val="000000"/>
          <w:sz w:val="28"/>
          <w:szCs w:val="28"/>
          <w:lang w:val="uz-Cyrl-UZ"/>
        </w:rPr>
        <w:t>i</w:t>
      </w:r>
      <w:r w:rsidRPr="00FC0D66">
        <w:rPr>
          <w:rFonts w:ascii="Times New Roman" w:eastAsia="Times New Roman" w:hAnsi="Times New Roman"/>
          <w:color w:val="000000"/>
          <w:spacing w:val="-1"/>
          <w:sz w:val="28"/>
          <w:szCs w:val="28"/>
          <w:lang w:val="uz-Cyrl-UZ"/>
        </w:rPr>
        <w:t>m</w:t>
      </w:r>
      <w:r w:rsidRPr="00FC0D66">
        <w:rPr>
          <w:rFonts w:ascii="Times New Roman" w:eastAsia="Times New Roman" w:hAnsi="Times New Roman"/>
          <w:color w:val="000000"/>
          <w:sz w:val="28"/>
          <w:szCs w:val="28"/>
          <w:lang w:val="uz-Cyrl-UZ"/>
        </w:rPr>
        <w:t>o</w:t>
      </w:r>
      <w:r w:rsidRPr="00FC0D66">
        <w:rPr>
          <w:rFonts w:ascii="Times New Roman" w:eastAsia="Times New Roman" w:hAnsi="Times New Roman"/>
          <w:color w:val="000000"/>
          <w:spacing w:val="1"/>
          <w:sz w:val="28"/>
          <w:szCs w:val="28"/>
          <w:lang w:val="uz-Cyrl-UZ"/>
        </w:rPr>
        <w:t>iy</w:t>
      </w:r>
      <w:r w:rsidR="00B42A1A" w:rsidRPr="00FC0D66">
        <w:rPr>
          <w:rFonts w:ascii="Times New Roman" w:eastAsia="Times New Roman" w:hAnsi="Times New Roman"/>
          <w:color w:val="000000"/>
          <w:spacing w:val="77"/>
          <w:sz w:val="28"/>
          <w:szCs w:val="28"/>
          <w:lang w:val="uz-Cyrl-UZ"/>
        </w:rPr>
        <w:t xml:space="preserve"> </w:t>
      </w:r>
      <w:r w:rsidRPr="00FC0D66">
        <w:rPr>
          <w:rFonts w:ascii="Times New Roman" w:eastAsia="Times New Roman" w:hAnsi="Times New Roman"/>
          <w:color w:val="000000"/>
          <w:sz w:val="28"/>
          <w:szCs w:val="28"/>
          <w:lang w:val="uz-Cyrl-UZ"/>
        </w:rPr>
        <w:t>mazm</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nini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qaytad</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n</w:t>
      </w:r>
      <w:r w:rsidR="00B42A1A" w:rsidRPr="00FC0D66">
        <w:rPr>
          <w:rFonts w:ascii="Times New Roman" w:eastAsia="Times New Roman" w:hAnsi="Times New Roman"/>
          <w:color w:val="000000"/>
          <w:spacing w:val="11"/>
          <w:sz w:val="28"/>
          <w:szCs w:val="28"/>
          <w:lang w:val="uz-Cyrl-UZ"/>
        </w:rPr>
        <w:t xml:space="preserve"> </w:t>
      </w:r>
      <w:r w:rsidRPr="00FC0D66">
        <w:rPr>
          <w:rFonts w:ascii="Times New Roman" w:eastAsia="Times New Roman" w:hAnsi="Times New Roman"/>
          <w:color w:val="000000"/>
          <w:sz w:val="28"/>
          <w:szCs w:val="28"/>
          <w:lang w:val="uz-Cyrl-UZ"/>
        </w:rPr>
        <w:t>yara</w:t>
      </w:r>
      <w:r w:rsidRPr="00FC0D66">
        <w:rPr>
          <w:rFonts w:ascii="Times New Roman" w:eastAsia="Times New Roman" w:hAnsi="Times New Roman"/>
          <w:color w:val="000000"/>
          <w:spacing w:val="-2"/>
          <w:sz w:val="28"/>
          <w:szCs w:val="28"/>
          <w:lang w:val="uz-Cyrl-UZ"/>
        </w:rPr>
        <w:t>t</w:t>
      </w:r>
      <w:r w:rsidRPr="00FC0D66">
        <w:rPr>
          <w:rFonts w:ascii="Times New Roman" w:eastAsia="Times New Roman" w:hAnsi="Times New Roman"/>
          <w:color w:val="000000"/>
          <w:sz w:val="28"/>
          <w:szCs w:val="28"/>
          <w:lang w:val="uz-Cyrl-UZ"/>
        </w:rPr>
        <w:t>ish</w:t>
      </w:r>
      <w:r w:rsidR="00B42A1A" w:rsidRPr="00FC0D66">
        <w:rPr>
          <w:rFonts w:ascii="Times New Roman" w:eastAsia="Times New Roman" w:hAnsi="Times New Roman"/>
          <w:color w:val="000000"/>
          <w:spacing w:val="9"/>
          <w:sz w:val="28"/>
          <w:szCs w:val="28"/>
          <w:lang w:val="uz-Cyrl-UZ"/>
        </w:rPr>
        <w:t xml:space="preserve"> </w:t>
      </w:r>
      <w:r w:rsidRPr="00FC0D66">
        <w:rPr>
          <w:rFonts w:ascii="Times New Roman" w:eastAsia="Times New Roman" w:hAnsi="Times New Roman"/>
          <w:color w:val="000000"/>
          <w:sz w:val="28"/>
          <w:szCs w:val="28"/>
          <w:lang w:val="uz-Cyrl-UZ"/>
        </w:rPr>
        <w:t>sh</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klini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ham</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o‘zgartirish</w:t>
      </w:r>
      <w:r w:rsidR="00712383"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bu</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jarayon</w:t>
      </w:r>
      <w:r w:rsidR="00B42A1A" w:rsidRPr="00FC0D66">
        <w:rPr>
          <w:rFonts w:ascii="Times New Roman" w:eastAsia="Times New Roman" w:hAnsi="Times New Roman"/>
          <w:color w:val="000000"/>
          <w:sz w:val="28"/>
          <w:szCs w:val="28"/>
          <w:lang w:val="uz-Cyrl-UZ"/>
        </w:rPr>
        <w:t>,</w:t>
      </w:r>
      <w:r w:rsidR="00B42A1A" w:rsidRPr="00FC0D66">
        <w:rPr>
          <w:rFonts w:ascii="Times New Roman" w:eastAsia="Times New Roman" w:hAnsi="Times New Roman"/>
          <w:color w:val="000000"/>
          <w:spacing w:val="9"/>
          <w:sz w:val="28"/>
          <w:szCs w:val="28"/>
          <w:lang w:val="uz-Cyrl-UZ"/>
        </w:rPr>
        <w:t xml:space="preserve"> </w:t>
      </w:r>
      <w:r w:rsidRPr="00FC0D66">
        <w:rPr>
          <w:rFonts w:ascii="Times New Roman" w:eastAsia="Times New Roman" w:hAnsi="Times New Roman"/>
          <w:color w:val="000000"/>
          <w:sz w:val="28"/>
          <w:szCs w:val="28"/>
          <w:lang w:val="uz-Cyrl-UZ"/>
        </w:rPr>
        <w:t>amal</w:t>
      </w:r>
      <w:r w:rsidRPr="00FC0D66">
        <w:rPr>
          <w:rFonts w:ascii="Times New Roman" w:eastAsia="Times New Roman" w:hAnsi="Times New Roman"/>
          <w:color w:val="000000"/>
          <w:spacing w:val="-2"/>
          <w:sz w:val="28"/>
          <w:szCs w:val="28"/>
          <w:lang w:val="uz-Cyrl-UZ"/>
        </w:rPr>
        <w:t>i</w:t>
      </w:r>
      <w:r w:rsidRPr="00FC0D66">
        <w:rPr>
          <w:rFonts w:ascii="Times New Roman" w:eastAsia="Times New Roman" w:hAnsi="Times New Roman"/>
          <w:color w:val="000000"/>
          <w:sz w:val="28"/>
          <w:szCs w:val="28"/>
          <w:lang w:val="uz-Cyrl-UZ"/>
        </w:rPr>
        <w:t>yo</w:t>
      </w:r>
      <w:r w:rsidRPr="00FC0D66">
        <w:rPr>
          <w:rFonts w:ascii="Times New Roman" w:eastAsia="Times New Roman" w:hAnsi="Times New Roman"/>
          <w:color w:val="000000"/>
          <w:spacing w:val="-2"/>
          <w:sz w:val="28"/>
          <w:szCs w:val="28"/>
          <w:lang w:val="uz-Cyrl-UZ"/>
        </w:rPr>
        <w:t>ti</w:t>
      </w:r>
      <w:r w:rsidRPr="00FC0D66">
        <w:rPr>
          <w:rFonts w:ascii="Times New Roman" w:eastAsia="Times New Roman" w:hAnsi="Times New Roman"/>
          <w:color w:val="000000"/>
          <w:sz w:val="28"/>
          <w:szCs w:val="28"/>
          <w:lang w:val="uz-Cyrl-UZ"/>
        </w:rPr>
        <w:t>ni</w:t>
      </w:r>
      <w:r w:rsidR="00B42A1A" w:rsidRPr="00FC0D66">
        <w:rPr>
          <w:rFonts w:ascii="Times New Roman" w:eastAsia="Times New Roman" w:hAnsi="Times New Roman"/>
          <w:color w:val="000000"/>
          <w:spacing w:val="12"/>
          <w:sz w:val="28"/>
          <w:szCs w:val="28"/>
          <w:lang w:val="uz-Cyrl-UZ"/>
        </w:rPr>
        <w:t xml:space="preserve"> </w:t>
      </w:r>
      <w:r w:rsidRPr="00FC0D66">
        <w:rPr>
          <w:rFonts w:ascii="Times New Roman" w:eastAsia="Times New Roman" w:hAnsi="Times New Roman"/>
          <w:color w:val="000000"/>
          <w:sz w:val="28"/>
          <w:szCs w:val="28"/>
          <w:lang w:val="uz-Cyrl-UZ"/>
        </w:rPr>
        <w:t>idrok</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qilish</w:t>
      </w:r>
      <w:r w:rsidR="00B42A1A" w:rsidRPr="00FC0D66">
        <w:rPr>
          <w:rFonts w:ascii="Times New Roman" w:eastAsia="Times New Roman" w:hAnsi="Times New Roman"/>
          <w:color w:val="000000"/>
          <w:spacing w:val="-2"/>
          <w:sz w:val="28"/>
          <w:szCs w:val="28"/>
          <w:lang w:val="uz-Cyrl-UZ"/>
        </w:rPr>
        <w:t xml:space="preserve"> </w:t>
      </w:r>
      <w:r w:rsidRPr="00FC0D66">
        <w:rPr>
          <w:rFonts w:ascii="Times New Roman" w:eastAsia="Times New Roman" w:hAnsi="Times New Roman"/>
          <w:color w:val="000000"/>
          <w:spacing w:val="-2"/>
          <w:sz w:val="28"/>
          <w:szCs w:val="28"/>
          <w:lang w:val="uz-Cyrl-UZ"/>
        </w:rPr>
        <w:t>a</w:t>
      </w:r>
      <w:r w:rsidRPr="00FC0D66">
        <w:rPr>
          <w:rFonts w:ascii="Times New Roman" w:eastAsia="Times New Roman" w:hAnsi="Times New Roman"/>
          <w:color w:val="000000"/>
          <w:sz w:val="28"/>
          <w:szCs w:val="28"/>
          <w:lang w:val="uz-Cyrl-UZ"/>
        </w:rPr>
        <w:t>na</w:t>
      </w:r>
      <w:r w:rsidR="00B42A1A" w:rsidRPr="00FC0D66">
        <w:rPr>
          <w:rFonts w:ascii="Times New Roman" w:eastAsia="Times New Roman" w:hAnsi="Times New Roman"/>
          <w:color w:val="000000"/>
          <w:spacing w:val="8"/>
          <w:sz w:val="28"/>
          <w:szCs w:val="28"/>
          <w:lang w:val="uz-Cyrl-UZ"/>
        </w:rPr>
        <w:t xml:space="preserve"> </w:t>
      </w:r>
      <w:r w:rsidRPr="00FC0D66">
        <w:rPr>
          <w:rFonts w:ascii="Times New Roman" w:eastAsia="Times New Roman" w:hAnsi="Times New Roman"/>
          <w:color w:val="000000"/>
          <w:sz w:val="28"/>
          <w:szCs w:val="28"/>
          <w:lang w:val="uz-Cyrl-UZ"/>
        </w:rPr>
        <w:t>shu</w:t>
      </w:r>
      <w:r w:rsidR="00B42A1A" w:rsidRPr="00FC0D66">
        <w:rPr>
          <w:rFonts w:ascii="Times New Roman" w:eastAsia="Times New Roman" w:hAnsi="Times New Roman"/>
          <w:color w:val="000000"/>
          <w:spacing w:val="8"/>
          <w:sz w:val="28"/>
          <w:szCs w:val="28"/>
          <w:lang w:val="uz-Cyrl-UZ"/>
        </w:rPr>
        <w:t xml:space="preserve"> </w:t>
      </w:r>
      <w:r w:rsidRPr="00FC0D66">
        <w:rPr>
          <w:rFonts w:ascii="Times New Roman" w:eastAsia="Times New Roman" w:hAnsi="Times New Roman"/>
          <w:color w:val="000000"/>
          <w:spacing w:val="2"/>
          <w:sz w:val="28"/>
          <w:szCs w:val="28"/>
          <w:lang w:val="uz-Cyrl-UZ"/>
        </w:rPr>
        <w:t>t</w:t>
      </w:r>
      <w:r w:rsidRPr="00FC0D66">
        <w:rPr>
          <w:rFonts w:ascii="Times New Roman" w:eastAsia="Times New Roman" w:hAnsi="Times New Roman"/>
          <w:color w:val="000000"/>
          <w:spacing w:val="-3"/>
          <w:sz w:val="28"/>
          <w:szCs w:val="28"/>
          <w:lang w:val="uz-Cyrl-UZ"/>
        </w:rPr>
        <w:t>u</w:t>
      </w:r>
      <w:r w:rsidRPr="00FC0D66">
        <w:rPr>
          <w:rFonts w:ascii="Times New Roman" w:eastAsia="Times New Roman" w:hAnsi="Times New Roman"/>
          <w:color w:val="000000"/>
          <w:spacing w:val="1"/>
          <w:sz w:val="28"/>
          <w:szCs w:val="28"/>
          <w:lang w:val="uz-Cyrl-UZ"/>
        </w:rPr>
        <w:t>ri</w:t>
      </w:r>
      <w:r w:rsidRPr="00FC0D66">
        <w:rPr>
          <w:rFonts w:ascii="Times New Roman" w:eastAsia="Times New Roman" w:hAnsi="Times New Roman"/>
          <w:color w:val="000000"/>
          <w:sz w:val="28"/>
          <w:szCs w:val="28"/>
          <w:lang w:val="uz-Cyrl-UZ"/>
        </w:rPr>
        <w:t>ga</w:t>
      </w:r>
      <w:r w:rsidR="00B42A1A" w:rsidRPr="00FC0D66">
        <w:rPr>
          <w:rFonts w:ascii="Times New Roman" w:eastAsia="Times New Roman" w:hAnsi="Times New Roman"/>
          <w:color w:val="000000"/>
          <w:spacing w:val="9"/>
          <w:sz w:val="28"/>
          <w:szCs w:val="28"/>
          <w:lang w:val="uz-Cyrl-UZ"/>
        </w:rPr>
        <w:t xml:space="preserve"> </w:t>
      </w:r>
      <w:r w:rsidRPr="00FC0D66">
        <w:rPr>
          <w:rFonts w:ascii="Times New Roman" w:eastAsia="Times New Roman" w:hAnsi="Times New Roman"/>
          <w:color w:val="000000"/>
          <w:spacing w:val="1"/>
          <w:sz w:val="28"/>
          <w:szCs w:val="28"/>
          <w:lang w:val="uz-Cyrl-UZ"/>
        </w:rPr>
        <w:t>x</w:t>
      </w:r>
      <w:r w:rsidRPr="00FC0D66">
        <w:rPr>
          <w:rFonts w:ascii="Times New Roman" w:eastAsia="Times New Roman" w:hAnsi="Times New Roman"/>
          <w:color w:val="000000"/>
          <w:sz w:val="28"/>
          <w:szCs w:val="28"/>
          <w:lang w:val="uz-Cyrl-UZ"/>
        </w:rPr>
        <w:t>os</w:t>
      </w:r>
      <w:r w:rsidR="00B42A1A" w:rsidRPr="00FC0D66">
        <w:rPr>
          <w:rFonts w:ascii="Times New Roman" w:eastAsia="Times New Roman" w:hAnsi="Times New Roman"/>
          <w:color w:val="000000"/>
          <w:spacing w:val="10"/>
          <w:sz w:val="28"/>
          <w:szCs w:val="28"/>
          <w:lang w:val="uz-Cyrl-UZ"/>
        </w:rPr>
        <w:t xml:space="preserve"> </w:t>
      </w:r>
      <w:r w:rsidRPr="00FC0D66">
        <w:rPr>
          <w:rFonts w:ascii="Times New Roman" w:eastAsia="Times New Roman" w:hAnsi="Times New Roman"/>
          <w:color w:val="000000"/>
          <w:sz w:val="28"/>
          <w:szCs w:val="28"/>
          <w:lang w:val="uz-Cyrl-UZ"/>
        </w:rPr>
        <w:t>m</w:t>
      </w:r>
      <w:r w:rsidRPr="00FC0D66">
        <w:rPr>
          <w:rFonts w:ascii="Times New Roman" w:eastAsia="Times New Roman" w:hAnsi="Times New Roman"/>
          <w:color w:val="000000"/>
          <w:spacing w:val="-2"/>
          <w:sz w:val="28"/>
          <w:szCs w:val="28"/>
          <w:lang w:val="uz-Cyrl-UZ"/>
        </w:rPr>
        <w:t>u</w:t>
      </w:r>
      <w:r w:rsidRPr="00FC0D66">
        <w:rPr>
          <w:rFonts w:ascii="Times New Roman" w:eastAsia="Times New Roman" w:hAnsi="Times New Roman"/>
          <w:color w:val="000000"/>
          <w:sz w:val="28"/>
          <w:szCs w:val="28"/>
          <w:lang w:val="uz-Cyrl-UZ"/>
        </w:rPr>
        <w:t>nos</w:t>
      </w:r>
      <w:r w:rsidRPr="00FC0D66">
        <w:rPr>
          <w:rFonts w:ascii="Times New Roman" w:eastAsia="Times New Roman" w:hAnsi="Times New Roman"/>
          <w:color w:val="000000"/>
          <w:spacing w:val="-1"/>
          <w:sz w:val="28"/>
          <w:szCs w:val="28"/>
          <w:lang w:val="uz-Cyrl-UZ"/>
        </w:rPr>
        <w:t>a</w:t>
      </w:r>
      <w:r w:rsidRPr="00FC0D66">
        <w:rPr>
          <w:rFonts w:ascii="Times New Roman" w:eastAsia="Times New Roman" w:hAnsi="Times New Roman"/>
          <w:color w:val="000000"/>
          <w:sz w:val="28"/>
          <w:szCs w:val="28"/>
          <w:lang w:val="uz-Cyrl-UZ"/>
        </w:rPr>
        <w:t>batl</w:t>
      </w:r>
      <w:r w:rsidRPr="00FC0D66">
        <w:rPr>
          <w:rFonts w:ascii="Times New Roman" w:eastAsia="Times New Roman" w:hAnsi="Times New Roman"/>
          <w:color w:val="000000"/>
          <w:spacing w:val="-2"/>
          <w:sz w:val="28"/>
          <w:szCs w:val="28"/>
          <w:lang w:val="uz-Cyrl-UZ"/>
        </w:rPr>
        <w:t>a</w:t>
      </w:r>
      <w:r w:rsidRPr="00FC0D66">
        <w:rPr>
          <w:rFonts w:ascii="Times New Roman" w:eastAsia="Times New Roman" w:hAnsi="Times New Roman"/>
          <w:color w:val="000000"/>
          <w:sz w:val="28"/>
          <w:szCs w:val="28"/>
          <w:lang w:val="uz-Cyrl-UZ"/>
        </w:rPr>
        <w:t>r</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tizi</w:t>
      </w:r>
      <w:r w:rsidRPr="00FC0D66">
        <w:rPr>
          <w:rFonts w:ascii="Times New Roman" w:eastAsia="Times New Roman" w:hAnsi="Times New Roman"/>
          <w:color w:val="000000"/>
          <w:spacing w:val="-1"/>
          <w:sz w:val="28"/>
          <w:szCs w:val="28"/>
          <w:lang w:val="uz-Cyrl-UZ"/>
        </w:rPr>
        <w:t>m</w:t>
      </w:r>
      <w:r w:rsidRPr="00FC0D66">
        <w:rPr>
          <w:rFonts w:ascii="Times New Roman" w:eastAsia="Times New Roman" w:hAnsi="Times New Roman"/>
          <w:color w:val="000000"/>
          <w:sz w:val="28"/>
          <w:szCs w:val="28"/>
          <w:lang w:val="uz-Cyrl-UZ"/>
        </w:rPr>
        <w:t>ini</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boshqarish</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rPr>
        <w:t>va</w:t>
      </w:r>
      <w:r w:rsidR="00B42A1A" w:rsidRPr="00FC0D66">
        <w:rPr>
          <w:rFonts w:ascii="Times New Roman" w:eastAsia="Times New Roman" w:hAnsi="Times New Roman"/>
          <w:color w:val="000000"/>
          <w:sz w:val="28"/>
          <w:szCs w:val="28"/>
          <w:lang w:val="uz-Cyrl-UZ"/>
        </w:rPr>
        <w:t xml:space="preserve"> </w:t>
      </w:r>
      <w:r w:rsidRPr="00FC0D66">
        <w:rPr>
          <w:rFonts w:ascii="Times New Roman" w:eastAsia="Times New Roman" w:hAnsi="Times New Roman"/>
          <w:color w:val="000000"/>
          <w:spacing w:val="-1"/>
          <w:sz w:val="28"/>
          <w:szCs w:val="28"/>
          <w:lang w:val="uz-Cyrl-UZ"/>
        </w:rPr>
        <w:t>m</w:t>
      </w:r>
      <w:r w:rsidRPr="00FC0D66">
        <w:rPr>
          <w:rFonts w:ascii="Times New Roman" w:eastAsia="Times New Roman" w:hAnsi="Times New Roman"/>
          <w:color w:val="000000"/>
          <w:sz w:val="28"/>
          <w:szCs w:val="28"/>
          <w:lang w:val="uz-Cyrl-UZ"/>
        </w:rPr>
        <w:t>odella</w:t>
      </w:r>
      <w:r w:rsidRPr="00FC0D66">
        <w:rPr>
          <w:rFonts w:ascii="Times New Roman" w:eastAsia="Times New Roman" w:hAnsi="Times New Roman"/>
          <w:color w:val="000000"/>
          <w:spacing w:val="-2"/>
          <w:sz w:val="28"/>
          <w:szCs w:val="28"/>
          <w:lang w:val="uz-Cyrl-UZ"/>
        </w:rPr>
        <w:t>sh</w:t>
      </w:r>
      <w:r w:rsidRPr="00FC0D66">
        <w:rPr>
          <w:rFonts w:ascii="Times New Roman" w:eastAsia="Times New Roman" w:hAnsi="Times New Roman"/>
          <w:color w:val="000000"/>
          <w:sz w:val="28"/>
          <w:szCs w:val="28"/>
          <w:lang w:val="uz-Cyrl-UZ"/>
        </w:rPr>
        <w:t>tiri</w:t>
      </w:r>
      <w:r w:rsidRPr="00FC0D66">
        <w:rPr>
          <w:rFonts w:ascii="Times New Roman" w:eastAsia="Times New Roman" w:hAnsi="Times New Roman"/>
          <w:color w:val="000000"/>
          <w:spacing w:val="-1"/>
          <w:sz w:val="28"/>
          <w:szCs w:val="28"/>
          <w:lang w:val="uz-Cyrl-UZ"/>
        </w:rPr>
        <w:t>shga</w:t>
      </w:r>
      <w:r w:rsidR="00B42A1A" w:rsidRPr="00FC0D66">
        <w:rPr>
          <w:rFonts w:ascii="Times New Roman" w:eastAsia="Times New Roman" w:hAnsi="Times New Roman"/>
          <w:color w:val="000000"/>
          <w:spacing w:val="-1"/>
          <w:sz w:val="28"/>
          <w:szCs w:val="28"/>
          <w:lang w:val="uz-Cyrl-UZ"/>
        </w:rPr>
        <w:t xml:space="preserve"> </w:t>
      </w:r>
      <w:r w:rsidRPr="00FC0D66">
        <w:rPr>
          <w:rFonts w:ascii="Times New Roman" w:eastAsia="Times New Roman" w:hAnsi="Times New Roman"/>
          <w:color w:val="000000"/>
          <w:spacing w:val="-1"/>
          <w:sz w:val="28"/>
          <w:szCs w:val="28"/>
          <w:lang w:val="uz-Cyrl-UZ"/>
        </w:rPr>
        <w:t>imkon</w:t>
      </w:r>
      <w:r w:rsidR="00B42A1A" w:rsidRPr="00FC0D66">
        <w:rPr>
          <w:rFonts w:ascii="Times New Roman" w:eastAsia="Times New Roman" w:hAnsi="Times New Roman"/>
          <w:color w:val="000000"/>
          <w:spacing w:val="-1"/>
          <w:sz w:val="28"/>
          <w:szCs w:val="28"/>
          <w:lang w:val="uz-Cyrl-UZ"/>
        </w:rPr>
        <w:t xml:space="preserve"> </w:t>
      </w:r>
      <w:r w:rsidRPr="00FC0D66">
        <w:rPr>
          <w:rFonts w:ascii="Times New Roman" w:eastAsia="Times New Roman" w:hAnsi="Times New Roman"/>
          <w:color w:val="000000"/>
          <w:spacing w:val="-1"/>
          <w:sz w:val="28"/>
          <w:szCs w:val="28"/>
          <w:lang w:val="uz-Cyrl-UZ"/>
        </w:rPr>
        <w:t>bera</w:t>
      </w:r>
      <w:r w:rsidRPr="00FC0D66">
        <w:rPr>
          <w:rFonts w:ascii="Times New Roman" w:eastAsia="Times New Roman" w:hAnsi="Times New Roman"/>
          <w:color w:val="000000"/>
          <w:sz w:val="28"/>
          <w:szCs w:val="28"/>
          <w:lang w:val="uz-Cyrl-UZ"/>
        </w:rPr>
        <w:t>di</w:t>
      </w:r>
      <w:r w:rsidR="00B42A1A" w:rsidRPr="00FC0D66">
        <w:rPr>
          <w:rFonts w:ascii="Times New Roman" w:eastAsia="Times New Roman" w:hAnsi="Times New Roman"/>
          <w:color w:val="000000"/>
          <w:sz w:val="28"/>
          <w:szCs w:val="28"/>
          <w:lang w:val="uz-Cyrl-UZ"/>
        </w:rPr>
        <w:t>.</w:t>
      </w:r>
    </w:p>
    <w:p w:rsidR="000002EE" w:rsidRPr="00FC0D66" w:rsidRDefault="00500575" w:rsidP="005A4867">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sidRPr="00FC0D66">
        <w:rPr>
          <w:rFonts w:ascii="Times New Roman" w:hAnsi="Times New Roman"/>
          <w:color w:val="000000"/>
          <w:sz w:val="28"/>
          <w:szCs w:val="28"/>
          <w:lang w:val="uz-Cyrl-UZ"/>
        </w:rPr>
        <w:t>Tadqiqot</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davomida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turlari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integratsiyasi</w:t>
      </w:r>
      <w:r w:rsidR="00EF51EF" w:rsidRPr="00EF51EF">
        <w:rPr>
          <w:rFonts w:ascii="Times New Roman" w:hAnsi="Times New Roman"/>
          <w:color w:val="000000"/>
          <w:sz w:val="28"/>
          <w:szCs w:val="28"/>
          <w:lang w:val="uz-Cyrl-UZ"/>
        </w:rPr>
        <w:t>ga</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faolligini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orqali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yondashiladi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mazkur</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tashkil</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etish</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istiqbolli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natijalar</w:t>
      </w:r>
      <w:r w:rsidR="00C919E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berishi</w:t>
      </w:r>
      <w:r w:rsidR="00C919E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prognoz</w:t>
      </w:r>
      <w:r w:rsidR="00C919E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qilindi</w:t>
      </w:r>
      <w:r w:rsidR="00C919E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w:t>
      </w:r>
      <w:r w:rsidRPr="00FC0D66">
        <w:rPr>
          <w:rFonts w:ascii="Times New Roman" w:hAnsi="Times New Roman"/>
          <w:bCs/>
          <w:color w:val="000000"/>
          <w:sz w:val="28"/>
          <w:szCs w:val="28"/>
          <w:lang w:val="uz-Cyrl-UZ"/>
        </w:rPr>
        <w:t>ntegratsiya</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jarayonida</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samaradorligini</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oshirishning</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didaktik</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imkoniyatlari</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ilmiy</w:t>
      </w:r>
      <w:r w:rsidR="000002EE"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nazariy</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amaliy</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asoslanilgan</w:t>
      </w:r>
      <w:r w:rsidR="000002EE"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Faoliyat</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tushunchasi</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etilib</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keltirilgan</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tavsiflardan</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kelib</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chiqqan</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holda</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ilmiy</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farazlar</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taqdim</w:t>
      </w:r>
      <w:r w:rsidR="000002EE"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qilingan</w:t>
      </w:r>
      <w:r w:rsidR="00C919E0" w:rsidRPr="00FC0D66">
        <w:rPr>
          <w:rFonts w:ascii="Times New Roman" w:hAnsi="Times New Roman"/>
          <w:color w:val="000000"/>
          <w:sz w:val="28"/>
          <w:szCs w:val="28"/>
          <w:lang w:val="uz-Cyrl-UZ"/>
        </w:rPr>
        <w:t>.</w:t>
      </w:r>
    </w:p>
    <w:p w:rsidR="00823886" w:rsidRPr="00FC0D66" w:rsidRDefault="00712383" w:rsidP="005A4867">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sidRPr="00FC0D66">
        <w:rPr>
          <w:color w:val="000000"/>
          <w:sz w:val="28"/>
          <w:szCs w:val="28"/>
          <w:lang w:val="uz-Cyrl-UZ"/>
        </w:rPr>
        <w:t xml:space="preserve"> </w:t>
      </w:r>
      <w:r w:rsidR="00500575" w:rsidRPr="00FC0D66">
        <w:rPr>
          <w:color w:val="000000"/>
          <w:sz w:val="28"/>
          <w:szCs w:val="28"/>
          <w:lang w:val="uz-Cyrl-UZ"/>
        </w:rPr>
        <w:t>Ilmiy</w:t>
      </w:r>
      <w:r w:rsidR="00C919E0" w:rsidRPr="00FC0D66">
        <w:rPr>
          <w:color w:val="000000"/>
          <w:sz w:val="28"/>
          <w:szCs w:val="28"/>
          <w:lang w:val="uz-Cyrl-UZ"/>
        </w:rPr>
        <w:t xml:space="preserve"> </w:t>
      </w:r>
      <w:r w:rsidR="00500575" w:rsidRPr="00FC0D66">
        <w:rPr>
          <w:color w:val="000000"/>
          <w:sz w:val="28"/>
          <w:szCs w:val="28"/>
          <w:lang w:val="uz-Cyrl-UZ"/>
        </w:rPr>
        <w:t>tadqiqotda</w:t>
      </w:r>
      <w:r w:rsidR="00823886" w:rsidRPr="00FC0D66">
        <w:rPr>
          <w:color w:val="000000"/>
          <w:sz w:val="28"/>
          <w:szCs w:val="28"/>
          <w:lang w:val="uz-Cyrl-UZ"/>
        </w:rPr>
        <w:t xml:space="preserve"> </w:t>
      </w:r>
      <w:r w:rsidR="00500575" w:rsidRPr="00FC0D66">
        <w:rPr>
          <w:color w:val="000000"/>
          <w:sz w:val="28"/>
          <w:szCs w:val="28"/>
          <w:lang w:val="uz-Cyrl-UZ"/>
        </w:rPr>
        <w:t>o‘quvchilar</w:t>
      </w:r>
      <w:r w:rsidR="00823886" w:rsidRPr="00FC0D66">
        <w:rPr>
          <w:color w:val="000000"/>
          <w:sz w:val="28"/>
          <w:szCs w:val="28"/>
          <w:lang w:val="uz-Cyrl-UZ"/>
        </w:rPr>
        <w:t xml:space="preserve"> </w:t>
      </w:r>
      <w:r w:rsidR="00500575" w:rsidRPr="00FC0D66">
        <w:rPr>
          <w:color w:val="000000"/>
          <w:sz w:val="28"/>
          <w:szCs w:val="28"/>
          <w:lang w:val="uz-Cyrl-UZ"/>
        </w:rPr>
        <w:t>iqtidorini</w:t>
      </w:r>
      <w:r w:rsidR="00823886" w:rsidRPr="00FC0D66">
        <w:rPr>
          <w:color w:val="000000"/>
          <w:sz w:val="28"/>
          <w:szCs w:val="28"/>
          <w:lang w:val="uz-Cyrl-UZ"/>
        </w:rPr>
        <w:t xml:space="preserve"> </w:t>
      </w:r>
      <w:r w:rsidR="00500575" w:rsidRPr="00FC0D66">
        <w:rPr>
          <w:color w:val="000000"/>
          <w:sz w:val="28"/>
          <w:szCs w:val="28"/>
          <w:lang w:val="uz-Cyrl-UZ"/>
        </w:rPr>
        <w:t>rivojlantirishda</w:t>
      </w:r>
      <w:r w:rsidR="00823886" w:rsidRPr="00FC0D66">
        <w:rPr>
          <w:color w:val="000000"/>
          <w:sz w:val="28"/>
          <w:szCs w:val="28"/>
          <w:lang w:val="uz-Cyrl-UZ"/>
        </w:rPr>
        <w:t xml:space="preserve"> </w:t>
      </w:r>
      <w:r w:rsidR="00500575" w:rsidRPr="00FC0D66">
        <w:rPr>
          <w:color w:val="000000"/>
          <w:sz w:val="28"/>
          <w:szCs w:val="28"/>
          <w:lang w:val="uz-Cyrl-UZ"/>
        </w:rPr>
        <w:t>qaysi</w:t>
      </w:r>
      <w:r w:rsidR="00823886" w:rsidRPr="00FC0D66">
        <w:rPr>
          <w:color w:val="000000"/>
          <w:sz w:val="28"/>
          <w:szCs w:val="28"/>
          <w:lang w:val="uz-Cyrl-UZ"/>
        </w:rPr>
        <w:t xml:space="preserve"> </w:t>
      </w:r>
      <w:r w:rsidR="00500575" w:rsidRPr="00FC0D66">
        <w:rPr>
          <w:color w:val="000000"/>
          <w:sz w:val="28"/>
          <w:szCs w:val="28"/>
          <w:lang w:val="uz-Cyrl-UZ"/>
        </w:rPr>
        <w:t>yo‘nalishlarning</w:t>
      </w:r>
      <w:r w:rsidR="00823886" w:rsidRPr="00FC0D66">
        <w:rPr>
          <w:color w:val="000000"/>
          <w:sz w:val="28"/>
          <w:szCs w:val="28"/>
          <w:lang w:val="uz-Cyrl-UZ"/>
        </w:rPr>
        <w:t xml:space="preserve"> </w:t>
      </w:r>
      <w:r w:rsidR="00500575" w:rsidRPr="00FC0D66">
        <w:rPr>
          <w:color w:val="000000"/>
          <w:sz w:val="28"/>
          <w:szCs w:val="28"/>
          <w:lang w:val="uz-Cyrl-UZ"/>
        </w:rPr>
        <w:t>hamkorlikdagi</w:t>
      </w:r>
      <w:r w:rsidR="00823886" w:rsidRPr="00FC0D66">
        <w:rPr>
          <w:color w:val="000000"/>
          <w:sz w:val="28"/>
          <w:szCs w:val="28"/>
          <w:lang w:val="uz-Cyrl-UZ"/>
        </w:rPr>
        <w:t xml:space="preserve"> </w:t>
      </w:r>
      <w:r w:rsidR="00500575" w:rsidRPr="00FC0D66">
        <w:rPr>
          <w:color w:val="000000"/>
          <w:sz w:val="28"/>
          <w:szCs w:val="28"/>
          <w:lang w:val="uz-Cyrl-UZ"/>
        </w:rPr>
        <w:t>faoliyati</w:t>
      </w:r>
      <w:r w:rsidR="00823886" w:rsidRPr="00FC0D66">
        <w:rPr>
          <w:color w:val="000000"/>
          <w:sz w:val="28"/>
          <w:szCs w:val="28"/>
          <w:lang w:val="uz-Cyrl-UZ"/>
        </w:rPr>
        <w:t xml:space="preserve"> </w:t>
      </w:r>
      <w:r w:rsidR="00500575" w:rsidRPr="00FC0D66">
        <w:rPr>
          <w:color w:val="000000"/>
          <w:sz w:val="28"/>
          <w:szCs w:val="28"/>
          <w:lang w:val="uz-Cyrl-UZ"/>
        </w:rPr>
        <w:t>muhim</w:t>
      </w:r>
      <w:r w:rsidR="00823886" w:rsidRPr="00FC0D66">
        <w:rPr>
          <w:color w:val="000000"/>
          <w:sz w:val="28"/>
          <w:szCs w:val="28"/>
          <w:lang w:val="uz-Cyrl-UZ"/>
        </w:rPr>
        <w:t xml:space="preserve"> </w:t>
      </w:r>
      <w:r w:rsidR="00500575" w:rsidRPr="00FC0D66">
        <w:rPr>
          <w:color w:val="000000"/>
          <w:sz w:val="28"/>
          <w:szCs w:val="28"/>
          <w:lang w:val="uz-Cyrl-UZ"/>
        </w:rPr>
        <w:t>ekanligini</w:t>
      </w:r>
      <w:r w:rsidR="00823886" w:rsidRPr="00FC0D66">
        <w:rPr>
          <w:color w:val="000000"/>
          <w:sz w:val="28"/>
          <w:szCs w:val="28"/>
          <w:lang w:val="uz-Cyrl-UZ"/>
        </w:rPr>
        <w:t xml:space="preserve"> </w:t>
      </w:r>
      <w:r w:rsidR="00500575" w:rsidRPr="00FC0D66">
        <w:rPr>
          <w:color w:val="000000"/>
          <w:sz w:val="28"/>
          <w:szCs w:val="28"/>
          <w:lang w:val="uz-Cyrl-UZ"/>
        </w:rPr>
        <w:t>inobatga</w:t>
      </w:r>
      <w:r w:rsidR="00823886" w:rsidRPr="00FC0D66">
        <w:rPr>
          <w:color w:val="000000"/>
          <w:sz w:val="28"/>
          <w:szCs w:val="28"/>
          <w:lang w:val="uz-Cyrl-UZ"/>
        </w:rPr>
        <w:t xml:space="preserve"> </w:t>
      </w:r>
      <w:r w:rsidR="00500575" w:rsidRPr="00FC0D66">
        <w:rPr>
          <w:color w:val="000000"/>
          <w:sz w:val="28"/>
          <w:szCs w:val="28"/>
          <w:lang w:val="uz-Cyrl-UZ"/>
        </w:rPr>
        <w:t>olib</w:t>
      </w:r>
      <w:r w:rsidR="00823886" w:rsidRPr="00FC0D66">
        <w:rPr>
          <w:color w:val="000000"/>
          <w:sz w:val="28"/>
          <w:szCs w:val="28"/>
          <w:lang w:val="uz-Cyrl-UZ"/>
        </w:rPr>
        <w:t xml:space="preserve"> </w:t>
      </w:r>
      <w:r w:rsidR="00500575" w:rsidRPr="00FC0D66">
        <w:rPr>
          <w:color w:val="000000"/>
          <w:sz w:val="28"/>
          <w:szCs w:val="28"/>
          <w:lang w:val="uz-Cyrl-UZ"/>
        </w:rPr>
        <w:t>pedagogik</w:t>
      </w:r>
      <w:r w:rsidR="00823886" w:rsidRPr="00FC0D66">
        <w:rPr>
          <w:color w:val="000000"/>
          <w:sz w:val="28"/>
          <w:szCs w:val="28"/>
          <w:lang w:val="uz-Cyrl-UZ"/>
        </w:rPr>
        <w:t xml:space="preserve"> </w:t>
      </w:r>
      <w:r w:rsidR="00500575" w:rsidRPr="00FC0D66">
        <w:rPr>
          <w:color w:val="000000"/>
          <w:sz w:val="28"/>
          <w:szCs w:val="28"/>
          <w:lang w:val="uz-Cyrl-UZ"/>
        </w:rPr>
        <w:t>va</w:t>
      </w:r>
      <w:r w:rsidR="00823886" w:rsidRPr="00FC0D66">
        <w:rPr>
          <w:color w:val="000000"/>
          <w:sz w:val="28"/>
          <w:szCs w:val="28"/>
          <w:lang w:val="uz-Cyrl-UZ"/>
        </w:rPr>
        <w:t xml:space="preserve"> </w:t>
      </w:r>
      <w:r w:rsidR="00500575" w:rsidRPr="00FC0D66">
        <w:rPr>
          <w:color w:val="000000"/>
          <w:sz w:val="28"/>
          <w:szCs w:val="28"/>
          <w:lang w:val="uz-Cyrl-UZ"/>
        </w:rPr>
        <w:t>texnologik</w:t>
      </w:r>
      <w:r w:rsidR="00C919E0" w:rsidRPr="00FC0D66">
        <w:rPr>
          <w:color w:val="000000"/>
          <w:sz w:val="28"/>
          <w:szCs w:val="28"/>
          <w:lang w:val="uz-Cyrl-UZ"/>
        </w:rPr>
        <w:t xml:space="preserve"> </w:t>
      </w:r>
      <w:r w:rsidR="00500575" w:rsidRPr="00FC0D66">
        <w:rPr>
          <w:color w:val="000000"/>
          <w:sz w:val="28"/>
          <w:szCs w:val="28"/>
          <w:lang w:val="uz-Cyrl-UZ"/>
        </w:rPr>
        <w:t>yondashuvlarga</w:t>
      </w:r>
      <w:r w:rsidR="00C919E0" w:rsidRPr="00FC0D66">
        <w:rPr>
          <w:color w:val="000000"/>
          <w:sz w:val="28"/>
          <w:szCs w:val="28"/>
          <w:lang w:val="uz-Cyrl-UZ"/>
        </w:rPr>
        <w:t xml:space="preserve"> </w:t>
      </w:r>
      <w:r w:rsidR="00500575" w:rsidRPr="00FC0D66">
        <w:rPr>
          <w:color w:val="000000"/>
          <w:sz w:val="28"/>
          <w:szCs w:val="28"/>
          <w:lang w:val="uz-Cyrl-UZ"/>
        </w:rPr>
        <w:t>asoslangan</w:t>
      </w:r>
      <w:r w:rsidR="00C919E0" w:rsidRPr="00FC0D66">
        <w:rPr>
          <w:color w:val="000000"/>
          <w:sz w:val="28"/>
          <w:szCs w:val="28"/>
          <w:lang w:val="uz-Cyrl-UZ"/>
        </w:rPr>
        <w:t xml:space="preserve"> </w:t>
      </w:r>
      <w:r w:rsidR="00500575" w:rsidRPr="00FC0D66">
        <w:rPr>
          <w:color w:val="000000"/>
          <w:sz w:val="28"/>
          <w:szCs w:val="28"/>
          <w:lang w:val="uz-Cyrl-UZ"/>
        </w:rPr>
        <w:t>iqtidorli</w:t>
      </w:r>
      <w:r w:rsidR="00C919E0" w:rsidRPr="00FC0D66">
        <w:rPr>
          <w:color w:val="000000"/>
          <w:sz w:val="28"/>
          <w:szCs w:val="28"/>
          <w:lang w:val="uz-Cyrl-UZ"/>
        </w:rPr>
        <w:t xml:space="preserve"> </w:t>
      </w:r>
      <w:r w:rsidR="00500575" w:rsidRPr="00FC0D66">
        <w:rPr>
          <w:color w:val="000000"/>
          <w:sz w:val="28"/>
          <w:szCs w:val="28"/>
          <w:lang w:val="uz-Cyrl-UZ"/>
        </w:rPr>
        <w:t>va</w:t>
      </w:r>
      <w:r w:rsidR="00C919E0" w:rsidRPr="00FC0D66">
        <w:rPr>
          <w:color w:val="000000"/>
          <w:sz w:val="28"/>
          <w:szCs w:val="28"/>
          <w:lang w:val="uz-Cyrl-UZ"/>
        </w:rPr>
        <w:t xml:space="preserve"> </w:t>
      </w:r>
      <w:r w:rsidR="00500575" w:rsidRPr="00FC0D66">
        <w:rPr>
          <w:color w:val="000000"/>
          <w:sz w:val="28"/>
          <w:szCs w:val="28"/>
          <w:lang w:val="uz-Cyrl-UZ"/>
        </w:rPr>
        <w:t>qobiliyatli</w:t>
      </w:r>
      <w:r w:rsidR="00C919E0" w:rsidRPr="00FC0D66">
        <w:rPr>
          <w:color w:val="000000"/>
          <w:sz w:val="28"/>
          <w:szCs w:val="28"/>
          <w:lang w:val="uz-Cyrl-UZ"/>
        </w:rPr>
        <w:t xml:space="preserve"> </w:t>
      </w:r>
      <w:r w:rsidR="00500575" w:rsidRPr="00FC0D66">
        <w:rPr>
          <w:color w:val="000000"/>
          <w:sz w:val="28"/>
          <w:szCs w:val="28"/>
          <w:lang w:val="uz-Cyrl-UZ"/>
        </w:rPr>
        <w:t>o‘quvchilar</w:t>
      </w:r>
      <w:r w:rsidR="00823886" w:rsidRPr="00FC0D66">
        <w:rPr>
          <w:color w:val="000000"/>
          <w:sz w:val="28"/>
          <w:szCs w:val="28"/>
          <w:lang w:val="uz-Cyrl-UZ"/>
        </w:rPr>
        <w:t xml:space="preserve"> </w:t>
      </w:r>
      <w:r w:rsidR="00500575" w:rsidRPr="00FC0D66">
        <w:rPr>
          <w:color w:val="000000"/>
          <w:sz w:val="28"/>
          <w:szCs w:val="28"/>
          <w:lang w:val="uz-Cyrl-UZ"/>
        </w:rPr>
        <w:t>bilan</w:t>
      </w:r>
      <w:r w:rsidR="00823886" w:rsidRPr="00FC0D66">
        <w:rPr>
          <w:color w:val="000000"/>
          <w:sz w:val="28"/>
          <w:szCs w:val="28"/>
          <w:lang w:val="uz-Cyrl-UZ"/>
        </w:rPr>
        <w:t xml:space="preserve"> </w:t>
      </w:r>
      <w:r w:rsidR="00500575" w:rsidRPr="00FC0D66">
        <w:rPr>
          <w:color w:val="000000"/>
          <w:sz w:val="28"/>
          <w:szCs w:val="28"/>
          <w:lang w:val="uz-Cyrl-UZ"/>
        </w:rPr>
        <w:t>ishlash</w:t>
      </w:r>
      <w:r w:rsidR="00823886" w:rsidRPr="00FC0D66">
        <w:rPr>
          <w:color w:val="000000"/>
          <w:sz w:val="28"/>
          <w:szCs w:val="28"/>
          <w:lang w:val="uz-Cyrl-UZ"/>
        </w:rPr>
        <w:t xml:space="preserve"> </w:t>
      </w:r>
      <w:r w:rsidR="00500575" w:rsidRPr="00FC0D66">
        <w:rPr>
          <w:color w:val="000000"/>
          <w:sz w:val="28"/>
          <w:szCs w:val="28"/>
          <w:lang w:val="uz-Cyrl-UZ"/>
        </w:rPr>
        <w:t>mexanizmlari</w:t>
      </w:r>
      <w:r w:rsidR="00823886" w:rsidRPr="00FC0D66">
        <w:rPr>
          <w:color w:val="000000"/>
          <w:sz w:val="28"/>
          <w:szCs w:val="28"/>
          <w:lang w:val="uz-Cyrl-UZ"/>
        </w:rPr>
        <w:t xml:space="preserve"> </w:t>
      </w:r>
      <w:r w:rsidR="00500575" w:rsidRPr="00FC0D66">
        <w:rPr>
          <w:color w:val="000000"/>
          <w:sz w:val="28"/>
          <w:szCs w:val="28"/>
          <w:lang w:val="uz-Cyrl-UZ"/>
        </w:rPr>
        <w:t>ishlab</w:t>
      </w:r>
      <w:r w:rsidR="00823886" w:rsidRPr="00FC0D66">
        <w:rPr>
          <w:color w:val="000000"/>
          <w:sz w:val="28"/>
          <w:szCs w:val="28"/>
          <w:lang w:val="uz-Cyrl-UZ"/>
        </w:rPr>
        <w:t xml:space="preserve"> </w:t>
      </w:r>
      <w:r w:rsidR="00500575" w:rsidRPr="00FC0D66">
        <w:rPr>
          <w:color w:val="000000"/>
          <w:sz w:val="28"/>
          <w:szCs w:val="28"/>
          <w:lang w:val="uz-Cyrl-UZ"/>
        </w:rPr>
        <w:t>chiqilgan</w:t>
      </w:r>
      <w:r w:rsidR="00823886" w:rsidRPr="00FC0D66">
        <w:rPr>
          <w:color w:val="000000"/>
          <w:sz w:val="28"/>
          <w:szCs w:val="28"/>
          <w:lang w:val="uz-Cyrl-UZ"/>
        </w:rPr>
        <w:t>.</w:t>
      </w:r>
    </w:p>
    <w:p w:rsidR="00823886" w:rsidRPr="00FC0D66" w:rsidRDefault="00500575" w:rsidP="005A4867">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sidRPr="00FC0D66">
        <w:rPr>
          <w:rStyle w:val="1b"/>
          <w:rFonts w:eastAsia="DengXian"/>
          <w:color w:val="000000"/>
          <w:szCs w:val="28"/>
          <w:lang w:val="uz-Cyrl-UZ"/>
        </w:rPr>
        <w:t>Ixtisoslashgan</w:t>
      </w:r>
      <w:r w:rsidR="00C919E0" w:rsidRPr="00FC0D66">
        <w:rPr>
          <w:rStyle w:val="1b"/>
          <w:rFonts w:eastAsia="DengXian"/>
          <w:color w:val="000000"/>
          <w:szCs w:val="28"/>
          <w:lang w:val="uz-Cyrl-UZ"/>
        </w:rPr>
        <w:t xml:space="preserve"> </w:t>
      </w:r>
      <w:r w:rsidRPr="00FC0D66">
        <w:rPr>
          <w:rStyle w:val="1b"/>
          <w:rFonts w:eastAsia="DengXian"/>
          <w:color w:val="000000"/>
          <w:szCs w:val="28"/>
          <w:lang w:val="uz-Cyrl-UZ"/>
        </w:rPr>
        <w:t>maktab</w:t>
      </w:r>
      <w:r w:rsidR="00C919E0" w:rsidRPr="00FC0D66">
        <w:rPr>
          <w:rStyle w:val="1b"/>
          <w:rFonts w:eastAsia="DengXian"/>
          <w:color w:val="000000"/>
          <w:szCs w:val="28"/>
          <w:lang w:val="uz-Cyrl-UZ"/>
        </w:rPr>
        <w:t xml:space="preserve"> </w:t>
      </w:r>
      <w:r w:rsidRPr="00FC0D66">
        <w:rPr>
          <w:rStyle w:val="1b"/>
          <w:rFonts w:eastAsia="DengXian"/>
          <w:color w:val="000000"/>
          <w:szCs w:val="28"/>
          <w:lang w:val="uz-Cyrl-UZ"/>
        </w:rPr>
        <w:t>muhitida</w:t>
      </w:r>
      <w:r w:rsidR="00C919E0" w:rsidRPr="00FC0D66">
        <w:rPr>
          <w:rStyle w:val="1b"/>
          <w:rFonts w:eastAsia="DengXian"/>
          <w:color w:val="000000"/>
          <w:szCs w:val="28"/>
          <w:lang w:val="uz-Cyrl-UZ"/>
        </w:rPr>
        <w:t xml:space="preserve"> </w:t>
      </w:r>
      <w:r w:rsidRPr="00FC0D66">
        <w:rPr>
          <w:rStyle w:val="1b"/>
          <w:rFonts w:eastAsia="DengXian"/>
          <w:bCs/>
          <w:color w:val="000000"/>
          <w:szCs w:val="28"/>
          <w:lang w:val="uz-Cyrl-UZ"/>
        </w:rPr>
        <w:t>innovatsion</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jarayonlarni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tizimiga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faol</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tatbiq</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etish</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muhiti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axborot</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ta’minotini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yaratish</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pedagogik</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kasbiy</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faoliyat</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kompetensiyalarini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takomillashtirish</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hamda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uni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qo‘llab</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quvvatlashni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nazarda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tutadi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Bunda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samaradorligini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oshirish</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iqtidorni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rivojlantirishda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asosiy</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kuch</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bo‘lgan</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pedagog</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kompetensiyalari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oliy</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bilan</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hamkorlikda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maktab</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ijodiy</w:t>
      </w:r>
      <w:r w:rsidR="00C919E0" w:rsidRPr="00FC0D66">
        <w:rPr>
          <w:rStyle w:val="1b"/>
          <w:rFonts w:eastAsia="DengXian"/>
          <w:bCs/>
          <w:color w:val="000000"/>
          <w:szCs w:val="28"/>
          <w:lang w:val="uz-Cyrl-UZ"/>
        </w:rPr>
        <w:t xml:space="preserve"> </w:t>
      </w:r>
      <w:r w:rsidRPr="00FC0D66">
        <w:rPr>
          <w:rStyle w:val="1b"/>
          <w:rFonts w:eastAsia="DengXian"/>
          <w:bCs/>
          <w:color w:val="000000"/>
          <w:szCs w:val="28"/>
          <w:lang w:val="uz-Cyrl-UZ"/>
        </w:rPr>
        <w:t>laboratoriya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faoliyatidagi</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ilmiy</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uslubiy</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ilmiy</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tadqiqot</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axborot</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tahliliy</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tajriba</w:t>
      </w:r>
      <w:r w:rsidR="00823886" w:rsidRPr="00FC0D66">
        <w:rPr>
          <w:rStyle w:val="1b"/>
          <w:rFonts w:eastAsia="DengXian"/>
          <w:bCs/>
          <w:color w:val="000000"/>
          <w:szCs w:val="28"/>
          <w:lang w:val="uz-Cyrl-UZ"/>
        </w:rPr>
        <w:t>-</w:t>
      </w:r>
      <w:r w:rsidRPr="00FC0D66">
        <w:rPr>
          <w:rStyle w:val="1b"/>
          <w:rFonts w:eastAsia="DengXian"/>
          <w:bCs/>
          <w:color w:val="000000"/>
          <w:szCs w:val="28"/>
          <w:lang w:val="uz-Cyrl-UZ"/>
        </w:rPr>
        <w:t>innovatsion</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yo‘nalishlar</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bo‘yicha</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takomillashtirilgan</w:t>
      </w:r>
      <w:r w:rsidR="00823886"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Ta’limiy</w:t>
      </w:r>
      <w:r w:rsidR="00C919E0" w:rsidRPr="00FC0D66">
        <w:rPr>
          <w:rStyle w:val="1b"/>
          <w:rFonts w:eastAsia="DengXian"/>
          <w:bCs/>
          <w:color w:val="000000"/>
          <w:szCs w:val="28"/>
          <w:lang w:val="uz-Cyrl-UZ"/>
        </w:rPr>
        <w:t xml:space="preserve"> </w:t>
      </w:r>
      <w:r w:rsidRPr="00FC0D66">
        <w:rPr>
          <w:rStyle w:val="1b"/>
          <w:rFonts w:eastAsia="DengXian"/>
          <w:bCs/>
          <w:color w:val="000000"/>
          <w:szCs w:val="28"/>
          <w:lang w:val="uz-Cyrl-UZ"/>
        </w:rPr>
        <w:t>o‘yin</w:t>
      </w:r>
      <w:r w:rsidR="00C919E0" w:rsidRPr="00FC0D66">
        <w:rPr>
          <w:rStyle w:val="1b"/>
          <w:rFonts w:eastAsia="DengXian"/>
          <w:bCs/>
          <w:color w:val="000000"/>
          <w:szCs w:val="28"/>
          <w:lang w:val="uz-Cyrl-UZ"/>
        </w:rPr>
        <w:t xml:space="preserve"> </w:t>
      </w:r>
      <w:r w:rsidRPr="00FC0D66">
        <w:rPr>
          <w:rStyle w:val="1b"/>
          <w:rFonts w:eastAsia="DengXian"/>
          <w:bCs/>
          <w:color w:val="000000"/>
          <w:szCs w:val="28"/>
          <w:lang w:val="uz-Cyrl-UZ"/>
        </w:rPr>
        <w:t>texnologiyalari</w:t>
      </w:r>
      <w:r w:rsidR="00C919E0" w:rsidRPr="00FC0D66">
        <w:rPr>
          <w:rStyle w:val="1b"/>
          <w:rFonts w:eastAsia="DengXian"/>
          <w:bCs/>
          <w:color w:val="000000"/>
          <w:szCs w:val="28"/>
          <w:lang w:val="uz-Cyrl-UZ"/>
        </w:rPr>
        <w:t xml:space="preserve"> </w:t>
      </w:r>
      <w:r w:rsidRPr="00FC0D66">
        <w:rPr>
          <w:rStyle w:val="1b"/>
          <w:rFonts w:eastAsia="DengXian"/>
          <w:bCs/>
          <w:color w:val="000000"/>
          <w:szCs w:val="28"/>
          <w:lang w:val="uz-Cyrl-UZ"/>
        </w:rPr>
        <w:t>tadbiqi</w:t>
      </w:r>
      <w:r w:rsidR="00C919E0" w:rsidRPr="00FC0D66">
        <w:rPr>
          <w:rStyle w:val="1b"/>
          <w:rFonts w:eastAsia="DengXian"/>
          <w:bCs/>
          <w:color w:val="000000"/>
          <w:szCs w:val="28"/>
          <w:lang w:val="uz-Cyrl-UZ"/>
        </w:rPr>
        <w:t xml:space="preserve"> </w:t>
      </w:r>
      <w:r w:rsidRPr="00FC0D66">
        <w:rPr>
          <w:color w:val="000000"/>
          <w:sz w:val="28"/>
          <w:szCs w:val="28"/>
          <w:lang w:val="uz-Cyrl-UZ"/>
        </w:rPr>
        <w:t>aks</w:t>
      </w:r>
      <w:r w:rsidR="00823886" w:rsidRPr="00FC0D66">
        <w:rPr>
          <w:color w:val="000000"/>
          <w:sz w:val="28"/>
          <w:szCs w:val="28"/>
          <w:lang w:val="uz-Cyrl-UZ"/>
        </w:rPr>
        <w:t xml:space="preserve"> </w:t>
      </w:r>
      <w:r w:rsidRPr="00FC0D66">
        <w:rPr>
          <w:color w:val="000000"/>
          <w:sz w:val="28"/>
          <w:szCs w:val="28"/>
          <w:lang w:val="uz-Cyrl-UZ"/>
        </w:rPr>
        <w:t>ettiruvchi</w:t>
      </w:r>
      <w:r w:rsidR="00823886" w:rsidRPr="00FC0D66">
        <w:rPr>
          <w:color w:val="000000"/>
          <w:sz w:val="28"/>
          <w:szCs w:val="28"/>
          <w:lang w:val="uz-Cyrl-UZ"/>
        </w:rPr>
        <w:t xml:space="preserve"> </w:t>
      </w:r>
      <w:r w:rsidRPr="00FC0D66">
        <w:rPr>
          <w:color w:val="000000"/>
          <w:sz w:val="28"/>
          <w:szCs w:val="28"/>
          <w:lang w:val="uz-Cyrl-UZ"/>
        </w:rPr>
        <w:t>faoliyatni</w:t>
      </w:r>
      <w:r w:rsidR="00823886" w:rsidRPr="00FC0D66">
        <w:rPr>
          <w:color w:val="000000"/>
          <w:sz w:val="28"/>
          <w:szCs w:val="28"/>
          <w:lang w:val="uz-Cyrl-UZ"/>
        </w:rPr>
        <w:t xml:space="preserve"> </w:t>
      </w:r>
      <w:r w:rsidRPr="00FC0D66">
        <w:rPr>
          <w:color w:val="000000"/>
          <w:sz w:val="28"/>
          <w:szCs w:val="28"/>
          <w:lang w:val="uz-Cyrl-UZ"/>
        </w:rPr>
        <w:t>shakllantirishda</w:t>
      </w:r>
      <w:r w:rsidR="00823886" w:rsidRPr="00FC0D66">
        <w:rPr>
          <w:color w:val="000000"/>
          <w:sz w:val="28"/>
          <w:szCs w:val="28"/>
          <w:lang w:val="uz-Cyrl-UZ"/>
        </w:rPr>
        <w:t xml:space="preserve"> </w:t>
      </w:r>
      <w:r w:rsidRPr="00FC0D66">
        <w:rPr>
          <w:color w:val="000000"/>
          <w:sz w:val="28"/>
          <w:szCs w:val="28"/>
          <w:lang w:val="uz-Cyrl-UZ"/>
        </w:rPr>
        <w:t>o‘quvchining</w:t>
      </w:r>
      <w:r w:rsidR="00823886" w:rsidRPr="00FC0D66">
        <w:rPr>
          <w:color w:val="000000"/>
          <w:sz w:val="28"/>
          <w:szCs w:val="28"/>
          <w:lang w:val="uz-Cyrl-UZ"/>
        </w:rPr>
        <w:t xml:space="preserve"> </w:t>
      </w:r>
      <w:r w:rsidRPr="00FC0D66">
        <w:rPr>
          <w:color w:val="000000"/>
          <w:sz w:val="28"/>
          <w:szCs w:val="28"/>
          <w:lang w:val="uz-Cyrl-UZ"/>
        </w:rPr>
        <w:t>kreativ</w:t>
      </w:r>
      <w:r w:rsidR="00823886" w:rsidRPr="00FC0D66">
        <w:rPr>
          <w:color w:val="000000"/>
          <w:sz w:val="28"/>
          <w:szCs w:val="28"/>
          <w:lang w:val="uz-Cyrl-UZ"/>
        </w:rPr>
        <w:t xml:space="preserve"> </w:t>
      </w:r>
      <w:r w:rsidRPr="00FC0D66">
        <w:rPr>
          <w:color w:val="000000"/>
          <w:sz w:val="28"/>
          <w:szCs w:val="28"/>
          <w:lang w:val="uz-Cyrl-UZ"/>
        </w:rPr>
        <w:t>fikrlashi</w:t>
      </w:r>
      <w:r w:rsidR="00823886" w:rsidRPr="00FC0D66">
        <w:rPr>
          <w:color w:val="000000"/>
          <w:sz w:val="28"/>
          <w:szCs w:val="28"/>
          <w:lang w:val="uz-Cyrl-UZ"/>
        </w:rPr>
        <w:t xml:space="preserve">, </w:t>
      </w:r>
      <w:r w:rsidRPr="00FC0D66">
        <w:rPr>
          <w:color w:val="000000"/>
          <w:sz w:val="28"/>
          <w:szCs w:val="28"/>
          <w:lang w:val="uz-Cyrl-UZ"/>
        </w:rPr>
        <w:t>kognitiv</w:t>
      </w:r>
      <w:r w:rsidR="00823886" w:rsidRPr="00FC0D66">
        <w:rPr>
          <w:color w:val="000000"/>
          <w:sz w:val="28"/>
          <w:szCs w:val="28"/>
          <w:lang w:val="uz-Cyrl-UZ"/>
        </w:rPr>
        <w:t xml:space="preserve"> </w:t>
      </w:r>
      <w:r w:rsidRPr="00FC0D66">
        <w:rPr>
          <w:color w:val="000000"/>
          <w:sz w:val="28"/>
          <w:szCs w:val="28"/>
          <w:lang w:val="uz-Cyrl-UZ"/>
        </w:rPr>
        <w:t>faoliyati</w:t>
      </w:r>
      <w:r w:rsidR="00823886" w:rsidRPr="00FC0D66">
        <w:rPr>
          <w:color w:val="000000"/>
          <w:sz w:val="28"/>
          <w:szCs w:val="28"/>
          <w:lang w:val="uz-Cyrl-UZ"/>
        </w:rPr>
        <w:t xml:space="preserve"> </w:t>
      </w:r>
      <w:r w:rsidRPr="00FC0D66">
        <w:rPr>
          <w:color w:val="000000"/>
          <w:sz w:val="28"/>
          <w:szCs w:val="28"/>
          <w:lang w:val="uz-Cyrl-UZ"/>
        </w:rPr>
        <w:t>va</w:t>
      </w:r>
      <w:r w:rsidR="00823886" w:rsidRPr="00FC0D66">
        <w:rPr>
          <w:color w:val="000000"/>
          <w:sz w:val="28"/>
          <w:szCs w:val="28"/>
          <w:lang w:val="uz-Cyrl-UZ"/>
        </w:rPr>
        <w:t xml:space="preserve"> </w:t>
      </w:r>
      <w:r w:rsidRPr="00FC0D66">
        <w:rPr>
          <w:color w:val="000000"/>
          <w:sz w:val="28"/>
          <w:szCs w:val="28"/>
          <w:lang w:val="uz-Cyrl-UZ"/>
        </w:rPr>
        <w:t>egotsentrik</w:t>
      </w:r>
      <w:r w:rsidR="00823886" w:rsidRPr="00FC0D66">
        <w:rPr>
          <w:color w:val="000000"/>
          <w:sz w:val="28"/>
          <w:szCs w:val="28"/>
          <w:lang w:val="uz-Cyrl-UZ"/>
        </w:rPr>
        <w:t xml:space="preserve"> </w:t>
      </w:r>
      <w:r w:rsidRPr="00FC0D66">
        <w:rPr>
          <w:color w:val="000000"/>
          <w:sz w:val="28"/>
          <w:szCs w:val="28"/>
          <w:lang w:val="uz-Cyrl-UZ"/>
        </w:rPr>
        <w:t>nuqtai</w:t>
      </w:r>
      <w:r w:rsidR="00823886" w:rsidRPr="00FC0D66">
        <w:rPr>
          <w:color w:val="000000"/>
          <w:sz w:val="28"/>
          <w:szCs w:val="28"/>
          <w:lang w:val="uz-Cyrl-UZ"/>
        </w:rPr>
        <w:t xml:space="preserve"> </w:t>
      </w:r>
      <w:r w:rsidRPr="00FC0D66">
        <w:rPr>
          <w:color w:val="000000"/>
          <w:sz w:val="28"/>
          <w:szCs w:val="28"/>
          <w:lang w:val="uz-Cyrl-UZ"/>
        </w:rPr>
        <w:t>nazarini</w:t>
      </w:r>
      <w:r w:rsidR="00823886" w:rsidRPr="00FC0D66">
        <w:rPr>
          <w:color w:val="000000"/>
          <w:sz w:val="28"/>
          <w:szCs w:val="28"/>
          <w:lang w:val="uz-Cyrl-UZ"/>
        </w:rPr>
        <w:t xml:space="preserve"> </w:t>
      </w:r>
      <w:r w:rsidRPr="00FC0D66">
        <w:rPr>
          <w:color w:val="000000"/>
          <w:sz w:val="28"/>
          <w:szCs w:val="28"/>
          <w:lang w:val="uz-Cyrl-UZ"/>
        </w:rPr>
        <w:t>yengib</w:t>
      </w:r>
      <w:r w:rsidR="00823886" w:rsidRPr="00FC0D66">
        <w:rPr>
          <w:color w:val="000000"/>
          <w:sz w:val="28"/>
          <w:szCs w:val="28"/>
          <w:lang w:val="uz-Cyrl-UZ"/>
        </w:rPr>
        <w:t xml:space="preserve"> </w:t>
      </w:r>
      <w:r w:rsidRPr="00FC0D66">
        <w:rPr>
          <w:color w:val="000000"/>
          <w:sz w:val="28"/>
          <w:szCs w:val="28"/>
          <w:lang w:val="uz-Cyrl-UZ"/>
        </w:rPr>
        <w:t>o‘tishi</w:t>
      </w:r>
      <w:r w:rsidR="00823886" w:rsidRPr="00FC0D66">
        <w:rPr>
          <w:color w:val="000000"/>
          <w:sz w:val="28"/>
          <w:szCs w:val="28"/>
          <w:lang w:val="uz-Cyrl-UZ"/>
        </w:rPr>
        <w:t>,</w:t>
      </w:r>
      <w:r w:rsidR="00712383" w:rsidRPr="00FC0D66">
        <w:rPr>
          <w:color w:val="000000"/>
          <w:sz w:val="28"/>
          <w:szCs w:val="28"/>
          <w:lang w:val="uz-Cyrl-UZ"/>
        </w:rPr>
        <w:t xml:space="preserve"> </w:t>
      </w:r>
      <w:r w:rsidRPr="00FC0D66">
        <w:rPr>
          <w:color w:val="000000"/>
          <w:sz w:val="28"/>
          <w:szCs w:val="28"/>
          <w:lang w:val="uz-Cyrl-UZ"/>
        </w:rPr>
        <w:t>olamni</w:t>
      </w:r>
      <w:r w:rsidR="00C919E0" w:rsidRPr="00FC0D66">
        <w:rPr>
          <w:color w:val="000000"/>
          <w:sz w:val="28"/>
          <w:szCs w:val="28"/>
          <w:lang w:val="uz-Cyrl-UZ"/>
        </w:rPr>
        <w:t xml:space="preserve"> </w:t>
      </w:r>
      <w:r w:rsidRPr="00FC0D66">
        <w:rPr>
          <w:color w:val="000000"/>
          <w:sz w:val="28"/>
          <w:szCs w:val="28"/>
          <w:lang w:val="uz-Cyrl-UZ"/>
        </w:rPr>
        <w:t>va</w:t>
      </w:r>
      <w:r w:rsidR="00C919E0" w:rsidRPr="00FC0D66">
        <w:rPr>
          <w:color w:val="000000"/>
          <w:sz w:val="28"/>
          <w:szCs w:val="28"/>
          <w:lang w:val="uz-Cyrl-UZ"/>
        </w:rPr>
        <w:t xml:space="preserve"> </w:t>
      </w:r>
      <w:r w:rsidRPr="00FC0D66">
        <w:rPr>
          <w:color w:val="000000"/>
          <w:sz w:val="28"/>
          <w:szCs w:val="28"/>
          <w:lang w:val="uz-Cyrl-UZ"/>
        </w:rPr>
        <w:t>borliqni</w:t>
      </w:r>
      <w:r w:rsidR="00C919E0" w:rsidRPr="00FC0D66">
        <w:rPr>
          <w:color w:val="000000"/>
          <w:sz w:val="28"/>
          <w:szCs w:val="28"/>
          <w:lang w:val="uz-Cyrl-UZ"/>
        </w:rPr>
        <w:t xml:space="preserve"> </w:t>
      </w:r>
      <w:r w:rsidRPr="00FC0D66">
        <w:rPr>
          <w:color w:val="000000"/>
          <w:sz w:val="28"/>
          <w:szCs w:val="28"/>
          <w:lang w:val="uz-Cyrl-UZ"/>
        </w:rPr>
        <w:t>anglashi</w:t>
      </w:r>
      <w:r w:rsidR="00823886" w:rsidRPr="00FC0D66">
        <w:rPr>
          <w:color w:val="000000"/>
          <w:sz w:val="28"/>
          <w:szCs w:val="28"/>
          <w:lang w:val="uz-Cyrl-UZ"/>
        </w:rPr>
        <w:t xml:space="preserve"> </w:t>
      </w:r>
      <w:r w:rsidRPr="00FC0D66">
        <w:rPr>
          <w:color w:val="000000"/>
          <w:sz w:val="28"/>
          <w:szCs w:val="28"/>
          <w:lang w:val="uz-Cyrl-UZ"/>
        </w:rPr>
        <w:t>shu</w:t>
      </w:r>
      <w:r w:rsidR="00823886" w:rsidRPr="00FC0D66">
        <w:rPr>
          <w:color w:val="000000"/>
          <w:sz w:val="28"/>
          <w:szCs w:val="28"/>
          <w:lang w:val="uz-Cyrl-UZ"/>
        </w:rPr>
        <w:t xml:space="preserve"> </w:t>
      </w:r>
      <w:r w:rsidRPr="00FC0D66">
        <w:rPr>
          <w:color w:val="000000"/>
          <w:sz w:val="28"/>
          <w:szCs w:val="28"/>
          <w:lang w:val="uz-Cyrl-UZ"/>
        </w:rPr>
        <w:t>muqobillikka</w:t>
      </w:r>
      <w:r w:rsidR="00823886" w:rsidRPr="00FC0D66">
        <w:rPr>
          <w:color w:val="000000"/>
          <w:sz w:val="28"/>
          <w:szCs w:val="28"/>
          <w:lang w:val="uz-Cyrl-UZ"/>
        </w:rPr>
        <w:t xml:space="preserve"> </w:t>
      </w:r>
      <w:r w:rsidRPr="00FC0D66">
        <w:rPr>
          <w:color w:val="000000"/>
          <w:sz w:val="28"/>
          <w:szCs w:val="28"/>
          <w:lang w:val="uz-Cyrl-UZ"/>
        </w:rPr>
        <w:t>asoslangan</w:t>
      </w:r>
      <w:r w:rsidR="00823886" w:rsidRPr="00FC0D66">
        <w:rPr>
          <w:color w:val="000000"/>
          <w:sz w:val="28"/>
          <w:szCs w:val="28"/>
          <w:lang w:val="uz-Cyrl-UZ"/>
        </w:rPr>
        <w:t xml:space="preserve"> </w:t>
      </w:r>
      <w:r w:rsidRPr="00FC0D66">
        <w:rPr>
          <w:color w:val="000000"/>
          <w:sz w:val="28"/>
          <w:szCs w:val="28"/>
          <w:lang w:val="uz-Cyrl-UZ"/>
        </w:rPr>
        <w:t>o‘quvchilar</w:t>
      </w:r>
      <w:r w:rsidR="00823886" w:rsidRPr="00FC0D66">
        <w:rPr>
          <w:color w:val="000000"/>
          <w:sz w:val="28"/>
          <w:szCs w:val="28"/>
          <w:lang w:val="uz-Cyrl-UZ"/>
        </w:rPr>
        <w:t xml:space="preserve"> </w:t>
      </w:r>
      <w:r w:rsidRPr="00FC0D66">
        <w:rPr>
          <w:color w:val="000000"/>
          <w:sz w:val="28"/>
          <w:szCs w:val="28"/>
          <w:lang w:val="uz-Cyrl-UZ"/>
        </w:rPr>
        <w:t>iqtidorini</w:t>
      </w:r>
      <w:r w:rsidR="00823886" w:rsidRPr="00FC0D66">
        <w:rPr>
          <w:color w:val="000000"/>
          <w:sz w:val="28"/>
          <w:szCs w:val="28"/>
          <w:lang w:val="uz-Cyrl-UZ"/>
        </w:rPr>
        <w:t xml:space="preserve"> </w:t>
      </w:r>
      <w:r w:rsidRPr="00FC0D66">
        <w:rPr>
          <w:color w:val="000000"/>
          <w:sz w:val="28"/>
          <w:szCs w:val="28"/>
          <w:lang w:val="uz-Cyrl-UZ"/>
        </w:rPr>
        <w:t>rivojlantirish</w:t>
      </w:r>
      <w:r w:rsidR="00823886" w:rsidRPr="00FC0D66">
        <w:rPr>
          <w:color w:val="000000"/>
          <w:sz w:val="28"/>
          <w:szCs w:val="28"/>
          <w:lang w:val="uz-Cyrl-UZ"/>
        </w:rPr>
        <w:t xml:space="preserve"> </w:t>
      </w:r>
      <w:r w:rsidRPr="00FC0D66">
        <w:rPr>
          <w:color w:val="000000"/>
          <w:sz w:val="28"/>
          <w:szCs w:val="28"/>
          <w:lang w:val="uz-Cyrl-UZ"/>
        </w:rPr>
        <w:t>metodikasi</w:t>
      </w:r>
      <w:r w:rsidR="00823886" w:rsidRPr="00FC0D66">
        <w:rPr>
          <w:color w:val="000000"/>
          <w:sz w:val="28"/>
          <w:szCs w:val="28"/>
          <w:lang w:val="uz-Cyrl-UZ"/>
        </w:rPr>
        <w:t xml:space="preserve"> </w:t>
      </w:r>
      <w:r w:rsidRPr="00FC0D66">
        <w:rPr>
          <w:color w:val="000000"/>
          <w:sz w:val="28"/>
          <w:szCs w:val="28"/>
          <w:lang w:val="uz-Cyrl-UZ"/>
        </w:rPr>
        <w:t>takomillashtirilgan</w:t>
      </w:r>
      <w:r w:rsidR="00823886" w:rsidRPr="00FC0D66">
        <w:rPr>
          <w:color w:val="000000"/>
          <w:sz w:val="28"/>
          <w:szCs w:val="28"/>
          <w:lang w:val="uz-Cyrl-UZ"/>
        </w:rPr>
        <w:t>.</w:t>
      </w:r>
      <w:r w:rsidR="005D7B59" w:rsidRPr="00FC0D66">
        <w:rPr>
          <w:noProof/>
          <w:color w:val="000000"/>
          <w:lang w:val="uz-Cyrl-UZ"/>
        </w:rPr>
        <w:t xml:space="preserve"> </w:t>
      </w:r>
    </w:p>
    <w:p w:rsidR="00EF51EF" w:rsidRPr="00B96137" w:rsidRDefault="00500575" w:rsidP="00EF51EF">
      <w:pPr>
        <w:ind w:firstLine="567"/>
        <w:jc w:val="both"/>
        <w:rPr>
          <w:rFonts w:ascii="Times New Roman" w:hAnsi="Times New Roman"/>
          <w:color w:val="000000"/>
          <w:sz w:val="28"/>
          <w:szCs w:val="28"/>
          <w:lang w:val="uz-Cyrl-UZ"/>
        </w:rPr>
      </w:pPr>
      <w:r w:rsidRPr="00FC0D66">
        <w:rPr>
          <w:rStyle w:val="1b"/>
          <w:bCs/>
          <w:color w:val="000000"/>
          <w:szCs w:val="28"/>
          <w:lang w:val="uz-Cyrl-UZ"/>
        </w:rPr>
        <w:t>Dissertatsiyaning</w:t>
      </w:r>
      <w:r w:rsidR="00C429CD" w:rsidRPr="00FC0D66">
        <w:rPr>
          <w:rStyle w:val="1b"/>
          <w:bCs/>
          <w:color w:val="000000"/>
          <w:szCs w:val="28"/>
          <w:lang w:val="uz-Cyrl-UZ"/>
        </w:rPr>
        <w:t xml:space="preserve"> </w:t>
      </w:r>
      <w:r w:rsidR="00C429CD" w:rsidRPr="00FC0D66">
        <w:rPr>
          <w:rStyle w:val="1b"/>
          <w:b/>
          <w:color w:val="000000"/>
          <w:szCs w:val="28"/>
          <w:lang w:val="uz-Cyrl-UZ"/>
        </w:rPr>
        <w:t>“</w:t>
      </w:r>
      <w:r w:rsidRPr="00FC0D66">
        <w:rPr>
          <w:rFonts w:ascii="Times New Roman" w:hAnsi="Times New Roman"/>
          <w:b/>
          <w:color w:val="000000"/>
          <w:sz w:val="28"/>
          <w:szCs w:val="28"/>
          <w:lang w:val="uz-Cyrl-UZ"/>
        </w:rPr>
        <w:t>Iqtidorli</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o‘quvchilar</w:t>
      </w:r>
      <w:r w:rsidR="005D7B59" w:rsidRPr="00FC0D66">
        <w:rPr>
          <w:rFonts w:ascii="Times New Roman" w:hAnsi="Times New Roman"/>
          <w:b/>
          <w:color w:val="000000"/>
          <w:sz w:val="28"/>
          <w:szCs w:val="28"/>
          <w:lang w:val="uz-Cyrl-UZ"/>
        </w:rPr>
        <w:t xml:space="preserve"> </w:t>
      </w:r>
      <w:r w:rsidR="00B96137">
        <w:rPr>
          <w:rFonts w:ascii="Times New Roman" w:hAnsi="Times New Roman"/>
          <w:b/>
          <w:color w:val="000000"/>
          <w:sz w:val="28"/>
          <w:szCs w:val="28"/>
          <w:lang w:val="uz-Cyrl-UZ"/>
        </w:rPr>
        <w:t>tarbiyasi va ijodkorligi</w:t>
      </w:r>
      <w:r w:rsidRPr="00FC0D66">
        <w:rPr>
          <w:rFonts w:ascii="Times New Roman" w:hAnsi="Times New Roman"/>
          <w:b/>
          <w:color w:val="000000"/>
          <w:sz w:val="28"/>
          <w:szCs w:val="28"/>
          <w:lang w:val="uz-Cyrl-UZ"/>
        </w:rPr>
        <w:t>ni</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rivojlantirishga</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oid</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tajriba</w:t>
      </w:r>
      <w:r w:rsidR="005D7B59" w:rsidRPr="00FC0D66">
        <w:rPr>
          <w:rFonts w:ascii="Times New Roman" w:hAnsi="Times New Roman"/>
          <w:b/>
          <w:color w:val="000000"/>
          <w:sz w:val="28"/>
          <w:szCs w:val="28"/>
          <w:lang w:val="uz-Cyrl-UZ"/>
        </w:rPr>
        <w:t>-</w:t>
      </w:r>
      <w:r w:rsidRPr="00FC0D66">
        <w:rPr>
          <w:rFonts w:ascii="Times New Roman" w:hAnsi="Times New Roman"/>
          <w:b/>
          <w:color w:val="000000"/>
          <w:sz w:val="28"/>
          <w:szCs w:val="28"/>
          <w:lang w:val="uz-Cyrl-UZ"/>
        </w:rPr>
        <w:t>sinov</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ishlari</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mazmuni</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va</w:t>
      </w:r>
      <w:r w:rsidR="005D7B59"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samaradorligi</w:t>
      </w:r>
      <w:r w:rsidR="00C429CD" w:rsidRPr="00FC0D66">
        <w:rPr>
          <w:rFonts w:ascii="Times New Roman" w:hAnsi="Times New Roman"/>
          <w:b/>
          <w:color w:val="000000"/>
          <w:sz w:val="28"/>
          <w:szCs w:val="28"/>
          <w:lang w:val="uz-Cyrl-UZ"/>
        </w:rPr>
        <w: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nomli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uchinchi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bobida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ishida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ishlab</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chiqilgan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modellar</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loyihalar</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mexanizmlardagi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metodik</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tizimni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uchun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ishini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tashkil</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o‘tkazish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olingan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natijalarni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matematik</w:t>
      </w:r>
      <w:r w:rsidR="00C429CD"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statistik</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qilish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vazifasi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qo‘yilgan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Bunda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C429CD"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maqsadida</w:t>
      </w:r>
      <w:r w:rsidR="00C429CD" w:rsidRPr="00FC0D66">
        <w:rPr>
          <w:rFonts w:ascii="Times New Roman" w:hAnsi="Times New Roman"/>
          <w:color w:val="000000"/>
          <w:sz w:val="28"/>
          <w:szCs w:val="28"/>
          <w:lang w:val="uz-Cyrl-UZ"/>
        </w:rPr>
        <w:t xml:space="preserve"> </w:t>
      </w:r>
      <w:r w:rsidRPr="00FC0D66">
        <w:rPr>
          <w:rFonts w:ascii="Times New Roman" w:hAnsi="Times New Roman"/>
          <w:bCs/>
          <w:color w:val="000000"/>
          <w:sz w:val="28"/>
          <w:szCs w:val="28"/>
          <w:lang w:val="uz-Cyrl-UZ"/>
        </w:rPr>
        <w:t>olib</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borilgan</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tajriba</w:t>
      </w:r>
      <w:r w:rsidR="00C429CD"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sinov</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ishlari</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mazmuni</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bos</w:t>
      </w:r>
      <w:r w:rsidRPr="00FC0D66">
        <w:rPr>
          <w:rFonts w:ascii="Times New Roman" w:hAnsi="Times New Roman"/>
          <w:color w:val="000000"/>
          <w:sz w:val="28"/>
          <w:szCs w:val="28"/>
          <w:lang w:val="uz-Cyrl-UZ"/>
        </w:rPr>
        <w:t>q</w:t>
      </w:r>
      <w:r w:rsidRPr="00FC0D66">
        <w:rPr>
          <w:rFonts w:ascii="Times New Roman" w:hAnsi="Times New Roman"/>
          <w:bCs/>
          <w:color w:val="000000"/>
          <w:sz w:val="28"/>
          <w:szCs w:val="28"/>
          <w:lang w:val="uz-Cyrl-UZ"/>
        </w:rPr>
        <w:t>ichlari</w:t>
      </w:r>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712383" w:rsidRPr="00FC0D66">
        <w:rPr>
          <w:rFonts w:ascii="Times New Roman" w:hAnsi="Times New Roman"/>
          <w:color w:val="000000"/>
          <w:sz w:val="28"/>
          <w:szCs w:val="28"/>
          <w:lang w:val="uz-Cyrl-UZ"/>
        </w:rPr>
        <w:t xml:space="preserve"> </w:t>
      </w:r>
      <w:r w:rsidR="00D7389C" w:rsidRPr="00FC0D66">
        <w:rPr>
          <w:rFonts w:ascii="Times New Roman" w:hAnsi="Times New Roman"/>
          <w:color w:val="000000"/>
          <w:sz w:val="28"/>
          <w:szCs w:val="28"/>
          <w:lang w:val="uz-Cyrl-UZ"/>
        </w:rPr>
        <w:t>“</w:t>
      </w:r>
      <w:r w:rsidRPr="00FC0D66">
        <w:rPr>
          <w:rFonts w:ascii="Times New Roman" w:hAnsi="Times New Roman"/>
          <w:bCs/>
          <w:color w:val="000000"/>
          <w:sz w:val="28"/>
          <w:szCs w:val="28"/>
          <w:lang w:val="uz-Cyrl-UZ"/>
        </w:rPr>
        <w:t>Tajriba</w:t>
      </w:r>
      <w:r w:rsidR="00D7389C"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sinov</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ishlari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natijalari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ularning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w:t>
      </w:r>
      <w:r w:rsidRPr="00FC0D66">
        <w:rPr>
          <w:rFonts w:ascii="Times New Roman" w:hAnsi="Times New Roman"/>
          <w:color w:val="000000"/>
          <w:sz w:val="28"/>
          <w:szCs w:val="28"/>
          <w:lang w:val="uz-Cyrl-UZ"/>
        </w:rPr>
        <w:t>h</w:t>
      </w:r>
      <w:r w:rsidRPr="00FC0D66">
        <w:rPr>
          <w:rFonts w:ascii="Times New Roman" w:hAnsi="Times New Roman"/>
          <w:bCs/>
          <w:color w:val="000000"/>
          <w:sz w:val="28"/>
          <w:szCs w:val="28"/>
          <w:lang w:val="uz-Cyrl-UZ"/>
        </w:rPr>
        <w:t>lili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kabi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fasllarda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tahlil</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qilingan</w:t>
      </w:r>
      <w:r w:rsidR="00D7389C" w:rsidRPr="00FC0D66">
        <w:rPr>
          <w:rFonts w:ascii="Times New Roman" w:hAnsi="Times New Roman"/>
          <w:bCs/>
          <w:color w:val="000000"/>
          <w:sz w:val="28"/>
          <w:szCs w:val="28"/>
          <w:lang w:val="uz-Cyrl-UZ"/>
        </w:rPr>
        <w:t>.</w:t>
      </w:r>
      <w:r w:rsidR="009824C0" w:rsidRPr="00FC0D66">
        <w:rPr>
          <w:rFonts w:ascii="Times New Roman" w:hAnsi="Times New Roman"/>
          <w:color w:val="000000"/>
          <w:sz w:val="28"/>
          <w:szCs w:val="28"/>
          <w:lang w:val="uz-Cyrl-UZ"/>
        </w:rPr>
        <w:t xml:space="preserve"> </w:t>
      </w:r>
    </w:p>
    <w:p w:rsidR="009824C0" w:rsidRPr="00FC0D66" w:rsidRDefault="00500575" w:rsidP="00EF51EF">
      <w:pPr>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Ixtisoslashgan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ta’limni</w:t>
      </w:r>
      <w:r w:rsidR="00DA069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muassasalarida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yangicha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yondashuvlar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oshirish</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bayon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etilgan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ishlarini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olib</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borish</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uchun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Erkin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Vohidov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nomidagi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Halima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Xudoyberdieva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nomidagi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Toshkent</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viloyati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Zangiota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ixtisoslashgan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maktablarning</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har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biridan</w:t>
      </w:r>
      <w:r w:rsidR="009824C0" w:rsidRPr="00FC0D66">
        <w:rPr>
          <w:rFonts w:ascii="Times New Roman" w:hAnsi="Times New Roman"/>
          <w:color w:val="000000"/>
          <w:sz w:val="28"/>
          <w:szCs w:val="28"/>
          <w:lang w:val="uz-Cyrl-UZ"/>
        </w:rPr>
        <w:t xml:space="preserve"> 2 </w:t>
      </w:r>
      <w:r w:rsidRPr="00FC0D66">
        <w:rPr>
          <w:rFonts w:ascii="Times New Roman" w:hAnsi="Times New Roman"/>
          <w:color w:val="000000"/>
          <w:sz w:val="28"/>
          <w:szCs w:val="28"/>
          <w:lang w:val="uz-Cyrl-UZ"/>
        </w:rPr>
        <w:t>tadan</w:t>
      </w:r>
      <w:r w:rsidR="009824C0" w:rsidRPr="00FC0D66">
        <w:rPr>
          <w:rFonts w:ascii="Times New Roman" w:hAnsi="Times New Roman"/>
          <w:color w:val="000000"/>
          <w:sz w:val="28"/>
          <w:szCs w:val="28"/>
          <w:lang w:val="uz-Cyrl-UZ"/>
        </w:rPr>
        <w:t>: 7- “</w:t>
      </w:r>
      <w:r w:rsidRPr="00FC0D66">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sidRPr="00FC0D66">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8- “</w:t>
      </w:r>
      <w:r w:rsidRPr="00FC0D66">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sidRPr="00FC0D66">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9 - “</w:t>
      </w:r>
      <w:r w:rsidRPr="00FC0D66">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sidRPr="00FC0D66">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belgilandi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Jami</w:t>
      </w:r>
      <w:r w:rsidR="009824C0" w:rsidRPr="00FC0D66">
        <w:rPr>
          <w:rFonts w:ascii="Times New Roman" w:hAnsi="Times New Roman"/>
          <w:color w:val="000000"/>
          <w:sz w:val="28"/>
          <w:szCs w:val="28"/>
          <w:lang w:val="uz-Cyrl-UZ"/>
        </w:rPr>
        <w:t xml:space="preserve"> 432 </w:t>
      </w:r>
      <w:r w:rsidRPr="00FC0D66">
        <w:rPr>
          <w:rFonts w:ascii="Times New Roman" w:hAnsi="Times New Roman"/>
          <w:color w:val="000000"/>
          <w:sz w:val="28"/>
          <w:szCs w:val="28"/>
          <w:lang w:val="uz-Cyrl-UZ"/>
        </w:rPr>
        <w:t>nafar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ishtirok</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etishi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belgilandi</w:t>
      </w:r>
      <w:r w:rsidR="009824C0" w:rsidRPr="00FC0D66">
        <w:rPr>
          <w:rFonts w:ascii="Times New Roman" w:hAnsi="Times New Roman"/>
          <w:color w:val="000000"/>
          <w:sz w:val="28"/>
          <w:szCs w:val="28"/>
          <w:lang w:val="uz-Cyrl-UZ"/>
        </w:rPr>
        <w:t xml:space="preserve">. </w:t>
      </w:r>
    </w:p>
    <w:p w:rsidR="009824C0" w:rsidRPr="00FC0D66" w:rsidRDefault="00500575" w:rsidP="005A4867">
      <w:pPr>
        <w:tabs>
          <w:tab w:val="left" w:pos="0"/>
          <w:tab w:val="left" w:pos="993"/>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Mazkur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muassasalari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bazasida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o‘tkazilgan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bo‘lib</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quyidagi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bosqichlarda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amalga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oshirildi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asoslovchi</w:t>
      </w:r>
      <w:r w:rsidR="009824C0" w:rsidRPr="00FC0D66">
        <w:rPr>
          <w:rFonts w:ascii="Times New Roman" w:hAnsi="Times New Roman"/>
          <w:color w:val="000000"/>
          <w:sz w:val="28"/>
          <w:szCs w:val="28"/>
          <w:lang w:val="uz-Cyrl-UZ"/>
        </w:rPr>
        <w:t xml:space="preserve"> (2019-2020 </w:t>
      </w:r>
      <w:r w:rsidRPr="00FC0D66">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shakllantiruvchi</w:t>
      </w:r>
      <w:r w:rsidR="009824C0" w:rsidRPr="00FC0D66">
        <w:rPr>
          <w:rFonts w:ascii="Times New Roman" w:hAnsi="Times New Roman"/>
          <w:color w:val="000000"/>
          <w:sz w:val="28"/>
          <w:szCs w:val="28"/>
          <w:lang w:val="uz-Cyrl-UZ"/>
        </w:rPr>
        <w:t xml:space="preserve"> (2021-2022 </w:t>
      </w:r>
      <w:r w:rsidRPr="00FC0D66">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umumlashtiruvchi</w:t>
      </w:r>
      <w:r w:rsidR="00EF51EF" w:rsidRPr="00EF51EF">
        <w:rPr>
          <w:rFonts w:ascii="Times New Roman" w:hAnsi="Times New Roman"/>
          <w:color w:val="000000"/>
          <w:sz w:val="28"/>
          <w:szCs w:val="28"/>
          <w:lang w:val="uz-Cyrl-UZ"/>
        </w:rPr>
        <w:t xml:space="preserve"> </w:t>
      </w:r>
      <w:r w:rsidR="009824C0" w:rsidRPr="00FC0D66">
        <w:rPr>
          <w:rFonts w:ascii="Times New Roman" w:hAnsi="Times New Roman"/>
          <w:color w:val="000000"/>
          <w:sz w:val="28"/>
          <w:szCs w:val="28"/>
          <w:lang w:val="uz-Cyrl-UZ"/>
        </w:rPr>
        <w:t xml:space="preserve">(2022-2023 </w:t>
      </w:r>
      <w:r w:rsidRPr="00FC0D66">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ishlariga</w:t>
      </w:r>
      <w:r w:rsidR="009824C0" w:rsidRPr="00FC0D66">
        <w:rPr>
          <w:rFonts w:ascii="Times New Roman" w:hAnsi="Times New Roman"/>
          <w:color w:val="000000"/>
          <w:sz w:val="28"/>
          <w:szCs w:val="28"/>
          <w:lang w:val="uz-Cyrl-UZ"/>
        </w:rPr>
        <w:t xml:space="preserve"> 432 </w:t>
      </w:r>
      <w:r w:rsidRPr="00FC0D66">
        <w:rPr>
          <w:rFonts w:ascii="Times New Roman" w:hAnsi="Times New Roman"/>
          <w:color w:val="000000"/>
          <w:sz w:val="28"/>
          <w:szCs w:val="28"/>
          <w:lang w:val="uz-Cyrl-UZ"/>
        </w:rPr>
        <w:t>nafar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jalb</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etildi</w:t>
      </w:r>
      <w:r w:rsidR="009824C0" w:rsidRPr="00FC0D66">
        <w:rPr>
          <w:rFonts w:ascii="Times New Roman" w:hAnsi="Times New Roman"/>
          <w:color w:val="000000"/>
          <w:sz w:val="28"/>
          <w:szCs w:val="28"/>
          <w:lang w:val="uz-Cyrl-UZ"/>
        </w:rPr>
        <w:t xml:space="preserve">. </w:t>
      </w:r>
    </w:p>
    <w:p w:rsidR="0012222C" w:rsidRPr="00FC0D66" w:rsidRDefault="00500575" w:rsidP="005A4867">
      <w:pPr>
        <w:tabs>
          <w:tab w:val="left" w:pos="900"/>
        </w:tabs>
        <w:ind w:firstLine="720"/>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Ixtisoslashtirilgan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faoliyatini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takomillashtirishda</w:t>
      </w:r>
      <w:r w:rsidR="00D7389C" w:rsidRPr="00FC0D66">
        <w:rPr>
          <w:rFonts w:ascii="Times New Roman" w:hAnsi="Times New Roman"/>
          <w:color w:val="000000"/>
          <w:sz w:val="28"/>
          <w:szCs w:val="28"/>
          <w:lang w:val="uz-Cyrl-UZ"/>
        </w:rPr>
        <w:t xml:space="preserve"> </w:t>
      </w:r>
      <w:r w:rsidRPr="00FC0D66">
        <w:rPr>
          <w:rFonts w:ascii="Times New Roman" w:eastAsia="Times" w:hAnsi="Times New Roman"/>
          <w:color w:val="000000"/>
          <w:sz w:val="28"/>
          <w:szCs w:val="28"/>
          <w:lang w:val="uz-Cyrl-UZ"/>
        </w:rPr>
        <w:t>p</w:t>
      </w:r>
      <w:r w:rsidRPr="00FC0D66">
        <w:rPr>
          <w:rFonts w:ascii="Times New Roman" w:hAnsi="Times New Roman"/>
          <w:color w:val="000000"/>
          <w:sz w:val="28"/>
          <w:szCs w:val="28"/>
          <w:lang w:val="uz-Cyrl-UZ"/>
        </w:rPr>
        <w:t>edagogik</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yo‘nalish</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doirasidagi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tadqiqotning</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asosiy</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e’tibori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ikki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jihatga</w:t>
      </w:r>
      <w:r w:rsidR="00D7389C" w:rsidRPr="00FC0D66">
        <w:rPr>
          <w:rFonts w:ascii="Times New Roman" w:hAnsi="Times New Roman"/>
          <w:color w:val="000000"/>
          <w:sz w:val="28"/>
          <w:szCs w:val="28"/>
          <w:lang w:val="uz-Cyrl-UZ"/>
        </w:rPr>
        <w:t xml:space="preserve"> — </w:t>
      </w:r>
      <w:r w:rsidRPr="00FC0D66">
        <w:rPr>
          <w:rFonts w:ascii="Times New Roman" w:hAnsi="Times New Roman"/>
          <w:color w:val="000000"/>
          <w:sz w:val="28"/>
          <w:szCs w:val="28"/>
          <w:lang w:val="uz-Cyrl-UZ"/>
        </w:rPr>
        <w:t>tadqiq</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uchun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tanlangan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muammoning</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nazariy</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o‘rganilishiga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nazariy</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o‘rganish</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vaqtida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aniqlanib</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amaliyotga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tatbiq</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etilishi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zarur</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g‘oyalar</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samaradorligining</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sinov</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ishlari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orqali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baholanishiga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qaratildi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Bu</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yo‘lda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amalga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oshiriladigan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tadqiqotchilik</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faoliyatini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biz</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shartli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ravishda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quyidagi</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bosqichga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ajratilgan</w:t>
      </w:r>
      <w:r w:rsidR="00D7389C" w:rsidRPr="00FC0D66">
        <w:rPr>
          <w:rFonts w:ascii="Times New Roman" w:hAnsi="Times New Roman"/>
          <w:color w:val="000000"/>
          <w:sz w:val="28"/>
          <w:szCs w:val="28"/>
          <w:lang w:val="uz-Cyrl-UZ"/>
        </w:rPr>
        <w:t xml:space="preserve">: </w:t>
      </w:r>
    </w:p>
    <w:p w:rsidR="0012222C" w:rsidRPr="00EF51EF" w:rsidRDefault="00D7389C" w:rsidP="005A4867">
      <w:pPr>
        <w:tabs>
          <w:tab w:val="left" w:pos="900"/>
        </w:tabs>
        <w:ind w:firstLine="720"/>
        <w:jc w:val="both"/>
        <w:rPr>
          <w:rFonts w:ascii="Times New Roman" w:hAnsi="Times New Roman"/>
          <w:bCs/>
          <w:color w:val="000000"/>
          <w:sz w:val="28"/>
          <w:szCs w:val="28"/>
          <w:lang w:val="uz-Cyrl-UZ"/>
        </w:rPr>
      </w:pPr>
      <w:r w:rsidRPr="00EF51EF">
        <w:rPr>
          <w:rFonts w:ascii="Times New Roman" w:hAnsi="Times New Roman"/>
          <w:bCs/>
          <w:color w:val="000000"/>
          <w:sz w:val="28"/>
          <w:szCs w:val="28"/>
          <w:lang w:val="uz-Cyrl-UZ"/>
        </w:rPr>
        <w:t>1-</w:t>
      </w:r>
      <w:r w:rsidR="00500575" w:rsidRPr="00EF51EF">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mavjud</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manbalar</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va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pedagogik</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jarayonni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kuzatish</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asosida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muammoning</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yechimini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ta’minlovchi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g‘oyalar</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konsepsiya</w:t>
      </w:r>
      <w:r w:rsidRPr="00EF51EF">
        <w:rPr>
          <w:rFonts w:ascii="Times New Roman" w:hAnsi="Times New Roman"/>
          <w:bCs/>
          <w:color w:val="000000"/>
          <w:sz w:val="28"/>
          <w:szCs w:val="28"/>
          <w:lang w:val="uz-Cyrl-UZ"/>
        </w:rPr>
        <w:t>)</w:t>
      </w:r>
      <w:r w:rsidR="00500575" w:rsidRPr="00EF51EF">
        <w:rPr>
          <w:rFonts w:ascii="Times New Roman" w:hAnsi="Times New Roman"/>
          <w:bCs/>
          <w:color w:val="000000"/>
          <w:sz w:val="28"/>
          <w:szCs w:val="28"/>
          <w:lang w:val="uz-Cyrl-UZ"/>
        </w:rPr>
        <w:t>ning</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asoslash</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g‘oyalarni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ishlab</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chiqish</w:t>
      </w:r>
      <w:r w:rsidRPr="00EF51EF">
        <w:rPr>
          <w:rFonts w:ascii="Times New Roman" w:hAnsi="Times New Roman"/>
          <w:bCs/>
          <w:color w:val="000000"/>
          <w:sz w:val="28"/>
          <w:szCs w:val="28"/>
          <w:lang w:val="uz-Cyrl-UZ"/>
        </w:rPr>
        <w:t xml:space="preserve">). </w:t>
      </w:r>
    </w:p>
    <w:p w:rsidR="0012222C" w:rsidRPr="00EF51EF" w:rsidRDefault="00D7389C" w:rsidP="005A4867">
      <w:pPr>
        <w:tabs>
          <w:tab w:val="left" w:pos="900"/>
        </w:tabs>
        <w:ind w:firstLine="720"/>
        <w:jc w:val="both"/>
        <w:rPr>
          <w:rFonts w:ascii="Times New Roman" w:hAnsi="Times New Roman"/>
          <w:bCs/>
          <w:color w:val="000000"/>
          <w:sz w:val="28"/>
          <w:szCs w:val="28"/>
          <w:lang w:val="uz-Cyrl-UZ"/>
        </w:rPr>
      </w:pPr>
      <w:r w:rsidRPr="00EF51EF">
        <w:rPr>
          <w:rFonts w:ascii="Times New Roman" w:hAnsi="Times New Roman"/>
          <w:bCs/>
          <w:color w:val="000000"/>
          <w:sz w:val="28"/>
          <w:szCs w:val="28"/>
          <w:lang w:val="uz-Cyrl-UZ"/>
        </w:rPr>
        <w:t>2-</w:t>
      </w:r>
      <w:r w:rsidR="00500575" w:rsidRPr="00EF51EF">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asoslangan</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g‘oyalarning</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amaliyotga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tatbiqini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ta’minlash</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chora</w:t>
      </w:r>
      <w:r w:rsidRPr="00EF51EF">
        <w:rPr>
          <w:rFonts w:ascii="Times New Roman" w:hAnsi="Times New Roman"/>
          <w:bCs/>
          <w:color w:val="000000"/>
          <w:sz w:val="28"/>
          <w:szCs w:val="28"/>
          <w:lang w:val="uz-Cyrl-UZ"/>
        </w:rPr>
        <w:t>-</w:t>
      </w:r>
      <w:r w:rsidR="00500575" w:rsidRPr="00EF51EF">
        <w:rPr>
          <w:rFonts w:ascii="Times New Roman" w:hAnsi="Times New Roman"/>
          <w:bCs/>
          <w:color w:val="000000"/>
          <w:sz w:val="28"/>
          <w:szCs w:val="28"/>
          <w:lang w:val="uz-Cyrl-UZ"/>
        </w:rPr>
        <w:t>tadbirlari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belgilash</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yo‘llari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shakllari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metodlari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va</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vositalarini</w:t>
      </w:r>
      <w:r w:rsidRPr="00EF51EF">
        <w:rPr>
          <w:rFonts w:ascii="Times New Roman" w:hAnsi="Times New Roman"/>
          <w:bCs/>
          <w:color w:val="000000"/>
          <w:sz w:val="28"/>
          <w:szCs w:val="28"/>
          <w:lang w:val="uz-Cyrl-UZ"/>
        </w:rPr>
        <w:t xml:space="preserve"> </w:t>
      </w:r>
      <w:r w:rsidR="00500575" w:rsidRPr="00EF51EF">
        <w:rPr>
          <w:rFonts w:ascii="Times New Roman" w:hAnsi="Times New Roman"/>
          <w:bCs/>
          <w:color w:val="000000"/>
          <w:sz w:val="28"/>
          <w:szCs w:val="28"/>
          <w:lang w:val="uz-Cyrl-UZ"/>
        </w:rPr>
        <w:t>aniqlash</w:t>
      </w:r>
      <w:r w:rsidRPr="00EF51EF">
        <w:rPr>
          <w:rFonts w:ascii="Times New Roman" w:hAnsi="Times New Roman"/>
          <w:bCs/>
          <w:color w:val="000000"/>
          <w:sz w:val="28"/>
          <w:szCs w:val="28"/>
          <w:lang w:val="uz-Cyrl-UZ"/>
        </w:rPr>
        <w:t>).</w:t>
      </w:r>
    </w:p>
    <w:p w:rsidR="00D7389C" w:rsidRPr="00FC0D66" w:rsidRDefault="00D7389C" w:rsidP="005A4867">
      <w:pPr>
        <w:tabs>
          <w:tab w:val="left" w:pos="900"/>
        </w:tabs>
        <w:ind w:firstLine="720"/>
        <w:jc w:val="both"/>
        <w:rPr>
          <w:rFonts w:ascii="Times New Roman" w:hAnsi="Times New Roman"/>
          <w:color w:val="000000"/>
          <w:sz w:val="28"/>
          <w:szCs w:val="28"/>
          <w:lang w:val="uz-Cyrl-UZ"/>
        </w:rPr>
      </w:pPr>
      <w:r w:rsidRPr="00EF51EF">
        <w:rPr>
          <w:rFonts w:ascii="Times New Roman" w:hAnsi="Times New Roman"/>
          <w:bCs/>
          <w:color w:val="000000"/>
          <w:sz w:val="28"/>
          <w:szCs w:val="28"/>
          <w:lang w:val="uz-Cyrl-UZ"/>
        </w:rPr>
        <w:t>3-</w:t>
      </w:r>
      <w:r w:rsidR="00500575" w:rsidRPr="00EF51EF">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ustuvor</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nazariy</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g‘oyalarning</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amaliyotga</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tatbiqi</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uning</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samarali</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kechganligini</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tahlil</w:t>
      </w:r>
      <w:r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w:t>
      </w:r>
    </w:p>
    <w:p w:rsidR="008C39A4" w:rsidRDefault="00500575"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color w:val="000000"/>
          <w:sz w:val="28"/>
          <w:szCs w:val="28"/>
          <w:lang w:val="uz-Cyrl-UZ"/>
        </w:rPr>
        <w:t>Ixtisoslashtirilgan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boshqaruv</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faoliyati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samaradorligini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ta’minlash</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yo‘lida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olib</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borilgan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tadqiqotning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maqsadi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ilmiy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jihatdan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asoslangan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konsepsiya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nazariy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g‘oyalar</w:t>
      </w:r>
      <w:r w:rsidR="00D7389C"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amaliyotga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tatbiq</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etishdan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iborat</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deb</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belgilandi</w:t>
      </w:r>
      <w:r w:rsidR="00D7389C" w:rsidRPr="00FC0D66">
        <w:rPr>
          <w:rFonts w:ascii="Times New Roman" w:hAnsi="Times New Roman"/>
          <w:bCs/>
          <w:color w:val="000000"/>
          <w:sz w:val="28"/>
          <w:szCs w:val="28"/>
          <w:lang w:val="uz-Cyrl-UZ"/>
        </w:rPr>
        <w:t xml:space="preserve">. </w:t>
      </w:r>
    </w:p>
    <w:p w:rsidR="008C39A4" w:rsidRDefault="00500575"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Ishning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birinchi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ikkinchi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boblarida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aytib</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o‘tilganidek</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o‘qituvchisi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maktab</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rahbarlarining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o‘z</w:t>
      </w:r>
      <w:r w:rsidR="00D7389C" w:rsidRPr="00FC0D66">
        <w:rPr>
          <w:rFonts w:ascii="Times New Roman" w:hAnsi="Times New Roman"/>
          <w:bCs/>
          <w:color w:val="000000"/>
          <w:sz w:val="28"/>
          <w:szCs w:val="28"/>
          <w:lang w:val="uz-Cyrl-UZ"/>
        </w:rPr>
        <w:t>–</w:t>
      </w:r>
      <w:r w:rsidRPr="00FC0D66">
        <w:rPr>
          <w:rFonts w:ascii="Times New Roman" w:hAnsi="Times New Roman"/>
          <w:bCs/>
          <w:color w:val="000000"/>
          <w:sz w:val="28"/>
          <w:szCs w:val="28"/>
          <w:lang w:val="uz-Cyrl-UZ"/>
        </w:rPr>
        <w:t>o‘zini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rivojlantirish</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turli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ko‘rinishlardagi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malaka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oshirish</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kurslaridan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keyingi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faoliyati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samaradorligini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ta’minlashda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quyidagi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konsepsiya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ustuvor</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ahamiyat</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kasb</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etadi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mavjud</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ehtiyojlar</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zamonaviy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talablarni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inobatga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olgan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holda</w:t>
      </w:r>
      <w:r w:rsidR="00D7389C" w:rsidRPr="00FC0D66">
        <w:rPr>
          <w:rFonts w:ascii="Times New Roman" w:hAnsi="Times New Roman"/>
          <w:bCs/>
          <w:color w:val="000000"/>
          <w:sz w:val="28"/>
          <w:szCs w:val="28"/>
          <w:lang w:val="uz-Cyrl-UZ"/>
        </w:rPr>
        <w:t xml:space="preserve"> </w:t>
      </w:r>
      <w:r w:rsidRPr="00FC0D66">
        <w:rPr>
          <w:rFonts w:ascii="Times New Roman" w:hAnsi="Times New Roman"/>
          <w:color w:val="000000"/>
          <w:sz w:val="28"/>
          <w:szCs w:val="28"/>
          <w:lang w:val="uz-Cyrl-UZ"/>
        </w:rPr>
        <w:t>ixtisoslashtirilgan</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maktablari</w:t>
      </w:r>
      <w:r w:rsidR="00D7389C" w:rsidRPr="00FC0D66">
        <w:rPr>
          <w:rFonts w:ascii="Times New Roman" w:eastAsia="Times" w:hAnsi="Times New Roman"/>
          <w:color w:val="000000"/>
          <w:sz w:val="28"/>
          <w:szCs w:val="28"/>
          <w:lang w:val="uz-Cyrl-UZ"/>
        </w:rPr>
        <w:t xml:space="preserve"> </w:t>
      </w:r>
      <w:r w:rsidRPr="00FC0D66">
        <w:rPr>
          <w:rFonts w:ascii="Times New Roman" w:hAnsi="Times New Roman"/>
          <w:bCs/>
          <w:color w:val="000000"/>
          <w:sz w:val="28"/>
          <w:szCs w:val="28"/>
          <w:lang w:val="uz-Cyrl-UZ"/>
        </w:rPr>
        <w:t>rahbarlarining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yetakchi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sifatida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shaxsiy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rivojlanish</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dasturiga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bo‘lishlari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ta’lim</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muassasasini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innovatsion</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tizimini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yaratishga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jiddiy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e’tibor</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qaratishlari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maqsadga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muvofiq</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ekanligi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asoslandi</w:t>
      </w:r>
      <w:r w:rsidR="00D7389C" w:rsidRPr="00FC0D66">
        <w:rPr>
          <w:rFonts w:ascii="Times New Roman" w:hAnsi="Times New Roman"/>
          <w:bCs/>
          <w:color w:val="000000"/>
          <w:sz w:val="28"/>
          <w:szCs w:val="28"/>
          <w:lang w:val="uz-Cyrl-UZ"/>
        </w:rPr>
        <w:t xml:space="preserve">. </w:t>
      </w:r>
    </w:p>
    <w:p w:rsidR="008C39A4" w:rsidRDefault="00500575"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Mazkur</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konsepsiyani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amaliyotga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tatbiq</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etish</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jarayonida</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quyidagi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asosiy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vazifalarning</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ijobiy</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hal</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qilinishi</w:t>
      </w:r>
      <w:r w:rsidR="00D7389C"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ta’minlandi</w:t>
      </w:r>
      <w:r w:rsidR="00D7389C" w:rsidRPr="00FC0D66">
        <w:rPr>
          <w:rFonts w:ascii="Times New Roman" w:hAnsi="Times New Roman"/>
          <w:bCs/>
          <w:color w:val="000000"/>
          <w:sz w:val="28"/>
          <w:szCs w:val="28"/>
          <w:lang w:val="uz-Cyrl-UZ"/>
        </w:rPr>
        <w:t>:</w:t>
      </w:r>
      <w:r w:rsidR="00712383" w:rsidRPr="00FC0D66">
        <w:rPr>
          <w:rFonts w:ascii="Times New Roman" w:hAnsi="Times New Roman"/>
          <w:bCs/>
          <w:color w:val="000000"/>
          <w:sz w:val="28"/>
          <w:szCs w:val="28"/>
          <w:lang w:val="uz-Cyrl-UZ"/>
        </w:rPr>
        <w:t xml:space="preserve"> </w:t>
      </w:r>
    </w:p>
    <w:p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ta’lim</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muassasasinig</w:t>
      </w:r>
      <w:r w:rsidR="00504B47"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iqtidorli</w:t>
      </w:r>
      <w:r w:rsidR="00504B47"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o‘quvchisini</w:t>
      </w:r>
      <w:r w:rsidR="00712383"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ijodkor</w:t>
      </w:r>
      <w:r w:rsidR="00712383"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qiyofasida</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aks</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etishi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zarur</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bo‘lgann</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ma’naviy</w:t>
      </w:r>
      <w:r w:rsidRPr="00FC0D66">
        <w:rPr>
          <w:rFonts w:ascii="Times New Roman" w:hAnsi="Times New Roman"/>
          <w:bCs/>
          <w:color w:val="000000"/>
          <w:sz w:val="28"/>
          <w:szCs w:val="28"/>
          <w:lang w:val="uz-Cyrl-UZ"/>
        </w:rPr>
        <w:t>-</w:t>
      </w:r>
      <w:r w:rsidR="00500575" w:rsidRPr="00FC0D66">
        <w:rPr>
          <w:rFonts w:ascii="Times New Roman" w:hAnsi="Times New Roman"/>
          <w:bCs/>
          <w:color w:val="000000"/>
          <w:sz w:val="28"/>
          <w:szCs w:val="28"/>
          <w:lang w:val="uz-Cyrl-UZ"/>
        </w:rPr>
        <w:t>axloqiy</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sifatlar</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majmuini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aniqlashtirish</w:t>
      </w:r>
      <w:r w:rsidRPr="00FC0D66">
        <w:rPr>
          <w:rFonts w:ascii="Times New Roman" w:hAnsi="Times New Roman"/>
          <w:bCs/>
          <w:color w:val="000000"/>
          <w:sz w:val="28"/>
          <w:szCs w:val="28"/>
          <w:lang w:val="uz-Cyrl-UZ"/>
        </w:rPr>
        <w:t>;</w:t>
      </w:r>
    </w:p>
    <w:p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rivojlantirish</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dasturida</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ta’lim</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muassasasining</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o‘qituvchilar</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ta’minoti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o‘quv</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faoliyati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ma’naviy</w:t>
      </w:r>
      <w:r w:rsidRPr="00FC0D66">
        <w:rPr>
          <w:rFonts w:ascii="Times New Roman" w:hAnsi="Times New Roman"/>
          <w:bCs/>
          <w:color w:val="000000"/>
          <w:sz w:val="28"/>
          <w:szCs w:val="28"/>
          <w:lang w:val="uz-Cyrl-UZ"/>
        </w:rPr>
        <w:t>-</w:t>
      </w:r>
      <w:r w:rsidR="00500575" w:rsidRPr="00FC0D66">
        <w:rPr>
          <w:rFonts w:ascii="Times New Roman" w:hAnsi="Times New Roman"/>
          <w:bCs/>
          <w:color w:val="000000"/>
          <w:sz w:val="28"/>
          <w:szCs w:val="28"/>
          <w:lang w:val="uz-Cyrl-UZ"/>
        </w:rPr>
        <w:t>ma’rifiy</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ishlar</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moliyaviy</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tizimlari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tamoyillarini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asoslash</w:t>
      </w:r>
      <w:r w:rsidRPr="00FC0D66">
        <w:rPr>
          <w:rFonts w:ascii="Times New Roman" w:hAnsi="Times New Roman"/>
          <w:bCs/>
          <w:color w:val="000000"/>
          <w:sz w:val="28"/>
          <w:szCs w:val="28"/>
          <w:lang w:val="uz-Cyrl-UZ"/>
        </w:rPr>
        <w:t xml:space="preserve">; </w:t>
      </w:r>
    </w:p>
    <w:p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500575" w:rsidRPr="00FC0D66">
        <w:rPr>
          <w:rFonts w:ascii="Times New Roman" w:hAnsi="Times New Roman"/>
          <w:color w:val="000000"/>
          <w:sz w:val="28"/>
          <w:szCs w:val="28"/>
          <w:lang w:val="uz-Cyrl-UZ"/>
        </w:rPr>
        <w:t>iqtidorli</w:t>
      </w:r>
      <w:r w:rsidR="00EC12B7"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o‘quvchilar</w:t>
      </w:r>
      <w:r w:rsidR="00EC12B7"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00500575" w:rsidRPr="00FC0D66">
        <w:rPr>
          <w:rFonts w:ascii="Times New Roman" w:hAnsi="Times New Roman"/>
          <w:color w:val="000000"/>
          <w:sz w:val="28"/>
          <w:szCs w:val="28"/>
          <w:lang w:val="uz-Cyrl-UZ"/>
        </w:rPr>
        <w:t>ni</w:t>
      </w:r>
      <w:r w:rsidR="00EC12B7"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rivojlantirish</w:t>
      </w:r>
      <w:r w:rsidR="00EC12B7"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imkonini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beruvchi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zamonaviy</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texnologiyalarni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belgilash</w:t>
      </w:r>
      <w:r w:rsidRPr="00FC0D66">
        <w:rPr>
          <w:rFonts w:ascii="Times New Roman" w:hAnsi="Times New Roman"/>
          <w:bCs/>
          <w:color w:val="000000"/>
          <w:sz w:val="28"/>
          <w:szCs w:val="28"/>
          <w:lang w:val="uz-Cyrl-UZ"/>
        </w:rPr>
        <w:t xml:space="preserve">; </w:t>
      </w:r>
    </w:p>
    <w:p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500575" w:rsidRPr="00FC0D66">
        <w:rPr>
          <w:rFonts w:ascii="Times New Roman" w:hAnsi="Times New Roman"/>
          <w:color w:val="000000"/>
          <w:sz w:val="28"/>
          <w:szCs w:val="28"/>
          <w:lang w:val="uz-Cyrl-UZ"/>
        </w:rPr>
        <w:t>iqtidorli</w:t>
      </w:r>
      <w:r w:rsidR="0042111C"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o‘quvchilar</w:t>
      </w:r>
      <w:r w:rsidR="0042111C"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00500575" w:rsidRPr="00FC0D66">
        <w:rPr>
          <w:rFonts w:ascii="Times New Roman" w:hAnsi="Times New Roman"/>
          <w:color w:val="000000"/>
          <w:sz w:val="28"/>
          <w:szCs w:val="28"/>
          <w:lang w:val="uz-Cyrl-UZ"/>
        </w:rPr>
        <w:t>ni</w:t>
      </w:r>
      <w:r w:rsidR="0042111C"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rivojlantirish</w:t>
      </w:r>
      <w:r w:rsidR="0042111C"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istiqbolli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rejasini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ishlab</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chiqish</w:t>
      </w:r>
      <w:r w:rsidRPr="00FC0D66">
        <w:rPr>
          <w:rFonts w:ascii="Times New Roman" w:hAnsi="Times New Roman"/>
          <w:bCs/>
          <w:color w:val="000000"/>
          <w:sz w:val="28"/>
          <w:szCs w:val="28"/>
          <w:lang w:val="uz-Cyrl-UZ"/>
        </w:rPr>
        <w:t xml:space="preserve">;- </w:t>
      </w:r>
      <w:r w:rsidR="00500575" w:rsidRPr="00FC0D66">
        <w:rPr>
          <w:rFonts w:ascii="Times New Roman" w:hAnsi="Times New Roman"/>
          <w:color w:val="000000"/>
          <w:sz w:val="28"/>
          <w:szCs w:val="28"/>
          <w:lang w:val="uz-Cyrl-UZ"/>
        </w:rPr>
        <w:t>iqtidorli</w:t>
      </w:r>
      <w:r w:rsidR="0037437E"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o‘quvchilar</w:t>
      </w:r>
      <w:r w:rsidR="0037437E"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00500575" w:rsidRPr="00FC0D66">
        <w:rPr>
          <w:rFonts w:ascii="Times New Roman" w:hAnsi="Times New Roman"/>
          <w:color w:val="000000"/>
          <w:sz w:val="28"/>
          <w:szCs w:val="28"/>
          <w:lang w:val="uz-Cyrl-UZ"/>
        </w:rPr>
        <w:t>ni</w:t>
      </w:r>
      <w:r w:rsidR="0037437E" w:rsidRPr="00FC0D66">
        <w:rPr>
          <w:rFonts w:ascii="Times New Roman" w:hAnsi="Times New Roman"/>
          <w:color w:val="000000"/>
          <w:sz w:val="28"/>
          <w:szCs w:val="28"/>
          <w:lang w:val="uz-Cyrl-UZ"/>
        </w:rPr>
        <w:t xml:space="preserve"> </w:t>
      </w:r>
      <w:r w:rsidR="00500575" w:rsidRPr="00FC0D66">
        <w:rPr>
          <w:rFonts w:ascii="Times New Roman" w:hAnsi="Times New Roman"/>
          <w:color w:val="000000"/>
          <w:sz w:val="28"/>
          <w:szCs w:val="28"/>
          <w:lang w:val="uz-Cyrl-UZ"/>
        </w:rPr>
        <w:t>rivojlantirish</w:t>
      </w:r>
      <w:r w:rsidR="0037437E"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imkonini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yaratuvchi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rivojlantirish</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dasturini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yaratish</w:t>
      </w:r>
      <w:r w:rsidRPr="00FC0D66">
        <w:rPr>
          <w:rFonts w:ascii="Times New Roman" w:hAnsi="Times New Roman"/>
          <w:bCs/>
          <w:color w:val="000000"/>
          <w:sz w:val="28"/>
          <w:szCs w:val="28"/>
          <w:lang w:val="uz-Cyrl-UZ"/>
        </w:rPr>
        <w:t xml:space="preserve">; </w:t>
      </w:r>
    </w:p>
    <w:p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shaxsiy</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shu</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jumladan</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ijodkorlik</w:t>
      </w:r>
      <w:r w:rsidR="00BF03B4"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faoliyati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samaradorligini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nazorat</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qilib</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borish</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monitoring</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jadvali</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tavsiya</w:t>
      </w:r>
      <w:r w:rsidRPr="00FC0D66">
        <w:rPr>
          <w:rFonts w:ascii="Times New Roman" w:hAnsi="Times New Roman"/>
          <w:bCs/>
          <w:color w:val="000000"/>
          <w:sz w:val="28"/>
          <w:szCs w:val="28"/>
          <w:lang w:val="uz-Cyrl-UZ"/>
        </w:rPr>
        <w:t xml:space="preserve"> </w:t>
      </w:r>
      <w:r w:rsidR="00500575" w:rsidRPr="00FC0D66">
        <w:rPr>
          <w:rFonts w:ascii="Times New Roman" w:hAnsi="Times New Roman"/>
          <w:bCs/>
          <w:color w:val="000000"/>
          <w:sz w:val="28"/>
          <w:szCs w:val="28"/>
          <w:lang w:val="uz-Cyrl-UZ"/>
        </w:rPr>
        <w:t>qilindi</w:t>
      </w:r>
      <w:r w:rsidRPr="00FC0D66">
        <w:rPr>
          <w:rFonts w:ascii="Times New Roman" w:hAnsi="Times New Roman"/>
          <w:bCs/>
          <w:color w:val="000000"/>
          <w:sz w:val="28"/>
          <w:szCs w:val="28"/>
          <w:lang w:val="uz-Cyrl-UZ"/>
        </w:rPr>
        <w:t xml:space="preserve">. </w:t>
      </w:r>
    </w:p>
    <w:p w:rsidR="00C429CD" w:rsidRPr="00FC0D66" w:rsidRDefault="00500575" w:rsidP="005A4867">
      <w:pPr>
        <w:tabs>
          <w:tab w:val="left" w:pos="900"/>
        </w:tabs>
        <w:ind w:firstLine="720"/>
        <w:jc w:val="both"/>
        <w:rPr>
          <w:rFonts w:ascii="Times New Roman" w:eastAsia="Times" w:hAnsi="Times New Roman"/>
          <w:color w:val="000000"/>
          <w:sz w:val="28"/>
          <w:szCs w:val="28"/>
          <w:lang w:val="uz-Cyrl-UZ"/>
        </w:rPr>
      </w:pPr>
      <w:r w:rsidRPr="00FC0D66">
        <w:rPr>
          <w:rFonts w:ascii="Times New Roman" w:eastAsia="Times" w:hAnsi="Times New Roman"/>
          <w:color w:val="000000"/>
          <w:sz w:val="28"/>
          <w:szCs w:val="28"/>
          <w:lang w:val="uz-Cyrl-UZ"/>
        </w:rPr>
        <w:t>Ixtisoslashgan</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ta’limida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o‘quvchilarning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faoliyatini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rivojlashtirish</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muammosining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maktab</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amaliyotidagi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holati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tahlili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jarayonida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asosiy</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e’tiborni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o‘quvchilarning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faoliyatini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yuzaga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chiqaruvchi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omillarga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e’tibor</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qaratildi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Olib</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borilgan</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tajriba</w:t>
      </w:r>
      <w:r w:rsidR="00C429CD" w:rsidRPr="00FC0D66">
        <w:rPr>
          <w:rFonts w:ascii="Times New Roman" w:eastAsia="Times" w:hAnsi="Times New Roman"/>
          <w:color w:val="000000"/>
          <w:sz w:val="28"/>
          <w:szCs w:val="28"/>
          <w:lang w:val="uz-Cyrl-UZ"/>
        </w:rPr>
        <w:t>-</w:t>
      </w:r>
      <w:r w:rsidRPr="00FC0D66">
        <w:rPr>
          <w:rFonts w:ascii="Times New Roman" w:eastAsia="Times" w:hAnsi="Times New Roman"/>
          <w:color w:val="000000"/>
          <w:sz w:val="28"/>
          <w:szCs w:val="28"/>
          <w:lang w:val="uz-Cyrl-UZ"/>
        </w:rPr>
        <w:t>sinov</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ishlarida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maktab</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o‘qituvchilarining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ham</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ta’lim</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to‘g‘risidagi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fikrlaridan</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kelib</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chiqib</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mazkur</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ob’ekt</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misolida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ta’limini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tashkil</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etish</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amaliyotining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real</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holati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va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o‘qituvchilarning</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kuchli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hamda</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zaif</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tomonlari</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tahlil</w:t>
      </w:r>
      <w:r w:rsidR="00C429CD" w:rsidRPr="00FC0D66">
        <w:rPr>
          <w:rFonts w:ascii="Times New Roman" w:eastAsia="Times" w:hAnsi="Times New Roman"/>
          <w:color w:val="000000"/>
          <w:sz w:val="28"/>
          <w:szCs w:val="28"/>
          <w:lang w:val="uz-Cyrl-UZ"/>
        </w:rPr>
        <w:t xml:space="preserve"> </w:t>
      </w:r>
      <w:r w:rsidRPr="00FC0D66">
        <w:rPr>
          <w:rFonts w:ascii="Times New Roman" w:eastAsia="Times" w:hAnsi="Times New Roman"/>
          <w:color w:val="000000"/>
          <w:sz w:val="28"/>
          <w:szCs w:val="28"/>
          <w:lang w:val="uz-Cyrl-UZ"/>
        </w:rPr>
        <w:t>qilindi</w:t>
      </w:r>
      <w:r w:rsidR="00C429CD" w:rsidRPr="00FC0D66">
        <w:rPr>
          <w:rFonts w:ascii="Times New Roman" w:eastAsia="Times" w:hAnsi="Times New Roman"/>
          <w:color w:val="000000"/>
          <w:sz w:val="28"/>
          <w:szCs w:val="28"/>
          <w:lang w:val="uz-Cyrl-UZ"/>
        </w:rPr>
        <w:t xml:space="preserve">. </w:t>
      </w:r>
    </w:p>
    <w:p w:rsidR="00C429CD" w:rsidRPr="00FC0D66" w:rsidRDefault="00500575" w:rsidP="00C429CD">
      <w:pPr>
        <w:ind w:firstLine="708"/>
        <w:jc w:val="both"/>
        <w:rPr>
          <w:rFonts w:ascii="Times New Roman" w:hAnsi="Times New Roman"/>
          <w:color w:val="000000"/>
          <w:sz w:val="28"/>
          <w:szCs w:val="28"/>
          <w:lang w:val="uz-Cyrl-UZ"/>
        </w:rPr>
      </w:pPr>
      <w:bookmarkStart w:id="9" w:name="_Hlk149935484"/>
      <w:bookmarkEnd w:id="9"/>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ishlari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bosqichida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o‘quvchilaridan</w:t>
      </w:r>
      <w:r w:rsidR="00C429CD" w:rsidRPr="00FC0D66">
        <w:rPr>
          <w:rFonts w:ascii="Times New Roman" w:hAnsi="Times New Roman"/>
          <w:color w:val="000000"/>
          <w:sz w:val="28"/>
          <w:szCs w:val="28"/>
          <w:lang w:val="uz-Cyrl-UZ"/>
        </w:rPr>
        <w:t xml:space="preserve"> 432 </w:t>
      </w:r>
      <w:r w:rsidRPr="00FC0D66">
        <w:rPr>
          <w:rFonts w:ascii="Times New Roman" w:hAnsi="Times New Roman"/>
          <w:color w:val="000000"/>
          <w:sz w:val="28"/>
          <w:szCs w:val="28"/>
          <w:lang w:val="uz-Cyrl-UZ"/>
        </w:rPr>
        <w:t>nafari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jarayonlarda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ishtirok</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etdi</w:t>
      </w:r>
      <w:r w:rsidR="00C429CD" w:rsidRPr="00FC0D66">
        <w:rPr>
          <w:rFonts w:ascii="Times New Roman" w:hAnsi="Times New Roman"/>
          <w:color w:val="000000"/>
          <w:sz w:val="28"/>
          <w:szCs w:val="28"/>
          <w:lang w:val="uz-Cyrl-UZ"/>
        </w:rPr>
        <w:t xml:space="preserve">. </w:t>
      </w:r>
    </w:p>
    <w:p w:rsidR="008C39A4" w:rsidRPr="008C39A4" w:rsidRDefault="00A12EB0" w:rsidP="008C39A4">
      <w:pPr>
        <w:numPr>
          <w:ilvl w:val="0"/>
          <w:numId w:val="9"/>
        </w:numPr>
        <w:tabs>
          <w:tab w:val="left" w:pos="993"/>
        </w:tabs>
        <w:jc w:val="right"/>
        <w:rPr>
          <w:rFonts w:ascii="Times New Roman" w:hAnsi="Times New Roman"/>
          <w:b/>
          <w:bCs/>
          <w:color w:val="000000"/>
          <w:sz w:val="28"/>
          <w:szCs w:val="28"/>
          <w:lang w:val="uz-Cyrl-UZ"/>
        </w:rPr>
      </w:pPr>
      <w:r w:rsidRPr="008C39A4">
        <w:rPr>
          <w:rFonts w:ascii="Times New Roman" w:hAnsi="Times New Roman"/>
          <w:b/>
          <w:bCs/>
          <w:color w:val="000000"/>
          <w:sz w:val="28"/>
          <w:szCs w:val="28"/>
          <w:lang w:val="uz-Cyrl-UZ"/>
        </w:rPr>
        <w:t>jadval</w:t>
      </w:r>
    </w:p>
    <w:p w:rsidR="00C429CD" w:rsidRPr="008C39A4" w:rsidRDefault="00500575" w:rsidP="008C39A4">
      <w:pPr>
        <w:tabs>
          <w:tab w:val="left" w:pos="993"/>
        </w:tabs>
        <w:jc w:val="center"/>
        <w:rPr>
          <w:rFonts w:ascii="Times New Roman" w:hAnsi="Times New Roman"/>
          <w:b/>
          <w:bCs/>
          <w:color w:val="000000"/>
          <w:sz w:val="28"/>
          <w:szCs w:val="28"/>
          <w:lang w:val="uz-Cyrl-UZ"/>
        </w:rPr>
      </w:pPr>
      <w:r w:rsidRPr="008C39A4">
        <w:rPr>
          <w:rFonts w:ascii="Times New Roman" w:hAnsi="Times New Roman"/>
          <w:b/>
          <w:bCs/>
          <w:color w:val="000000"/>
          <w:sz w:val="28"/>
          <w:szCs w:val="28"/>
          <w:lang w:val="uz-Cyrl-UZ"/>
        </w:rPr>
        <w:t>Tajriba</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boshida</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o‘quvchilarning</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o‘quvchilarning</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kreativ</w:t>
      </w:r>
      <w:r w:rsidR="00C429CD" w:rsidRPr="008C39A4">
        <w:rPr>
          <w:rFonts w:ascii="Times New Roman" w:hAnsi="Times New Roman"/>
          <w:b/>
          <w:bCs/>
          <w:color w:val="000000"/>
          <w:sz w:val="28"/>
          <w:szCs w:val="28"/>
          <w:lang w:val="uz-Cyrl-UZ"/>
        </w:rPr>
        <w:t>-</w:t>
      </w:r>
      <w:r w:rsidRPr="008C39A4">
        <w:rPr>
          <w:rFonts w:ascii="Times New Roman" w:hAnsi="Times New Roman"/>
          <w:b/>
          <w:bCs/>
          <w:color w:val="000000"/>
          <w:sz w:val="28"/>
          <w:szCs w:val="28"/>
          <w:lang w:val="uz-Cyrl-UZ"/>
        </w:rPr>
        <w:t>ijodkorlik</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faoliyati</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va</w:t>
      </w:r>
      <w:r w:rsidR="00712383"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milliy</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tarbiyasiga</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doir</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bilimlarining</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color w:val="000000"/>
          <w:sz w:val="28"/>
          <w:szCs w:val="28"/>
          <w:lang w:val="uz-Cyrl-UZ"/>
        </w:rPr>
        <w:t>samaradorlik</w:t>
      </w:r>
      <w:r w:rsidR="00C429CD" w:rsidRPr="008C39A4">
        <w:rPr>
          <w:rFonts w:ascii="Times New Roman" w:hAnsi="Times New Roman"/>
          <w:b/>
          <w:bCs/>
          <w:color w:val="000000"/>
          <w:spacing w:val="-3"/>
          <w:sz w:val="28"/>
          <w:szCs w:val="28"/>
          <w:lang w:val="uz-Cyrl-UZ"/>
        </w:rPr>
        <w:t xml:space="preserve"> </w:t>
      </w:r>
      <w:r w:rsidRPr="008C39A4">
        <w:rPr>
          <w:rFonts w:ascii="Times New Roman" w:hAnsi="Times New Roman"/>
          <w:b/>
          <w:bCs/>
          <w:color w:val="000000"/>
          <w:spacing w:val="-3"/>
          <w:sz w:val="28"/>
          <w:szCs w:val="28"/>
          <w:lang w:val="uz-Cyrl-UZ"/>
        </w:rPr>
        <w:t>darajasini</w:t>
      </w:r>
      <w:r w:rsidR="00C429CD" w:rsidRPr="008C39A4">
        <w:rPr>
          <w:rFonts w:ascii="Times New Roman" w:hAnsi="Times New Roman"/>
          <w:b/>
          <w:bCs/>
          <w:snapToGrid w:val="0"/>
          <w:color w:val="000000"/>
          <w:sz w:val="28"/>
          <w:szCs w:val="28"/>
          <w:lang w:val="uz-Cyrl-UZ"/>
        </w:rPr>
        <w:t xml:space="preserve"> </w:t>
      </w:r>
      <w:r w:rsidRPr="008C39A4">
        <w:rPr>
          <w:rFonts w:ascii="Times New Roman" w:hAnsi="Times New Roman"/>
          <w:b/>
          <w:bCs/>
          <w:snapToGrid w:val="0"/>
          <w:color w:val="000000"/>
          <w:sz w:val="28"/>
          <w:szCs w:val="28"/>
          <w:lang w:val="uz-Cyrl-UZ"/>
        </w:rPr>
        <w:t>aniqlash</w:t>
      </w:r>
      <w:r w:rsidR="00C429CD" w:rsidRPr="008C39A4">
        <w:rPr>
          <w:rFonts w:ascii="Times New Roman" w:hAnsi="Times New Roman"/>
          <w:b/>
          <w:bCs/>
          <w:snapToGrid w:val="0"/>
          <w:color w:val="000000"/>
          <w:sz w:val="28"/>
          <w:szCs w:val="28"/>
          <w:lang w:val="uz-Cyrl-UZ"/>
        </w:rPr>
        <w:t xml:space="preserve"> </w:t>
      </w:r>
      <w:r w:rsidRPr="008C39A4">
        <w:rPr>
          <w:rFonts w:ascii="Times New Roman" w:hAnsi="Times New Roman"/>
          <w:b/>
          <w:bCs/>
          <w:color w:val="000000"/>
          <w:sz w:val="28"/>
          <w:szCs w:val="28"/>
          <w:lang w:val="uz-Cyrl-UZ"/>
        </w:rPr>
        <w:t>yuzasidan</w:t>
      </w:r>
      <w:r w:rsidR="00C429CD" w:rsidRPr="008C39A4">
        <w:rPr>
          <w:rFonts w:ascii="Times New Roman" w:hAnsi="Times New Roman"/>
          <w:b/>
          <w:bCs/>
          <w:color w:val="000000"/>
          <w:sz w:val="28"/>
          <w:szCs w:val="28"/>
          <w:lang w:val="uz-Cyrl-UZ"/>
        </w:rPr>
        <w:t xml:space="preserve"> </w:t>
      </w:r>
      <w:r w:rsidRPr="008C39A4">
        <w:rPr>
          <w:rFonts w:ascii="Times New Roman" w:hAnsi="Times New Roman"/>
          <w:b/>
          <w:bCs/>
          <w:snapToGrid w:val="0"/>
          <w:color w:val="000000"/>
          <w:sz w:val="28"/>
          <w:szCs w:val="28"/>
          <w:lang w:val="uz-Cyrl-UZ"/>
        </w:rPr>
        <w:t>o‘zlashtirish</w:t>
      </w:r>
      <w:r w:rsidR="00712383" w:rsidRPr="008C39A4">
        <w:rPr>
          <w:rFonts w:ascii="Times New Roman" w:hAnsi="Times New Roman"/>
          <w:b/>
          <w:bCs/>
          <w:snapToGrid w:val="0"/>
          <w:color w:val="000000"/>
          <w:sz w:val="28"/>
          <w:szCs w:val="28"/>
          <w:lang w:val="uz-Cyrl-UZ"/>
        </w:rPr>
        <w:t xml:space="preserve"> </w:t>
      </w:r>
      <w:r w:rsidRPr="008C39A4">
        <w:rPr>
          <w:rFonts w:ascii="Times New Roman" w:hAnsi="Times New Roman"/>
          <w:b/>
          <w:bCs/>
          <w:snapToGrid w:val="0"/>
          <w:color w:val="000000"/>
          <w:sz w:val="28"/>
          <w:szCs w:val="28"/>
          <w:lang w:val="uz-Cyrl-UZ"/>
        </w:rPr>
        <w:t>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429CD" w:rsidRPr="00FC0D66" w:rsidTr="00C429CD">
        <w:tc>
          <w:tcPr>
            <w:tcW w:w="2807" w:type="dxa"/>
            <w:vMerge w:val="restart"/>
          </w:tcPr>
          <w:p w:rsidR="00C429CD" w:rsidRPr="00FC0D66" w:rsidRDefault="00C429CD" w:rsidP="00C429CD">
            <w:pPr>
              <w:tabs>
                <w:tab w:val="left" w:pos="709"/>
                <w:tab w:val="left" w:pos="993"/>
              </w:tabs>
              <w:jc w:val="center"/>
              <w:rPr>
                <w:rFonts w:ascii="Times New Roman" w:hAnsi="Times New Roman"/>
                <w:color w:val="000000"/>
                <w:lang w:val="uz-Cyrl-UZ"/>
              </w:rPr>
            </w:pPr>
          </w:p>
          <w:p w:rsidR="00C429CD" w:rsidRPr="00FC0D66" w:rsidRDefault="00500575" w:rsidP="00C429CD">
            <w:pPr>
              <w:tabs>
                <w:tab w:val="left" w:pos="709"/>
                <w:tab w:val="left" w:pos="993"/>
              </w:tabs>
              <w:jc w:val="center"/>
              <w:rPr>
                <w:rFonts w:ascii="Times New Roman" w:hAnsi="Times New Roman"/>
                <w:color w:val="000000"/>
              </w:rPr>
            </w:pPr>
            <w:r w:rsidRPr="00FC0D66">
              <w:rPr>
                <w:rFonts w:ascii="Times New Roman" w:hAnsi="Times New Roman"/>
                <w:color w:val="000000"/>
                <w:lang w:val="uz-Cyrl-UZ"/>
              </w:rPr>
              <w:t>Tajriba</w:t>
            </w:r>
            <w:r w:rsidR="00C429CD" w:rsidRPr="00FC0D66">
              <w:rPr>
                <w:rFonts w:ascii="Times New Roman" w:hAnsi="Times New Roman"/>
                <w:color w:val="000000"/>
              </w:rPr>
              <w:t>-</w:t>
            </w:r>
            <w:r w:rsidRPr="00FC0D66">
              <w:rPr>
                <w:rFonts w:ascii="Times New Roman" w:hAnsi="Times New Roman"/>
                <w:color w:val="000000"/>
              </w:rPr>
              <w:t>sinov</w:t>
            </w:r>
            <w:r w:rsidR="00C429CD" w:rsidRPr="00FC0D66">
              <w:rPr>
                <w:rFonts w:ascii="Times New Roman" w:hAnsi="Times New Roman"/>
                <w:color w:val="000000"/>
              </w:rPr>
              <w:t xml:space="preserve"> </w:t>
            </w:r>
            <w:r w:rsidRPr="00FC0D66">
              <w:rPr>
                <w:rFonts w:ascii="Times New Roman" w:hAnsi="Times New Roman"/>
                <w:color w:val="000000"/>
              </w:rPr>
              <w:t>maktablari</w:t>
            </w:r>
          </w:p>
        </w:tc>
        <w:tc>
          <w:tcPr>
            <w:tcW w:w="5244" w:type="dxa"/>
            <w:gridSpan w:val="8"/>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Respondentlarning</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kreativ</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faoliyati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milliy</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tarbiyasiga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doir</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bilimlari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darajasi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javoblar</w:t>
            </w:r>
          </w:p>
        </w:tc>
        <w:tc>
          <w:tcPr>
            <w:tcW w:w="1418" w:type="dxa"/>
            <w:gridSpan w:val="2"/>
            <w:vMerge w:val="restart"/>
          </w:tcPr>
          <w:p w:rsidR="00C429CD" w:rsidRPr="00FC0D66" w:rsidRDefault="00C429CD" w:rsidP="00C429CD">
            <w:pPr>
              <w:tabs>
                <w:tab w:val="left" w:pos="709"/>
                <w:tab w:val="left" w:pos="993"/>
              </w:tabs>
              <w:jc w:val="center"/>
              <w:rPr>
                <w:rFonts w:ascii="Times New Roman" w:hAnsi="Times New Roman"/>
                <w:color w:val="000000"/>
                <w:lang w:val="uz-Cyrl-UZ"/>
              </w:rPr>
            </w:pPr>
          </w:p>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Respondent</w:t>
            </w:r>
            <w:r w:rsidR="00C429CD" w:rsidRPr="00FC0D66">
              <w:rPr>
                <w:rFonts w:ascii="Times New Roman" w:hAnsi="Times New Roman"/>
                <w:color w:val="000000"/>
                <w:lang w:val="uz-Cyrl-UZ"/>
              </w:rPr>
              <w:t>-</w:t>
            </w:r>
            <w:r w:rsidRPr="00FC0D66">
              <w:rPr>
                <w:rFonts w:ascii="Times New Roman" w:hAnsi="Times New Roman"/>
                <w:color w:val="000000"/>
                <w:lang w:val="uz-Cyrl-UZ"/>
              </w:rPr>
              <w:t>lar</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soni</w:t>
            </w:r>
          </w:p>
        </w:tc>
      </w:tr>
      <w:tr w:rsidR="00C429CD" w:rsidRPr="00FC0D66" w:rsidTr="00C429CD">
        <w:tc>
          <w:tcPr>
            <w:tcW w:w="2807" w:type="dxa"/>
            <w:vMerge/>
          </w:tcPr>
          <w:p w:rsidR="00C429CD" w:rsidRPr="00FC0D66" w:rsidRDefault="00C429CD" w:rsidP="00C429CD">
            <w:pPr>
              <w:tabs>
                <w:tab w:val="left" w:pos="709"/>
                <w:tab w:val="left" w:pos="993"/>
              </w:tabs>
              <w:jc w:val="center"/>
              <w:rPr>
                <w:rFonts w:ascii="Times New Roman" w:hAnsi="Times New Roman"/>
                <w:color w:val="000000"/>
                <w:lang w:val="uz-Cyrl-UZ"/>
              </w:rPr>
            </w:pPr>
          </w:p>
        </w:tc>
        <w:tc>
          <w:tcPr>
            <w:tcW w:w="1275"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past</w:t>
            </w:r>
          </w:p>
        </w:tc>
        <w:tc>
          <w:tcPr>
            <w:tcW w:w="1418"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o‘rta</w:t>
            </w:r>
          </w:p>
        </w:tc>
        <w:tc>
          <w:tcPr>
            <w:tcW w:w="1417"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yaxshi</w:t>
            </w:r>
          </w:p>
        </w:tc>
        <w:tc>
          <w:tcPr>
            <w:tcW w:w="1134"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yuqori</w:t>
            </w:r>
          </w:p>
        </w:tc>
        <w:tc>
          <w:tcPr>
            <w:tcW w:w="1418" w:type="dxa"/>
            <w:gridSpan w:val="2"/>
            <w:vMerge/>
          </w:tcPr>
          <w:p w:rsidR="00C429CD" w:rsidRPr="00FC0D66" w:rsidRDefault="00C429CD" w:rsidP="00C429CD">
            <w:pPr>
              <w:tabs>
                <w:tab w:val="left" w:pos="709"/>
                <w:tab w:val="left" w:pos="993"/>
              </w:tabs>
              <w:jc w:val="center"/>
              <w:rPr>
                <w:rFonts w:ascii="Times New Roman" w:hAnsi="Times New Roman"/>
                <w:color w:val="000000"/>
                <w:lang w:val="uz-Cyrl-UZ"/>
              </w:rPr>
            </w:pPr>
          </w:p>
        </w:tc>
      </w:tr>
      <w:tr w:rsidR="00C429CD" w:rsidRPr="00FC0D66" w:rsidTr="00C429CD">
        <w:trPr>
          <w:trHeight w:val="661"/>
        </w:trPr>
        <w:tc>
          <w:tcPr>
            <w:tcW w:w="2807" w:type="dxa"/>
            <w:vMerge/>
          </w:tcPr>
          <w:p w:rsidR="00C429CD" w:rsidRPr="00FC0D66" w:rsidRDefault="00C429CD" w:rsidP="00C429CD">
            <w:pPr>
              <w:tabs>
                <w:tab w:val="left" w:pos="709"/>
                <w:tab w:val="left" w:pos="993"/>
              </w:tabs>
              <w:jc w:val="center"/>
              <w:rPr>
                <w:rFonts w:ascii="Times New Roman" w:hAnsi="Times New Roman"/>
                <w:color w:val="000000"/>
                <w:lang w:val="uz-Cyrl-UZ"/>
              </w:rPr>
            </w:pPr>
          </w:p>
        </w:tc>
        <w:tc>
          <w:tcPr>
            <w:tcW w:w="708"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567"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708"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56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taj</w:t>
            </w:r>
          </w:p>
        </w:tc>
        <w:tc>
          <w:tcPr>
            <w:tcW w:w="567"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r w:rsidR="00C429CD" w:rsidRPr="00FC0D66">
              <w:rPr>
                <w:rFonts w:ascii="Times New Roman" w:hAnsi="Times New Roman"/>
                <w:color w:val="000000"/>
                <w:lang w:val="uz-Cyrl-UZ"/>
              </w:rPr>
              <w:t>.</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r w:rsidR="00C429CD" w:rsidRPr="00FC0D66">
              <w:rPr>
                <w:rFonts w:ascii="Times New Roman" w:hAnsi="Times New Roman"/>
                <w:color w:val="000000"/>
                <w:lang w:val="uz-Cyrl-UZ"/>
              </w:rPr>
              <w:t>.</w:t>
            </w:r>
          </w:p>
        </w:tc>
      </w:tr>
      <w:tr w:rsidR="00C429CD" w:rsidRPr="00FC0D66" w:rsidTr="00C429CD">
        <w:trPr>
          <w:trHeight w:val="543"/>
        </w:trPr>
        <w:tc>
          <w:tcPr>
            <w:tcW w:w="2807" w:type="dxa"/>
          </w:tcPr>
          <w:p w:rsidR="00C429CD" w:rsidRPr="00FC0D66" w:rsidRDefault="00500575" w:rsidP="00C429CD">
            <w:pPr>
              <w:tabs>
                <w:tab w:val="left" w:pos="709"/>
                <w:tab w:val="left" w:pos="993"/>
              </w:tabs>
              <w:rPr>
                <w:rFonts w:ascii="Times New Roman" w:hAnsi="Times New Roman"/>
                <w:color w:val="000000"/>
                <w:lang w:val="en-US"/>
              </w:rPr>
            </w:pPr>
            <w:r w:rsidRPr="00FC0D66">
              <w:rPr>
                <w:rFonts w:ascii="Times New Roman" w:hAnsi="Times New Roman"/>
                <w:color w:val="000000"/>
                <w:lang w:val="uz-Cyrl-UZ"/>
              </w:rPr>
              <w:t>Erkin</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Vohidov</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ijod</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maktabi</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23</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13</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74</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r>
      <w:tr w:rsidR="00C429CD" w:rsidRPr="00FC0D66" w:rsidTr="00C429CD">
        <w:tc>
          <w:tcPr>
            <w:tcW w:w="280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Halima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Xudoyberdieva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ijod</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maktabi</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22</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15</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73</w:t>
            </w:r>
          </w:p>
        </w:tc>
      </w:tr>
      <w:tr w:rsidR="00C429CD" w:rsidRPr="00FC0D66" w:rsidTr="00C429CD">
        <w:tc>
          <w:tcPr>
            <w:tcW w:w="280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Toshkent</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viloyati</w:t>
            </w:r>
          </w:p>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Zangiota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ixtisoslashgan</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maktab</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71</w:t>
            </w:r>
          </w:p>
        </w:tc>
      </w:tr>
      <w:tr w:rsidR="00C429CD" w:rsidRPr="00FC0D66" w:rsidTr="00C429CD">
        <w:tc>
          <w:tcPr>
            <w:tcW w:w="2807" w:type="dxa"/>
          </w:tcPr>
          <w:p w:rsidR="00C429CD" w:rsidRPr="00FC0D66" w:rsidRDefault="00500575"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Jami</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59</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60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63</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47</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52</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51</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r>
    </w:tbl>
    <w:p w:rsidR="008C39A4" w:rsidRDefault="008C39A4" w:rsidP="00A12EB0">
      <w:pPr>
        <w:ind w:firstLine="709"/>
        <w:jc w:val="right"/>
        <w:rPr>
          <w:rFonts w:ascii="Times New Roman" w:hAnsi="Times New Roman"/>
          <w:b/>
          <w:snapToGrid w:val="0"/>
          <w:color w:val="000000"/>
          <w:sz w:val="28"/>
          <w:szCs w:val="28"/>
          <w:lang w:val="uz-Cyrl-UZ"/>
        </w:rPr>
      </w:pPr>
    </w:p>
    <w:p w:rsidR="008C39A4" w:rsidRPr="00FC0D66" w:rsidRDefault="008C39A4" w:rsidP="008C39A4">
      <w:pPr>
        <w:ind w:firstLine="709"/>
        <w:jc w:val="both"/>
        <w:rPr>
          <w:rFonts w:ascii="Times New Roman" w:hAnsi="Times New Roman"/>
          <w:snapToGrid w:val="0"/>
          <w:color w:val="000000"/>
          <w:sz w:val="28"/>
          <w:szCs w:val="28"/>
          <w:lang w:val="uz-Cyrl-UZ"/>
        </w:rPr>
      </w:pPr>
      <w:r w:rsidRPr="00FC0D66">
        <w:rPr>
          <w:rFonts w:ascii="Times New Roman" w:hAnsi="Times New Roman"/>
          <w:snapToGrid w:val="0"/>
          <w:color w:val="000000"/>
          <w:sz w:val="28"/>
          <w:szCs w:val="28"/>
          <w:lang w:val="uz-Cyrl-UZ"/>
        </w:rPr>
        <w:t xml:space="preserve">Yuqoridagi jadval natijalariga asoslangan holda </w:t>
      </w:r>
      <w:r w:rsidRPr="00FC0D66">
        <w:rPr>
          <w:rFonts w:ascii="Times New Roman" w:hAnsi="Times New Roman"/>
          <w:color w:val="000000"/>
          <w:sz w:val="28"/>
          <w:szCs w:val="28"/>
          <w:lang w:val="uz-Cyrl-UZ"/>
        </w:rPr>
        <w:t>o‘quvchilar ya’ni respondentlarning kreativ - ijodkorlik va milliy tarbiyaga doir bilimlari samaradorlik</w:t>
      </w:r>
      <w:r w:rsidRPr="00FC0D66">
        <w:rPr>
          <w:rFonts w:ascii="Times New Roman" w:hAnsi="Times New Roman"/>
          <w:color w:val="000000"/>
          <w:spacing w:val="-3"/>
          <w:sz w:val="28"/>
          <w:szCs w:val="28"/>
          <w:lang w:val="uz-Cyrl-UZ"/>
        </w:rPr>
        <w:t xml:space="preserve"> darajalarini </w:t>
      </w:r>
      <w:r w:rsidRPr="00FC0D66">
        <w:rPr>
          <w:rFonts w:ascii="Times New Roman" w:hAnsi="Times New Roman"/>
          <w:snapToGrid w:val="0"/>
          <w:color w:val="000000"/>
          <w:sz w:val="28"/>
          <w:szCs w:val="28"/>
          <w:lang w:val="uz-Cyrl-UZ"/>
        </w:rPr>
        <w:t xml:space="preserve">aniqlash </w:t>
      </w:r>
      <w:r w:rsidRPr="00FC0D66">
        <w:rPr>
          <w:rFonts w:ascii="Times New Roman" w:hAnsi="Times New Roman"/>
          <w:bCs/>
          <w:color w:val="000000"/>
          <w:sz w:val="28"/>
          <w:szCs w:val="28"/>
          <w:lang w:val="uz-Cyrl-UZ"/>
        </w:rPr>
        <w:t xml:space="preserve">yuzasidan o‘tkazilgan tajriba-sinov natijalari bo‘yicha </w:t>
      </w:r>
      <w:r w:rsidRPr="00FC0D66">
        <w:rPr>
          <w:rFonts w:ascii="Times New Roman" w:hAnsi="Times New Roman"/>
          <w:snapToGrid w:val="0"/>
          <w:color w:val="000000"/>
          <w:sz w:val="28"/>
          <w:szCs w:val="28"/>
          <w:lang w:val="uz-Cyrl-UZ"/>
        </w:rPr>
        <w:t>tajriba va nazorat sinflaridagi o‘rtacha o‘zlashtirishlarini Styudent va Pirsonning χ</w:t>
      </w:r>
      <w:r w:rsidRPr="00FC0D66">
        <w:rPr>
          <w:rFonts w:ascii="Times New Roman" w:hAnsi="Times New Roman"/>
          <w:snapToGrid w:val="0"/>
          <w:color w:val="000000"/>
          <w:sz w:val="28"/>
          <w:szCs w:val="28"/>
          <w:vertAlign w:val="superscript"/>
          <w:lang w:val="uz-Cyrl-UZ"/>
        </w:rPr>
        <w:t xml:space="preserve">2 </w:t>
      </w:r>
      <w:r w:rsidRPr="00FC0D66">
        <w:rPr>
          <w:rFonts w:ascii="Times New Roman" w:hAnsi="Times New Roman"/>
          <w:color w:val="000000"/>
          <w:sz w:val="28"/>
          <w:szCs w:val="28"/>
          <w:lang w:val="uz-Cyrl-UZ"/>
        </w:rPr>
        <w:t>matematik-statistika metodi yordamida tahlil etdik.</w:t>
      </w:r>
      <w:r w:rsidRPr="00FC0D66">
        <w:rPr>
          <w:rFonts w:ascii="Times New Roman" w:hAnsi="Times New Roman"/>
          <w:snapToGrid w:val="0"/>
          <w:color w:val="000000"/>
          <w:sz w:val="28"/>
          <w:szCs w:val="28"/>
          <w:lang w:val="uz-Cyrl-UZ"/>
        </w:rPr>
        <w:t xml:space="preserve"> </w:t>
      </w:r>
      <w:r w:rsidRPr="00FC0D66">
        <w:rPr>
          <w:rFonts w:ascii="Times New Roman" w:hAnsi="Times New Roman"/>
          <w:color w:val="000000"/>
          <w:sz w:val="28"/>
          <w:szCs w:val="28"/>
          <w:lang w:val="uz-Cyrl-UZ"/>
        </w:rPr>
        <w:t xml:space="preserve">Tajriba-sinovda jami 432 nafar o‘quvchilar qatnashib, shundan 216 nafari tajriba </w:t>
      </w:r>
      <w:r w:rsidRPr="00FC0D66">
        <w:rPr>
          <w:rFonts w:ascii="Times New Roman" w:hAnsi="Times New Roman"/>
          <w:snapToGrid w:val="0"/>
          <w:color w:val="000000"/>
          <w:sz w:val="28"/>
          <w:szCs w:val="28"/>
          <w:lang w:val="uz-Cyrl-UZ"/>
        </w:rPr>
        <w:t>sinf</w:t>
      </w:r>
      <w:r w:rsidRPr="00FC0D66">
        <w:rPr>
          <w:rFonts w:ascii="Times New Roman" w:hAnsi="Times New Roman"/>
          <w:color w:val="000000"/>
          <w:sz w:val="28"/>
          <w:szCs w:val="28"/>
          <w:lang w:val="uz-Cyrl-UZ"/>
        </w:rPr>
        <w:t xml:space="preserve">ida 216 nafari nazorat </w:t>
      </w:r>
      <w:r w:rsidRPr="00FC0D66">
        <w:rPr>
          <w:rFonts w:ascii="Times New Roman" w:hAnsi="Times New Roman"/>
          <w:snapToGrid w:val="0"/>
          <w:color w:val="000000"/>
          <w:sz w:val="28"/>
          <w:szCs w:val="28"/>
          <w:lang w:val="uz-Cyrl-UZ"/>
        </w:rPr>
        <w:t>sinf</w:t>
      </w:r>
      <w:r w:rsidRPr="00FC0D66">
        <w:rPr>
          <w:rFonts w:ascii="Times New Roman" w:hAnsi="Times New Roman"/>
          <w:color w:val="000000"/>
          <w:sz w:val="28"/>
          <w:szCs w:val="28"/>
          <w:lang w:val="uz-Cyrl-UZ"/>
        </w:rPr>
        <w:t xml:space="preserve">ida ishtirok etdi. </w:t>
      </w:r>
    </w:p>
    <w:p w:rsidR="008C39A4" w:rsidRPr="008C39A4" w:rsidRDefault="00A12EB0" w:rsidP="00A12EB0">
      <w:pPr>
        <w:ind w:firstLine="709"/>
        <w:jc w:val="right"/>
        <w:rPr>
          <w:rFonts w:ascii="Times New Roman" w:hAnsi="Times New Roman"/>
          <w:b/>
          <w:snapToGrid w:val="0"/>
          <w:color w:val="000000"/>
          <w:sz w:val="28"/>
          <w:szCs w:val="28"/>
          <w:lang w:val="uz-Cyrl-UZ"/>
        </w:rPr>
      </w:pPr>
      <w:r w:rsidRPr="008C39A4">
        <w:rPr>
          <w:rFonts w:ascii="Times New Roman" w:hAnsi="Times New Roman"/>
          <w:b/>
          <w:snapToGrid w:val="0"/>
          <w:color w:val="000000"/>
          <w:sz w:val="28"/>
          <w:szCs w:val="28"/>
          <w:lang w:val="uz-Cyrl-UZ"/>
        </w:rPr>
        <w:t>2-jadval</w:t>
      </w:r>
      <w:r w:rsidRPr="008C39A4">
        <w:rPr>
          <w:rFonts w:ascii="Times New Roman" w:hAnsi="Times New Roman"/>
          <w:b/>
          <w:snapToGrid w:val="0"/>
          <w:color w:val="000000"/>
          <w:sz w:val="28"/>
          <w:szCs w:val="28"/>
        </w:rPr>
        <w:t xml:space="preserve"> </w:t>
      </w:r>
    </w:p>
    <w:p w:rsidR="00C429CD" w:rsidRPr="008C39A4" w:rsidRDefault="00500575" w:rsidP="008C39A4">
      <w:pPr>
        <w:jc w:val="center"/>
        <w:rPr>
          <w:rFonts w:ascii="Times New Roman" w:hAnsi="Times New Roman"/>
          <w:b/>
          <w:color w:val="000000"/>
          <w:sz w:val="28"/>
          <w:szCs w:val="28"/>
          <w:lang w:val="uz-Cyrl-UZ"/>
        </w:rPr>
      </w:pPr>
      <w:r w:rsidRPr="008C39A4">
        <w:rPr>
          <w:rFonts w:ascii="Times New Roman" w:hAnsi="Times New Roman"/>
          <w:b/>
          <w:color w:val="000000"/>
          <w:sz w:val="28"/>
          <w:szCs w:val="28"/>
          <w:lang w:val="uz-Cyrl-UZ"/>
        </w:rPr>
        <w:t>Tajriba</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yakunida</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o‘quvchilarning</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kreativ</w:t>
      </w:r>
      <w:r w:rsidR="00C429CD" w:rsidRPr="008C39A4">
        <w:rPr>
          <w:rFonts w:ascii="Times New Roman" w:hAnsi="Times New Roman"/>
          <w:b/>
          <w:color w:val="000000"/>
          <w:sz w:val="28"/>
          <w:szCs w:val="28"/>
          <w:lang w:val="uz-Cyrl-UZ"/>
        </w:rPr>
        <w:t>-</w:t>
      </w:r>
      <w:r w:rsidRPr="008C39A4">
        <w:rPr>
          <w:rFonts w:ascii="Times New Roman" w:hAnsi="Times New Roman"/>
          <w:b/>
          <w:color w:val="000000"/>
          <w:sz w:val="28"/>
          <w:szCs w:val="28"/>
          <w:lang w:val="uz-Cyrl-UZ"/>
        </w:rPr>
        <w:t>ijodkorlik</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faoliyati</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va</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milliy</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tarbiyasiga</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doir</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bilimlarining</w:t>
      </w:r>
      <w:r w:rsidR="00C429CD" w:rsidRPr="008C39A4">
        <w:rPr>
          <w:rFonts w:ascii="Times New Roman" w:hAnsi="Times New Roman"/>
          <w:b/>
          <w:color w:val="000000"/>
          <w:sz w:val="28"/>
          <w:szCs w:val="28"/>
          <w:lang w:val="uz-Cyrl-UZ"/>
        </w:rPr>
        <w:t xml:space="preserve"> </w:t>
      </w:r>
      <w:r w:rsidRPr="008C39A4">
        <w:rPr>
          <w:rFonts w:ascii="Times New Roman" w:hAnsi="Times New Roman"/>
          <w:b/>
          <w:color w:val="000000"/>
          <w:sz w:val="28"/>
          <w:szCs w:val="28"/>
          <w:lang w:val="uz-Cyrl-UZ"/>
        </w:rPr>
        <w:t>samaradorlik</w:t>
      </w:r>
      <w:r w:rsidR="00C429CD" w:rsidRPr="008C39A4">
        <w:rPr>
          <w:rFonts w:ascii="Times New Roman" w:hAnsi="Times New Roman"/>
          <w:b/>
          <w:color w:val="000000"/>
          <w:spacing w:val="-3"/>
          <w:sz w:val="28"/>
          <w:szCs w:val="28"/>
          <w:lang w:val="uz-Cyrl-UZ"/>
        </w:rPr>
        <w:t xml:space="preserve"> </w:t>
      </w:r>
      <w:r w:rsidRPr="008C39A4">
        <w:rPr>
          <w:rFonts w:ascii="Times New Roman" w:hAnsi="Times New Roman"/>
          <w:b/>
          <w:color w:val="000000"/>
          <w:spacing w:val="-3"/>
          <w:sz w:val="28"/>
          <w:szCs w:val="28"/>
          <w:lang w:val="uz-Cyrl-UZ"/>
        </w:rPr>
        <w:t>darajasini</w:t>
      </w:r>
      <w:r w:rsidR="00C429CD" w:rsidRPr="008C39A4">
        <w:rPr>
          <w:rFonts w:ascii="Times New Roman" w:hAnsi="Times New Roman"/>
          <w:b/>
          <w:snapToGrid w:val="0"/>
          <w:color w:val="000000"/>
          <w:sz w:val="28"/>
          <w:szCs w:val="28"/>
          <w:lang w:val="uz-Cyrl-UZ"/>
        </w:rPr>
        <w:t xml:space="preserve"> </w:t>
      </w:r>
      <w:r w:rsidRPr="008C39A4">
        <w:rPr>
          <w:rFonts w:ascii="Times New Roman" w:hAnsi="Times New Roman"/>
          <w:b/>
          <w:snapToGrid w:val="0"/>
          <w:color w:val="000000"/>
          <w:sz w:val="28"/>
          <w:szCs w:val="28"/>
          <w:lang w:val="uz-Cyrl-UZ"/>
        </w:rPr>
        <w:t>aniqlash</w:t>
      </w:r>
      <w:r w:rsidR="00C429CD" w:rsidRPr="008C39A4">
        <w:rPr>
          <w:rFonts w:ascii="Times New Roman" w:hAnsi="Times New Roman"/>
          <w:b/>
          <w:snapToGrid w:val="0"/>
          <w:color w:val="000000"/>
          <w:sz w:val="28"/>
          <w:szCs w:val="28"/>
          <w:lang w:val="uz-Cyrl-UZ"/>
        </w:rPr>
        <w:t xml:space="preserve"> </w:t>
      </w:r>
      <w:r w:rsidRPr="008C39A4">
        <w:rPr>
          <w:rFonts w:ascii="Times New Roman" w:hAnsi="Times New Roman"/>
          <w:b/>
          <w:color w:val="000000"/>
          <w:sz w:val="28"/>
          <w:szCs w:val="28"/>
          <w:lang w:val="uz-Cyrl-UZ"/>
        </w:rPr>
        <w:t>yuzasidan</w:t>
      </w:r>
      <w:r w:rsidR="00C429CD" w:rsidRPr="008C39A4">
        <w:rPr>
          <w:rFonts w:ascii="Times New Roman" w:hAnsi="Times New Roman"/>
          <w:b/>
          <w:color w:val="000000"/>
          <w:sz w:val="28"/>
          <w:szCs w:val="28"/>
          <w:lang w:val="uz-Cyrl-UZ"/>
        </w:rPr>
        <w:t xml:space="preserve"> </w:t>
      </w:r>
      <w:r w:rsidRPr="008C39A4">
        <w:rPr>
          <w:rFonts w:ascii="Times New Roman" w:hAnsi="Times New Roman"/>
          <w:b/>
          <w:snapToGrid w:val="0"/>
          <w:color w:val="000000"/>
          <w:sz w:val="28"/>
          <w:szCs w:val="28"/>
          <w:lang w:val="uz-Cyrl-UZ"/>
        </w:rPr>
        <w:t>o‘zlashtirish</w:t>
      </w:r>
      <w:r w:rsidR="00C429CD" w:rsidRPr="008C39A4">
        <w:rPr>
          <w:rFonts w:ascii="Times New Roman" w:hAnsi="Times New Roman"/>
          <w:b/>
          <w:snapToGrid w:val="0"/>
          <w:color w:val="000000"/>
          <w:sz w:val="28"/>
          <w:szCs w:val="28"/>
          <w:lang w:val="uz-Cyrl-UZ"/>
        </w:rPr>
        <w:t xml:space="preserve"> </w:t>
      </w:r>
      <w:r w:rsidRPr="008C39A4">
        <w:rPr>
          <w:rFonts w:ascii="Times New Roman" w:hAnsi="Times New Roman"/>
          <w:b/>
          <w:snapToGrid w:val="0"/>
          <w:color w:val="000000"/>
          <w:sz w:val="28"/>
          <w:szCs w:val="28"/>
          <w:lang w:val="uz-Cyrl-UZ"/>
        </w:rPr>
        <w:t>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C429CD" w:rsidRPr="00FC0D66" w:rsidTr="00C429CD">
        <w:tc>
          <w:tcPr>
            <w:tcW w:w="2807" w:type="dxa"/>
            <w:vMerge w:val="restart"/>
          </w:tcPr>
          <w:p w:rsidR="00C429CD" w:rsidRPr="00FC0D66" w:rsidRDefault="00C429CD" w:rsidP="00C429CD">
            <w:pPr>
              <w:tabs>
                <w:tab w:val="left" w:pos="709"/>
                <w:tab w:val="left" w:pos="993"/>
              </w:tabs>
              <w:jc w:val="center"/>
              <w:rPr>
                <w:rFonts w:ascii="Times New Roman" w:hAnsi="Times New Roman"/>
                <w:color w:val="000000"/>
                <w:lang w:val="uz-Cyrl-UZ"/>
              </w:rPr>
            </w:pPr>
          </w:p>
          <w:p w:rsidR="00C429CD" w:rsidRPr="00FC0D66" w:rsidRDefault="00500575" w:rsidP="00C429CD">
            <w:pPr>
              <w:tabs>
                <w:tab w:val="left" w:pos="709"/>
                <w:tab w:val="left" w:pos="993"/>
              </w:tabs>
              <w:jc w:val="center"/>
              <w:rPr>
                <w:rFonts w:ascii="Times New Roman" w:hAnsi="Times New Roman"/>
                <w:color w:val="000000"/>
              </w:rPr>
            </w:pPr>
            <w:r w:rsidRPr="00FC0D66">
              <w:rPr>
                <w:rFonts w:ascii="Times New Roman" w:hAnsi="Times New Roman"/>
                <w:color w:val="000000"/>
                <w:lang w:val="uz-Cyrl-UZ"/>
              </w:rPr>
              <w:t>Tajriba</w:t>
            </w:r>
            <w:r w:rsidR="00C429CD" w:rsidRPr="00FC0D66">
              <w:rPr>
                <w:rFonts w:ascii="Times New Roman" w:hAnsi="Times New Roman"/>
                <w:color w:val="000000"/>
              </w:rPr>
              <w:t>-</w:t>
            </w:r>
            <w:r w:rsidRPr="00FC0D66">
              <w:rPr>
                <w:rFonts w:ascii="Times New Roman" w:hAnsi="Times New Roman"/>
                <w:color w:val="000000"/>
              </w:rPr>
              <w:t>sinov</w:t>
            </w:r>
            <w:r w:rsidR="00C429CD" w:rsidRPr="00FC0D66">
              <w:rPr>
                <w:rFonts w:ascii="Times New Roman" w:hAnsi="Times New Roman"/>
                <w:color w:val="000000"/>
              </w:rPr>
              <w:t xml:space="preserve"> </w:t>
            </w:r>
            <w:r w:rsidRPr="00FC0D66">
              <w:rPr>
                <w:rFonts w:ascii="Times New Roman" w:hAnsi="Times New Roman"/>
                <w:color w:val="000000"/>
              </w:rPr>
              <w:t>maktablari</w:t>
            </w:r>
          </w:p>
        </w:tc>
        <w:tc>
          <w:tcPr>
            <w:tcW w:w="5386" w:type="dxa"/>
            <w:gridSpan w:val="8"/>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Respondentlarning</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kreativ</w:t>
            </w:r>
            <w:r w:rsidR="00C429CD" w:rsidRPr="00FC0D66">
              <w:rPr>
                <w:rFonts w:ascii="Times New Roman" w:hAnsi="Times New Roman"/>
                <w:color w:val="000000"/>
                <w:lang w:val="uz-Cyrl-UZ"/>
              </w:rPr>
              <w:t xml:space="preserve"> - </w:t>
            </w:r>
            <w:r w:rsidRPr="00FC0D66">
              <w:rPr>
                <w:rFonts w:ascii="Times New Roman" w:hAnsi="Times New Roman"/>
                <w:color w:val="000000"/>
                <w:lang w:val="uz-Cyrl-UZ"/>
              </w:rPr>
              <w:t>ijodkorlik</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milliy</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tarbiyaga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doir</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bilimlari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darajasi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javoblar</w:t>
            </w:r>
          </w:p>
        </w:tc>
        <w:tc>
          <w:tcPr>
            <w:tcW w:w="1418" w:type="dxa"/>
            <w:gridSpan w:val="2"/>
            <w:vMerge w:val="restart"/>
          </w:tcPr>
          <w:p w:rsidR="00C429CD" w:rsidRPr="00FC0D66" w:rsidRDefault="00C429CD" w:rsidP="00C429CD">
            <w:pPr>
              <w:tabs>
                <w:tab w:val="left" w:pos="709"/>
                <w:tab w:val="left" w:pos="993"/>
              </w:tabs>
              <w:jc w:val="center"/>
              <w:rPr>
                <w:rFonts w:ascii="Times New Roman" w:hAnsi="Times New Roman"/>
                <w:color w:val="000000"/>
                <w:lang w:val="uz-Cyrl-UZ"/>
              </w:rPr>
            </w:pPr>
          </w:p>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Respondent</w:t>
            </w:r>
            <w:r w:rsidR="00C429CD" w:rsidRPr="00FC0D66">
              <w:rPr>
                <w:rFonts w:ascii="Times New Roman" w:hAnsi="Times New Roman"/>
                <w:color w:val="000000"/>
                <w:lang w:val="uz-Cyrl-UZ"/>
              </w:rPr>
              <w:t>-</w:t>
            </w:r>
            <w:r w:rsidRPr="00FC0D66">
              <w:rPr>
                <w:rFonts w:ascii="Times New Roman" w:hAnsi="Times New Roman"/>
                <w:color w:val="000000"/>
                <w:lang w:val="uz-Cyrl-UZ"/>
              </w:rPr>
              <w:t>lar</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soni</w:t>
            </w:r>
          </w:p>
        </w:tc>
      </w:tr>
      <w:tr w:rsidR="00C429CD" w:rsidRPr="00FC0D66" w:rsidTr="00C429CD">
        <w:tc>
          <w:tcPr>
            <w:tcW w:w="2807" w:type="dxa"/>
            <w:vMerge/>
          </w:tcPr>
          <w:p w:rsidR="00C429CD" w:rsidRPr="00FC0D66" w:rsidRDefault="00C429CD" w:rsidP="00C429CD">
            <w:pPr>
              <w:tabs>
                <w:tab w:val="left" w:pos="709"/>
                <w:tab w:val="left" w:pos="993"/>
              </w:tabs>
              <w:jc w:val="center"/>
              <w:rPr>
                <w:rFonts w:ascii="Times New Roman" w:hAnsi="Times New Roman"/>
                <w:color w:val="000000"/>
                <w:lang w:val="uz-Cyrl-UZ"/>
              </w:rPr>
            </w:pPr>
          </w:p>
        </w:tc>
        <w:tc>
          <w:tcPr>
            <w:tcW w:w="1275"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past</w:t>
            </w:r>
          </w:p>
        </w:tc>
        <w:tc>
          <w:tcPr>
            <w:tcW w:w="1418"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o‘rta</w:t>
            </w:r>
          </w:p>
        </w:tc>
        <w:tc>
          <w:tcPr>
            <w:tcW w:w="1417"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yaxshi</w:t>
            </w:r>
          </w:p>
        </w:tc>
        <w:tc>
          <w:tcPr>
            <w:tcW w:w="1276" w:type="dxa"/>
            <w:gridSpan w:val="2"/>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yuqori</w:t>
            </w:r>
          </w:p>
        </w:tc>
        <w:tc>
          <w:tcPr>
            <w:tcW w:w="1418" w:type="dxa"/>
            <w:gridSpan w:val="2"/>
            <w:vMerge/>
          </w:tcPr>
          <w:p w:rsidR="00C429CD" w:rsidRPr="00FC0D66" w:rsidRDefault="00C429CD" w:rsidP="00C429CD">
            <w:pPr>
              <w:tabs>
                <w:tab w:val="left" w:pos="709"/>
                <w:tab w:val="left" w:pos="993"/>
              </w:tabs>
              <w:jc w:val="center"/>
              <w:rPr>
                <w:rFonts w:ascii="Times New Roman" w:hAnsi="Times New Roman"/>
                <w:color w:val="000000"/>
                <w:lang w:val="uz-Cyrl-UZ"/>
              </w:rPr>
            </w:pPr>
          </w:p>
        </w:tc>
      </w:tr>
      <w:tr w:rsidR="00C429CD" w:rsidRPr="00FC0D66" w:rsidTr="00C429CD">
        <w:trPr>
          <w:trHeight w:val="661"/>
        </w:trPr>
        <w:tc>
          <w:tcPr>
            <w:tcW w:w="2807" w:type="dxa"/>
            <w:vMerge/>
          </w:tcPr>
          <w:p w:rsidR="00C429CD" w:rsidRPr="00FC0D66" w:rsidRDefault="00C429CD" w:rsidP="00C429CD">
            <w:pPr>
              <w:tabs>
                <w:tab w:val="left" w:pos="709"/>
                <w:tab w:val="left" w:pos="993"/>
              </w:tabs>
              <w:jc w:val="center"/>
              <w:rPr>
                <w:rFonts w:ascii="Times New Roman" w:hAnsi="Times New Roman"/>
                <w:color w:val="000000"/>
                <w:lang w:val="uz-Cyrl-UZ"/>
              </w:rPr>
            </w:pPr>
          </w:p>
        </w:tc>
        <w:tc>
          <w:tcPr>
            <w:tcW w:w="567"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708"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w:t>
            </w:r>
          </w:p>
        </w:tc>
        <w:tc>
          <w:tcPr>
            <w:tcW w:w="708"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taj</w:t>
            </w:r>
          </w:p>
        </w:tc>
        <w:tc>
          <w:tcPr>
            <w:tcW w:w="567"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Tajriba</w:t>
            </w:r>
          </w:p>
        </w:tc>
        <w:tc>
          <w:tcPr>
            <w:tcW w:w="709" w:type="dxa"/>
          </w:tcPr>
          <w:p w:rsidR="00C429CD" w:rsidRPr="00FC0D66" w:rsidRDefault="00500575" w:rsidP="00C429CD">
            <w:pPr>
              <w:tabs>
                <w:tab w:val="left" w:pos="709"/>
                <w:tab w:val="left" w:pos="993"/>
              </w:tabs>
              <w:jc w:val="center"/>
              <w:rPr>
                <w:rFonts w:ascii="Times New Roman" w:hAnsi="Times New Roman"/>
                <w:color w:val="000000"/>
                <w:lang w:val="uz-Cyrl-UZ"/>
              </w:rPr>
            </w:pPr>
            <w:r w:rsidRPr="00FC0D66">
              <w:rPr>
                <w:rFonts w:ascii="Times New Roman" w:hAnsi="Times New Roman"/>
                <w:color w:val="000000"/>
                <w:lang w:val="uz-Cyrl-UZ"/>
              </w:rPr>
              <w:t>Nazorat</w:t>
            </w:r>
          </w:p>
        </w:tc>
      </w:tr>
      <w:tr w:rsidR="00C429CD" w:rsidRPr="00FC0D66" w:rsidTr="00C429CD">
        <w:trPr>
          <w:trHeight w:val="533"/>
        </w:trPr>
        <w:tc>
          <w:tcPr>
            <w:tcW w:w="280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Farg‘ona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viloyati</w:t>
            </w:r>
            <w:r w:rsidR="00C429CD" w:rsidRPr="00FC0D66">
              <w:rPr>
                <w:rFonts w:ascii="Times New Roman" w:hAnsi="Times New Roman"/>
                <w:color w:val="000000"/>
                <w:lang w:val="uz-Cyrl-UZ"/>
              </w:rPr>
              <w:t xml:space="preserve"> </w:t>
            </w:r>
          </w:p>
          <w:p w:rsidR="00C429CD" w:rsidRPr="00FC0D66" w:rsidRDefault="00500575" w:rsidP="00C429CD">
            <w:pPr>
              <w:tabs>
                <w:tab w:val="left" w:pos="709"/>
                <w:tab w:val="left" w:pos="993"/>
              </w:tabs>
              <w:rPr>
                <w:rFonts w:ascii="Times New Roman" w:hAnsi="Times New Roman"/>
                <w:color w:val="000000"/>
                <w:lang w:val="en-US"/>
              </w:rPr>
            </w:pPr>
            <w:r w:rsidRPr="00FC0D66">
              <w:rPr>
                <w:rFonts w:ascii="Times New Roman" w:hAnsi="Times New Roman"/>
                <w:color w:val="000000"/>
                <w:lang w:val="uz-Cyrl-UZ"/>
              </w:rPr>
              <w:t>Erkin</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Vohidov</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ijod</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maktabi</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6</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2</w:t>
            </w:r>
            <w:r w:rsidRPr="00FC0D66">
              <w:rPr>
                <w:rFonts w:ascii="Times New Roman" w:hAnsi="Times New Roman"/>
                <w:color w:val="000000"/>
              </w:rPr>
              <w:t>1</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19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8</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29</w:t>
            </w:r>
          </w:p>
        </w:tc>
        <w:tc>
          <w:tcPr>
            <w:tcW w:w="567" w:type="dxa"/>
          </w:tcPr>
          <w:p w:rsidR="00C429CD" w:rsidRPr="00FC0D66" w:rsidRDefault="00C429CD" w:rsidP="00C429CD">
            <w:pPr>
              <w:tabs>
                <w:tab w:val="left" w:pos="709"/>
                <w:tab w:val="left" w:pos="993"/>
              </w:tabs>
              <w:jc w:val="both"/>
              <w:rPr>
                <w:rFonts w:ascii="Times New Roman" w:hAnsi="Times New Roman"/>
                <w:color w:val="000000"/>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74</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r>
      <w:tr w:rsidR="00C429CD" w:rsidRPr="00FC0D66" w:rsidTr="00C429CD">
        <w:tc>
          <w:tcPr>
            <w:tcW w:w="280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Sirdaryo</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viloyati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Halima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Xudoyberdieva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ijod</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maktabi</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5</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20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2</w:t>
            </w:r>
            <w:r w:rsidRPr="00FC0D66">
              <w:rPr>
                <w:rFonts w:ascii="Times New Roman" w:hAnsi="Times New Roman"/>
                <w:color w:val="000000"/>
              </w:rPr>
              <w:t>1</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w:t>
            </w:r>
            <w:r w:rsidRPr="00FC0D66">
              <w:rPr>
                <w:rFonts w:ascii="Times New Roman" w:hAnsi="Times New Roman"/>
                <w:color w:val="000000"/>
                <w:lang w:val="en-US"/>
              </w:rPr>
              <w:t>9</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29</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73</w:t>
            </w:r>
          </w:p>
        </w:tc>
      </w:tr>
      <w:tr w:rsidR="00C429CD" w:rsidRPr="00FC0D66" w:rsidTr="00C429CD">
        <w:tc>
          <w:tcPr>
            <w:tcW w:w="2807" w:type="dxa"/>
          </w:tcPr>
          <w:p w:rsidR="00C429CD" w:rsidRPr="00FC0D66" w:rsidRDefault="00500575" w:rsidP="00C429CD">
            <w:pPr>
              <w:tabs>
                <w:tab w:val="left" w:pos="709"/>
                <w:tab w:val="left" w:pos="993"/>
              </w:tabs>
              <w:rPr>
                <w:rFonts w:ascii="Times New Roman" w:hAnsi="Times New Roman"/>
                <w:color w:val="000000"/>
                <w:lang w:val="uz-Cyrl-UZ"/>
              </w:rPr>
            </w:pPr>
            <w:r w:rsidRPr="00FC0D66">
              <w:rPr>
                <w:rFonts w:ascii="Times New Roman" w:hAnsi="Times New Roman"/>
                <w:color w:val="000000"/>
                <w:lang w:val="uz-Cyrl-UZ"/>
              </w:rPr>
              <w:t>Toshkent</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viloyati</w:t>
            </w:r>
            <w:r w:rsidR="00712383" w:rsidRPr="00FC0D66">
              <w:rPr>
                <w:rFonts w:ascii="Times New Roman" w:hAnsi="Times New Roman"/>
                <w:color w:val="000000"/>
                <w:lang w:val="uz-Cyrl-UZ"/>
              </w:rPr>
              <w:t xml:space="preserve"> </w:t>
            </w:r>
            <w:r w:rsidRPr="00FC0D66">
              <w:rPr>
                <w:rFonts w:ascii="Times New Roman" w:hAnsi="Times New Roman"/>
                <w:color w:val="000000"/>
                <w:lang w:val="uz-Cyrl-UZ"/>
              </w:rPr>
              <w:t>Zangiota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ixtisoslashgan</w:t>
            </w:r>
            <w:r w:rsidR="00712383" w:rsidRPr="00FC0D66">
              <w:rPr>
                <w:rFonts w:ascii="Times New Roman" w:hAnsi="Times New Roman"/>
                <w:color w:val="000000"/>
                <w:lang w:val="uz-Cyrl-UZ"/>
              </w:rPr>
              <w:t xml:space="preserve"> </w:t>
            </w:r>
            <w:r w:rsidRPr="00FC0D66">
              <w:rPr>
                <w:rFonts w:ascii="Times New Roman" w:hAnsi="Times New Roman"/>
                <w:color w:val="000000"/>
                <w:lang w:val="uz-Cyrl-UZ"/>
              </w:rPr>
              <w:t>maktab</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4</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18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31</w:t>
            </w:r>
          </w:p>
        </w:tc>
        <w:tc>
          <w:tcPr>
            <w:tcW w:w="567" w:type="dxa"/>
          </w:tcPr>
          <w:p w:rsidR="00C429CD" w:rsidRPr="00FC0D66" w:rsidRDefault="00C429CD" w:rsidP="00C429CD">
            <w:pPr>
              <w:tabs>
                <w:tab w:val="left" w:pos="709"/>
                <w:tab w:val="left" w:pos="993"/>
              </w:tabs>
              <w:jc w:val="both"/>
              <w:rPr>
                <w:rFonts w:ascii="Times New Roman" w:hAnsi="Times New Roman"/>
                <w:color w:val="000000"/>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71</w:t>
            </w:r>
          </w:p>
        </w:tc>
      </w:tr>
      <w:tr w:rsidR="00C429CD" w:rsidRPr="00FC0D66" w:rsidTr="00C429CD">
        <w:tc>
          <w:tcPr>
            <w:tcW w:w="2807" w:type="dxa"/>
          </w:tcPr>
          <w:p w:rsidR="00C429CD" w:rsidRPr="00FC0D66" w:rsidRDefault="00500575"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Jami</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15</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58</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54</w:t>
            </w:r>
          </w:p>
        </w:tc>
        <w:tc>
          <w:tcPr>
            <w:tcW w:w="708"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89</w:t>
            </w:r>
          </w:p>
        </w:tc>
        <w:tc>
          <w:tcPr>
            <w:tcW w:w="567"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52</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c>
          <w:tcPr>
            <w:tcW w:w="709" w:type="dxa"/>
          </w:tcPr>
          <w:p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r>
    </w:tbl>
    <w:p w:rsidR="00C429CD" w:rsidRPr="00FC0D66" w:rsidRDefault="00500575" w:rsidP="00AF28AC">
      <w:pPr>
        <w:widowControl w:val="0"/>
        <w:spacing w:before="120"/>
        <w:ind w:firstLine="567"/>
        <w:jc w:val="both"/>
        <w:rPr>
          <w:rFonts w:ascii="Times New Roman" w:hAnsi="Times New Roman"/>
          <w:snapToGrid w:val="0"/>
          <w:color w:val="000000"/>
          <w:sz w:val="28"/>
          <w:szCs w:val="28"/>
          <w:lang w:val="uz-Cyrl-UZ"/>
        </w:rPr>
      </w:pPr>
      <w:r w:rsidRPr="00FC0D66">
        <w:rPr>
          <w:rFonts w:ascii="Times New Roman" w:hAnsi="Times New Roman"/>
          <w:snapToGrid w:val="0"/>
          <w:color w:val="000000"/>
          <w:sz w:val="28"/>
          <w:szCs w:val="28"/>
          <w:lang w:val="uz-Cyrl-UZ"/>
        </w:rPr>
        <w:t>Masalaning</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qisqacha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mohiyati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quyidagilardan</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iborat</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ikkita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bosh</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to‘plam</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berilgan</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bo‘lsin</w:t>
      </w:r>
      <w:r w:rsidR="00C429CD" w:rsidRPr="00FC0D66">
        <w:rPr>
          <w:rFonts w:ascii="Times New Roman" w:hAnsi="Times New Roman"/>
          <w:snapToGrid w:val="0"/>
          <w:color w:val="000000"/>
          <w:sz w:val="28"/>
          <w:szCs w:val="28"/>
          <w:lang w:val="uz-Cyrl-UZ"/>
        </w:rPr>
        <w:t>.</w:t>
      </w:r>
      <w:r w:rsidR="00712383"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Biri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tajriba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sinfidagi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color w:val="000000"/>
          <w:sz w:val="28"/>
          <w:szCs w:val="28"/>
          <w:lang w:val="uz-Cyrl-UZ"/>
        </w:rPr>
        <w:t>o‘quvchilarining</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o‘rtacha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ballari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ikkinchisi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esa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o‘quvchilarining</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o‘rtacha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ballari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Baholar</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normal</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taqsimotga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ega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deb</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hisoblanadi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Bunday</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faraz</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o‘rinlidir</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chunki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normal</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taqsimotga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yaqinlashish</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shartlari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sodda</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bo‘lib</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ular</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bajariladi</w:t>
      </w:r>
      <w:r w:rsidR="00C429CD" w:rsidRPr="00FC0D66">
        <w:rPr>
          <w:rFonts w:ascii="Times New Roman" w:hAnsi="Times New Roman"/>
          <w:snapToGrid w:val="0"/>
          <w:color w:val="000000"/>
          <w:sz w:val="28"/>
          <w:szCs w:val="28"/>
          <w:lang w:val="uz-Cyrl-UZ"/>
        </w:rPr>
        <w:t>.</w:t>
      </w:r>
    </w:p>
    <w:p w:rsidR="00C429CD" w:rsidRPr="00FC0D66" w:rsidRDefault="00500575" w:rsidP="00C429CD">
      <w:pPr>
        <w:ind w:firstLine="709"/>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Yuqoridagi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jadvallar</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o‘quvchilarning</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bilim</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ko‘rsatuvchi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w:t>
      </w:r>
      <w:r w:rsidR="00C429CD" w:rsidRPr="00FC0D66">
        <w:rPr>
          <w:rFonts w:ascii="Times New Roman" w:hAnsi="Times New Roman"/>
          <w:color w:val="000000"/>
          <w:sz w:val="28"/>
          <w:szCs w:val="28"/>
          <w:vertAlign w:val="subscript"/>
          <w:lang w:val="uz-Cyrl-UZ"/>
        </w:rPr>
        <w:t>1</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gipoteza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unga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zid</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w:t>
      </w:r>
      <w:r w:rsidR="00C429CD" w:rsidRPr="00FC0D66">
        <w:rPr>
          <w:rFonts w:ascii="Times New Roman" w:hAnsi="Times New Roman"/>
          <w:color w:val="000000"/>
          <w:sz w:val="28"/>
          <w:szCs w:val="28"/>
          <w:vertAlign w:val="subscript"/>
          <w:lang w:val="uz-Cyrl-UZ"/>
        </w:rPr>
        <w:t>0</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gipoteza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tanlanadi</w:t>
      </w:r>
      <w:r w:rsidR="00C429CD" w:rsidRPr="00FC0D66">
        <w:rPr>
          <w:rFonts w:ascii="Times New Roman" w:hAnsi="Times New Roman"/>
          <w:color w:val="000000"/>
          <w:sz w:val="28"/>
          <w:szCs w:val="28"/>
          <w:lang w:val="uz-Cyrl-UZ"/>
        </w:rPr>
        <w:t>.</w:t>
      </w:r>
    </w:p>
    <w:p w:rsidR="008C39A4" w:rsidRDefault="008C39A4" w:rsidP="008C39A4">
      <w:pPr>
        <w:pStyle w:val="36"/>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w:t>
      </w:r>
      <w:r w:rsidRPr="008C39A4">
        <w:rPr>
          <w:rFonts w:ascii="Times New Roman" w:hAnsi="Times New Roman"/>
          <w:b/>
          <w:snapToGrid w:val="0"/>
          <w:color w:val="000000"/>
          <w:sz w:val="28"/>
          <w:szCs w:val="28"/>
          <w:lang w:val="uz-Cyrl-UZ"/>
        </w:rPr>
        <w:t>-jadval</w:t>
      </w:r>
    </w:p>
    <w:p w:rsidR="00C429CD" w:rsidRDefault="00500575" w:rsidP="00C429CD">
      <w:pPr>
        <w:pStyle w:val="36"/>
        <w:widowControl w:val="0"/>
        <w:spacing w:after="0" w:line="240" w:lineRule="auto"/>
        <w:ind w:left="0" w:hanging="90"/>
        <w:jc w:val="center"/>
        <w:rPr>
          <w:rFonts w:ascii="Times New Roman" w:hAnsi="Times New Roman" w:cs="Times New Roman"/>
          <w:b/>
          <w:snapToGrid w:val="0"/>
          <w:color w:val="000000"/>
          <w:sz w:val="28"/>
          <w:szCs w:val="28"/>
          <w:lang w:val="uz-Cyrl-UZ"/>
        </w:rPr>
      </w:pPr>
      <w:r w:rsidRPr="00FC0D66">
        <w:rPr>
          <w:rFonts w:ascii="Times New Roman" w:hAnsi="Times New Roman" w:cs="Times New Roman"/>
          <w:b/>
          <w:color w:val="000000"/>
          <w:sz w:val="28"/>
          <w:szCs w:val="28"/>
          <w:lang w:val="uz-Cyrl-UZ"/>
        </w:rPr>
        <w:t>O‘quvchilarning</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kreativ</w:t>
      </w:r>
      <w:r w:rsidR="00C429CD" w:rsidRPr="00FC0D66">
        <w:rPr>
          <w:rFonts w:ascii="Times New Roman" w:hAnsi="Times New Roman" w:cs="Times New Roman"/>
          <w:b/>
          <w:color w:val="000000"/>
          <w:sz w:val="28"/>
          <w:szCs w:val="28"/>
          <w:lang w:val="uz-Cyrl-UZ"/>
        </w:rPr>
        <w:t>-</w:t>
      </w:r>
      <w:r w:rsidRPr="00FC0D66">
        <w:rPr>
          <w:rFonts w:ascii="Times New Roman" w:hAnsi="Times New Roman" w:cs="Times New Roman"/>
          <w:b/>
          <w:color w:val="000000"/>
          <w:sz w:val="28"/>
          <w:szCs w:val="28"/>
          <w:lang w:val="uz-Cyrl-UZ"/>
        </w:rPr>
        <w:t>ijodkorlik</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faoliyati</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va</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milliy</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tarbiyasiga</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doir</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bilimlari</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color w:val="000000"/>
          <w:sz w:val="28"/>
          <w:szCs w:val="28"/>
          <w:lang w:val="uz-Cyrl-UZ"/>
        </w:rPr>
        <w:t>samaradorlik</w:t>
      </w:r>
      <w:r w:rsidR="00C429CD" w:rsidRPr="00FC0D66">
        <w:rPr>
          <w:rFonts w:ascii="Times New Roman" w:hAnsi="Times New Roman" w:cs="Times New Roman"/>
          <w:b/>
          <w:color w:val="000000"/>
          <w:spacing w:val="-3"/>
          <w:sz w:val="28"/>
          <w:szCs w:val="28"/>
          <w:lang w:val="uz-Cyrl-UZ"/>
        </w:rPr>
        <w:t xml:space="preserve"> </w:t>
      </w:r>
      <w:r w:rsidRPr="00FC0D66">
        <w:rPr>
          <w:rFonts w:ascii="Times New Roman" w:hAnsi="Times New Roman" w:cs="Times New Roman"/>
          <w:b/>
          <w:color w:val="000000"/>
          <w:spacing w:val="-3"/>
          <w:sz w:val="28"/>
          <w:szCs w:val="28"/>
          <w:lang w:val="uz-Cyrl-UZ"/>
        </w:rPr>
        <w:t>darajasini</w:t>
      </w:r>
      <w:r w:rsidR="00C429CD" w:rsidRPr="00FC0D66">
        <w:rPr>
          <w:rFonts w:ascii="Times New Roman" w:hAnsi="Times New Roman" w:cs="Times New Roman"/>
          <w:b/>
          <w:snapToGrid w:val="0"/>
          <w:color w:val="000000"/>
          <w:sz w:val="28"/>
          <w:szCs w:val="28"/>
          <w:lang w:val="uz-Cyrl-UZ"/>
        </w:rPr>
        <w:t xml:space="preserve"> </w:t>
      </w:r>
      <w:r w:rsidRPr="00FC0D66">
        <w:rPr>
          <w:rFonts w:ascii="Times New Roman" w:hAnsi="Times New Roman" w:cs="Times New Roman"/>
          <w:b/>
          <w:snapToGrid w:val="0"/>
          <w:color w:val="000000"/>
          <w:sz w:val="28"/>
          <w:szCs w:val="28"/>
          <w:lang w:val="uz-Cyrl-UZ"/>
        </w:rPr>
        <w:t>aniqlash</w:t>
      </w:r>
      <w:r w:rsidR="00C429CD" w:rsidRPr="00FC0D66">
        <w:rPr>
          <w:rFonts w:ascii="Times New Roman" w:hAnsi="Times New Roman" w:cs="Times New Roman"/>
          <w:b/>
          <w:snapToGrid w:val="0"/>
          <w:color w:val="000000"/>
          <w:sz w:val="28"/>
          <w:szCs w:val="28"/>
          <w:lang w:val="uz-Cyrl-UZ"/>
        </w:rPr>
        <w:t xml:space="preserve"> </w:t>
      </w:r>
      <w:r w:rsidRPr="00FC0D66">
        <w:rPr>
          <w:rFonts w:ascii="Times New Roman" w:hAnsi="Times New Roman" w:cs="Times New Roman"/>
          <w:b/>
          <w:color w:val="000000"/>
          <w:sz w:val="28"/>
          <w:szCs w:val="28"/>
          <w:lang w:val="uz-Cyrl-UZ"/>
        </w:rPr>
        <w:t>yuzasidan</w:t>
      </w:r>
      <w:r w:rsidR="00C429CD" w:rsidRPr="00FC0D66">
        <w:rPr>
          <w:rFonts w:ascii="Times New Roman" w:hAnsi="Times New Roman" w:cs="Times New Roman"/>
          <w:b/>
          <w:color w:val="000000"/>
          <w:sz w:val="28"/>
          <w:szCs w:val="28"/>
          <w:lang w:val="uz-Cyrl-UZ"/>
        </w:rPr>
        <w:t xml:space="preserve"> </w:t>
      </w:r>
      <w:r w:rsidRPr="00FC0D66">
        <w:rPr>
          <w:rFonts w:ascii="Times New Roman" w:hAnsi="Times New Roman" w:cs="Times New Roman"/>
          <w:b/>
          <w:snapToGrid w:val="0"/>
          <w:color w:val="000000"/>
          <w:sz w:val="28"/>
          <w:szCs w:val="28"/>
          <w:lang w:val="uz-Cyrl-UZ"/>
        </w:rPr>
        <w:t>o‘zlashtirish</w:t>
      </w:r>
      <w:r w:rsidR="00C429CD" w:rsidRPr="00FC0D66">
        <w:rPr>
          <w:rFonts w:ascii="Times New Roman" w:hAnsi="Times New Roman" w:cs="Times New Roman"/>
          <w:b/>
          <w:snapToGrid w:val="0"/>
          <w:color w:val="000000"/>
          <w:sz w:val="28"/>
          <w:szCs w:val="28"/>
          <w:lang w:val="uz-Cyrl-UZ"/>
        </w:rPr>
        <w:t xml:space="preserve"> </w:t>
      </w:r>
      <w:r w:rsidRPr="00FC0D66">
        <w:rPr>
          <w:rFonts w:ascii="Times New Roman" w:hAnsi="Times New Roman" w:cs="Times New Roman"/>
          <w:b/>
          <w:snapToGrid w:val="0"/>
          <w:color w:val="000000"/>
          <w:sz w:val="28"/>
          <w:szCs w:val="28"/>
          <w:lang w:val="uz-Cyrl-UZ"/>
        </w:rPr>
        <w:t>natijalari</w:t>
      </w:r>
    </w:p>
    <w:p w:rsidR="008C39A4" w:rsidRPr="00FC0D66" w:rsidRDefault="008C39A4" w:rsidP="00C429CD">
      <w:pPr>
        <w:pStyle w:val="36"/>
        <w:widowControl w:val="0"/>
        <w:spacing w:after="0" w:line="240" w:lineRule="auto"/>
        <w:ind w:left="0" w:hanging="90"/>
        <w:jc w:val="center"/>
        <w:rPr>
          <w:rFonts w:ascii="Times New Roman" w:hAnsi="Times New Roman" w:cs="Times New Roman"/>
          <w:b/>
          <w:snapToGrid w:val="0"/>
          <w:color w:val="000000"/>
          <w:sz w:val="28"/>
          <w:szCs w:val="28"/>
          <w:lang w:val="uz-Cyrl-UZ"/>
        </w:rPr>
      </w:pP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2070"/>
        <w:gridCol w:w="1710"/>
        <w:gridCol w:w="1170"/>
        <w:gridCol w:w="1080"/>
        <w:gridCol w:w="990"/>
        <w:gridCol w:w="990"/>
      </w:tblGrid>
      <w:tr w:rsidR="00C429CD" w:rsidRPr="00FC0D66" w:rsidTr="00C429CD">
        <w:trPr>
          <w:cantSplit/>
          <w:trHeight w:val="480"/>
        </w:trPr>
        <w:tc>
          <w:tcPr>
            <w:tcW w:w="1777" w:type="dxa"/>
            <w:vMerge w:val="restart"/>
            <w:tcBorders>
              <w:top w:val="single" w:sz="4" w:space="0" w:color="auto"/>
              <w:left w:val="single" w:sz="4" w:space="0" w:color="auto"/>
              <w:right w:val="single" w:sz="4" w:space="0" w:color="auto"/>
            </w:tcBorders>
          </w:tcPr>
          <w:p w:rsidR="00C429CD" w:rsidRPr="00FC0D66" w:rsidRDefault="00500575" w:rsidP="00C429CD">
            <w:pPr>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Utkazilgan</w:t>
            </w:r>
            <w:r w:rsidR="00C429CD"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vakti</w:t>
            </w:r>
          </w:p>
        </w:tc>
        <w:tc>
          <w:tcPr>
            <w:tcW w:w="2070" w:type="dxa"/>
            <w:vMerge w:val="restart"/>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Sinflar</w:t>
            </w:r>
          </w:p>
        </w:tc>
        <w:tc>
          <w:tcPr>
            <w:tcW w:w="1710" w:type="dxa"/>
            <w:vMerge w:val="restart"/>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O‘quvchilar</w:t>
            </w:r>
            <w:r w:rsidR="00C429CD"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lang w:val="uz-Cyrl-UZ"/>
              </w:rPr>
              <w:t>soni</w:t>
            </w:r>
          </w:p>
        </w:tc>
        <w:tc>
          <w:tcPr>
            <w:tcW w:w="4230" w:type="dxa"/>
            <w:gridSpan w:val="4"/>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O‘zla</w:t>
            </w:r>
            <w:r w:rsidRPr="00FC0D66">
              <w:rPr>
                <w:rFonts w:ascii="Times New Roman" w:hAnsi="Times New Roman"/>
                <w:b/>
                <w:color w:val="000000"/>
                <w:sz w:val="28"/>
                <w:szCs w:val="28"/>
              </w:rPr>
              <w:t>shtirish</w:t>
            </w:r>
            <w:r w:rsidR="00C429CD" w:rsidRPr="00FC0D66">
              <w:rPr>
                <w:rFonts w:ascii="Times New Roman" w:hAnsi="Times New Roman"/>
                <w:b/>
                <w:color w:val="000000"/>
                <w:sz w:val="28"/>
                <w:szCs w:val="28"/>
                <w:lang w:val="uz-Cyrl-UZ"/>
              </w:rPr>
              <w:t xml:space="preserve"> </w:t>
            </w:r>
            <w:r w:rsidRPr="00FC0D66">
              <w:rPr>
                <w:rFonts w:ascii="Times New Roman" w:hAnsi="Times New Roman"/>
                <w:b/>
                <w:color w:val="000000"/>
                <w:sz w:val="28"/>
                <w:szCs w:val="28"/>
              </w:rPr>
              <w:t>darajalari</w:t>
            </w:r>
          </w:p>
        </w:tc>
      </w:tr>
      <w:tr w:rsidR="00C429CD" w:rsidRPr="00FC0D66" w:rsidTr="00C429CD">
        <w:trPr>
          <w:cantSplit/>
          <w:trHeight w:val="480"/>
        </w:trPr>
        <w:tc>
          <w:tcPr>
            <w:tcW w:w="1777" w:type="dxa"/>
            <w:vMerge/>
            <w:tcBorders>
              <w:left w:val="single" w:sz="4" w:space="0" w:color="auto"/>
              <w:bottom w:val="single" w:sz="4" w:space="0" w:color="auto"/>
              <w:right w:val="single" w:sz="4" w:space="0" w:color="auto"/>
            </w:tcBorders>
          </w:tcPr>
          <w:p w:rsidR="00C429CD" w:rsidRPr="00FC0D66" w:rsidRDefault="00C429CD" w:rsidP="00C429CD">
            <w:pPr>
              <w:jc w:val="both"/>
              <w:rPr>
                <w:rFonts w:ascii="Times New Roman" w:hAnsi="Times New Roman"/>
                <w:color w:val="000000"/>
                <w:sz w:val="28"/>
                <w:szCs w:val="28"/>
              </w:rPr>
            </w:pPr>
          </w:p>
        </w:tc>
        <w:tc>
          <w:tcPr>
            <w:tcW w:w="2070" w:type="dxa"/>
            <w:vMerge/>
            <w:tcBorders>
              <w:top w:val="single" w:sz="4" w:space="0" w:color="auto"/>
              <w:left w:val="single" w:sz="4" w:space="0" w:color="auto"/>
              <w:bottom w:val="single" w:sz="4" w:space="0" w:color="auto"/>
              <w:right w:val="single" w:sz="4" w:space="0" w:color="auto"/>
            </w:tcBorders>
          </w:tcPr>
          <w:p w:rsidR="00C429CD" w:rsidRPr="00FC0D66" w:rsidRDefault="00C429CD" w:rsidP="00C429CD">
            <w:pPr>
              <w:jc w:val="both"/>
              <w:rPr>
                <w:rFonts w:ascii="Times New Roman" w:hAnsi="Times New Roman"/>
                <w:color w:val="000000"/>
                <w:sz w:val="28"/>
                <w:szCs w:val="28"/>
              </w:rPr>
            </w:pPr>
          </w:p>
        </w:tc>
        <w:tc>
          <w:tcPr>
            <w:tcW w:w="1710" w:type="dxa"/>
            <w:vMerge/>
            <w:tcBorders>
              <w:top w:val="single" w:sz="4" w:space="0" w:color="auto"/>
              <w:left w:val="single" w:sz="4" w:space="0" w:color="auto"/>
              <w:bottom w:val="single" w:sz="4" w:space="0" w:color="auto"/>
              <w:right w:val="single" w:sz="4" w:space="0" w:color="auto"/>
            </w:tcBorders>
          </w:tcPr>
          <w:p w:rsidR="00C429CD" w:rsidRPr="00FC0D66" w:rsidRDefault="00C429CD" w:rsidP="00C429CD">
            <w:pPr>
              <w:jc w:val="center"/>
              <w:rPr>
                <w:rFonts w:ascii="Times New Roman" w:hAnsi="Times New Roman"/>
                <w:color w:val="000000"/>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rsidR="00C429CD" w:rsidRPr="00FC0D66" w:rsidRDefault="00500575" w:rsidP="00C429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uz-Cyrl-UZ"/>
              </w:rPr>
              <w:t>Yuqori</w:t>
            </w:r>
            <w:r w:rsidR="00C429CD" w:rsidRPr="00FC0D66">
              <w:rPr>
                <w:rFonts w:ascii="Times New Roman" w:hAnsi="Times New Roman"/>
                <w:b/>
                <w:bCs/>
                <w:color w:val="000000"/>
                <w:sz w:val="28"/>
                <w:szCs w:val="28"/>
                <w:lang w:val="uz-Cyrl-UZ"/>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rsidR="00C429CD" w:rsidRPr="00FC0D66" w:rsidRDefault="00500575" w:rsidP="00C429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uz-Cyrl-UZ"/>
              </w:rPr>
              <w:t>Yaxshi</w:t>
            </w:r>
          </w:p>
        </w:tc>
        <w:tc>
          <w:tcPr>
            <w:tcW w:w="990" w:type="dxa"/>
            <w:tcBorders>
              <w:top w:val="single" w:sz="4" w:space="0" w:color="auto"/>
              <w:left w:val="single" w:sz="4" w:space="0" w:color="auto"/>
              <w:bottom w:val="single" w:sz="4" w:space="0" w:color="auto"/>
              <w:right w:val="single" w:sz="4" w:space="0" w:color="auto"/>
            </w:tcBorders>
            <w:vAlign w:val="center"/>
          </w:tcPr>
          <w:p w:rsidR="00C429CD" w:rsidRPr="00FC0D66" w:rsidRDefault="00500575" w:rsidP="00C429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uz-Cyrl-UZ"/>
              </w:rPr>
              <w:t>O‘rta</w:t>
            </w:r>
          </w:p>
        </w:tc>
        <w:tc>
          <w:tcPr>
            <w:tcW w:w="990" w:type="dxa"/>
            <w:tcBorders>
              <w:top w:val="single" w:sz="4" w:space="0" w:color="auto"/>
              <w:left w:val="single" w:sz="4" w:space="0" w:color="auto"/>
              <w:bottom w:val="single" w:sz="4" w:space="0" w:color="auto"/>
              <w:right w:val="single" w:sz="4" w:space="0" w:color="auto"/>
            </w:tcBorders>
            <w:vAlign w:val="center"/>
          </w:tcPr>
          <w:p w:rsidR="00C429CD" w:rsidRPr="00FC0D66" w:rsidRDefault="00500575" w:rsidP="00C429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uz-Cyrl-UZ"/>
              </w:rPr>
              <w:t>Past</w:t>
            </w:r>
          </w:p>
        </w:tc>
      </w:tr>
      <w:tr w:rsidR="00C429CD" w:rsidRPr="00FC0D66" w:rsidTr="00C429CD">
        <w:trPr>
          <w:cantSplit/>
        </w:trPr>
        <w:tc>
          <w:tcPr>
            <w:tcW w:w="1777" w:type="dxa"/>
            <w:vMerge w:val="restart"/>
            <w:tcBorders>
              <w:top w:val="single" w:sz="4" w:space="0" w:color="auto"/>
              <w:left w:val="single" w:sz="4" w:space="0" w:color="auto"/>
              <w:right w:val="single" w:sz="4" w:space="0" w:color="auto"/>
            </w:tcBorders>
          </w:tcPr>
          <w:p w:rsidR="00C429CD" w:rsidRPr="00FC0D66" w:rsidRDefault="00500575" w:rsidP="00C429CD">
            <w:pPr>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Tajriba</w:t>
            </w:r>
            <w:r w:rsidR="00C429CD" w:rsidRPr="00FC0D66">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boshida</w:t>
            </w:r>
            <w:r w:rsidR="00C429CD" w:rsidRPr="00FC0D66">
              <w:rPr>
                <w:rFonts w:ascii="Times New Roman" w:hAnsi="Times New Roman"/>
                <w:bCs/>
                <w:color w:val="000000"/>
                <w:sz w:val="28"/>
                <w:szCs w:val="28"/>
                <w:lang w:val="uz-Cyrl-UZ"/>
              </w:rPr>
              <w:t xml:space="preserve"> </w:t>
            </w:r>
          </w:p>
        </w:tc>
        <w:tc>
          <w:tcPr>
            <w:tcW w:w="2070" w:type="dxa"/>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51</w:t>
            </w:r>
          </w:p>
        </w:tc>
        <w:tc>
          <w:tcPr>
            <w:tcW w:w="108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52</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63</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r>
      <w:tr w:rsidR="00C429CD" w:rsidRPr="00FC0D66" w:rsidTr="00C429CD">
        <w:trPr>
          <w:cantSplit/>
        </w:trPr>
        <w:tc>
          <w:tcPr>
            <w:tcW w:w="1777" w:type="dxa"/>
            <w:vMerge/>
            <w:tcBorders>
              <w:left w:val="single" w:sz="4" w:space="0" w:color="auto"/>
              <w:right w:val="single" w:sz="4" w:space="0" w:color="auto"/>
            </w:tcBorders>
          </w:tcPr>
          <w:p w:rsidR="00C429CD" w:rsidRPr="00FC0D66" w:rsidRDefault="00C429CD" w:rsidP="00C429CD">
            <w:pPr>
              <w:jc w:val="both"/>
              <w:rPr>
                <w:rFonts w:ascii="Times New Roman" w:hAnsi="Times New Roman"/>
                <w:color w:val="000000"/>
                <w:sz w:val="28"/>
                <w:szCs w:val="28"/>
                <w:lang w:val="uz-Cyrl-UZ"/>
              </w:rPr>
            </w:pPr>
          </w:p>
        </w:tc>
        <w:tc>
          <w:tcPr>
            <w:tcW w:w="2070" w:type="dxa"/>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jc w:val="center"/>
              <w:rPr>
                <w:rFonts w:ascii="Times New Roman" w:hAnsi="Times New Roman"/>
                <w:color w:val="000000"/>
                <w:sz w:val="28"/>
                <w:szCs w:val="28"/>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c>
          <w:tcPr>
            <w:tcW w:w="108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47</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60</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59</w:t>
            </w:r>
          </w:p>
        </w:tc>
      </w:tr>
      <w:tr w:rsidR="00C429CD" w:rsidRPr="00FC0D66" w:rsidTr="00C429CD">
        <w:trPr>
          <w:cantSplit/>
        </w:trPr>
        <w:tc>
          <w:tcPr>
            <w:tcW w:w="1777" w:type="dxa"/>
            <w:vMerge w:val="restart"/>
            <w:tcBorders>
              <w:left w:val="single" w:sz="4" w:space="0" w:color="auto"/>
              <w:right w:val="single" w:sz="4" w:space="0" w:color="auto"/>
            </w:tcBorders>
          </w:tcPr>
          <w:p w:rsidR="00C429CD" w:rsidRPr="00FC0D66" w:rsidRDefault="00500575" w:rsidP="00C429CD">
            <w:pPr>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yakunida</w:t>
            </w:r>
          </w:p>
        </w:tc>
        <w:tc>
          <w:tcPr>
            <w:tcW w:w="2070" w:type="dxa"/>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89</w:t>
            </w:r>
          </w:p>
        </w:tc>
        <w:tc>
          <w:tcPr>
            <w:tcW w:w="108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54</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58</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15</w:t>
            </w:r>
          </w:p>
        </w:tc>
      </w:tr>
      <w:tr w:rsidR="00C429CD" w:rsidRPr="00FC0D66" w:rsidTr="00C429CD">
        <w:trPr>
          <w:cantSplit/>
        </w:trPr>
        <w:tc>
          <w:tcPr>
            <w:tcW w:w="1777" w:type="dxa"/>
            <w:vMerge/>
            <w:tcBorders>
              <w:left w:val="single" w:sz="4" w:space="0" w:color="auto"/>
              <w:bottom w:val="single" w:sz="4" w:space="0" w:color="auto"/>
              <w:right w:val="single" w:sz="4" w:space="0" w:color="auto"/>
            </w:tcBorders>
          </w:tcPr>
          <w:p w:rsidR="00C429CD" w:rsidRPr="00FC0D66" w:rsidRDefault="00C429CD" w:rsidP="00C429CD">
            <w:pPr>
              <w:jc w:val="both"/>
              <w:rPr>
                <w:rFonts w:ascii="Times New Roman" w:hAnsi="Times New Roman"/>
                <w:color w:val="000000"/>
                <w:sz w:val="28"/>
                <w:szCs w:val="28"/>
                <w:lang w:val="uz-Cyrl-UZ"/>
              </w:rPr>
            </w:pPr>
          </w:p>
        </w:tc>
        <w:tc>
          <w:tcPr>
            <w:tcW w:w="2070" w:type="dxa"/>
            <w:tcBorders>
              <w:top w:val="single" w:sz="4" w:space="0" w:color="auto"/>
              <w:left w:val="single" w:sz="4" w:space="0" w:color="auto"/>
              <w:bottom w:val="single" w:sz="4" w:space="0" w:color="auto"/>
              <w:right w:val="single" w:sz="4" w:space="0" w:color="auto"/>
            </w:tcBorders>
          </w:tcPr>
          <w:p w:rsidR="00C429CD" w:rsidRPr="00FC0D66" w:rsidRDefault="00500575" w:rsidP="00C429CD">
            <w:pPr>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52</w:t>
            </w:r>
          </w:p>
        </w:tc>
        <w:tc>
          <w:tcPr>
            <w:tcW w:w="108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58</w:t>
            </w:r>
          </w:p>
        </w:tc>
        <w:tc>
          <w:tcPr>
            <w:tcW w:w="99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56</w:t>
            </w:r>
          </w:p>
        </w:tc>
      </w:tr>
    </w:tbl>
    <w:p w:rsidR="008C39A4" w:rsidRDefault="008C39A4" w:rsidP="00C429CD">
      <w:pPr>
        <w:ind w:firstLine="567"/>
        <w:jc w:val="both"/>
        <w:rPr>
          <w:rFonts w:ascii="Times New Roman" w:hAnsi="Times New Roman"/>
          <w:color w:val="000000"/>
          <w:sz w:val="28"/>
          <w:szCs w:val="28"/>
          <w:lang w:val="uz-Cyrl-UZ"/>
        </w:rPr>
      </w:pPr>
    </w:p>
    <w:p w:rsidR="00C429CD" w:rsidRPr="00FC0D66" w:rsidRDefault="00500575" w:rsidP="00C429CD">
      <w:pPr>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Bu</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tanlanmalarga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mos</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diagramma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quyidagicha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ko‘rinishni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oladi</w:t>
      </w:r>
      <w:r w:rsidR="00C429CD" w:rsidRPr="00FC0D66">
        <w:rPr>
          <w:rFonts w:ascii="Times New Roman" w:hAnsi="Times New Roman"/>
          <w:color w:val="000000"/>
          <w:sz w:val="28"/>
          <w:szCs w:val="28"/>
          <w:lang w:val="uz-Cyrl-UZ"/>
        </w:rPr>
        <w:t>:</w:t>
      </w:r>
    </w:p>
    <w:p w:rsidR="00A74AFB" w:rsidRPr="00FC0D66" w:rsidRDefault="00FF4977" w:rsidP="00C429CD">
      <w:pPr>
        <w:ind w:firstLine="567"/>
        <w:jc w:val="both"/>
        <w:rPr>
          <w:noProof/>
          <w:color w:val="000000"/>
        </w:rPr>
      </w:pPr>
      <w:r w:rsidRPr="00FC0D66">
        <w:rPr>
          <w:noProof/>
          <w:color w:val="000000"/>
          <w:lang w:eastAsia="ru-RU"/>
        </w:rPr>
        <w:drawing>
          <wp:inline distT="0" distB="0" distL="0" distR="0">
            <wp:extent cx="4407535" cy="2578735"/>
            <wp:effectExtent l="0" t="0" r="12065" b="12065"/>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74AFB" w:rsidRPr="008C39A4" w:rsidRDefault="00DE6D24" w:rsidP="00712383">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w:t>
      </w:r>
      <w:r w:rsidR="00A74AFB" w:rsidRPr="008C39A4">
        <w:rPr>
          <w:rFonts w:ascii="Times New Roman" w:hAnsi="Times New Roman"/>
          <w:b/>
          <w:color w:val="000000"/>
          <w:sz w:val="28"/>
          <w:szCs w:val="28"/>
          <w:lang w:val="uz-Cyrl-UZ"/>
        </w:rPr>
        <w:t xml:space="preserve"> -rasm. Tajriba boshida</w:t>
      </w:r>
    </w:p>
    <w:p w:rsidR="00276C02" w:rsidRPr="00FC0D66" w:rsidRDefault="00FF4977" w:rsidP="00C429CD">
      <w:pPr>
        <w:ind w:firstLine="567"/>
        <w:jc w:val="both"/>
        <w:rPr>
          <w:noProof/>
          <w:color w:val="000000"/>
        </w:rPr>
      </w:pPr>
      <w:r w:rsidRPr="00FC0D66">
        <w:rPr>
          <w:noProof/>
          <w:color w:val="000000"/>
          <w:lang w:eastAsia="ru-RU"/>
        </w:rPr>
        <w:drawing>
          <wp:inline distT="0" distB="0" distL="0" distR="0">
            <wp:extent cx="4568825" cy="2740025"/>
            <wp:effectExtent l="0" t="0" r="3175" b="3175"/>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C429CD" w:rsidRPr="008C39A4" w:rsidRDefault="00DE6D24" w:rsidP="00712383">
      <w:pPr>
        <w:jc w:val="center"/>
        <w:rPr>
          <w:rFonts w:ascii="Times New Roman" w:hAnsi="Times New Roman"/>
          <w:b/>
          <w:color w:val="000000"/>
          <w:sz w:val="28"/>
          <w:szCs w:val="28"/>
        </w:rPr>
      </w:pPr>
      <w:r>
        <w:rPr>
          <w:rFonts w:ascii="Times New Roman" w:hAnsi="Times New Roman"/>
          <w:b/>
          <w:color w:val="000000"/>
          <w:sz w:val="28"/>
          <w:szCs w:val="28"/>
          <w:lang w:val="uz-Cyrl-UZ"/>
        </w:rPr>
        <w:t>5</w:t>
      </w:r>
      <w:r w:rsidR="00A74AFB" w:rsidRPr="008C39A4">
        <w:rPr>
          <w:rFonts w:ascii="Times New Roman" w:hAnsi="Times New Roman"/>
          <w:b/>
          <w:color w:val="000000"/>
          <w:sz w:val="28"/>
          <w:szCs w:val="28"/>
          <w:lang w:val="uz-Cyrl-UZ"/>
        </w:rPr>
        <w:t xml:space="preserve"> -rasm. Tajriba yakunida</w:t>
      </w:r>
      <w:r w:rsidR="00735472" w:rsidRPr="008C39A4">
        <w:rPr>
          <w:rFonts w:ascii="Times New Roman" w:hAnsi="Times New Roman"/>
          <w:b/>
          <w:color w:val="000000"/>
          <w:sz w:val="28"/>
          <w:szCs w:val="28"/>
        </w:rPr>
        <w:t>.</w:t>
      </w:r>
    </w:p>
    <w:p w:rsidR="00C429CD" w:rsidRPr="00FC0D66" w:rsidRDefault="00500575" w:rsidP="00AF28AC">
      <w:pPr>
        <w:pStyle w:val="27"/>
        <w:spacing w:before="120"/>
        <w:ind w:firstLine="567"/>
        <w:jc w:val="both"/>
        <w:rPr>
          <w:rFonts w:ascii="Times New Roman" w:hAnsi="Times New Roman"/>
          <w:b w:val="0"/>
          <w:bCs w:val="0"/>
          <w:color w:val="000000"/>
          <w:szCs w:val="28"/>
          <w:lang w:val="uz-Cyrl-UZ"/>
        </w:rPr>
      </w:pPr>
      <w:r w:rsidRPr="00FC0D66">
        <w:rPr>
          <w:rFonts w:ascii="Times New Roman" w:hAnsi="Times New Roman"/>
          <w:b w:val="0"/>
          <w:bCs w:val="0"/>
          <w:color w:val="000000"/>
          <w:szCs w:val="28"/>
          <w:lang w:val="uz-Cyrl-UZ"/>
        </w:rPr>
        <w:t>Olingan</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natijalar</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matematik</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statistik</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tahlil</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qilinib</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tajriba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yakunidagi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holat</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uchun</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topilgan</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natijalardan</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o‘rtacha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kvadratik</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chetlanish</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tanlanma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dispersiya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variatsiya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ko‘rsatkichlari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Styudentning</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tanlanma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mezoni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Styudent</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mezoni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asosida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erkinlik</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darajasi</w:t>
      </w:r>
      <w:r w:rsidR="00712383"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va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ishonchli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intervallari</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topildi</w:t>
      </w:r>
      <w:r w:rsidR="00C429CD" w:rsidRPr="00FC0D66">
        <w:rPr>
          <w:rFonts w:ascii="Times New Roman" w:hAnsi="Times New Roman"/>
          <w:b w:val="0"/>
          <w:bCs w:val="0"/>
          <w:color w:val="000000"/>
          <w:szCs w:val="28"/>
          <w:lang w:val="uz-Cyrl-UZ"/>
        </w:rPr>
        <w:t xml:space="preserve">. </w:t>
      </w:r>
    </w:p>
    <w:p w:rsidR="00C429CD" w:rsidRDefault="008C39A4" w:rsidP="00C429CD">
      <w:pPr>
        <w:pStyle w:val="27"/>
        <w:ind w:firstLine="425"/>
        <w:jc w:val="right"/>
        <w:rPr>
          <w:rFonts w:ascii="Times New Roman" w:hAnsi="Times New Roman"/>
          <w:bCs w:val="0"/>
          <w:color w:val="000000"/>
          <w:szCs w:val="28"/>
          <w:lang w:val="uz-Cyrl-UZ"/>
        </w:rPr>
      </w:pPr>
      <w:r w:rsidRPr="008C39A4">
        <w:rPr>
          <w:rFonts w:ascii="Times New Roman" w:hAnsi="Times New Roman"/>
          <w:bCs w:val="0"/>
          <w:color w:val="000000"/>
          <w:szCs w:val="28"/>
          <w:lang w:val="uz-Cyrl-UZ"/>
        </w:rPr>
        <w:t>4</w:t>
      </w:r>
      <w:r w:rsidR="00C429CD" w:rsidRPr="008C39A4">
        <w:rPr>
          <w:rFonts w:ascii="Times New Roman" w:hAnsi="Times New Roman"/>
          <w:bCs w:val="0"/>
          <w:color w:val="000000"/>
          <w:szCs w:val="28"/>
          <w:lang w:val="uz-Cyrl-UZ"/>
        </w:rPr>
        <w:t>-</w:t>
      </w:r>
      <w:r w:rsidR="00500575" w:rsidRPr="008C39A4">
        <w:rPr>
          <w:rFonts w:ascii="Times New Roman" w:hAnsi="Times New Roman"/>
          <w:bCs w:val="0"/>
          <w:color w:val="000000"/>
          <w:szCs w:val="28"/>
          <w:lang w:val="uz-Cyrl-UZ"/>
        </w:rPr>
        <w:t>jadval</w:t>
      </w:r>
    </w:p>
    <w:p w:rsidR="008C39A4" w:rsidRPr="008C39A4" w:rsidRDefault="008C39A4" w:rsidP="00C429CD">
      <w:pPr>
        <w:pStyle w:val="27"/>
        <w:ind w:firstLine="425"/>
        <w:jc w:val="right"/>
        <w:rPr>
          <w:rFonts w:ascii="Times New Roman" w:hAnsi="Times New Roman"/>
          <w:bCs w:val="0"/>
          <w:color w:val="000000"/>
          <w:szCs w:val="28"/>
          <w:lang w:val="uz-Cyrl-UZ"/>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992"/>
        <w:gridCol w:w="1134"/>
        <w:gridCol w:w="1134"/>
        <w:gridCol w:w="567"/>
        <w:gridCol w:w="709"/>
        <w:gridCol w:w="850"/>
        <w:gridCol w:w="940"/>
        <w:gridCol w:w="900"/>
        <w:gridCol w:w="900"/>
        <w:gridCol w:w="900"/>
      </w:tblGrid>
      <w:tr w:rsidR="00C429CD" w:rsidRPr="00FC0D66" w:rsidTr="00C429CD">
        <w:tc>
          <w:tcPr>
            <w:tcW w:w="959"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4"/>
                <w:szCs w:val="28"/>
              </w:rPr>
              <w:object w:dxaOrig="279" w:dyaOrig="320">
                <v:shape id="_x0000_i1025" type="#_x0000_t75" style="width:14.25pt;height:15.75pt" o:ole="">
                  <v:imagedata r:id="rId13" o:title=""/>
                </v:shape>
                <o:OLEObject Type="Embed" ProgID="Equation.3" ShapeID="_x0000_i1025" DrawAspect="Content" ObjectID="_1801921321" r:id="rId14"/>
              </w:object>
            </w:r>
          </w:p>
        </w:tc>
        <w:tc>
          <w:tcPr>
            <w:tcW w:w="992"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4"/>
                <w:szCs w:val="28"/>
              </w:rPr>
              <w:object w:dxaOrig="220" w:dyaOrig="320">
                <v:shape id="_x0000_i1026" type="#_x0000_t75" style="width:11.25pt;height:15.75pt" o:ole="">
                  <v:imagedata r:id="rId15" o:title=""/>
                </v:shape>
                <o:OLEObject Type="Embed" ProgID="Equation.3" ShapeID="_x0000_i1026" DrawAspect="Content" ObjectID="_1801921322" r:id="rId16"/>
              </w:object>
            </w:r>
          </w:p>
        </w:tc>
        <w:tc>
          <w:tcPr>
            <w:tcW w:w="1134"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00" w:dyaOrig="380">
                <v:shape id="_x0000_i1027" type="#_x0000_t75" style="width:15pt;height:18.75pt" o:ole="">
                  <v:imagedata r:id="rId17" o:title=""/>
                </v:shape>
                <o:OLEObject Type="Embed" ProgID="Equation.3" ShapeID="_x0000_i1027" DrawAspect="Content" ObjectID="_1801921323" r:id="rId18"/>
              </w:object>
            </w:r>
          </w:p>
        </w:tc>
        <w:tc>
          <w:tcPr>
            <w:tcW w:w="1134"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00" w:dyaOrig="400">
                <v:shape id="_x0000_i1028" type="#_x0000_t75" style="width:15pt;height:20.25pt" o:ole="">
                  <v:imagedata r:id="rId19" o:title=""/>
                </v:shape>
                <o:OLEObject Type="Embed" ProgID="Equation.3" ShapeID="_x0000_i1028" DrawAspect="Content" ObjectID="_1801921324" r:id="rId20"/>
              </w:object>
            </w:r>
          </w:p>
        </w:tc>
        <w:tc>
          <w:tcPr>
            <w:tcW w:w="567"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20" w:dyaOrig="360">
                <v:shape id="_x0000_i1029" type="#_x0000_t75" style="width:15.75pt;height:18.75pt" o:ole="">
                  <v:imagedata r:id="rId21" o:title=""/>
                </v:shape>
                <o:OLEObject Type="Embed" ProgID="Equation.3" ShapeID="_x0000_i1029" DrawAspect="Content" ObjectID="_1801921325" r:id="rId22"/>
              </w:object>
            </w:r>
          </w:p>
        </w:tc>
        <w:tc>
          <w:tcPr>
            <w:tcW w:w="709"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20" w:dyaOrig="380">
                <v:shape id="_x0000_i1030" type="#_x0000_t75" style="width:15.75pt;height:18.75pt" o:ole="">
                  <v:imagedata r:id="rId23" o:title=""/>
                </v:shape>
                <o:OLEObject Type="Embed" ProgID="Equation.3" ShapeID="_x0000_i1030" DrawAspect="Content" ObjectID="_1801921326" r:id="rId24"/>
              </w:object>
            </w:r>
          </w:p>
        </w:tc>
        <w:tc>
          <w:tcPr>
            <w:tcW w:w="85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80" w:dyaOrig="380">
                <v:shape id="_x0000_i1031" type="#_x0000_t75" style="width:18.75pt;height:18.75pt" o:ole="">
                  <v:imagedata r:id="rId25" o:title=""/>
                </v:shape>
                <o:OLEObject Type="Embed" ProgID="Equation.3" ShapeID="_x0000_i1031" DrawAspect="Content" ObjectID="_1801921327" r:id="rId26"/>
              </w:object>
            </w:r>
          </w:p>
        </w:tc>
        <w:tc>
          <w:tcPr>
            <w:tcW w:w="94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6"/>
                <w:szCs w:val="28"/>
              </w:rPr>
              <w:object w:dxaOrig="200" w:dyaOrig="279">
                <v:shape id="_x0000_i1032" type="#_x0000_t75" style="width:9.75pt;height:13.5pt" o:ole="">
                  <v:imagedata r:id="rId27" o:title=""/>
                </v:shape>
                <o:OLEObject Type="Embed" ProgID="Equation.3" ShapeID="_x0000_i1032" DrawAspect="Content" ObjectID="_1801921328" r:id="rId28"/>
              </w:object>
            </w:r>
          </w:p>
        </w:tc>
        <w:tc>
          <w:tcPr>
            <w:tcW w:w="900" w:type="dxa"/>
            <w:tcBorders>
              <w:top w:val="single" w:sz="4" w:space="0" w:color="auto"/>
              <w:left w:val="single" w:sz="4" w:space="0" w:color="auto"/>
              <w:bottom w:val="single" w:sz="4" w:space="0" w:color="auto"/>
              <w:right w:val="single" w:sz="4" w:space="0" w:color="auto"/>
            </w:tcBorders>
          </w:tcPr>
          <w:p w:rsidR="00C429CD" w:rsidRPr="00FF4977" w:rsidRDefault="00FF4977" w:rsidP="00C429CD">
            <w:pPr>
              <w:pStyle w:val="27"/>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90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20" w:dyaOrig="360">
                <v:shape id="_x0000_i1033" type="#_x0000_t75" style="width:15.75pt;height:18.75pt" o:ole="">
                  <v:imagedata r:id="rId29" o:title=""/>
                </v:shape>
                <o:OLEObject Type="Embed" ProgID="Equation.3" ShapeID="_x0000_i1033" DrawAspect="Content" ObjectID="_1801921329" r:id="rId30"/>
              </w:object>
            </w:r>
          </w:p>
        </w:tc>
        <w:tc>
          <w:tcPr>
            <w:tcW w:w="90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20" w:dyaOrig="380">
                <v:shape id="_x0000_i1034" type="#_x0000_t75" style="width:15.75pt;height:18.75pt" o:ole="">
                  <v:imagedata r:id="rId31" o:title=""/>
                </v:shape>
                <o:OLEObject Type="Embed" ProgID="Equation.3" ShapeID="_x0000_i1034" DrawAspect="Content" ObjectID="_1801921330" r:id="rId32"/>
              </w:object>
            </w:r>
          </w:p>
        </w:tc>
      </w:tr>
      <w:tr w:rsidR="00C429CD" w:rsidRPr="00FC0D66" w:rsidTr="00C429CD">
        <w:tc>
          <w:tcPr>
            <w:tcW w:w="959"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23</w:t>
            </w:r>
          </w:p>
        </w:tc>
        <w:tc>
          <w:tcPr>
            <w:tcW w:w="8034" w:type="dxa"/>
            <w:gridSpan w:val="9"/>
            <w:tcBorders>
              <w:top w:val="single" w:sz="4" w:space="0" w:color="auto"/>
              <w:left w:val="single" w:sz="4" w:space="0" w:color="auto"/>
              <w:bottom w:val="single" w:sz="4" w:space="0" w:color="auto"/>
              <w:right w:val="single" w:sz="4" w:space="0" w:color="auto"/>
            </w:tcBorders>
          </w:tcPr>
          <w:p w:rsidR="00C429CD" w:rsidRPr="00FC0D66" w:rsidRDefault="00500575" w:rsidP="00C429CD">
            <w:pPr>
              <w:pStyle w:val="27"/>
              <w:jc w:val="left"/>
              <w:rPr>
                <w:rFonts w:ascii="Times New Roman" w:hAnsi="Times New Roman"/>
                <w:b w:val="0"/>
                <w:bCs w:val="0"/>
                <w:color w:val="000000"/>
                <w:szCs w:val="28"/>
                <w:lang w:val="uz-Cyrl-UZ"/>
              </w:rPr>
            </w:pPr>
            <w:r w:rsidRPr="00FC0D66">
              <w:rPr>
                <w:rFonts w:ascii="Times New Roman" w:hAnsi="Times New Roman"/>
                <w:b w:val="0"/>
                <w:bCs w:val="0"/>
                <w:color w:val="000000"/>
                <w:szCs w:val="28"/>
                <w:lang w:val="uz-Cyrl-UZ"/>
              </w:rPr>
              <w:t>Tajriba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boshida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hech</w:t>
            </w:r>
            <w:r w:rsidR="00C429CD" w:rsidRPr="00FC0D66">
              <w:rPr>
                <w:rFonts w:ascii="Times New Roman" w:hAnsi="Times New Roman"/>
                <w:b w:val="0"/>
                <w:bCs w:val="0"/>
                <w:color w:val="000000"/>
                <w:szCs w:val="28"/>
                <w:lang w:val="uz-Cyrl-UZ"/>
              </w:rPr>
              <w:t xml:space="preserve"> </w:t>
            </w:r>
            <w:r w:rsidR="008C39A4">
              <w:rPr>
                <w:rFonts w:ascii="Times New Roman" w:hAnsi="Times New Roman"/>
                <w:b w:val="0"/>
                <w:bCs w:val="0"/>
                <w:color w:val="000000"/>
                <w:szCs w:val="28"/>
                <w:lang w:val="en-US"/>
              </w:rPr>
              <w:t>q</w:t>
            </w:r>
            <w:r w:rsidRPr="00FC0D66">
              <w:rPr>
                <w:rFonts w:ascii="Times New Roman" w:hAnsi="Times New Roman"/>
                <w:b w:val="0"/>
                <w:bCs w:val="0"/>
                <w:color w:val="000000"/>
                <w:szCs w:val="28"/>
                <w:lang w:val="uz-Cyrl-UZ"/>
              </w:rPr>
              <w:t>anday</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samaradorlikka</w:t>
            </w:r>
            <w:r w:rsidR="00C429CD" w:rsidRPr="00FC0D66">
              <w:rPr>
                <w:rFonts w:ascii="Times New Roman" w:hAnsi="Times New Roman"/>
                <w:b w:val="0"/>
                <w:bCs w:val="0"/>
                <w:color w:val="000000"/>
                <w:szCs w:val="28"/>
                <w:lang w:val="uz-Cyrl-UZ"/>
              </w:rPr>
              <w:t xml:space="preserve"> </w:t>
            </w:r>
            <w:r w:rsidRPr="00FC0D66">
              <w:rPr>
                <w:rFonts w:ascii="Times New Roman" w:hAnsi="Times New Roman"/>
                <w:b w:val="0"/>
                <w:bCs w:val="0"/>
                <w:color w:val="000000"/>
                <w:szCs w:val="28"/>
                <w:lang w:val="uz-Cyrl-UZ"/>
              </w:rPr>
              <w:t>erishilmagan</w:t>
            </w:r>
          </w:p>
        </w:tc>
      </w:tr>
      <w:tr w:rsidR="00C429CD" w:rsidRPr="00FC0D66" w:rsidTr="00C429CD">
        <w:tc>
          <w:tcPr>
            <w:tcW w:w="959"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45</w:t>
            </w:r>
          </w:p>
        </w:tc>
        <w:tc>
          <w:tcPr>
            <w:tcW w:w="1134"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rPr>
              <w:t>96</w:t>
            </w:r>
          </w:p>
        </w:tc>
        <w:tc>
          <w:tcPr>
            <w:tcW w:w="1134"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1</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2475</w:t>
            </w:r>
          </w:p>
        </w:tc>
        <w:tc>
          <w:tcPr>
            <w:tcW w:w="567"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p>
        </w:tc>
        <w:tc>
          <w:tcPr>
            <w:tcW w:w="709"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3</w:t>
            </w:r>
          </w:p>
        </w:tc>
        <w:tc>
          <w:tcPr>
            <w:tcW w:w="85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5</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45</w:t>
            </w:r>
          </w:p>
        </w:tc>
        <w:tc>
          <w:tcPr>
            <w:tcW w:w="94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400</w:t>
            </w:r>
          </w:p>
        </w:tc>
        <w:tc>
          <w:tcPr>
            <w:tcW w:w="90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szCs w:val="28"/>
              </w:rPr>
              <w:t>33,53</w:t>
            </w:r>
          </w:p>
        </w:tc>
        <w:tc>
          <w:tcPr>
            <w:tcW w:w="90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lang w:val="uz-Cyrl-UZ"/>
              </w:rPr>
              <w:t>13</w:t>
            </w:r>
          </w:p>
        </w:tc>
        <w:tc>
          <w:tcPr>
            <w:tcW w:w="900" w:type="dxa"/>
            <w:tcBorders>
              <w:top w:val="single" w:sz="4" w:space="0" w:color="auto"/>
              <w:left w:val="single" w:sz="4" w:space="0" w:color="auto"/>
              <w:bottom w:val="single" w:sz="4" w:space="0" w:color="auto"/>
              <w:right w:val="single" w:sz="4" w:space="0" w:color="auto"/>
            </w:tcBorders>
          </w:tcPr>
          <w:p w:rsidR="00C429CD" w:rsidRPr="00FC0D66" w:rsidRDefault="00C429CD" w:rsidP="00C429CD">
            <w:pPr>
              <w:pStyle w:val="27"/>
              <w:rPr>
                <w:rFonts w:ascii="Times New Roman" w:hAnsi="Times New Roman"/>
                <w:b w:val="0"/>
                <w:bCs w:val="0"/>
                <w:color w:val="000000"/>
                <w:szCs w:val="28"/>
                <w:lang w:val="uz-Cyrl-UZ"/>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lang w:val="uz-Cyrl-UZ"/>
              </w:rPr>
              <w:t>15</w:t>
            </w:r>
          </w:p>
        </w:tc>
      </w:tr>
    </w:tbl>
    <w:p w:rsidR="00C429CD" w:rsidRPr="00FC0D66" w:rsidRDefault="00500575" w:rsidP="00C429CD">
      <w:pPr>
        <w:pStyle w:val="36"/>
        <w:spacing w:after="0" w:line="240" w:lineRule="auto"/>
        <w:ind w:left="0" w:firstLine="720"/>
        <w:rPr>
          <w:rFonts w:ascii="Times New Roman" w:hAnsi="Times New Roman" w:cs="Times New Roman"/>
          <w:color w:val="000000"/>
          <w:sz w:val="28"/>
          <w:szCs w:val="28"/>
          <w:lang w:val="uz-Cyrl-UZ"/>
        </w:rPr>
      </w:pPr>
      <w:r w:rsidRPr="00FC0D66">
        <w:rPr>
          <w:rFonts w:ascii="Times New Roman" w:hAnsi="Times New Roman" w:cs="Times New Roman"/>
          <w:color w:val="000000"/>
          <w:sz w:val="28"/>
          <w:szCs w:val="28"/>
          <w:lang w:val="uz-Cyrl-UZ"/>
        </w:rPr>
        <w:t>Yuqoridagi</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natijalarga</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asoslanib</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tajriba</w:t>
      </w:r>
      <w:r w:rsidR="00C429CD" w:rsidRPr="00FC0D66">
        <w:rPr>
          <w:rFonts w:ascii="Times New Roman" w:hAnsi="Times New Roman" w:cs="Times New Roman"/>
          <w:color w:val="000000"/>
          <w:sz w:val="28"/>
          <w:szCs w:val="28"/>
          <w:lang w:val="uz-Cyrl-UZ"/>
        </w:rPr>
        <w:t>-</w:t>
      </w:r>
      <w:r w:rsidRPr="00FC0D66">
        <w:rPr>
          <w:rFonts w:ascii="Times New Roman" w:hAnsi="Times New Roman" w:cs="Times New Roman"/>
          <w:color w:val="000000"/>
          <w:sz w:val="28"/>
          <w:szCs w:val="28"/>
          <w:lang w:val="uz-Cyrl-UZ"/>
        </w:rPr>
        <w:t>sinov</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ishlarining</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sifat</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ko‘rsatkichlarini</w:t>
      </w:r>
      <w:r w:rsidR="00C429CD" w:rsidRPr="00FC0D66">
        <w:rPr>
          <w:rFonts w:ascii="Times New Roman" w:hAnsi="Times New Roman" w:cs="Times New Roman"/>
          <w:color w:val="000000"/>
          <w:sz w:val="28"/>
          <w:szCs w:val="28"/>
          <w:lang w:val="uz-Cyrl-UZ"/>
        </w:rPr>
        <w:t xml:space="preserve"> </w:t>
      </w:r>
      <w:r w:rsidRPr="00FC0D66">
        <w:rPr>
          <w:rFonts w:ascii="Times New Roman" w:hAnsi="Times New Roman" w:cs="Times New Roman"/>
          <w:color w:val="000000"/>
          <w:sz w:val="28"/>
          <w:szCs w:val="28"/>
          <w:lang w:val="uz-Cyrl-UZ"/>
        </w:rPr>
        <w:t>hisoblaymiz</w:t>
      </w:r>
      <w:r w:rsidR="00C429CD" w:rsidRPr="00FC0D66">
        <w:rPr>
          <w:rFonts w:ascii="Times New Roman" w:hAnsi="Times New Roman" w:cs="Times New Roman"/>
          <w:color w:val="000000"/>
          <w:sz w:val="28"/>
          <w:szCs w:val="28"/>
          <w:lang w:val="uz-Cyrl-UZ"/>
        </w:rPr>
        <w:t xml:space="preserve">. </w:t>
      </w:r>
    </w:p>
    <w:p w:rsidR="00C429CD" w:rsidRPr="00FC0D66" w:rsidRDefault="00500575" w:rsidP="00C429CD">
      <w:pPr>
        <w:ind w:firstLine="426"/>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Ma’lumki</w:t>
      </w:r>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00C429CD" w:rsidRPr="00FC0D66">
        <w:rPr>
          <w:rFonts w:ascii="Times New Roman" w:hAnsi="Times New Roman"/>
          <w:color w:val="000000"/>
          <w:sz w:val="28"/>
          <w:szCs w:val="28"/>
          <w:lang w:val="uz-Cyrl-UZ"/>
        </w:rPr>
        <w:t xml:space="preserve"> </w:t>
      </w:r>
      <w:r w:rsidR="00C429CD" w:rsidRPr="00FC0D66">
        <w:rPr>
          <w:rFonts w:ascii="Times New Roman" w:hAnsi="Times New Roman"/>
          <w:color w:val="000000"/>
          <w:position w:val="-4"/>
          <w:sz w:val="28"/>
          <w:szCs w:val="28"/>
        </w:rPr>
        <w:object w:dxaOrig="279" w:dyaOrig="320">
          <v:shape id="_x0000_i1035" type="#_x0000_t75" style="width:14.25pt;height:15.75pt" o:ole="" fillcolor="window">
            <v:imagedata r:id="rId33" o:title=""/>
          </v:shape>
          <o:OLEObject Type="Embed" ProgID="Equation.3" ShapeID="_x0000_i1035" DrawAspect="Content" ObjectID="_1801921331" r:id="rId34"/>
        </w:object>
      </w:r>
      <w:r w:rsidR="00C429CD" w:rsidRPr="00FC0D66">
        <w:rPr>
          <w:rFonts w:ascii="Times New Roman" w:hAnsi="Times New Roman"/>
          <w:color w:val="000000"/>
          <w:sz w:val="28"/>
          <w:szCs w:val="28"/>
          <w:lang w:val="uz-Cyrl-UZ"/>
        </w:rPr>
        <w:t>=3;</w:t>
      </w:r>
      <w:r w:rsidR="00712383" w:rsidRPr="00FC0D66">
        <w:rPr>
          <w:rFonts w:ascii="Times New Roman" w:hAnsi="Times New Roman"/>
          <w:color w:val="000000"/>
          <w:sz w:val="28"/>
          <w:szCs w:val="28"/>
          <w:lang w:val="uz-Cyrl-UZ"/>
        </w:rPr>
        <w:t xml:space="preserve"> </w:t>
      </w:r>
      <w:r w:rsidR="00C429CD" w:rsidRPr="00FC0D66">
        <w:rPr>
          <w:rFonts w:ascii="Times New Roman" w:hAnsi="Times New Roman"/>
          <w:color w:val="000000"/>
          <w:sz w:val="28"/>
          <w:szCs w:val="28"/>
          <w:lang w:val="uz-Cyrl-UZ"/>
        </w:rPr>
        <w:t xml:space="preserve"> </w:t>
      </w:r>
      <w:r w:rsidR="00C429CD" w:rsidRPr="00FC0D66">
        <w:rPr>
          <w:rFonts w:ascii="Times New Roman" w:hAnsi="Times New Roman"/>
          <w:color w:val="000000"/>
          <w:position w:val="-4"/>
          <w:sz w:val="28"/>
          <w:szCs w:val="28"/>
        </w:rPr>
        <w:object w:dxaOrig="220" w:dyaOrig="320">
          <v:shape id="_x0000_i1036" type="#_x0000_t75" style="width:11.25pt;height:15.75pt" o:ole="" fillcolor="window">
            <v:imagedata r:id="rId35" o:title=""/>
          </v:shape>
          <o:OLEObject Type="Embed" ProgID="Equation.3" ShapeID="_x0000_i1036" DrawAspect="Content" ObjectID="_1801921332" r:id="rId36"/>
        </w:object>
      </w:r>
      <w:r w:rsidR="00C429CD" w:rsidRPr="00FC0D66">
        <w:rPr>
          <w:rFonts w:ascii="Times New Roman" w:hAnsi="Times New Roman"/>
          <w:color w:val="000000"/>
          <w:sz w:val="28"/>
          <w:szCs w:val="28"/>
          <w:lang w:val="uz-Cyrl-UZ"/>
        </w:rPr>
        <w:t>=2,45;</w:t>
      </w:r>
      <w:r w:rsidR="00712383" w:rsidRPr="00FC0D66">
        <w:rPr>
          <w:rFonts w:ascii="Times New Roman" w:hAnsi="Times New Roman"/>
          <w:color w:val="000000"/>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sidR="00712383" w:rsidRPr="00FC0D66">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ga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teng</w:t>
      </w:r>
      <w:r w:rsidR="00C429CD" w:rsidRPr="00FC0D66">
        <w:rPr>
          <w:rFonts w:ascii="Times New Roman" w:hAnsi="Times New Roman"/>
          <w:color w:val="000000"/>
          <w:sz w:val="28"/>
          <w:szCs w:val="28"/>
          <w:lang w:val="uz-Cyrl-UZ"/>
        </w:rPr>
        <w:t xml:space="preserve">. </w:t>
      </w:r>
    </w:p>
    <w:p w:rsidR="00C429CD" w:rsidRPr="00FC0D66" w:rsidRDefault="00500575" w:rsidP="00C429CD">
      <w:pPr>
        <w:ind w:firstLine="426"/>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Bundan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ko‘rsatgichlari</w:t>
      </w:r>
      <w:r w:rsidR="00C429CD" w:rsidRPr="00FC0D66">
        <w:rPr>
          <w:rFonts w:ascii="Times New Roman" w:hAnsi="Times New Roman"/>
          <w:color w:val="000000"/>
          <w:sz w:val="28"/>
          <w:szCs w:val="28"/>
          <w:lang w:val="uz-Cyrl-UZ"/>
        </w:rPr>
        <w:t>:</w:t>
      </w:r>
    </w:p>
    <w:p w:rsidR="00C429CD" w:rsidRPr="00FC0D66" w:rsidRDefault="00FF4977" w:rsidP="00C429CD">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К</m:t>
            </m:r>
          </m:e>
          <m:sub>
            <m:r>
              <w:rPr>
                <w:rFonts w:ascii="Cambria Math" w:hAnsi="Times New Roman"/>
                <w:sz w:val="28"/>
                <w:szCs w:val="28"/>
                <w:lang w:val="uz-Cyrl-UZ"/>
              </w:rPr>
              <m:t>усб</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Х</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C429CD" w:rsidRPr="00FC0D66">
        <w:rPr>
          <w:rFonts w:ascii="Times New Roman" w:hAnsi="Times New Roman"/>
          <w:color w:val="000000"/>
          <w:sz w:val="28"/>
          <w:szCs w:val="28"/>
          <w:lang w:val="uz-Cyrl-UZ"/>
        </w:rPr>
        <w:t>&gt; 1;</w:t>
      </w:r>
      <w:r w:rsidR="00C429CD" w:rsidRPr="00FC0D66">
        <w:rPr>
          <w:rFonts w:ascii="Times New Roman" w:hAnsi="Times New Roman"/>
          <w:color w:val="000000"/>
          <w:sz w:val="28"/>
          <w:szCs w:val="28"/>
          <w:lang w:val="uz-Cyrl-UZ"/>
        </w:rPr>
        <w:tab/>
      </w:r>
    </w:p>
    <w:p w:rsidR="00C429CD" w:rsidRPr="00FC0D66" w:rsidRDefault="00FF4977" w:rsidP="00C429CD">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К</m:t>
            </m:r>
          </m:e>
          <m:sub>
            <m:r>
              <w:rPr>
                <w:rFonts w:ascii="Cambria Math" w:hAnsi="Times New Roman"/>
                <w:sz w:val="28"/>
                <w:szCs w:val="28"/>
                <w:lang w:val="uz-Cyrl-UZ"/>
              </w:rPr>
              <m:t>бдб</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Х</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C429CD" w:rsidRPr="00FC0D66">
        <w:rPr>
          <w:rFonts w:ascii="Times New Roman" w:hAnsi="Times New Roman"/>
          <w:color w:val="000000"/>
          <w:sz w:val="28"/>
          <w:szCs w:val="28"/>
          <w:lang w:val="uz-Cyrl-UZ"/>
        </w:rPr>
        <w:t>&gt; 0;</w:t>
      </w:r>
    </w:p>
    <w:p w:rsidR="00C429CD" w:rsidRPr="00FC0D66" w:rsidRDefault="00500575" w:rsidP="00C429CD">
      <w:pPr>
        <w:pStyle w:val="af5"/>
        <w:spacing w:after="0"/>
        <w:ind w:left="0" w:firstLine="540"/>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Olingan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natijalardan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o‘qitish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samaradorligini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mezoni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birdan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kattaligi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bilish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darajasini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mezoni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noldan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kattaligini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ko‘rish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mumkin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Bundan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ma’lumki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yakunidagi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o‘zlashtirish</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boshidagi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o‘zlashtirishdan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yuqori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ekan</w:t>
      </w:r>
      <w:r w:rsidR="00C429CD" w:rsidRPr="00FC0D66">
        <w:rPr>
          <w:rFonts w:ascii="Times New Roman" w:hAnsi="Times New Roman"/>
          <w:color w:val="000000"/>
          <w:sz w:val="28"/>
          <w:szCs w:val="28"/>
          <w:lang w:val="uz-Cyrl-UZ"/>
        </w:rPr>
        <w:t>.</w:t>
      </w:r>
    </w:p>
    <w:p w:rsidR="00C429CD" w:rsidRPr="00FC0D66" w:rsidRDefault="00500575" w:rsidP="00C429CD">
      <w:pPr>
        <w:ind w:firstLine="540"/>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Demak</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yuqoridagi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ma’lumotlarga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tayangan</w:t>
      </w:r>
      <w:r w:rsidR="00C429CD" w:rsidRPr="00FC0D66">
        <w:rPr>
          <w:rFonts w:ascii="Times New Roman" w:hAnsi="Times New Roman"/>
          <w:color w:val="000000"/>
          <w:sz w:val="28"/>
          <w:szCs w:val="28"/>
          <w:lang w:val="uz-Cyrl-UZ"/>
        </w:rPr>
        <w:t xml:space="preserve"> </w:t>
      </w:r>
      <w:r w:rsidRPr="00FC0D66">
        <w:rPr>
          <w:rFonts w:ascii="Times New Roman" w:hAnsi="Times New Roman"/>
          <w:snapToGrid w:val="0"/>
          <w:color w:val="000000"/>
          <w:sz w:val="28"/>
          <w:szCs w:val="28"/>
          <w:lang w:val="uz-Cyrl-UZ"/>
        </w:rPr>
        <w:t>holda</w:t>
      </w:r>
      <w:r w:rsidR="00712383" w:rsidRPr="00FC0D66">
        <w:rPr>
          <w:rFonts w:ascii="Times New Roman" w:hAnsi="Times New Roman"/>
          <w:snapToGrid w:val="0"/>
          <w:color w:val="000000"/>
          <w:sz w:val="28"/>
          <w:szCs w:val="28"/>
          <w:lang w:val="uz-Cyrl-UZ"/>
        </w:rPr>
        <w:t xml:space="preserve"> </w:t>
      </w:r>
      <w:r w:rsidRPr="00FC0D66">
        <w:rPr>
          <w:rFonts w:ascii="Times New Roman" w:hAnsi="Times New Roman"/>
          <w:color w:val="000000"/>
          <w:sz w:val="28"/>
          <w:szCs w:val="28"/>
          <w:lang w:val="uz-Cyrl-UZ"/>
        </w:rPr>
        <w:t>o‘quvchilarning</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darslardagi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kreativ</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yondashuvlari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fanni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o‘rganishda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ularning</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milliy</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tarbiyasiga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doir</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bilimlarining</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samaradorlik</w:t>
      </w:r>
      <w:r w:rsidR="00C429CD" w:rsidRPr="00FC0D66">
        <w:rPr>
          <w:rFonts w:ascii="Times New Roman" w:hAnsi="Times New Roman"/>
          <w:color w:val="000000"/>
          <w:spacing w:val="-3"/>
          <w:sz w:val="28"/>
          <w:szCs w:val="28"/>
          <w:lang w:val="uz-Cyrl-UZ"/>
        </w:rPr>
        <w:t xml:space="preserve"> </w:t>
      </w:r>
      <w:r w:rsidRPr="00FC0D66">
        <w:rPr>
          <w:rFonts w:ascii="Times New Roman" w:hAnsi="Times New Roman"/>
          <w:color w:val="000000"/>
          <w:spacing w:val="-3"/>
          <w:sz w:val="28"/>
          <w:szCs w:val="28"/>
          <w:lang w:val="uz-Cyrl-UZ"/>
        </w:rPr>
        <w:t>darajalarini</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aniqlash</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color w:val="000000"/>
          <w:sz w:val="28"/>
          <w:szCs w:val="28"/>
          <w:lang w:val="uz-Cyrl-UZ"/>
        </w:rPr>
        <w:t>yuzasidan</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o‘tkazilgan</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tajriba</w:t>
      </w:r>
      <w:r w:rsidR="00C429CD" w:rsidRPr="00FC0D66">
        <w:rPr>
          <w:rFonts w:ascii="Times New Roman" w:hAnsi="Times New Roman"/>
          <w:snapToGrid w:val="0"/>
          <w:color w:val="000000"/>
          <w:sz w:val="28"/>
          <w:szCs w:val="28"/>
          <w:lang w:val="uz-Cyrl-UZ"/>
        </w:rPr>
        <w:t>-</w:t>
      </w:r>
      <w:r w:rsidRPr="00FC0D66">
        <w:rPr>
          <w:rFonts w:ascii="Times New Roman" w:hAnsi="Times New Roman"/>
          <w:snapToGrid w:val="0"/>
          <w:color w:val="000000"/>
          <w:sz w:val="28"/>
          <w:szCs w:val="28"/>
          <w:lang w:val="uz-Cyrl-UZ"/>
        </w:rPr>
        <w:t>sinov</w:t>
      </w:r>
      <w:r w:rsidR="00C429CD" w:rsidRPr="00FC0D66">
        <w:rPr>
          <w:rFonts w:ascii="Times New Roman" w:hAnsi="Times New Roman"/>
          <w:snapToGrid w:val="0"/>
          <w:color w:val="000000"/>
          <w:sz w:val="28"/>
          <w:szCs w:val="28"/>
          <w:lang w:val="uz-Cyrl-UZ"/>
        </w:rPr>
        <w:t xml:space="preserve"> </w:t>
      </w:r>
      <w:r w:rsidRPr="00FC0D66">
        <w:rPr>
          <w:rFonts w:ascii="Times New Roman" w:hAnsi="Times New Roman"/>
          <w:snapToGrid w:val="0"/>
          <w:color w:val="000000"/>
          <w:sz w:val="28"/>
          <w:szCs w:val="28"/>
          <w:lang w:val="uz-Cyrl-UZ"/>
        </w:rPr>
        <w:t>ishlari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samarador</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ekanligi</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statistik</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tahlildan</w:t>
      </w:r>
      <w:r w:rsidR="00712383"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ma’lum</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bo‘ldi</w:t>
      </w:r>
      <w:r w:rsidR="00C429CD" w:rsidRPr="00FC0D66">
        <w:rPr>
          <w:rFonts w:ascii="Times New Roman" w:hAnsi="Times New Roman"/>
          <w:color w:val="000000"/>
          <w:sz w:val="28"/>
          <w:szCs w:val="28"/>
          <w:lang w:val="uz-Cyrl-UZ"/>
        </w:rPr>
        <w:t>.</w:t>
      </w:r>
    </w:p>
    <w:p w:rsidR="00C429CD" w:rsidRPr="00FC0D66" w:rsidRDefault="00500575" w:rsidP="00C429CD">
      <w:pPr>
        <w:pStyle w:val="afa"/>
        <w:tabs>
          <w:tab w:val="left" w:pos="0"/>
          <w:tab w:val="left" w:pos="709"/>
        </w:tabs>
        <w:spacing w:after="0"/>
        <w:ind w:firstLine="567"/>
        <w:jc w:val="both"/>
        <w:rPr>
          <w:rFonts w:ascii="Times New Roman" w:hAnsi="Times New Roman"/>
          <w:color w:val="000000"/>
          <w:sz w:val="28"/>
          <w:szCs w:val="28"/>
          <w:lang w:val="uz-Cyrl-UZ" w:eastAsia="x-none"/>
        </w:rPr>
      </w:pPr>
      <w:r w:rsidRPr="00FC0D66">
        <w:rPr>
          <w:rFonts w:ascii="Times New Roman" w:hAnsi="Times New Roman"/>
          <w:color w:val="000000"/>
          <w:sz w:val="28"/>
          <w:szCs w:val="28"/>
          <w:lang w:val="uz-Cyrl-UZ" w:eastAsia="x-none"/>
        </w:rPr>
        <w:t>Shuningdek</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tajriba</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oxiridagi</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natijalar</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umumiy</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holda</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ham</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taqqoslandi</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ular</w:t>
      </w:r>
      <w:r w:rsidR="00C429CD" w:rsidRPr="00FC0D66">
        <w:rPr>
          <w:rFonts w:ascii="Times New Roman" w:hAnsi="Times New Roman"/>
          <w:color w:val="000000"/>
          <w:sz w:val="28"/>
          <w:szCs w:val="28"/>
          <w:lang w:val="uz-Cyrl-UZ" w:eastAsia="x-none"/>
        </w:rPr>
        <w:t xml:space="preserve"> 1-</w:t>
      </w:r>
      <w:r w:rsidRPr="00FC0D66">
        <w:rPr>
          <w:rFonts w:ascii="Times New Roman" w:hAnsi="Times New Roman"/>
          <w:color w:val="000000"/>
          <w:sz w:val="28"/>
          <w:szCs w:val="28"/>
          <w:lang w:val="uz-Cyrl-UZ" w:eastAsia="x-none"/>
        </w:rPr>
        <w:t>jadvalda</w:t>
      </w:r>
      <w:r w:rsidR="00C429CD"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keltirilgan</w:t>
      </w:r>
      <w:r w:rsidR="00C429CD" w:rsidRPr="00FC0D66">
        <w:rPr>
          <w:rFonts w:ascii="Times New Roman" w:hAnsi="Times New Roman"/>
          <w:color w:val="000000"/>
          <w:sz w:val="28"/>
          <w:szCs w:val="28"/>
          <w:lang w:val="uz-Cyrl-UZ" w:eastAsia="x-none"/>
        </w:rPr>
        <w:t>.</w:t>
      </w:r>
    </w:p>
    <w:p w:rsidR="008C39A4" w:rsidRDefault="008C39A4" w:rsidP="00735472">
      <w:pPr>
        <w:pStyle w:val="afa"/>
        <w:tabs>
          <w:tab w:val="left" w:pos="0"/>
          <w:tab w:val="left" w:pos="709"/>
        </w:tabs>
        <w:spacing w:after="0"/>
        <w:ind w:firstLine="567"/>
        <w:jc w:val="right"/>
        <w:rPr>
          <w:rFonts w:ascii="Times New Roman" w:hAnsi="Times New Roman"/>
          <w:color w:val="000000"/>
          <w:lang w:val="uz-Cyrl-UZ" w:eastAsia="x-none"/>
        </w:rPr>
      </w:pPr>
    </w:p>
    <w:p w:rsidR="008C39A4" w:rsidRDefault="008C39A4" w:rsidP="00735472">
      <w:pPr>
        <w:pStyle w:val="afa"/>
        <w:tabs>
          <w:tab w:val="left" w:pos="0"/>
          <w:tab w:val="left" w:pos="709"/>
        </w:tabs>
        <w:spacing w:after="0"/>
        <w:ind w:firstLine="567"/>
        <w:jc w:val="right"/>
        <w:rPr>
          <w:rFonts w:ascii="Times New Roman" w:hAnsi="Times New Roman"/>
          <w:color w:val="000000"/>
          <w:lang w:val="uz-Cyrl-UZ" w:eastAsia="x-none"/>
        </w:rPr>
      </w:pPr>
    </w:p>
    <w:p w:rsidR="008C39A4" w:rsidRDefault="008C39A4" w:rsidP="00735472">
      <w:pPr>
        <w:pStyle w:val="afa"/>
        <w:tabs>
          <w:tab w:val="left" w:pos="0"/>
          <w:tab w:val="left" w:pos="709"/>
        </w:tabs>
        <w:spacing w:after="0"/>
        <w:ind w:firstLine="567"/>
        <w:jc w:val="right"/>
        <w:rPr>
          <w:rFonts w:ascii="Times New Roman" w:hAnsi="Times New Roman"/>
          <w:color w:val="000000"/>
          <w:sz w:val="28"/>
          <w:szCs w:val="28"/>
          <w:lang w:val="en-US" w:eastAsia="x-none"/>
        </w:rPr>
      </w:pPr>
      <w:r>
        <w:rPr>
          <w:rFonts w:ascii="Times New Roman" w:hAnsi="Times New Roman"/>
          <w:b/>
          <w:bCs/>
          <w:color w:val="000000"/>
          <w:sz w:val="28"/>
          <w:szCs w:val="28"/>
          <w:lang w:val="en-US" w:eastAsia="x-none"/>
        </w:rPr>
        <w:t>5</w:t>
      </w:r>
      <w:r w:rsidR="00735472" w:rsidRPr="008C39A4">
        <w:rPr>
          <w:rFonts w:ascii="Times New Roman" w:hAnsi="Times New Roman"/>
          <w:b/>
          <w:bCs/>
          <w:color w:val="000000"/>
          <w:sz w:val="28"/>
          <w:szCs w:val="28"/>
          <w:lang w:val="uz-Cyrl-UZ" w:eastAsia="x-none"/>
        </w:rPr>
        <w:t>-jadval</w:t>
      </w:r>
      <w:r w:rsidR="00735472" w:rsidRPr="008C39A4">
        <w:rPr>
          <w:rFonts w:ascii="Times New Roman" w:hAnsi="Times New Roman"/>
          <w:b/>
          <w:bCs/>
          <w:color w:val="000000"/>
          <w:sz w:val="28"/>
          <w:szCs w:val="28"/>
          <w:lang w:val="en-US" w:eastAsia="x-none"/>
        </w:rPr>
        <w:t>.</w:t>
      </w:r>
      <w:r w:rsidR="00735472" w:rsidRPr="00FC0D66">
        <w:rPr>
          <w:rFonts w:ascii="Times New Roman" w:hAnsi="Times New Roman"/>
          <w:color w:val="000000"/>
          <w:sz w:val="28"/>
          <w:szCs w:val="28"/>
          <w:lang w:val="uz-Cyrl-UZ" w:eastAsia="x-none"/>
        </w:rPr>
        <w:t xml:space="preserve"> </w:t>
      </w:r>
    </w:p>
    <w:p w:rsidR="00C429CD" w:rsidRDefault="00500575" w:rsidP="008C39A4">
      <w:pPr>
        <w:pStyle w:val="afa"/>
        <w:tabs>
          <w:tab w:val="left" w:pos="0"/>
          <w:tab w:val="left" w:pos="709"/>
        </w:tabs>
        <w:spacing w:after="0"/>
        <w:jc w:val="center"/>
        <w:rPr>
          <w:rFonts w:ascii="Times New Roman" w:hAnsi="Times New Roman"/>
          <w:b/>
          <w:bCs/>
          <w:color w:val="000000"/>
          <w:sz w:val="28"/>
          <w:szCs w:val="28"/>
          <w:lang w:val="en-US" w:eastAsia="x-none"/>
        </w:rPr>
      </w:pPr>
      <w:r w:rsidRPr="008C39A4">
        <w:rPr>
          <w:rFonts w:ascii="Times New Roman" w:hAnsi="Times New Roman"/>
          <w:b/>
          <w:bCs/>
          <w:color w:val="000000"/>
          <w:sz w:val="28"/>
          <w:szCs w:val="28"/>
          <w:lang w:val="uz-Cyrl-UZ" w:eastAsia="x-none"/>
        </w:rPr>
        <w:t>Tajriba</w:t>
      </w:r>
      <w:r w:rsidR="00C429CD" w:rsidRPr="008C39A4">
        <w:rPr>
          <w:rFonts w:ascii="Times New Roman" w:hAnsi="Times New Roman"/>
          <w:b/>
          <w:bCs/>
          <w:color w:val="000000"/>
          <w:sz w:val="28"/>
          <w:szCs w:val="28"/>
          <w:lang w:val="uz-Cyrl-UZ" w:eastAsia="x-none"/>
        </w:rPr>
        <w:t>-</w:t>
      </w:r>
      <w:r w:rsidRPr="008C39A4">
        <w:rPr>
          <w:rFonts w:ascii="Times New Roman" w:hAnsi="Times New Roman"/>
          <w:b/>
          <w:bCs/>
          <w:color w:val="000000"/>
          <w:sz w:val="28"/>
          <w:szCs w:val="28"/>
          <w:lang w:val="uz-Cyrl-UZ" w:eastAsia="x-none"/>
        </w:rPr>
        <w:t>sinov</w:t>
      </w:r>
      <w:r w:rsidR="00C429CD" w:rsidRPr="008C39A4">
        <w:rPr>
          <w:rFonts w:ascii="Times New Roman" w:hAnsi="Times New Roman"/>
          <w:b/>
          <w:bCs/>
          <w:color w:val="000000"/>
          <w:sz w:val="28"/>
          <w:szCs w:val="28"/>
          <w:lang w:val="uz-Cyrl-UZ" w:eastAsia="x-none"/>
        </w:rPr>
        <w:t xml:space="preserve"> </w:t>
      </w:r>
      <w:r w:rsidRPr="008C39A4">
        <w:rPr>
          <w:rFonts w:ascii="Times New Roman" w:hAnsi="Times New Roman"/>
          <w:b/>
          <w:bCs/>
          <w:color w:val="000000"/>
          <w:sz w:val="28"/>
          <w:szCs w:val="28"/>
          <w:lang w:val="uz-Cyrl-UZ" w:eastAsia="x-none"/>
        </w:rPr>
        <w:t>ishlaridagi</w:t>
      </w:r>
      <w:r w:rsidR="00C429CD" w:rsidRPr="008C39A4">
        <w:rPr>
          <w:rFonts w:ascii="Times New Roman" w:hAnsi="Times New Roman"/>
          <w:b/>
          <w:bCs/>
          <w:color w:val="000000"/>
          <w:sz w:val="28"/>
          <w:szCs w:val="28"/>
          <w:lang w:val="uz-Cyrl-UZ" w:eastAsia="x-none"/>
        </w:rPr>
        <w:t xml:space="preserve"> </w:t>
      </w:r>
      <w:r w:rsidRPr="008C39A4">
        <w:rPr>
          <w:rFonts w:ascii="Times New Roman" w:hAnsi="Times New Roman"/>
          <w:b/>
          <w:bCs/>
          <w:color w:val="000000"/>
          <w:sz w:val="28"/>
          <w:szCs w:val="28"/>
          <w:lang w:val="uz-Cyrl-UZ" w:eastAsia="x-none"/>
        </w:rPr>
        <w:t>baholash</w:t>
      </w:r>
      <w:r w:rsidR="00C429CD" w:rsidRPr="008C39A4">
        <w:rPr>
          <w:rFonts w:ascii="Times New Roman" w:hAnsi="Times New Roman"/>
          <w:b/>
          <w:bCs/>
          <w:color w:val="000000"/>
          <w:sz w:val="28"/>
          <w:szCs w:val="28"/>
          <w:lang w:val="uz-Cyrl-UZ" w:eastAsia="x-none"/>
        </w:rPr>
        <w:t xml:space="preserve"> </w:t>
      </w:r>
      <w:r w:rsidRPr="008C39A4">
        <w:rPr>
          <w:rFonts w:ascii="Times New Roman" w:hAnsi="Times New Roman"/>
          <w:b/>
          <w:bCs/>
          <w:color w:val="000000"/>
          <w:sz w:val="28"/>
          <w:szCs w:val="28"/>
          <w:lang w:val="uz-Cyrl-UZ" w:eastAsia="x-none"/>
        </w:rPr>
        <w:t>natijalari</w:t>
      </w:r>
    </w:p>
    <w:p w:rsidR="008C39A4" w:rsidRPr="008C39A4" w:rsidRDefault="008C39A4" w:rsidP="008C39A4">
      <w:pPr>
        <w:pStyle w:val="afa"/>
        <w:tabs>
          <w:tab w:val="left" w:pos="0"/>
          <w:tab w:val="left" w:pos="709"/>
        </w:tabs>
        <w:spacing w:after="0"/>
        <w:jc w:val="center"/>
        <w:rPr>
          <w:rFonts w:ascii="Times New Roman" w:hAnsi="Times New Roman"/>
          <w:b/>
          <w:bCs/>
          <w:color w:val="000000"/>
          <w:sz w:val="28"/>
          <w:szCs w:val="28"/>
          <w:lang w:val="en-US" w:eastAsia="x-none"/>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429CD" w:rsidRPr="00FC0D66" w:rsidTr="00C429CD">
        <w:trPr>
          <w:trHeight w:val="603"/>
          <w:jc w:val="center"/>
        </w:trPr>
        <w:tc>
          <w:tcPr>
            <w:tcW w:w="2521" w:type="dxa"/>
            <w:vMerge w:val="restart"/>
            <w:shd w:val="clear" w:color="auto" w:fill="DBE5F1"/>
          </w:tcPr>
          <w:p w:rsidR="00C429CD" w:rsidRPr="00FC0D66" w:rsidRDefault="00C429CD" w:rsidP="00C429C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1-</w:t>
            </w:r>
            <w:r w:rsidR="00500575" w:rsidRPr="00FC0D66">
              <w:rPr>
                <w:rFonts w:ascii="Times New Roman" w:hAnsi="Times New Roman"/>
                <w:b/>
                <w:color w:val="000000"/>
                <w:lang w:val="uz-Cyrl-UZ"/>
              </w:rPr>
              <w:t>tanlanma</w:t>
            </w:r>
            <w:r w:rsidRPr="00FC0D66">
              <w:rPr>
                <w:rFonts w:ascii="Times New Roman" w:hAnsi="Times New Roman"/>
                <w:b/>
                <w:color w:val="000000"/>
                <w:lang w:val="uz-Cyrl-UZ"/>
              </w:rPr>
              <w:t>:</w:t>
            </w:r>
          </w:p>
          <w:p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w:t>
            </w:r>
            <w:r w:rsidR="00500575" w:rsidRPr="00FC0D66">
              <w:rPr>
                <w:rFonts w:ascii="Times New Roman" w:hAnsi="Times New Roman"/>
                <w:b/>
                <w:color w:val="000000"/>
                <w:lang w:val="uz-Cyrl-UZ"/>
              </w:rPr>
              <w:t>tajriba</w:t>
            </w:r>
            <w:r w:rsidRPr="00FC0D66">
              <w:rPr>
                <w:rFonts w:ascii="Times New Roman" w:hAnsi="Times New Roman"/>
                <w:b/>
                <w:color w:val="000000"/>
                <w:lang w:val="uz-Cyrl-UZ"/>
              </w:rPr>
              <w:t xml:space="preserve"> </w:t>
            </w:r>
            <w:r w:rsidR="00500575" w:rsidRPr="00FC0D66">
              <w:rPr>
                <w:rFonts w:ascii="Times New Roman" w:hAnsi="Times New Roman"/>
                <w:b/>
                <w:color w:val="000000"/>
                <w:lang w:val="uz-Cyrl-UZ"/>
              </w:rPr>
              <w:t>guruhi</w:t>
            </w:r>
            <w:r w:rsidRPr="00FC0D66">
              <w:rPr>
                <w:rFonts w:ascii="Times New Roman" w:hAnsi="Times New Roman"/>
                <w:b/>
                <w:color w:val="000000"/>
                <w:lang w:val="uz-Cyrl-UZ"/>
              </w:rPr>
              <w:t>)</w:t>
            </w:r>
          </w:p>
        </w:tc>
        <w:tc>
          <w:tcPr>
            <w:tcW w:w="3402" w:type="dxa"/>
            <w:gridSpan w:val="5"/>
            <w:shd w:val="clear" w:color="auto" w:fill="DBE5F1"/>
            <w:vAlign w:val="center"/>
          </w:tcPr>
          <w:p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2-</w:t>
            </w:r>
            <w:r w:rsidR="00500575" w:rsidRPr="00FC0D66">
              <w:rPr>
                <w:rFonts w:ascii="Times New Roman" w:hAnsi="Times New Roman"/>
                <w:b/>
                <w:color w:val="000000"/>
                <w:lang w:val="uz-Cyrl-UZ"/>
              </w:rPr>
              <w:t>tanlanma</w:t>
            </w:r>
            <w:r w:rsidRPr="00FC0D66">
              <w:rPr>
                <w:rFonts w:ascii="Times New Roman" w:hAnsi="Times New Roman"/>
                <w:b/>
                <w:color w:val="000000"/>
                <w:lang w:val="uz-Cyrl-UZ"/>
              </w:rPr>
              <w:t>:</w:t>
            </w:r>
          </w:p>
          <w:p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w:t>
            </w:r>
            <w:r w:rsidR="00500575" w:rsidRPr="00FC0D66">
              <w:rPr>
                <w:rFonts w:ascii="Times New Roman" w:hAnsi="Times New Roman"/>
                <w:b/>
                <w:color w:val="000000"/>
                <w:lang w:val="uz-Cyrl-UZ"/>
              </w:rPr>
              <w:t>nazorat</w:t>
            </w:r>
            <w:r w:rsidRPr="00FC0D66">
              <w:rPr>
                <w:rFonts w:ascii="Times New Roman" w:hAnsi="Times New Roman"/>
                <w:b/>
                <w:color w:val="000000"/>
                <w:lang w:val="uz-Cyrl-UZ"/>
              </w:rPr>
              <w:t xml:space="preserve"> </w:t>
            </w:r>
            <w:r w:rsidR="00500575" w:rsidRPr="00FC0D66">
              <w:rPr>
                <w:rFonts w:ascii="Times New Roman" w:hAnsi="Times New Roman"/>
                <w:b/>
                <w:color w:val="000000"/>
                <w:lang w:val="uz-Cyrl-UZ"/>
              </w:rPr>
              <w:t>guruhi</w:t>
            </w:r>
            <w:r w:rsidRPr="00FC0D66">
              <w:rPr>
                <w:rFonts w:ascii="Times New Roman" w:hAnsi="Times New Roman"/>
                <w:b/>
                <w:color w:val="000000"/>
                <w:lang w:val="uz-Cyrl-UZ"/>
              </w:rPr>
              <w:t>)</w:t>
            </w:r>
          </w:p>
        </w:tc>
      </w:tr>
      <w:tr w:rsidR="00C429CD" w:rsidRPr="00FC0D66" w:rsidTr="00C429CD">
        <w:trPr>
          <w:trHeight w:val="327"/>
          <w:jc w:val="center"/>
        </w:trPr>
        <w:tc>
          <w:tcPr>
            <w:tcW w:w="2521" w:type="dxa"/>
            <w:vMerge/>
          </w:tcPr>
          <w:p w:rsidR="00C429CD" w:rsidRPr="00FC0D66" w:rsidRDefault="00C429CD" w:rsidP="00C429CD">
            <w:pPr>
              <w:tabs>
                <w:tab w:val="left" w:pos="0"/>
              </w:tabs>
              <w:jc w:val="both"/>
              <w:rPr>
                <w:rFonts w:ascii="Times New Roman" w:hAnsi="Times New Roman"/>
                <w:color w:val="000000"/>
                <w:lang w:val="uz-Cyrl-UZ"/>
              </w:rPr>
            </w:pPr>
          </w:p>
        </w:tc>
        <w:tc>
          <w:tcPr>
            <w:tcW w:w="1018"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X</w:t>
            </w:r>
            <w:r w:rsidRPr="00FC0D66">
              <w:rPr>
                <w:rFonts w:ascii="Times New Roman" w:hAnsi="Times New Roman"/>
                <w:color w:val="000000"/>
                <w:vertAlign w:val="subscript"/>
                <w:lang w:val="uz-Cyrl-UZ"/>
              </w:rPr>
              <w:t>i</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3</w:t>
            </w:r>
          </w:p>
        </w:tc>
        <w:tc>
          <w:tcPr>
            <w:tcW w:w="709"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w:t>
            </w:r>
          </w:p>
        </w:tc>
        <w:tc>
          <w:tcPr>
            <w:tcW w:w="992"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Y</w:t>
            </w:r>
            <w:r w:rsidRPr="00FC0D66">
              <w:rPr>
                <w:rFonts w:ascii="Times New Roman" w:hAnsi="Times New Roman"/>
                <w:color w:val="000000"/>
                <w:vertAlign w:val="subscript"/>
                <w:lang w:val="uz-Cyrl-UZ"/>
              </w:rPr>
              <w:t>j</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3</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w:t>
            </w:r>
          </w:p>
        </w:tc>
        <w:tc>
          <w:tcPr>
            <w:tcW w:w="709"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w:t>
            </w:r>
          </w:p>
        </w:tc>
      </w:tr>
      <w:tr w:rsidR="00C429CD" w:rsidRPr="00FC0D66" w:rsidTr="00C429CD">
        <w:trPr>
          <w:jc w:val="center"/>
        </w:trPr>
        <w:tc>
          <w:tcPr>
            <w:tcW w:w="2521" w:type="dxa"/>
            <w:vAlign w:val="center"/>
          </w:tcPr>
          <w:p w:rsidR="00C429CD" w:rsidRPr="00FC0D66" w:rsidRDefault="00500575" w:rsidP="00C429CD">
            <w:pPr>
              <w:tabs>
                <w:tab w:val="left" w:pos="0"/>
              </w:tabs>
              <w:jc w:val="both"/>
              <w:rPr>
                <w:rFonts w:ascii="Times New Roman" w:hAnsi="Times New Roman"/>
                <w:color w:val="000000"/>
                <w:lang w:val="uz-Cyrl-UZ"/>
              </w:rPr>
            </w:pPr>
            <w:r w:rsidRPr="00FC0D66">
              <w:rPr>
                <w:rFonts w:ascii="Times New Roman" w:hAnsi="Times New Roman"/>
                <w:color w:val="000000"/>
                <w:lang w:val="uz-Cyrl-UZ"/>
              </w:rPr>
              <w:t>Tajriba</w:t>
            </w:r>
            <w:r w:rsidR="00C429CD" w:rsidRPr="00FC0D66">
              <w:rPr>
                <w:rFonts w:ascii="Times New Roman" w:hAnsi="Times New Roman"/>
                <w:color w:val="000000"/>
                <w:lang w:val="uz-Cyrl-UZ"/>
              </w:rPr>
              <w:t xml:space="preserve"> – </w:t>
            </w:r>
            <w:r w:rsidRPr="00FC0D66">
              <w:rPr>
                <w:rFonts w:ascii="Times New Roman" w:hAnsi="Times New Roman"/>
                <w:color w:val="000000"/>
                <w:lang w:val="uz-Cyrl-UZ"/>
              </w:rPr>
              <w:t>sinovgacha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bo‘lgan</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davr</w:t>
            </w:r>
          </w:p>
        </w:tc>
        <w:tc>
          <w:tcPr>
            <w:tcW w:w="1018"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n</w:t>
            </w:r>
            <w:r w:rsidRPr="00FC0D66">
              <w:rPr>
                <w:rFonts w:ascii="Times New Roman" w:hAnsi="Times New Roman"/>
                <w:color w:val="000000"/>
                <w:vertAlign w:val="subscript"/>
                <w:lang w:val="uz-Cyrl-UZ"/>
              </w:rPr>
              <w:t>i</w:t>
            </w:r>
            <w:r w:rsidRPr="00FC0D66">
              <w:rPr>
                <w:rFonts w:ascii="Times New Roman" w:hAnsi="Times New Roman"/>
                <w:color w:val="000000"/>
                <w:lang w:val="uz-Cyrl-UZ"/>
              </w:rPr>
              <w:t>=216</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50</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63</w:t>
            </w:r>
          </w:p>
        </w:tc>
        <w:tc>
          <w:tcPr>
            <w:tcW w:w="709"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52</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51</w:t>
            </w:r>
          </w:p>
        </w:tc>
        <w:tc>
          <w:tcPr>
            <w:tcW w:w="992" w:type="dxa"/>
            <w:vAlign w:val="center"/>
          </w:tcPr>
          <w:p w:rsidR="00C429CD" w:rsidRPr="00FC0D66" w:rsidRDefault="00C429CD" w:rsidP="00C429CD">
            <w:pPr>
              <w:tabs>
                <w:tab w:val="left" w:pos="0"/>
                <w:tab w:val="left" w:pos="259"/>
                <w:tab w:val="left" w:pos="317"/>
              </w:tabs>
              <w:jc w:val="center"/>
              <w:rPr>
                <w:rFonts w:ascii="Times New Roman" w:hAnsi="Times New Roman"/>
                <w:color w:val="000000"/>
                <w:lang w:val="uz-Cyrl-UZ"/>
              </w:rPr>
            </w:pPr>
            <w:r w:rsidRPr="00FC0D66">
              <w:rPr>
                <w:rFonts w:ascii="Times New Roman" w:hAnsi="Times New Roman"/>
                <w:color w:val="000000"/>
                <w:lang w:val="en-US"/>
              </w:rPr>
              <w:t>m</w:t>
            </w:r>
            <w:r w:rsidRPr="00FC0D66">
              <w:rPr>
                <w:rFonts w:ascii="Times New Roman" w:hAnsi="Times New Roman"/>
                <w:color w:val="000000"/>
                <w:vertAlign w:val="subscript"/>
                <w:lang w:val="en-US"/>
              </w:rPr>
              <w:t>j</w:t>
            </w:r>
            <w:r w:rsidRPr="00FC0D66">
              <w:rPr>
                <w:rFonts w:ascii="Times New Roman" w:hAnsi="Times New Roman"/>
                <w:color w:val="000000"/>
                <w:lang w:val="en-US"/>
              </w:rPr>
              <w:t>=</w:t>
            </w:r>
            <w:r w:rsidRPr="00FC0D66">
              <w:rPr>
                <w:rFonts w:ascii="Times New Roman" w:hAnsi="Times New Roman"/>
                <w:color w:val="000000"/>
                <w:lang w:val="uz-Cyrl-UZ"/>
              </w:rPr>
              <w:t>216</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59</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60</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47</w:t>
            </w:r>
          </w:p>
        </w:tc>
        <w:tc>
          <w:tcPr>
            <w:tcW w:w="709"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50</w:t>
            </w:r>
          </w:p>
        </w:tc>
      </w:tr>
      <w:tr w:rsidR="00C429CD" w:rsidRPr="00FC0D66" w:rsidTr="00C429CD">
        <w:trPr>
          <w:jc w:val="center"/>
        </w:trPr>
        <w:tc>
          <w:tcPr>
            <w:tcW w:w="2521" w:type="dxa"/>
            <w:vAlign w:val="center"/>
          </w:tcPr>
          <w:p w:rsidR="00C429CD" w:rsidRPr="00FC0D66" w:rsidRDefault="00500575" w:rsidP="00C429CD">
            <w:pPr>
              <w:tabs>
                <w:tab w:val="left" w:pos="0"/>
              </w:tabs>
              <w:jc w:val="both"/>
              <w:rPr>
                <w:rFonts w:ascii="Times New Roman" w:hAnsi="Times New Roman"/>
                <w:color w:val="000000"/>
                <w:lang w:val="en-US"/>
              </w:rPr>
            </w:pPr>
            <w:r w:rsidRPr="00FC0D66">
              <w:rPr>
                <w:rFonts w:ascii="Times New Roman" w:hAnsi="Times New Roman"/>
                <w:color w:val="000000"/>
                <w:lang w:val="uz-Cyrl-UZ"/>
              </w:rPr>
              <w:t>Tajriba</w:t>
            </w:r>
            <w:r w:rsidR="00C429CD" w:rsidRPr="00FC0D66">
              <w:rPr>
                <w:rFonts w:ascii="Times New Roman" w:hAnsi="Times New Roman"/>
                <w:color w:val="000000"/>
                <w:lang w:val="uz-Cyrl-UZ"/>
              </w:rPr>
              <w:t xml:space="preserve"> – </w:t>
            </w:r>
            <w:r w:rsidRPr="00FC0D66">
              <w:rPr>
                <w:rFonts w:ascii="Times New Roman" w:hAnsi="Times New Roman"/>
                <w:color w:val="000000"/>
                <w:lang w:val="uz-Cyrl-UZ"/>
              </w:rPr>
              <w:t>sinovdan</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keyingi</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davr</w:t>
            </w:r>
          </w:p>
        </w:tc>
        <w:tc>
          <w:tcPr>
            <w:tcW w:w="1018"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en-US"/>
              </w:rPr>
              <w:t>n</w:t>
            </w:r>
            <w:r w:rsidRPr="00FC0D66">
              <w:rPr>
                <w:rFonts w:ascii="Times New Roman" w:hAnsi="Times New Roman"/>
                <w:color w:val="000000"/>
                <w:vertAlign w:val="subscript"/>
                <w:lang w:val="en-US"/>
              </w:rPr>
              <w:t>i</w:t>
            </w:r>
            <w:r w:rsidRPr="00FC0D66">
              <w:rPr>
                <w:rFonts w:ascii="Times New Roman" w:hAnsi="Times New Roman"/>
                <w:color w:val="000000"/>
                <w:lang w:val="en-US"/>
              </w:rPr>
              <w:t>=</w:t>
            </w:r>
            <w:r w:rsidRPr="00FC0D66">
              <w:rPr>
                <w:rFonts w:ascii="Times New Roman" w:hAnsi="Times New Roman"/>
                <w:color w:val="000000"/>
                <w:lang w:val="uz-Cyrl-UZ"/>
              </w:rPr>
              <w:t>216</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15</w:t>
            </w:r>
          </w:p>
        </w:tc>
        <w:tc>
          <w:tcPr>
            <w:tcW w:w="567"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58</w:t>
            </w:r>
          </w:p>
        </w:tc>
        <w:tc>
          <w:tcPr>
            <w:tcW w:w="709" w:type="dxa"/>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54</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89</w:t>
            </w:r>
          </w:p>
        </w:tc>
        <w:tc>
          <w:tcPr>
            <w:tcW w:w="992"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en-US"/>
              </w:rPr>
              <w:t>m</w:t>
            </w:r>
            <w:r w:rsidRPr="00FC0D66">
              <w:rPr>
                <w:rFonts w:ascii="Times New Roman" w:hAnsi="Times New Roman"/>
                <w:color w:val="000000"/>
                <w:vertAlign w:val="subscript"/>
                <w:lang w:val="en-US"/>
              </w:rPr>
              <w:t>j</w:t>
            </w:r>
            <w:r w:rsidRPr="00FC0D66">
              <w:rPr>
                <w:rFonts w:ascii="Times New Roman" w:hAnsi="Times New Roman"/>
                <w:color w:val="000000"/>
                <w:lang w:val="en-US"/>
              </w:rPr>
              <w:t>=</w:t>
            </w:r>
            <w:r w:rsidRPr="00FC0D66">
              <w:rPr>
                <w:rFonts w:ascii="Times New Roman" w:hAnsi="Times New Roman"/>
                <w:color w:val="000000"/>
                <w:lang w:val="uz-Cyrl-UZ"/>
              </w:rPr>
              <w:t>216</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56</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58</w:t>
            </w:r>
          </w:p>
        </w:tc>
        <w:tc>
          <w:tcPr>
            <w:tcW w:w="567"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50</w:t>
            </w:r>
          </w:p>
        </w:tc>
        <w:tc>
          <w:tcPr>
            <w:tcW w:w="709" w:type="dxa"/>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52</w:t>
            </w:r>
          </w:p>
        </w:tc>
      </w:tr>
    </w:tbl>
    <w:p w:rsidR="00C429CD" w:rsidRPr="00FC0D66" w:rsidRDefault="00C429CD" w:rsidP="00C429CD">
      <w:pPr>
        <w:tabs>
          <w:tab w:val="left" w:pos="0"/>
        </w:tabs>
        <w:ind w:firstLine="567"/>
        <w:jc w:val="both"/>
        <w:rPr>
          <w:rFonts w:ascii="Times New Roman" w:hAnsi="Times New Roman"/>
          <w:color w:val="000000"/>
          <w:sz w:val="18"/>
          <w:szCs w:val="28"/>
          <w:lang w:val="uz-Cyrl-UZ"/>
        </w:rPr>
      </w:pPr>
    </w:p>
    <w:p w:rsidR="00C429CD" w:rsidRPr="00FC0D66" w:rsidRDefault="00500575" w:rsidP="00C429CD">
      <w:pPr>
        <w:tabs>
          <w:tab w:val="left" w:pos="0"/>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Olib</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borilgan</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natijalari</w:t>
      </w:r>
      <w:r w:rsidR="00C429CD" w:rsidRPr="00FC0D66">
        <w:rPr>
          <w:rFonts w:ascii="Times New Roman" w:hAnsi="Times New Roman"/>
          <w:color w:val="000000"/>
          <w:sz w:val="28"/>
          <w:szCs w:val="28"/>
          <w:lang w:val="uz-Cyrl-UZ"/>
        </w:rPr>
        <w:t xml:space="preserve"> 2-</w:t>
      </w:r>
      <w:r w:rsidRPr="00FC0D66">
        <w:rPr>
          <w:rFonts w:ascii="Times New Roman" w:hAnsi="Times New Roman"/>
          <w:color w:val="000000"/>
          <w:sz w:val="28"/>
          <w:szCs w:val="28"/>
          <w:lang w:val="uz-Cyrl-UZ"/>
        </w:rPr>
        <w:t>jadvalda</w:t>
      </w:r>
      <w:r w:rsidR="00C429CD"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keltirilgan</w:t>
      </w:r>
      <w:r w:rsidR="00C429CD" w:rsidRPr="00FC0D66">
        <w:rPr>
          <w:rFonts w:ascii="Times New Roman" w:hAnsi="Times New Roman"/>
          <w:color w:val="000000"/>
          <w:sz w:val="28"/>
          <w:szCs w:val="28"/>
          <w:lang w:val="uz-Cyrl-UZ"/>
        </w:rPr>
        <w:t xml:space="preserve">. </w:t>
      </w:r>
    </w:p>
    <w:p w:rsidR="008C39A4" w:rsidRDefault="008C39A4" w:rsidP="00735472">
      <w:pPr>
        <w:tabs>
          <w:tab w:val="left" w:pos="0"/>
          <w:tab w:val="left" w:pos="993"/>
        </w:tabs>
        <w:ind w:firstLine="567"/>
        <w:jc w:val="right"/>
        <w:rPr>
          <w:rFonts w:ascii="Times New Roman" w:hAnsi="Times New Roman"/>
          <w:color w:val="000000"/>
          <w:sz w:val="28"/>
          <w:szCs w:val="28"/>
          <w:lang w:val="en-US"/>
        </w:rPr>
      </w:pPr>
    </w:p>
    <w:p w:rsidR="008C39A4" w:rsidRPr="008C39A4" w:rsidRDefault="008C39A4" w:rsidP="00735472">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sidR="00735472" w:rsidRPr="008C39A4">
        <w:rPr>
          <w:rFonts w:ascii="Times New Roman" w:hAnsi="Times New Roman"/>
          <w:b/>
          <w:bCs/>
          <w:color w:val="000000"/>
          <w:sz w:val="28"/>
          <w:szCs w:val="28"/>
          <w:lang w:val="uz-Cyrl-UZ"/>
        </w:rPr>
        <w:t xml:space="preserve">-jadval </w:t>
      </w:r>
    </w:p>
    <w:p w:rsidR="00C429CD" w:rsidRPr="008C39A4" w:rsidRDefault="00C429CD" w:rsidP="008C39A4">
      <w:pPr>
        <w:tabs>
          <w:tab w:val="left" w:pos="0"/>
          <w:tab w:val="left" w:pos="993"/>
        </w:tabs>
        <w:jc w:val="center"/>
        <w:rPr>
          <w:rFonts w:ascii="Times New Roman" w:hAnsi="Times New Roman"/>
          <w:b/>
          <w:bCs/>
          <w:color w:val="000000"/>
          <w:sz w:val="28"/>
          <w:szCs w:val="28"/>
          <w:lang w:val="uz-Cyrl-UZ"/>
        </w:rPr>
      </w:pPr>
      <w:r w:rsidRPr="008C39A4">
        <w:rPr>
          <w:rFonts w:ascii="Times New Roman" w:hAnsi="Times New Roman"/>
          <w:b/>
          <w:bCs/>
          <w:color w:val="000000"/>
          <w:sz w:val="28"/>
          <w:szCs w:val="28"/>
          <w:lang w:val="uz-Cyrl-UZ"/>
        </w:rPr>
        <w:t xml:space="preserve"> </w:t>
      </w:r>
      <w:r w:rsidR="003F3EFE">
        <w:rPr>
          <w:rFonts w:ascii="Times New Roman" w:hAnsi="Times New Roman"/>
          <w:b/>
          <w:bCs/>
          <w:color w:val="000000"/>
          <w:sz w:val="28"/>
          <w:szCs w:val="28"/>
          <w:lang w:val="en-US"/>
        </w:rPr>
        <w:t>Y</w:t>
      </w:r>
      <w:r w:rsidR="00500575" w:rsidRPr="008C39A4">
        <w:rPr>
          <w:rFonts w:ascii="Times New Roman" w:hAnsi="Times New Roman"/>
          <w:b/>
          <w:bCs/>
          <w:color w:val="000000"/>
          <w:sz w:val="28"/>
          <w:szCs w:val="28"/>
          <w:lang w:val="uz-Cyrl-UZ"/>
        </w:rPr>
        <w:t>akuniy</w:t>
      </w:r>
      <w:r w:rsidRPr="008C39A4">
        <w:rPr>
          <w:rFonts w:ascii="Times New Roman" w:hAnsi="Times New Roman"/>
          <w:b/>
          <w:bCs/>
          <w:color w:val="000000"/>
          <w:sz w:val="28"/>
          <w:szCs w:val="28"/>
          <w:lang w:val="uz-Cyrl-UZ"/>
        </w:rPr>
        <w:t xml:space="preserve"> </w:t>
      </w:r>
      <w:r w:rsidR="00500575" w:rsidRPr="008C39A4">
        <w:rPr>
          <w:rFonts w:ascii="Times New Roman" w:hAnsi="Times New Roman"/>
          <w:b/>
          <w:bCs/>
          <w:color w:val="000000"/>
          <w:sz w:val="28"/>
          <w:szCs w:val="28"/>
          <w:lang w:val="uz-Cyrl-UZ"/>
        </w:rPr>
        <w:t>tajriba</w:t>
      </w:r>
      <w:r w:rsidRPr="008C39A4">
        <w:rPr>
          <w:rFonts w:ascii="Times New Roman" w:hAnsi="Times New Roman"/>
          <w:b/>
          <w:bCs/>
          <w:color w:val="000000"/>
          <w:sz w:val="28"/>
          <w:szCs w:val="28"/>
          <w:lang w:val="uz-Cyrl-UZ"/>
        </w:rPr>
        <w:t>-</w:t>
      </w:r>
      <w:r w:rsidR="00500575" w:rsidRPr="008C39A4">
        <w:rPr>
          <w:rFonts w:ascii="Times New Roman" w:hAnsi="Times New Roman"/>
          <w:b/>
          <w:bCs/>
          <w:color w:val="000000"/>
          <w:sz w:val="28"/>
          <w:szCs w:val="28"/>
          <w:lang w:val="uz-Cyrl-UZ"/>
        </w:rPr>
        <w:t>sinov</w:t>
      </w:r>
      <w:r w:rsidRPr="008C39A4">
        <w:rPr>
          <w:rFonts w:ascii="Times New Roman" w:hAnsi="Times New Roman"/>
          <w:b/>
          <w:bCs/>
          <w:color w:val="000000"/>
          <w:sz w:val="28"/>
          <w:szCs w:val="28"/>
          <w:lang w:val="uz-Cyrl-UZ"/>
        </w:rPr>
        <w:t xml:space="preserve"> </w:t>
      </w:r>
      <w:r w:rsidR="00500575" w:rsidRPr="008C39A4">
        <w:rPr>
          <w:rFonts w:ascii="Times New Roman" w:hAnsi="Times New Roman"/>
          <w:b/>
          <w:bCs/>
          <w:color w:val="000000"/>
          <w:sz w:val="28"/>
          <w:szCs w:val="28"/>
          <w:lang w:val="uz-Cyrl-UZ"/>
        </w:rPr>
        <w:t>natijalari</w:t>
      </w:r>
      <w:r w:rsidRPr="008C39A4">
        <w:rPr>
          <w:rFonts w:ascii="Times New Roman" w:hAnsi="Times New Roman"/>
          <w:b/>
          <w:bCs/>
          <w:color w:val="000000"/>
          <w:sz w:val="28"/>
          <w:szCs w:val="28"/>
          <w:lang w:val="uz-Cyrl-UZ"/>
        </w:rPr>
        <w:t xml:space="preserve"> </w:t>
      </w:r>
      <w:r w:rsidR="00500575" w:rsidRPr="008C39A4">
        <w:rPr>
          <w:rFonts w:ascii="Times New Roman" w:hAnsi="Times New Roman"/>
          <w:b/>
          <w:bCs/>
          <w:color w:val="000000"/>
          <w:sz w:val="28"/>
          <w:szCs w:val="28"/>
          <w:lang w:val="uz-Cyrl-UZ"/>
        </w:rPr>
        <w:t>statistik</w:t>
      </w:r>
      <w:r w:rsidRPr="008C39A4">
        <w:rPr>
          <w:rFonts w:ascii="Times New Roman" w:hAnsi="Times New Roman"/>
          <w:b/>
          <w:bCs/>
          <w:color w:val="000000"/>
          <w:sz w:val="28"/>
          <w:szCs w:val="28"/>
          <w:lang w:val="uz-Cyrl-UZ"/>
        </w:rPr>
        <w:t xml:space="preserve"> </w:t>
      </w:r>
      <w:r w:rsidR="00500575" w:rsidRPr="008C39A4">
        <w:rPr>
          <w:rFonts w:ascii="Times New Roman" w:hAnsi="Times New Roman"/>
          <w:b/>
          <w:bCs/>
          <w:color w:val="000000"/>
          <w:sz w:val="28"/>
          <w:szCs w:val="28"/>
          <w:lang w:val="uz-Cyrl-UZ"/>
        </w:rPr>
        <w:t>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6"/>
        <w:gridCol w:w="3197"/>
      </w:tblGrid>
      <w:tr w:rsidR="00C429CD" w:rsidRPr="00FC0D66" w:rsidTr="00C429CD">
        <w:trPr>
          <w:cantSplit/>
          <w:trHeight w:val="20"/>
          <w:jc w:val="center"/>
        </w:trPr>
        <w:tc>
          <w:tcPr>
            <w:tcW w:w="0" w:type="auto"/>
            <w:shd w:val="clear" w:color="auto" w:fill="DBE5F1"/>
            <w:vAlign w:val="center"/>
          </w:tcPr>
          <w:p w:rsidR="00C429CD" w:rsidRPr="00FC0D66" w:rsidRDefault="00500575" w:rsidP="00C429CD">
            <w:pPr>
              <w:tabs>
                <w:tab w:val="left" w:pos="0"/>
              </w:tabs>
              <w:jc w:val="both"/>
              <w:rPr>
                <w:rFonts w:ascii="Times New Roman" w:hAnsi="Times New Roman"/>
                <w:b/>
                <w:color w:val="000000"/>
              </w:rPr>
            </w:pPr>
            <w:r w:rsidRPr="00FC0D66">
              <w:rPr>
                <w:rFonts w:ascii="Times New Roman" w:hAnsi="Times New Roman"/>
                <w:b/>
                <w:color w:val="000000"/>
              </w:rPr>
              <w:t>Guru</w:t>
            </w:r>
            <w:r w:rsidRPr="00FC0D66">
              <w:rPr>
                <w:rFonts w:ascii="Times New Roman" w:hAnsi="Times New Roman"/>
                <w:b/>
                <w:color w:val="000000"/>
                <w:lang w:val="uz-Cyrl-UZ"/>
              </w:rPr>
              <w:t>hlar</w:t>
            </w:r>
            <w:r w:rsidR="00C429CD" w:rsidRPr="00FC0D66">
              <w:rPr>
                <w:rFonts w:ascii="Times New Roman" w:hAnsi="Times New Roman"/>
                <w:b/>
                <w:color w:val="000000"/>
                <w:lang w:val="uz-Cyrl-UZ"/>
              </w:rPr>
              <w:t xml:space="preserve"> </w:t>
            </w:r>
            <w:r w:rsidR="00C429CD" w:rsidRPr="00FC0D66">
              <w:rPr>
                <w:rFonts w:ascii="Times New Roman" w:hAnsi="Times New Roman"/>
                <w:b/>
                <w:color w:val="000000"/>
              </w:rPr>
              <w:t>/</w:t>
            </w:r>
            <w:r w:rsidR="00C429CD" w:rsidRPr="00FC0D66">
              <w:rPr>
                <w:rFonts w:ascii="Times New Roman" w:hAnsi="Times New Roman"/>
                <w:b/>
                <w:color w:val="000000"/>
                <w:lang w:val="uz-Cyrl-UZ"/>
              </w:rPr>
              <w:t xml:space="preserve"> </w:t>
            </w:r>
            <w:r w:rsidRPr="00FC0D66">
              <w:rPr>
                <w:rFonts w:ascii="Times New Roman" w:hAnsi="Times New Roman"/>
                <w:b/>
                <w:color w:val="000000"/>
              </w:rPr>
              <w:t>mezonlar</w:t>
            </w:r>
          </w:p>
        </w:tc>
        <w:tc>
          <w:tcPr>
            <w:tcW w:w="0" w:type="auto"/>
            <w:shd w:val="clear" w:color="auto" w:fill="DBE5F1"/>
            <w:vAlign w:val="center"/>
          </w:tcPr>
          <w:p w:rsidR="00C429CD" w:rsidRPr="00FC0D66" w:rsidRDefault="00500575" w:rsidP="00C429CD">
            <w:pPr>
              <w:tabs>
                <w:tab w:val="left" w:pos="0"/>
              </w:tabs>
              <w:jc w:val="center"/>
              <w:rPr>
                <w:rFonts w:ascii="Times New Roman" w:hAnsi="Times New Roman"/>
                <w:b/>
                <w:color w:val="000000"/>
              </w:rPr>
            </w:pPr>
            <w:r w:rsidRPr="00FC0D66">
              <w:rPr>
                <w:rFonts w:ascii="Times New Roman" w:hAnsi="Times New Roman"/>
                <w:b/>
                <w:color w:val="000000"/>
              </w:rPr>
              <w:t>Tajriba</w:t>
            </w:r>
            <w:r w:rsidR="00C429CD" w:rsidRPr="00FC0D66">
              <w:rPr>
                <w:rFonts w:ascii="Times New Roman" w:hAnsi="Times New Roman"/>
                <w:b/>
                <w:color w:val="000000"/>
              </w:rPr>
              <w:t xml:space="preserve"> </w:t>
            </w:r>
            <w:r w:rsidRPr="00FC0D66">
              <w:rPr>
                <w:rFonts w:ascii="Times New Roman" w:hAnsi="Times New Roman"/>
                <w:b/>
                <w:color w:val="000000"/>
              </w:rPr>
              <w:t>guru</w:t>
            </w:r>
            <w:r w:rsidRPr="00FC0D66">
              <w:rPr>
                <w:rFonts w:ascii="Times New Roman" w:hAnsi="Times New Roman"/>
                <w:b/>
                <w:color w:val="000000"/>
                <w:lang w:val="uz-Cyrl-UZ"/>
              </w:rPr>
              <w:t>h</w:t>
            </w:r>
            <w:r w:rsidRPr="00FC0D66">
              <w:rPr>
                <w:rFonts w:ascii="Times New Roman" w:hAnsi="Times New Roman"/>
                <w:b/>
                <w:color w:val="000000"/>
              </w:rPr>
              <w:t>i</w:t>
            </w:r>
          </w:p>
          <w:p w:rsidR="00C429CD" w:rsidRPr="00FC0D66" w:rsidRDefault="00C429CD" w:rsidP="00C429CD">
            <w:pPr>
              <w:tabs>
                <w:tab w:val="left" w:pos="0"/>
                <w:tab w:val="left" w:pos="510"/>
              </w:tabs>
              <w:jc w:val="center"/>
              <w:rPr>
                <w:rFonts w:ascii="Times New Roman" w:hAnsi="Times New Roman"/>
                <w:b/>
                <w:color w:val="000000"/>
              </w:rPr>
            </w:pPr>
            <w:r w:rsidRPr="00FC0D66">
              <w:rPr>
                <w:rFonts w:ascii="Times New Roman" w:hAnsi="Times New Roman"/>
                <w:b/>
                <w:color w:val="000000"/>
              </w:rPr>
              <w:t>(N</w:t>
            </w:r>
            <w:r w:rsidRPr="00FC0D66">
              <w:rPr>
                <w:rFonts w:ascii="Times New Roman" w:hAnsi="Times New Roman"/>
                <w:b/>
                <w:color w:val="000000"/>
                <w:vertAlign w:val="subscript"/>
              </w:rPr>
              <w:t>T</w:t>
            </w:r>
            <w:r w:rsidRPr="00FC0D66">
              <w:rPr>
                <w:rFonts w:ascii="Times New Roman" w:hAnsi="Times New Roman"/>
                <w:b/>
                <w:color w:val="000000"/>
              </w:rPr>
              <w:t>=385)</w:t>
            </w:r>
          </w:p>
        </w:tc>
        <w:tc>
          <w:tcPr>
            <w:tcW w:w="3087" w:type="dxa"/>
            <w:shd w:val="clear" w:color="auto" w:fill="DBE5F1"/>
            <w:vAlign w:val="center"/>
          </w:tcPr>
          <w:p w:rsidR="00C429CD" w:rsidRPr="00FC0D66" w:rsidRDefault="00500575" w:rsidP="00C429CD">
            <w:pPr>
              <w:tabs>
                <w:tab w:val="left" w:pos="0"/>
              </w:tabs>
              <w:ind w:firstLine="567"/>
              <w:jc w:val="center"/>
              <w:rPr>
                <w:rFonts w:ascii="Times New Roman" w:hAnsi="Times New Roman"/>
                <w:b/>
                <w:color w:val="000000"/>
              </w:rPr>
            </w:pPr>
            <w:r w:rsidRPr="00FC0D66">
              <w:rPr>
                <w:rFonts w:ascii="Times New Roman" w:hAnsi="Times New Roman"/>
                <w:b/>
                <w:color w:val="000000"/>
              </w:rPr>
              <w:t>Nazorat</w:t>
            </w:r>
            <w:r w:rsidR="00C429CD" w:rsidRPr="00FC0D66">
              <w:rPr>
                <w:rFonts w:ascii="Times New Roman" w:hAnsi="Times New Roman"/>
                <w:b/>
                <w:color w:val="000000"/>
              </w:rPr>
              <w:t xml:space="preserve"> </w:t>
            </w:r>
            <w:r w:rsidRPr="00FC0D66">
              <w:rPr>
                <w:rFonts w:ascii="Times New Roman" w:hAnsi="Times New Roman"/>
                <w:b/>
                <w:color w:val="000000"/>
              </w:rPr>
              <w:t>guru</w:t>
            </w:r>
            <w:r w:rsidRPr="00FC0D66">
              <w:rPr>
                <w:rFonts w:ascii="Times New Roman" w:hAnsi="Times New Roman"/>
                <w:b/>
                <w:color w:val="000000"/>
                <w:lang w:val="uz-Cyrl-UZ"/>
              </w:rPr>
              <w:t>h</w:t>
            </w:r>
            <w:r w:rsidRPr="00FC0D66">
              <w:rPr>
                <w:rFonts w:ascii="Times New Roman" w:hAnsi="Times New Roman"/>
                <w:b/>
                <w:color w:val="000000"/>
              </w:rPr>
              <w:t>i</w:t>
            </w:r>
          </w:p>
          <w:p w:rsidR="00C429CD" w:rsidRPr="00FC0D66" w:rsidRDefault="00C429CD" w:rsidP="00C429CD">
            <w:pPr>
              <w:tabs>
                <w:tab w:val="left" w:pos="0"/>
                <w:tab w:val="left" w:pos="870"/>
              </w:tabs>
              <w:ind w:firstLine="567"/>
              <w:jc w:val="center"/>
              <w:rPr>
                <w:rFonts w:ascii="Times New Roman" w:hAnsi="Times New Roman"/>
                <w:b/>
                <w:color w:val="000000"/>
              </w:rPr>
            </w:pPr>
            <w:r w:rsidRPr="00FC0D66">
              <w:rPr>
                <w:rFonts w:ascii="Times New Roman" w:hAnsi="Times New Roman"/>
                <w:b/>
                <w:color w:val="000000"/>
              </w:rPr>
              <w:t>(N</w:t>
            </w:r>
            <w:r w:rsidRPr="00FC0D66">
              <w:rPr>
                <w:rFonts w:ascii="Times New Roman" w:hAnsi="Times New Roman"/>
                <w:b/>
                <w:color w:val="000000"/>
                <w:vertAlign w:val="subscript"/>
              </w:rPr>
              <w:t>H</w:t>
            </w:r>
            <w:r w:rsidRPr="00FC0D66">
              <w:rPr>
                <w:rFonts w:ascii="Times New Roman" w:hAnsi="Times New Roman"/>
                <w:b/>
                <w:color w:val="000000"/>
              </w:rPr>
              <w:t>=382)</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lang w:val="en-US"/>
              </w:rPr>
            </w:pPr>
            <w:r w:rsidRPr="00FC0D66">
              <w:rPr>
                <w:rFonts w:ascii="Times New Roman" w:hAnsi="Times New Roman"/>
                <w:color w:val="000000"/>
                <w:lang w:val="en-US"/>
              </w:rPr>
              <w:t>Baholarning</w:t>
            </w:r>
            <w:r w:rsidR="00C429CD" w:rsidRPr="00FC0D66">
              <w:rPr>
                <w:rFonts w:ascii="Times New Roman" w:hAnsi="Times New Roman"/>
                <w:color w:val="000000"/>
                <w:lang w:val="en-US"/>
              </w:rPr>
              <w:t xml:space="preserve"> </w:t>
            </w:r>
            <w:r w:rsidRPr="00FC0D66">
              <w:rPr>
                <w:rFonts w:ascii="Times New Roman" w:hAnsi="Times New Roman"/>
                <w:color w:val="000000"/>
                <w:lang w:val="en-US"/>
              </w:rPr>
              <w:t>o‘rtacha</w:t>
            </w:r>
            <w:r w:rsidR="00C429CD" w:rsidRPr="00FC0D66">
              <w:rPr>
                <w:rFonts w:ascii="Times New Roman" w:hAnsi="Times New Roman"/>
                <w:color w:val="000000"/>
                <w:lang w:val="en-US"/>
              </w:rPr>
              <w:t xml:space="preserve"> </w:t>
            </w:r>
            <w:r w:rsidRPr="00FC0D66">
              <w:rPr>
                <w:rFonts w:ascii="Times New Roman" w:hAnsi="Times New Roman"/>
                <w:color w:val="000000"/>
                <w:lang w:val="en-US"/>
              </w:rPr>
              <w:t>arifmetik</w:t>
            </w:r>
            <w:r w:rsidR="00C429CD" w:rsidRPr="00FC0D66">
              <w:rPr>
                <w:rFonts w:ascii="Times New Roman" w:hAnsi="Times New Roman"/>
                <w:color w:val="000000"/>
                <w:lang w:val="en-US"/>
              </w:rPr>
              <w:t xml:space="preserve"> </w:t>
            </w:r>
            <w:r w:rsidRPr="00FC0D66">
              <w:rPr>
                <w:rFonts w:ascii="Times New Roman" w:hAnsi="Times New Roman"/>
                <w:color w:val="000000"/>
                <w:lang w:val="en-US"/>
              </w:rPr>
              <w:t>qiymati</w:t>
            </w:r>
          </w:p>
        </w:tc>
        <w:tc>
          <w:tcPr>
            <w:tcW w:w="0" w:type="auto"/>
            <w:vAlign w:val="center"/>
          </w:tcPr>
          <w:p w:rsidR="00C429CD" w:rsidRPr="00FC0D66" w:rsidRDefault="00500575" w:rsidP="00C429CD">
            <w:pPr>
              <w:tabs>
                <w:tab w:val="left" w:pos="0"/>
              </w:tabs>
              <w:jc w:val="center"/>
              <w:rPr>
                <w:rFonts w:ascii="Times New Roman" w:hAnsi="Times New Roman"/>
                <w:color w:val="000000"/>
              </w:rPr>
            </w:pPr>
            <w:r w:rsidRPr="00FC0D66">
              <w:rPr>
                <w:rFonts w:ascii="Times New Roman" w:hAnsi="Times New Roman"/>
                <w:bCs/>
                <w:caps/>
                <w:color w:val="000000"/>
              </w:rPr>
              <w:t>X</w:t>
            </w:r>
            <w:r w:rsidRPr="00FC0D66">
              <w:rPr>
                <w:rFonts w:ascii="Times New Roman" w:hAnsi="Times New Roman"/>
                <w:bCs/>
                <w:caps/>
                <w:color w:val="000000"/>
                <w:vertAlign w:val="subscript"/>
              </w:rPr>
              <w:t>T</w:t>
            </w:r>
            <w:r w:rsidR="00C429CD" w:rsidRPr="00FC0D66">
              <w:rPr>
                <w:rFonts w:ascii="Times New Roman" w:hAnsi="Times New Roman"/>
                <w:b/>
                <w:bCs/>
                <w:caps/>
                <w:color w:val="000000"/>
                <w:vertAlign w:val="superscript"/>
              </w:rPr>
              <w:t xml:space="preserve">* </w:t>
            </w:r>
            <w:r w:rsidR="00C429CD" w:rsidRPr="00FC0D66">
              <w:rPr>
                <w:rFonts w:ascii="Times New Roman" w:hAnsi="Times New Roman"/>
                <w:color w:val="000000"/>
              </w:rPr>
              <w:t>=</w:t>
            </w:r>
            <w:r w:rsidR="00C429CD" w:rsidRPr="00FC0D66">
              <w:rPr>
                <w:rFonts w:ascii="Times New Roman" w:hAnsi="Times New Roman"/>
                <w:color w:val="000000"/>
                <w:lang w:val="uz-Cyrl-UZ"/>
              </w:rPr>
              <w:t>3</w:t>
            </w:r>
          </w:p>
        </w:tc>
        <w:tc>
          <w:tcPr>
            <w:tcW w:w="3087" w:type="dxa"/>
            <w:vAlign w:val="center"/>
          </w:tcPr>
          <w:p w:rsidR="00C429CD" w:rsidRPr="00FC0D66" w:rsidRDefault="00500575" w:rsidP="00C429CD">
            <w:pPr>
              <w:tabs>
                <w:tab w:val="left" w:pos="0"/>
              </w:tabs>
              <w:ind w:firstLine="567"/>
              <w:jc w:val="center"/>
              <w:rPr>
                <w:rFonts w:ascii="Times New Roman" w:hAnsi="Times New Roman"/>
                <w:color w:val="000000"/>
              </w:rPr>
            </w:pPr>
            <w:r w:rsidRPr="00FC0D66">
              <w:rPr>
                <w:rFonts w:ascii="Times New Roman" w:hAnsi="Times New Roman"/>
                <w:color w:val="000000"/>
              </w:rPr>
              <w:t>X</w:t>
            </w:r>
            <w:r w:rsidRPr="00FC0D66">
              <w:rPr>
                <w:rFonts w:ascii="Times New Roman" w:hAnsi="Times New Roman"/>
                <w:color w:val="000000"/>
                <w:vertAlign w:val="subscript"/>
              </w:rPr>
              <w:t>n</w:t>
            </w:r>
            <w:r w:rsidR="00C429CD" w:rsidRPr="00FC0D66">
              <w:rPr>
                <w:rFonts w:ascii="Times New Roman" w:hAnsi="Times New Roman"/>
                <w:color w:val="000000"/>
                <w:vertAlign w:val="superscript"/>
              </w:rPr>
              <w:t>*</w:t>
            </w:r>
            <w:r w:rsidR="00C429CD" w:rsidRPr="00FC0D66">
              <w:rPr>
                <w:rFonts w:ascii="Times New Roman" w:hAnsi="Times New Roman"/>
                <w:color w:val="000000"/>
              </w:rPr>
              <w:t>=2,</w:t>
            </w:r>
            <w:r w:rsidR="00C429CD" w:rsidRPr="00FC0D66">
              <w:rPr>
                <w:rFonts w:ascii="Times New Roman" w:hAnsi="Times New Roman"/>
                <w:color w:val="000000"/>
                <w:lang w:val="uz-Cyrl-UZ"/>
              </w:rPr>
              <w:t>45</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rPr>
            </w:pPr>
            <w:r w:rsidRPr="00FC0D66">
              <w:rPr>
                <w:rFonts w:ascii="Times New Roman" w:hAnsi="Times New Roman"/>
                <w:color w:val="000000"/>
              </w:rPr>
              <w:t>Samaradorlik</w:t>
            </w:r>
            <w:r w:rsidR="00C429CD" w:rsidRPr="00FC0D66">
              <w:rPr>
                <w:rFonts w:ascii="Times New Roman" w:hAnsi="Times New Roman"/>
                <w:color w:val="000000"/>
              </w:rPr>
              <w:t xml:space="preserve"> </w:t>
            </w:r>
            <w:r w:rsidRPr="00FC0D66">
              <w:rPr>
                <w:rFonts w:ascii="Times New Roman" w:hAnsi="Times New Roman"/>
                <w:color w:val="000000"/>
              </w:rPr>
              <w:t>koeffitsenti</w:t>
            </w:r>
          </w:p>
        </w:tc>
        <w:tc>
          <w:tcPr>
            <w:tcW w:w="5053" w:type="dxa"/>
            <w:gridSpan w:val="2"/>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bCs/>
                <w:caps/>
                <w:color w:val="000000"/>
              </w:rPr>
              <w:sym w:font="Symbol" w:char="F068"/>
            </w:r>
            <w:r w:rsidRPr="00FC0D66">
              <w:rPr>
                <w:rFonts w:ascii="Times New Roman" w:hAnsi="Times New Roman"/>
                <w:bCs/>
                <w:caps/>
                <w:color w:val="000000"/>
              </w:rPr>
              <w:t>=1,22</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lang w:val="uz-Cyrl-UZ"/>
              </w:rPr>
            </w:pPr>
            <w:r w:rsidRPr="00FC0D66">
              <w:rPr>
                <w:rFonts w:ascii="Times New Roman" w:hAnsi="Times New Roman"/>
                <w:color w:val="000000"/>
                <w:lang w:val="uz-Cyrl-UZ"/>
              </w:rPr>
              <w:t>Tanlanma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dispersiya</w:t>
            </w:r>
          </w:p>
        </w:tc>
        <w:tc>
          <w:tcPr>
            <w:tcW w:w="0" w:type="auto"/>
            <w:vAlign w:val="center"/>
          </w:tcPr>
          <w:p w:rsidR="00C429CD" w:rsidRPr="00FC0D66" w:rsidRDefault="00C429CD" w:rsidP="00C429CD">
            <w:pPr>
              <w:tabs>
                <w:tab w:val="left" w:pos="0"/>
              </w:tabs>
              <w:jc w:val="center"/>
              <w:rPr>
                <w:rFonts w:ascii="Times New Roman" w:hAnsi="Times New Roman"/>
                <w:bCs/>
                <w:caps/>
                <w:color w:val="000000"/>
                <w:lang w:val="uz-Cyrl-UZ"/>
              </w:rPr>
            </w:pPr>
            <w:r w:rsidRPr="00FC0D66">
              <w:rPr>
                <w:rFonts w:ascii="Times New Roman" w:hAnsi="Times New Roman"/>
                <w:bCs/>
                <w:caps/>
                <w:color w:val="000000"/>
              </w:rPr>
              <w:t>0,9</w:t>
            </w:r>
            <w:r w:rsidRPr="00FC0D66">
              <w:rPr>
                <w:rFonts w:ascii="Times New Roman" w:hAnsi="Times New Roman"/>
                <w:bCs/>
                <w:caps/>
                <w:color w:val="000000"/>
                <w:lang w:val="uz-Cyrl-UZ"/>
              </w:rPr>
              <w:t>6</w:t>
            </w:r>
          </w:p>
        </w:tc>
        <w:tc>
          <w:tcPr>
            <w:tcW w:w="3087" w:type="dxa"/>
            <w:vAlign w:val="center"/>
          </w:tcPr>
          <w:p w:rsidR="00C429CD" w:rsidRPr="00FC0D66" w:rsidRDefault="00C429CD" w:rsidP="00C429CD">
            <w:pPr>
              <w:tabs>
                <w:tab w:val="left" w:pos="0"/>
              </w:tabs>
              <w:ind w:firstLine="567"/>
              <w:jc w:val="center"/>
              <w:rPr>
                <w:rFonts w:ascii="Times New Roman" w:hAnsi="Times New Roman"/>
                <w:bCs/>
                <w:caps/>
                <w:color w:val="000000"/>
                <w:lang w:val="uz-Cyrl-UZ"/>
              </w:rPr>
            </w:pPr>
            <w:r w:rsidRPr="00FC0D66">
              <w:rPr>
                <w:rFonts w:ascii="Times New Roman" w:hAnsi="Times New Roman"/>
                <w:bCs/>
                <w:caps/>
                <w:color w:val="000000"/>
              </w:rPr>
              <w:t>1,25</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lang w:val="en-US"/>
              </w:rPr>
            </w:pPr>
            <w:r w:rsidRPr="00FC0D66">
              <w:rPr>
                <w:rFonts w:ascii="Times New Roman" w:hAnsi="Times New Roman"/>
                <w:color w:val="000000"/>
                <w:lang w:val="uz-Cyrl-UZ"/>
              </w:rPr>
              <w:t>O‘</w:t>
            </w:r>
            <w:r w:rsidRPr="00FC0D66">
              <w:rPr>
                <w:rFonts w:ascii="Times New Roman" w:hAnsi="Times New Roman"/>
                <w:color w:val="000000"/>
                <w:lang w:val="en-US"/>
              </w:rPr>
              <w:t>rta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q</w:t>
            </w:r>
            <w:r w:rsidRPr="00FC0D66">
              <w:rPr>
                <w:rFonts w:ascii="Times New Roman" w:hAnsi="Times New Roman"/>
                <w:color w:val="000000"/>
                <w:lang w:val="en-US"/>
              </w:rPr>
              <w:t>iymat</w:t>
            </w:r>
            <w:r w:rsidR="00C429CD" w:rsidRPr="00FC0D66">
              <w:rPr>
                <w:rFonts w:ascii="Times New Roman" w:hAnsi="Times New Roman"/>
                <w:color w:val="000000"/>
                <w:lang w:val="en-US"/>
              </w:rPr>
              <w:t xml:space="preserve"> </w:t>
            </w:r>
            <w:r w:rsidRPr="00FC0D66">
              <w:rPr>
                <w:rFonts w:ascii="Times New Roman" w:hAnsi="Times New Roman"/>
                <w:color w:val="000000"/>
                <w:lang w:val="en-US"/>
              </w:rPr>
              <w:t>standart</w:t>
            </w:r>
            <w:r w:rsidR="00C429CD" w:rsidRPr="00FC0D66">
              <w:rPr>
                <w:rFonts w:ascii="Times New Roman" w:hAnsi="Times New Roman"/>
                <w:color w:val="000000"/>
                <w:lang w:val="en-US"/>
              </w:rPr>
              <w:t xml:space="preserve"> </w:t>
            </w:r>
            <w:r w:rsidRPr="00FC0D66">
              <w:rPr>
                <w:rFonts w:ascii="Times New Roman" w:hAnsi="Times New Roman"/>
                <w:color w:val="000000"/>
                <w:lang w:val="en-US"/>
              </w:rPr>
              <w:t>xatoliklari</w:t>
            </w:r>
          </w:p>
        </w:tc>
        <w:tc>
          <w:tcPr>
            <w:tcW w:w="0" w:type="auto"/>
            <w:vAlign w:val="center"/>
          </w:tcPr>
          <w:p w:rsidR="00C429CD" w:rsidRPr="00FC0D66" w:rsidRDefault="00C429CD" w:rsidP="00C429CD">
            <w:pPr>
              <w:tabs>
                <w:tab w:val="left" w:pos="0"/>
              </w:tabs>
              <w:jc w:val="center"/>
              <w:rPr>
                <w:rFonts w:ascii="Times New Roman" w:hAnsi="Times New Roman"/>
                <w:bCs/>
                <w:caps/>
                <w:color w:val="000000"/>
              </w:rPr>
            </w:pPr>
            <w:r w:rsidRPr="00FC0D66">
              <w:rPr>
                <w:rFonts w:ascii="Times New Roman" w:hAnsi="Times New Roman"/>
                <w:bCs/>
                <w:caps/>
                <w:color w:val="000000"/>
              </w:rPr>
              <w:t>s</w:t>
            </w:r>
            <w:r w:rsidRPr="00FC0D66">
              <w:rPr>
                <w:rFonts w:ascii="Times New Roman" w:hAnsi="Times New Roman"/>
                <w:bCs/>
                <w:caps/>
                <w:color w:val="000000"/>
                <w:vertAlign w:val="subscript"/>
              </w:rPr>
              <w:t>t</w:t>
            </w:r>
            <w:r w:rsidRPr="00FC0D66">
              <w:rPr>
                <w:rFonts w:ascii="Times New Roman" w:hAnsi="Times New Roman"/>
                <w:bCs/>
                <w:caps/>
                <w:color w:val="000000"/>
              </w:rPr>
              <w:t>=0,9</w:t>
            </w:r>
            <w:r w:rsidRPr="00FC0D66">
              <w:rPr>
                <w:rFonts w:ascii="Times New Roman" w:hAnsi="Times New Roman"/>
                <w:bCs/>
                <w:caps/>
                <w:color w:val="000000"/>
                <w:lang w:val="uz-Cyrl-UZ"/>
              </w:rPr>
              <w:t>8</w:t>
            </w:r>
          </w:p>
        </w:tc>
        <w:tc>
          <w:tcPr>
            <w:tcW w:w="3087" w:type="dxa"/>
            <w:vAlign w:val="center"/>
          </w:tcPr>
          <w:p w:rsidR="00C429CD" w:rsidRPr="00FC0D66" w:rsidRDefault="00C429CD" w:rsidP="00C429CD">
            <w:pPr>
              <w:tabs>
                <w:tab w:val="left" w:pos="0"/>
              </w:tabs>
              <w:ind w:firstLine="567"/>
              <w:jc w:val="center"/>
              <w:rPr>
                <w:rFonts w:ascii="Times New Roman" w:hAnsi="Times New Roman"/>
                <w:bCs/>
                <w:caps/>
                <w:color w:val="000000"/>
                <w:lang w:val="uz-Cyrl-UZ"/>
              </w:rPr>
            </w:pPr>
            <w:r w:rsidRPr="00FC0D66">
              <w:rPr>
                <w:rFonts w:ascii="Times New Roman" w:hAnsi="Times New Roman"/>
                <w:bCs/>
                <w:caps/>
                <w:color w:val="000000"/>
              </w:rPr>
              <w:t>s</w:t>
            </w:r>
            <w:r w:rsidRPr="00FC0D66">
              <w:rPr>
                <w:rFonts w:ascii="Times New Roman" w:hAnsi="Times New Roman"/>
                <w:bCs/>
                <w:caps/>
                <w:color w:val="000000"/>
                <w:vertAlign w:val="subscript"/>
              </w:rPr>
              <w:t>h</w:t>
            </w:r>
            <w:r w:rsidRPr="00FC0D66">
              <w:rPr>
                <w:rFonts w:ascii="Times New Roman" w:hAnsi="Times New Roman"/>
                <w:bCs/>
                <w:caps/>
                <w:color w:val="000000"/>
              </w:rPr>
              <w:t>=1,12</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rPr>
            </w:pPr>
            <w:r w:rsidRPr="00FC0D66">
              <w:rPr>
                <w:rFonts w:ascii="Times New Roman" w:hAnsi="Times New Roman"/>
                <w:color w:val="000000"/>
              </w:rPr>
              <w:t>X</w:t>
            </w:r>
            <w:r w:rsidR="00C429CD" w:rsidRPr="00FC0D66">
              <w:rPr>
                <w:rFonts w:ascii="Times New Roman" w:hAnsi="Times New Roman"/>
                <w:color w:val="000000"/>
                <w:vertAlign w:val="superscript"/>
              </w:rPr>
              <w:t>*</w:t>
            </w:r>
            <w:r w:rsidR="00C429CD" w:rsidRPr="00FC0D66">
              <w:rPr>
                <w:rFonts w:ascii="Times New Roman" w:hAnsi="Times New Roman"/>
                <w:color w:val="000000"/>
              </w:rPr>
              <w:t xml:space="preserve"> </w:t>
            </w:r>
            <w:r w:rsidRPr="00FC0D66">
              <w:rPr>
                <w:rFonts w:ascii="Times New Roman" w:hAnsi="Times New Roman"/>
                <w:color w:val="000000"/>
              </w:rPr>
              <w:t>ning</w:t>
            </w:r>
            <w:r w:rsidR="00C429CD" w:rsidRPr="00FC0D66">
              <w:rPr>
                <w:rFonts w:ascii="Times New Roman" w:hAnsi="Times New Roman"/>
                <w:color w:val="000000"/>
              </w:rPr>
              <w:t xml:space="preserve"> </w:t>
            </w:r>
            <w:r w:rsidRPr="00FC0D66">
              <w:rPr>
                <w:rFonts w:ascii="Times New Roman" w:hAnsi="Times New Roman"/>
                <w:color w:val="000000"/>
              </w:rPr>
              <w:t>ishonchlilik</w:t>
            </w:r>
            <w:r w:rsidR="00C429CD" w:rsidRPr="00FC0D66">
              <w:rPr>
                <w:rFonts w:ascii="Times New Roman" w:hAnsi="Times New Roman"/>
                <w:color w:val="000000"/>
              </w:rPr>
              <w:t xml:space="preserve"> </w:t>
            </w:r>
            <w:r w:rsidRPr="00FC0D66">
              <w:rPr>
                <w:rFonts w:ascii="Times New Roman" w:hAnsi="Times New Roman"/>
                <w:color w:val="000000"/>
              </w:rPr>
              <w:t>orali</w:t>
            </w:r>
            <w:r w:rsidRPr="00FC0D66">
              <w:rPr>
                <w:rFonts w:ascii="Times New Roman" w:hAnsi="Times New Roman"/>
                <w:color w:val="000000"/>
                <w:lang w:val="uz-Cyrl-UZ"/>
              </w:rPr>
              <w:t>qlari</w:t>
            </w:r>
          </w:p>
        </w:tc>
        <w:tc>
          <w:tcPr>
            <w:tcW w:w="0" w:type="auto"/>
            <w:vAlign w:val="center"/>
          </w:tcPr>
          <w:p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2</w:t>
            </w:r>
            <w:r w:rsidRPr="00FC0D66">
              <w:rPr>
                <w:rFonts w:ascii="Times New Roman" w:hAnsi="Times New Roman"/>
                <w:color w:val="000000"/>
              </w:rPr>
              <w:t>,</w:t>
            </w:r>
            <w:r w:rsidRPr="00FC0D66">
              <w:rPr>
                <w:rFonts w:ascii="Times New Roman" w:hAnsi="Times New Roman"/>
                <w:color w:val="000000"/>
                <w:lang w:val="uz-Cyrl-UZ"/>
              </w:rPr>
              <w:t>87</w:t>
            </w:r>
            <w:r w:rsidRPr="00FC0D66">
              <w:rPr>
                <w:rFonts w:ascii="Times New Roman" w:hAnsi="Times New Roman"/>
                <w:color w:val="000000"/>
              </w:rPr>
              <w:t xml:space="preserve"> &lt; </w:t>
            </w:r>
            <w:r w:rsidRPr="00FC0D66">
              <w:rPr>
                <w:rFonts w:ascii="Times New Roman" w:hAnsi="Times New Roman"/>
                <w:color w:val="000000"/>
              </w:rPr>
              <w:fldChar w:fldCharType="begin"/>
            </w:r>
            <w:r w:rsidRPr="00FC0D66">
              <w:rPr>
                <w:rFonts w:ascii="Times New Roman" w:hAnsi="Times New Roman"/>
                <w:color w:val="000000"/>
              </w:rPr>
              <w:instrText xml:space="preserve"> QUOTE </w:instrText>
            </w:r>
            <w:r w:rsidR="00FF4977" w:rsidRPr="00FC0D66">
              <w:rPr>
                <w:rFonts w:ascii="Times New Roman" w:hAnsi="Times New Roman"/>
                <w:noProof/>
                <w:color w:val="000000"/>
                <w:position w:val="-11"/>
                <w:lang w:eastAsia="ru-RU"/>
              </w:rPr>
              <w:drawing>
                <wp:inline distT="0" distB="0" distL="0" distR="0">
                  <wp:extent cx="180975" cy="238125"/>
                  <wp:effectExtent l="0" t="0" r="9525" b="9525"/>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FC0D66">
              <w:rPr>
                <w:rFonts w:ascii="Times New Roman" w:hAnsi="Times New Roman"/>
                <w:color w:val="000000"/>
              </w:rPr>
              <w:instrText xml:space="preserve"> </w:instrText>
            </w:r>
            <w:r w:rsidRPr="00FC0D66">
              <w:rPr>
                <w:rFonts w:ascii="Times New Roman" w:hAnsi="Times New Roman"/>
                <w:color w:val="000000"/>
              </w:rPr>
              <w:fldChar w:fldCharType="separate"/>
            </w:r>
            <w:r w:rsidR="00FF4977" w:rsidRPr="00FC0D66">
              <w:rPr>
                <w:rFonts w:ascii="Times New Roman" w:hAnsi="Times New Roman"/>
                <w:noProof/>
                <w:color w:val="000000"/>
                <w:position w:val="-11"/>
                <w:lang w:eastAsia="ru-RU"/>
              </w:rPr>
              <w:drawing>
                <wp:inline distT="0" distB="0" distL="0" distR="0">
                  <wp:extent cx="180975" cy="238125"/>
                  <wp:effectExtent l="0" t="0" r="9525" b="9525"/>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FC0D66">
              <w:rPr>
                <w:rFonts w:ascii="Times New Roman" w:hAnsi="Times New Roman"/>
                <w:color w:val="000000"/>
              </w:rPr>
              <w:fldChar w:fldCharType="end"/>
            </w:r>
            <w:r w:rsidRPr="00FC0D66">
              <w:rPr>
                <w:rFonts w:ascii="Times New Roman" w:hAnsi="Times New Roman"/>
                <w:color w:val="000000"/>
              </w:rPr>
              <w:t xml:space="preserve">&lt; </w:t>
            </w:r>
            <w:r w:rsidRPr="00FC0D66">
              <w:rPr>
                <w:rFonts w:ascii="Times New Roman" w:hAnsi="Times New Roman"/>
                <w:color w:val="000000"/>
                <w:lang w:val="uz-Cyrl-UZ"/>
              </w:rPr>
              <w:t>3</w:t>
            </w:r>
            <w:r w:rsidRPr="00FC0D66">
              <w:rPr>
                <w:rFonts w:ascii="Times New Roman" w:hAnsi="Times New Roman"/>
                <w:color w:val="000000"/>
              </w:rPr>
              <w:t>,13</w:t>
            </w:r>
          </w:p>
        </w:tc>
        <w:tc>
          <w:tcPr>
            <w:tcW w:w="3087" w:type="dxa"/>
            <w:vAlign w:val="center"/>
          </w:tcPr>
          <w:p w:rsidR="00C429CD" w:rsidRPr="00FC0D66" w:rsidRDefault="00C429CD" w:rsidP="00C429CD">
            <w:pPr>
              <w:tabs>
                <w:tab w:val="left" w:pos="0"/>
              </w:tabs>
              <w:ind w:firstLine="567"/>
              <w:jc w:val="center"/>
              <w:rPr>
                <w:rFonts w:ascii="Times New Roman" w:hAnsi="Times New Roman"/>
                <w:color w:val="000000"/>
              </w:rPr>
            </w:pPr>
            <w:r w:rsidRPr="00FC0D66">
              <w:rPr>
                <w:rFonts w:ascii="Times New Roman" w:hAnsi="Times New Roman"/>
                <w:color w:val="000000"/>
              </w:rPr>
              <w:t>2,</w:t>
            </w:r>
            <w:r w:rsidRPr="00FC0D66">
              <w:rPr>
                <w:rFonts w:ascii="Times New Roman" w:hAnsi="Times New Roman"/>
                <w:color w:val="000000"/>
                <w:lang w:val="uz-Cyrl-UZ"/>
              </w:rPr>
              <w:t>3</w:t>
            </w:r>
            <w:r w:rsidRPr="00FC0D66">
              <w:rPr>
                <w:rFonts w:ascii="Times New Roman" w:hAnsi="Times New Roman"/>
                <w:color w:val="000000"/>
              </w:rPr>
              <w:t xml:space="preserve">&lt; </w:t>
            </w:r>
            <w:r w:rsidRPr="00FC0D66">
              <w:rPr>
                <w:rFonts w:ascii="Times New Roman" w:hAnsi="Times New Roman"/>
                <w:color w:val="000000"/>
              </w:rPr>
              <w:fldChar w:fldCharType="begin"/>
            </w:r>
            <w:r w:rsidRPr="00FC0D66">
              <w:rPr>
                <w:rFonts w:ascii="Times New Roman" w:hAnsi="Times New Roman"/>
                <w:color w:val="000000"/>
              </w:rPr>
              <w:instrText xml:space="preserve"> QUOTE </w:instrText>
            </w:r>
            <w:r w:rsidR="00FF4977" w:rsidRPr="00FC0D66">
              <w:rPr>
                <w:rFonts w:ascii="Times New Roman" w:hAnsi="Times New Roman"/>
                <w:noProof/>
                <w:color w:val="000000"/>
                <w:position w:val="-15"/>
                <w:lang w:eastAsia="ru-RU"/>
              </w:rPr>
              <w:drawing>
                <wp:inline distT="0" distB="0" distL="0" distR="0">
                  <wp:extent cx="17145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FC0D66">
              <w:rPr>
                <w:rFonts w:ascii="Times New Roman" w:hAnsi="Times New Roman"/>
                <w:color w:val="000000"/>
              </w:rPr>
              <w:instrText xml:space="preserve"> </w:instrText>
            </w:r>
            <w:r w:rsidRPr="00FC0D66">
              <w:rPr>
                <w:rFonts w:ascii="Times New Roman" w:hAnsi="Times New Roman"/>
                <w:color w:val="000000"/>
              </w:rPr>
              <w:fldChar w:fldCharType="separate"/>
            </w:r>
            <w:r w:rsidR="00FF4977" w:rsidRPr="00FC0D66">
              <w:rPr>
                <w:rFonts w:ascii="Times New Roman" w:hAnsi="Times New Roman"/>
                <w:noProof/>
                <w:color w:val="000000"/>
                <w:position w:val="-15"/>
                <w:lang w:eastAsia="ru-RU"/>
              </w:rPr>
              <w:drawing>
                <wp:inline distT="0" distB="0" distL="0" distR="0">
                  <wp:extent cx="17145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FC0D66">
              <w:rPr>
                <w:rFonts w:ascii="Times New Roman" w:hAnsi="Times New Roman"/>
                <w:color w:val="000000"/>
              </w:rPr>
              <w:fldChar w:fldCharType="end"/>
            </w:r>
            <w:r w:rsidRPr="00FC0D66">
              <w:rPr>
                <w:rFonts w:ascii="Times New Roman" w:hAnsi="Times New Roman"/>
                <w:color w:val="000000"/>
              </w:rPr>
              <w:t>&lt;2,6</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lang w:val="uz-Cyrl-UZ"/>
              </w:rPr>
            </w:pPr>
            <w:r w:rsidRPr="00FC0D66">
              <w:rPr>
                <w:rFonts w:ascii="Times New Roman" w:hAnsi="Times New Roman"/>
                <w:color w:val="000000"/>
                <w:lang w:val="uz-Cyrl-UZ"/>
              </w:rPr>
              <w:t>Variatsiya</w:t>
            </w:r>
            <w:r w:rsidR="00C429CD" w:rsidRPr="00FC0D66">
              <w:rPr>
                <w:rFonts w:ascii="Times New Roman" w:hAnsi="Times New Roman"/>
                <w:color w:val="000000"/>
                <w:lang w:val="uz-Cyrl-UZ"/>
              </w:rPr>
              <w:t xml:space="preserve"> </w:t>
            </w:r>
            <w:r w:rsidRPr="00FC0D66">
              <w:rPr>
                <w:rFonts w:ascii="Times New Roman" w:hAnsi="Times New Roman"/>
                <w:color w:val="000000"/>
                <w:lang w:val="uz-Cyrl-UZ"/>
              </w:rPr>
              <w:t>ko‘rsatkichlari</w:t>
            </w:r>
          </w:p>
        </w:tc>
        <w:tc>
          <w:tcPr>
            <w:tcW w:w="0" w:type="auto"/>
            <w:vAlign w:val="center"/>
          </w:tcPr>
          <w:p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22,43%</w:t>
            </w:r>
          </w:p>
        </w:tc>
        <w:tc>
          <w:tcPr>
            <w:tcW w:w="3087" w:type="dxa"/>
            <w:vAlign w:val="center"/>
          </w:tcPr>
          <w:p w:rsidR="00C429CD" w:rsidRPr="00FC0D66" w:rsidRDefault="00C429CD" w:rsidP="00C429CD">
            <w:pPr>
              <w:tabs>
                <w:tab w:val="left" w:pos="0"/>
                <w:tab w:val="left" w:pos="210"/>
              </w:tabs>
              <w:ind w:firstLine="567"/>
              <w:jc w:val="center"/>
              <w:rPr>
                <w:rFonts w:ascii="Times New Roman" w:hAnsi="Times New Roman"/>
                <w:color w:val="000000"/>
                <w:lang w:val="uz-Cyrl-UZ"/>
              </w:rPr>
            </w:pPr>
            <w:r w:rsidRPr="00FC0D66">
              <w:rPr>
                <w:rFonts w:ascii="Times New Roman" w:hAnsi="Times New Roman"/>
                <w:color w:val="000000"/>
                <w:lang w:val="uz-Cyrl-UZ"/>
              </w:rPr>
              <w:t>27,12%</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rPr>
            </w:pPr>
            <w:r w:rsidRPr="00FC0D66">
              <w:rPr>
                <w:rFonts w:ascii="Times New Roman" w:hAnsi="Times New Roman"/>
                <w:color w:val="000000"/>
              </w:rPr>
              <w:t>Styudent</w:t>
            </w:r>
            <w:r w:rsidR="00C429CD" w:rsidRPr="00FC0D66">
              <w:rPr>
                <w:rFonts w:ascii="Times New Roman" w:hAnsi="Times New Roman"/>
                <w:color w:val="000000"/>
              </w:rPr>
              <w:t xml:space="preserve"> </w:t>
            </w:r>
            <w:r w:rsidRPr="00FC0D66">
              <w:rPr>
                <w:rFonts w:ascii="Times New Roman" w:hAnsi="Times New Roman"/>
                <w:color w:val="000000"/>
              </w:rPr>
              <w:t>statistikasi</w:t>
            </w:r>
          </w:p>
        </w:tc>
        <w:tc>
          <w:tcPr>
            <w:tcW w:w="5053" w:type="dxa"/>
            <w:gridSpan w:val="2"/>
            <w:vAlign w:val="center"/>
          </w:tcPr>
          <w:p w:rsidR="00C429CD" w:rsidRPr="00FC0D66" w:rsidRDefault="00C429CD" w:rsidP="00C429CD">
            <w:pPr>
              <w:tabs>
                <w:tab w:val="left" w:pos="0"/>
                <w:tab w:val="left" w:pos="795"/>
                <w:tab w:val="right" w:pos="5897"/>
              </w:tabs>
              <w:jc w:val="center"/>
              <w:rPr>
                <w:rFonts w:ascii="Times New Roman" w:hAnsi="Times New Roman"/>
                <w:color w:val="000000"/>
                <w:lang w:val="uz-Cyrl-UZ"/>
              </w:rPr>
            </w:pPr>
            <w:r w:rsidRPr="00FC0D66">
              <w:rPr>
                <w:rFonts w:ascii="Times New Roman" w:hAnsi="Times New Roman"/>
                <w:color w:val="000000"/>
              </w:rPr>
              <w:t>T=5</w:t>
            </w:r>
            <w:r w:rsidRPr="00FC0D66">
              <w:rPr>
                <w:rFonts w:ascii="Times New Roman" w:hAnsi="Times New Roman"/>
                <w:color w:val="000000"/>
                <w:lang w:val="uz-Cyrl-UZ"/>
              </w:rPr>
              <w:t>,45</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rPr>
            </w:pPr>
            <w:r w:rsidRPr="00FC0D66">
              <w:rPr>
                <w:rFonts w:ascii="Times New Roman" w:hAnsi="Times New Roman"/>
                <w:color w:val="000000"/>
              </w:rPr>
              <w:t>Statistika</w:t>
            </w:r>
            <w:r w:rsidR="00C429CD" w:rsidRPr="00FC0D66">
              <w:rPr>
                <w:rFonts w:ascii="Times New Roman" w:hAnsi="Times New Roman"/>
                <w:color w:val="000000"/>
              </w:rPr>
              <w:t xml:space="preserve"> </w:t>
            </w:r>
            <w:r w:rsidRPr="00FC0D66">
              <w:rPr>
                <w:rFonts w:ascii="Times New Roman" w:hAnsi="Times New Roman"/>
                <w:color w:val="000000"/>
              </w:rPr>
              <w:t>ozodlik</w:t>
            </w:r>
            <w:r w:rsidR="00C429CD" w:rsidRPr="00FC0D66">
              <w:rPr>
                <w:rFonts w:ascii="Times New Roman" w:hAnsi="Times New Roman"/>
                <w:color w:val="000000"/>
              </w:rPr>
              <w:t xml:space="preserve"> </w:t>
            </w:r>
            <w:r w:rsidRPr="00FC0D66">
              <w:rPr>
                <w:rFonts w:ascii="Times New Roman" w:hAnsi="Times New Roman"/>
                <w:color w:val="000000"/>
              </w:rPr>
              <w:t>darajasi</w:t>
            </w:r>
          </w:p>
        </w:tc>
        <w:tc>
          <w:tcPr>
            <w:tcW w:w="5053" w:type="dxa"/>
            <w:gridSpan w:val="2"/>
            <w:vAlign w:val="center"/>
          </w:tcPr>
          <w:p w:rsidR="00C429CD" w:rsidRPr="00FC0D66" w:rsidRDefault="00C429CD" w:rsidP="00C429CD">
            <w:pPr>
              <w:tabs>
                <w:tab w:val="left" w:pos="0"/>
                <w:tab w:val="right" w:pos="5897"/>
              </w:tabs>
              <w:jc w:val="center"/>
              <w:rPr>
                <w:rFonts w:ascii="Times New Roman" w:hAnsi="Times New Roman"/>
                <w:color w:val="000000"/>
                <w:lang w:val="uz-Cyrl-UZ"/>
              </w:rPr>
            </w:pPr>
            <w:r w:rsidRPr="00FC0D66">
              <w:rPr>
                <w:rFonts w:ascii="Times New Roman" w:hAnsi="Times New Roman"/>
                <w:color w:val="000000"/>
              </w:rPr>
              <w:t>K=400</w:t>
            </w:r>
          </w:p>
        </w:tc>
      </w:tr>
      <w:tr w:rsidR="00C429CD" w:rsidRPr="00FC0D66" w:rsidTr="00C429CD">
        <w:trPr>
          <w:cantSplit/>
          <w:trHeight w:val="340"/>
          <w:jc w:val="center"/>
        </w:trPr>
        <w:tc>
          <w:tcPr>
            <w:tcW w:w="0" w:type="auto"/>
            <w:vAlign w:val="center"/>
          </w:tcPr>
          <w:p w:rsidR="00C429CD" w:rsidRPr="00FC0D66" w:rsidRDefault="00500575" w:rsidP="00C429CD">
            <w:pPr>
              <w:tabs>
                <w:tab w:val="left" w:pos="0"/>
              </w:tabs>
              <w:jc w:val="both"/>
              <w:rPr>
                <w:rFonts w:ascii="Times New Roman" w:hAnsi="Times New Roman"/>
                <w:color w:val="000000"/>
              </w:rPr>
            </w:pPr>
            <w:r w:rsidRPr="00FC0D66">
              <w:rPr>
                <w:rFonts w:ascii="Times New Roman" w:hAnsi="Times New Roman"/>
                <w:color w:val="000000"/>
              </w:rPr>
              <w:t>Kriteriy</w:t>
            </w:r>
            <w:r w:rsidR="00C429CD" w:rsidRPr="00FC0D66">
              <w:rPr>
                <w:rFonts w:ascii="Times New Roman" w:hAnsi="Times New Roman"/>
                <w:color w:val="000000"/>
              </w:rPr>
              <w:t xml:space="preserve"> </w:t>
            </w:r>
            <w:r w:rsidRPr="00FC0D66">
              <w:rPr>
                <w:rFonts w:ascii="Times New Roman" w:hAnsi="Times New Roman"/>
                <w:color w:val="000000"/>
              </w:rPr>
              <w:t>xulosasi</w:t>
            </w:r>
          </w:p>
        </w:tc>
        <w:tc>
          <w:tcPr>
            <w:tcW w:w="5053" w:type="dxa"/>
            <w:gridSpan w:val="2"/>
            <w:vAlign w:val="center"/>
          </w:tcPr>
          <w:p w:rsidR="00C429CD" w:rsidRPr="00FC0D66" w:rsidRDefault="00C429CD" w:rsidP="00C429CD">
            <w:pPr>
              <w:tabs>
                <w:tab w:val="left" w:pos="0"/>
                <w:tab w:val="right" w:pos="5897"/>
              </w:tabs>
              <w:jc w:val="both"/>
              <w:rPr>
                <w:rFonts w:ascii="Times New Roman" w:hAnsi="Times New Roman"/>
                <w:color w:val="000000"/>
                <w:lang w:val="en-US"/>
              </w:rPr>
            </w:pPr>
            <w:r w:rsidRPr="00FC0D66">
              <w:rPr>
                <w:rFonts w:ascii="Times New Roman" w:hAnsi="Times New Roman"/>
                <w:color w:val="000000"/>
                <w:lang w:val="en-US"/>
              </w:rPr>
              <w:t>T=5</w:t>
            </w:r>
            <w:r w:rsidRPr="00FC0D66">
              <w:rPr>
                <w:rFonts w:ascii="Times New Roman" w:hAnsi="Times New Roman"/>
                <w:color w:val="000000"/>
                <w:lang w:val="uz-Cyrl-UZ"/>
              </w:rPr>
              <w:t xml:space="preserve">,45 </w:t>
            </w:r>
            <w:r w:rsidRPr="00FC0D66">
              <w:rPr>
                <w:rFonts w:ascii="Times New Roman" w:hAnsi="Times New Roman"/>
                <w:color w:val="000000"/>
                <w:lang w:val="en-US"/>
              </w:rPr>
              <w:t>&gt; 1,</w:t>
            </w:r>
            <w:r w:rsidRPr="00FC0D66">
              <w:rPr>
                <w:rFonts w:ascii="Times New Roman" w:hAnsi="Times New Roman"/>
                <w:color w:val="000000"/>
                <w:lang w:val="uz-Cyrl-UZ"/>
              </w:rPr>
              <w:t xml:space="preserve">96 </w:t>
            </w:r>
            <w:r w:rsidR="00500575" w:rsidRPr="00FC0D66">
              <w:rPr>
                <w:rFonts w:ascii="Times New Roman" w:hAnsi="Times New Roman"/>
                <w:color w:val="000000"/>
                <w:lang w:val="uz-Cyrl-UZ"/>
              </w:rPr>
              <w:t>bo‘lib</w:t>
            </w:r>
            <w:r w:rsidRPr="00FC0D66">
              <w:rPr>
                <w:rFonts w:ascii="Times New Roman" w:hAnsi="Times New Roman"/>
                <w:color w:val="000000"/>
                <w:lang w:val="uz-Cyrl-UZ"/>
              </w:rPr>
              <w:t>,</w:t>
            </w:r>
            <w:r w:rsidRPr="00FC0D66">
              <w:rPr>
                <w:rFonts w:ascii="Times New Roman" w:hAnsi="Times New Roman"/>
                <w:color w:val="000000"/>
                <w:lang w:val="en-US"/>
              </w:rPr>
              <w:t xml:space="preserve"> H</w:t>
            </w:r>
            <w:r w:rsidRPr="00FC0D66">
              <w:rPr>
                <w:rFonts w:ascii="Times New Roman" w:hAnsi="Times New Roman"/>
                <w:color w:val="000000"/>
                <w:vertAlign w:val="subscript"/>
                <w:lang w:val="en-US"/>
              </w:rPr>
              <w:t>1</w:t>
            </w:r>
            <w:r w:rsidRPr="00FC0D66">
              <w:rPr>
                <w:rFonts w:ascii="Times New Roman" w:hAnsi="Times New Roman"/>
                <w:color w:val="000000"/>
                <w:lang w:val="en-US"/>
              </w:rPr>
              <w:t xml:space="preserve"> </w:t>
            </w:r>
            <w:r w:rsidR="00500575" w:rsidRPr="00FC0D66">
              <w:rPr>
                <w:rFonts w:ascii="Times New Roman" w:hAnsi="Times New Roman"/>
                <w:color w:val="000000"/>
                <w:lang w:val="en-US"/>
              </w:rPr>
              <w:t>qabul</w:t>
            </w:r>
            <w:r w:rsidRPr="00FC0D66">
              <w:rPr>
                <w:rFonts w:ascii="Times New Roman" w:hAnsi="Times New Roman"/>
                <w:color w:val="000000"/>
                <w:lang w:val="en-US"/>
              </w:rPr>
              <w:t xml:space="preserve"> </w:t>
            </w:r>
            <w:r w:rsidR="00500575" w:rsidRPr="00FC0D66">
              <w:rPr>
                <w:rFonts w:ascii="Times New Roman" w:hAnsi="Times New Roman"/>
                <w:color w:val="000000"/>
                <w:lang w:val="uz-Cyrl-UZ"/>
              </w:rPr>
              <w:t>q</w:t>
            </w:r>
            <w:r w:rsidR="00500575" w:rsidRPr="00FC0D66">
              <w:rPr>
                <w:rFonts w:ascii="Times New Roman" w:hAnsi="Times New Roman"/>
                <w:color w:val="000000"/>
                <w:lang w:val="en-US"/>
              </w:rPr>
              <w:t>ilindi</w:t>
            </w:r>
          </w:p>
        </w:tc>
      </w:tr>
    </w:tbl>
    <w:p w:rsidR="00C429CD" w:rsidRPr="00FC0D66" w:rsidRDefault="00C429CD" w:rsidP="00C429CD">
      <w:pPr>
        <w:tabs>
          <w:tab w:val="left" w:pos="0"/>
        </w:tabs>
        <w:ind w:firstLine="567"/>
        <w:jc w:val="both"/>
        <w:rPr>
          <w:rFonts w:ascii="Times New Roman" w:hAnsi="Times New Roman"/>
          <w:color w:val="000000"/>
          <w:sz w:val="20"/>
          <w:szCs w:val="20"/>
          <w:lang w:val="uz-Cyrl-UZ"/>
        </w:rPr>
      </w:pPr>
    </w:p>
    <w:p w:rsidR="009824C0" w:rsidRPr="00FC0D66" w:rsidRDefault="00500575" w:rsidP="009824C0">
      <w:pPr>
        <w:pStyle w:val="afa"/>
        <w:tabs>
          <w:tab w:val="left" w:pos="0"/>
          <w:tab w:val="left" w:pos="709"/>
        </w:tabs>
        <w:spacing w:after="0"/>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eastAsia="x-none"/>
        </w:rPr>
        <w:t>Tajriba</w:t>
      </w:r>
      <w:r w:rsidR="009824C0"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yakunida</w:t>
      </w:r>
      <w:r w:rsidR="009824C0"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eastAsia="x-none"/>
        </w:rPr>
        <w:t>natijalar</w:t>
      </w:r>
      <w:r w:rsidR="009824C0" w:rsidRPr="00FC0D66">
        <w:rPr>
          <w:rFonts w:ascii="Times New Roman" w:hAnsi="Times New Roman"/>
          <w:color w:val="000000"/>
          <w:sz w:val="28"/>
          <w:szCs w:val="28"/>
          <w:lang w:val="uz-Cyrl-UZ" w:eastAsia="x-none"/>
        </w:rPr>
        <w:t xml:space="preserve"> </w:t>
      </w:r>
      <w:r w:rsidRPr="00FC0D66">
        <w:rPr>
          <w:rFonts w:ascii="Times New Roman" w:hAnsi="Times New Roman"/>
          <w:color w:val="000000"/>
          <w:sz w:val="28"/>
          <w:szCs w:val="28"/>
          <w:lang w:val="uz-Cyrl-UZ"/>
        </w:rPr>
        <w:t>iqtidorli</w:t>
      </w:r>
      <w:r w:rsidR="00522C7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522C70"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522C7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522C7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tahlili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ularga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amaliyotida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qo‘llash</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uchun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tayyorlangan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dars</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ishlanmalari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qiziqarli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ta’limiy</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o‘yin</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mashg‘ulotlari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maxsus</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tadbirlarning</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ssenariylari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iqtidorli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yetakchiligini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shakllantirishda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samarali</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mezonlar</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sifatida</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taqdim</w:t>
      </w:r>
      <w:r w:rsidR="009824C0"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etildi</w:t>
      </w:r>
      <w:r w:rsidR="009824C0" w:rsidRPr="00FC0D66">
        <w:rPr>
          <w:rFonts w:ascii="Times New Roman" w:hAnsi="Times New Roman"/>
          <w:color w:val="000000"/>
          <w:sz w:val="28"/>
          <w:szCs w:val="28"/>
          <w:lang w:val="uz-Cyrl-UZ"/>
        </w:rPr>
        <w:t>.</w:t>
      </w:r>
    </w:p>
    <w:p w:rsidR="00823886" w:rsidRPr="00FC0D66" w:rsidRDefault="00AF28AC" w:rsidP="001F1D08">
      <w:pPr>
        <w:tabs>
          <w:tab w:val="left" w:pos="0"/>
          <w:tab w:val="left" w:pos="567"/>
          <w:tab w:val="left" w:pos="851"/>
          <w:tab w:val="left" w:pos="993"/>
          <w:tab w:val="left" w:pos="1843"/>
        </w:tabs>
        <w:spacing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00575" w:rsidRPr="00FC0D66">
        <w:rPr>
          <w:rFonts w:ascii="Times New Roman" w:hAnsi="Times New Roman"/>
          <w:b/>
          <w:color w:val="000000"/>
          <w:sz w:val="28"/>
          <w:szCs w:val="28"/>
          <w:lang w:val="uz-Cyrl-UZ"/>
        </w:rPr>
        <w:t>XULOSA</w:t>
      </w:r>
    </w:p>
    <w:p w:rsidR="009824C0" w:rsidRPr="00FC0D66" w:rsidRDefault="00500575" w:rsidP="001F1D08">
      <w:pPr>
        <w:tabs>
          <w:tab w:val="left" w:pos="0"/>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Iqtidorli</w:t>
      </w:r>
      <w:r w:rsidR="00B8315F"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o‘quvchilar</w:t>
      </w:r>
      <w:r w:rsidR="00B8315F" w:rsidRPr="00FC0D66">
        <w:rPr>
          <w:rFonts w:ascii="Times New Roman" w:hAnsi="Times New Roman"/>
          <w:color w:val="000000"/>
          <w:sz w:val="28"/>
          <w:szCs w:val="28"/>
          <w:lang w:val="uz-Cyrl-UZ"/>
        </w:rPr>
        <w:t xml:space="preserve"> </w:t>
      </w:r>
      <w:r w:rsidR="00B96137">
        <w:rPr>
          <w:rFonts w:ascii="Times New Roman" w:hAnsi="Times New Roman"/>
          <w:color w:val="000000"/>
          <w:sz w:val="28"/>
          <w:szCs w:val="28"/>
          <w:lang w:val="uz-Cyrl-UZ"/>
        </w:rPr>
        <w:t>tarbiyasi va ijodkorligi</w:t>
      </w:r>
      <w:r w:rsidRPr="00FC0D66">
        <w:rPr>
          <w:rFonts w:ascii="Times New Roman" w:hAnsi="Times New Roman"/>
          <w:color w:val="000000"/>
          <w:sz w:val="28"/>
          <w:szCs w:val="28"/>
          <w:lang w:val="uz-Cyrl-UZ"/>
        </w:rPr>
        <w:t>ni</w:t>
      </w:r>
      <w:r w:rsidR="00B8315F"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rivojlantirish</w:t>
      </w:r>
      <w:r w:rsidR="0090688E"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texnologiyasi</w:t>
      </w:r>
      <w:r w:rsidR="0090688E" w:rsidRPr="00FC0D66">
        <w:rPr>
          <w:rFonts w:ascii="Times New Roman" w:eastAsia="Arial" w:hAnsi="Times New Roman"/>
          <w:color w:val="000000"/>
          <w:sz w:val="28"/>
          <w:szCs w:val="28"/>
          <w:lang w:val="uz-Cyrl-UZ" w:eastAsia="ru-RU"/>
        </w:rPr>
        <w:t xml:space="preserve"> </w:t>
      </w:r>
      <w:r w:rsidRPr="00FC0D66">
        <w:rPr>
          <w:rFonts w:ascii="Times New Roman" w:hAnsi="Times New Roman"/>
          <w:color w:val="000000"/>
          <w:sz w:val="28"/>
          <w:szCs w:val="28"/>
          <w:lang w:val="uz-Cyrl-UZ"/>
        </w:rPr>
        <w:t>mavzusidagi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ilmiy</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tadqiqot</w:t>
      </w:r>
      <w:r w:rsidR="008927CE" w:rsidRPr="008927CE">
        <w:rPr>
          <w:rFonts w:ascii="Times New Roman" w:hAnsi="Times New Roman"/>
          <w:color w:val="000000"/>
          <w:sz w:val="28"/>
          <w:szCs w:val="28"/>
          <w:lang w:val="uz-Cyrl-UZ"/>
        </w:rPr>
        <w:t>imiz</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natijasi</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quyidagi</w:t>
      </w:r>
      <w:r w:rsidR="00823886" w:rsidRPr="00FC0D66">
        <w:rPr>
          <w:rFonts w:ascii="Times New Roman" w:hAnsi="Times New Roman"/>
          <w:color w:val="000000"/>
          <w:sz w:val="28"/>
          <w:szCs w:val="28"/>
          <w:lang w:val="uz-Cyrl-UZ"/>
        </w:rPr>
        <w:t xml:space="preserve"> </w:t>
      </w:r>
      <w:r w:rsidR="003F3EFE" w:rsidRPr="003F3EFE">
        <w:rPr>
          <w:rFonts w:ascii="Times New Roman" w:hAnsi="Times New Roman"/>
          <w:color w:val="000000"/>
          <w:sz w:val="28"/>
          <w:szCs w:val="28"/>
          <w:lang w:val="uz-Cyrl-UZ"/>
        </w:rPr>
        <w:t>xulosalarni shakllantirishga imkon berdi</w:t>
      </w:r>
      <w:r w:rsidR="00823886" w:rsidRPr="00FC0D66">
        <w:rPr>
          <w:rFonts w:ascii="Times New Roman" w:hAnsi="Times New Roman"/>
          <w:color w:val="000000"/>
          <w:sz w:val="28"/>
          <w:szCs w:val="28"/>
          <w:lang w:val="uz-Cyrl-UZ"/>
        </w:rPr>
        <w:t>:</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 </w:t>
      </w:r>
      <w:r w:rsidR="00500575" w:rsidRPr="00FC0D6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sifatida</w:t>
      </w:r>
      <w:r w:rsidR="00712383"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muassasalarida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yangicha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yondashuvlar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oshirish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tahlili</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modernizatsiyalashgan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ko‘zda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tutar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ekan</w:t>
      </w:r>
      <w:r w:rsidRPr="00FC0D66">
        <w:rPr>
          <w:rFonts w:ascii="Times New Roman" w:eastAsia="Arial" w:hAnsi="Times New Roman"/>
          <w:color w:val="000000"/>
          <w:sz w:val="28"/>
          <w:szCs w:val="28"/>
          <w:lang w:val="uz-Cyrl-UZ" w:eastAsia="ru-RU"/>
        </w:rPr>
        <w:t>,</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muammoning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yechimini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topishda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to‘g‘ri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ahamiyatga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2.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muassasalar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yangicha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yondashuvlar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oshirish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kafolatlangan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ko‘zda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tutadi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o‘qitishning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milliy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strategiyasiga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holda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boshqaruv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qaratilgan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umumiy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mohiyatini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yorituvchi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model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metodikani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rivojlantirish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tadqiqot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uchun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tanlangan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muammoni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jihatdan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omili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sanaladi</w:t>
      </w:r>
      <w:r w:rsidRPr="00FC0D66">
        <w:rPr>
          <w:rFonts w:ascii="Times New Roman" w:eastAsia="Arial" w:hAnsi="Times New Roman"/>
          <w:color w:val="000000"/>
          <w:sz w:val="28"/>
          <w:szCs w:val="28"/>
          <w:lang w:val="uz-Cyrl-UZ" w:eastAsia="ru-RU"/>
        </w:rPr>
        <w:t>.</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3. </w:t>
      </w:r>
      <w:r w:rsidR="00500575" w:rsidRPr="00FC0D6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sinov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metodika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g‘oyalarining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puxta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asoslanishi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amaliyotiga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kelishi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tanlangan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modul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bo‘lishida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ichki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tashqi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ta’sirlarning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borligi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ma’lum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4.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o‘tkazilgan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asoslovchi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ta’kidlovchi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natijalarini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o‘zaro</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qiyoslash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yakuniy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matematik</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statistik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yordamida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qayta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boshqaruv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oid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sinov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muvaffaqiyatli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etilganligini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5.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jumladan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uzluksiz</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bosqichlarida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shaxsga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yo‘naltirilgan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kreativ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angladi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zimmasiga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yuklatilgan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vazifa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mohiyatini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ifodalaydi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6. </w:t>
      </w:r>
      <w:r w:rsidR="00500575" w:rsidRPr="00FC0D66">
        <w:rPr>
          <w:rFonts w:ascii="Times New Roman" w:eastAsia="Arial" w:hAnsi="Times New Roman"/>
          <w:color w:val="000000"/>
          <w:sz w:val="28"/>
          <w:szCs w:val="28"/>
          <w:lang w:val="uz-Cyrl-UZ" w:eastAsia="ru-RU"/>
        </w:rPr>
        <w:t>Mazkur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talab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omillarini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puxta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asoslangan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mexanizm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sikl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dasturini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chiqish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hisobiga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qondiriladi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Bunday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dasturining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g‘oyaviy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nuqtai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nazardan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yuqori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saviyada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amaliyotga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kelishi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ma’naviy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axloqiy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dunyoqarash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ijodkorlik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liderlik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qobiliyati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mahorati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tajribasiga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egaligiga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bog‘liq</w:t>
      </w:r>
      <w:r w:rsidRPr="00FC0D66">
        <w:rPr>
          <w:rFonts w:ascii="Times New Roman" w:eastAsia="Arial" w:hAnsi="Times New Roman"/>
          <w:color w:val="000000"/>
          <w:sz w:val="28"/>
          <w:szCs w:val="28"/>
          <w:lang w:val="uz-Cyrl-UZ" w:eastAsia="ru-RU"/>
        </w:rPr>
        <w:t>.</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7. </w:t>
      </w:r>
      <w:r w:rsidR="00500575" w:rsidRPr="00FC0D6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garchi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yangi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O‘zbekiston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sharoitida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mamlakatda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tegishli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yo‘nalishda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oshirilgan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qator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izlanishlarda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ilgari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surilgan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g‘oyalar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jihatdan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jamoa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chiqarish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jarayoni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ustidan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boshqaruvni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muvaffaqiyatli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uchun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bo‘lib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xizmat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Xulosa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aytganda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mavjud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ahvolni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ayrim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vazifalar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etilishi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kerakligini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aniqlandi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9.</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Amaliyotni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bevosita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kuzatish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muassasalarining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muayyan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usullardan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maqsadli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texnika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metodologiya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shakllaridan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foydalanish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maqsadga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muvofiq</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ko‘rsatdi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10. </w:t>
      </w:r>
      <w:r w:rsidR="00500575" w:rsidRPr="00FC0D6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yondashuv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ustuvor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jihatlarni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qiyosiy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ekspertizadan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o‘tkazish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orqali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baholash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davriy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xronologik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uzoq</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muddatli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monitoring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p>
    <w:p w:rsidR="00F96F96" w:rsidRPr="00FC0D66" w:rsidRDefault="00500575" w:rsidP="001F1D08">
      <w:pPr>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jamoaning</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yondashuvini</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tahlil</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qilish</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bu</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boradagi</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eng</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samarali</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yo‘llar</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hisoblanishini</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tajriba</w:t>
      </w:r>
      <w:r w:rsidR="00F96F96" w:rsidRPr="00FC0D66">
        <w:rPr>
          <w:rFonts w:ascii="Times New Roman" w:eastAsia="Arial" w:hAnsi="Times New Roman"/>
          <w:color w:val="000000"/>
          <w:sz w:val="28"/>
          <w:szCs w:val="28"/>
          <w:lang w:val="uz-Cyrl-UZ" w:eastAsia="ru-RU"/>
        </w:rPr>
        <w:t>-</w:t>
      </w:r>
      <w:r w:rsidRPr="00FC0D66">
        <w:rPr>
          <w:rFonts w:ascii="Times New Roman" w:eastAsia="Arial" w:hAnsi="Times New Roman"/>
          <w:color w:val="000000"/>
          <w:sz w:val="28"/>
          <w:szCs w:val="28"/>
          <w:lang w:val="uz-Cyrl-UZ" w:eastAsia="ru-RU"/>
        </w:rPr>
        <w:t>sinov</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ishlari</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ham</w:t>
      </w:r>
      <w:r w:rsidR="00F96F96"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tasdiqladi</w:t>
      </w:r>
      <w:r w:rsidR="00F96F96"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11</w:t>
      </w:r>
      <w:r w:rsidRPr="00FC0D66">
        <w:rPr>
          <w:rFonts w:ascii="Times New Roman" w:eastAsia="Arial" w:hAnsi="Times New Roman"/>
          <w:bCs/>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ularning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yondashuvlari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tomonidan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etilayotgan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laboratoriya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baholashning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omili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sanaladi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Amaliyotda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bunday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olib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borilgan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baholashda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kuzatish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anglash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metodlari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hisoblanadi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ijobiy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natijasini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beradi</w:t>
      </w:r>
      <w:r w:rsidRPr="00FC0D66">
        <w:rPr>
          <w:rFonts w:ascii="Times New Roman" w:eastAsia="Arial" w:hAnsi="Times New Roman"/>
          <w:color w:val="000000"/>
          <w:sz w:val="28"/>
          <w:szCs w:val="28"/>
          <w:lang w:val="uz-Cyrl-UZ" w:eastAsia="ru-RU"/>
        </w:rPr>
        <w:t xml:space="preserve">. </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12. </w:t>
      </w:r>
      <w:r w:rsidR="00500575" w:rsidRPr="00FC0D6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muammosining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yechimini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topishda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ishlarni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to‘g‘ri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ahamiyatga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rsidR="00F96F96" w:rsidRPr="008927CE" w:rsidRDefault="008927CE" w:rsidP="008927CE">
      <w:pPr>
        <w:ind w:right="57" w:firstLine="720"/>
        <w:rPr>
          <w:rFonts w:ascii="Times New Roman" w:eastAsia="Arial" w:hAnsi="Times New Roman"/>
          <w:b/>
          <w:bCs/>
          <w:caps/>
          <w:color w:val="000000"/>
          <w:sz w:val="28"/>
          <w:szCs w:val="28"/>
          <w:lang w:val="uz-Cyrl-UZ" w:eastAsia="ru-RU"/>
        </w:rPr>
      </w:pPr>
      <w:r w:rsidRPr="008927CE">
        <w:rPr>
          <w:rFonts w:ascii="Times New Roman" w:hAnsi="Times New Roman"/>
          <w:b/>
          <w:bCs/>
          <w:color w:val="000000"/>
          <w:sz w:val="28"/>
          <w:szCs w:val="28"/>
          <w:lang w:val="uz-Cyrl-UZ"/>
        </w:rPr>
        <w:t xml:space="preserve">Iqtidorli o‘quvchilar </w:t>
      </w:r>
      <w:r w:rsidR="00B96137">
        <w:rPr>
          <w:rFonts w:ascii="Times New Roman" w:hAnsi="Times New Roman"/>
          <w:b/>
          <w:bCs/>
          <w:color w:val="000000"/>
          <w:sz w:val="28"/>
          <w:szCs w:val="28"/>
          <w:lang w:val="uz-Cyrl-UZ"/>
        </w:rPr>
        <w:t>tarbiyasi va ijodkorligi</w:t>
      </w:r>
      <w:r w:rsidRPr="008927CE">
        <w:rPr>
          <w:rFonts w:ascii="Times New Roman" w:hAnsi="Times New Roman"/>
          <w:b/>
          <w:bCs/>
          <w:color w:val="000000"/>
          <w:sz w:val="28"/>
          <w:szCs w:val="28"/>
          <w:lang w:val="uz-Cyrl-UZ"/>
        </w:rPr>
        <w:t>ni rivojlantirish</w:t>
      </w:r>
      <w:r w:rsidRPr="008927CE">
        <w:rPr>
          <w:rFonts w:ascii="Times New Roman" w:eastAsia="Arial" w:hAnsi="Times New Roman"/>
          <w:b/>
          <w:bCs/>
          <w:color w:val="000000"/>
          <w:sz w:val="28"/>
          <w:szCs w:val="28"/>
          <w:lang w:val="uz-Cyrl-UZ" w:eastAsia="ru-RU"/>
        </w:rPr>
        <w:t xml:space="preserve"> </w:t>
      </w:r>
      <w:r w:rsidRPr="008927CE">
        <w:rPr>
          <w:rFonts w:ascii="Times New Roman" w:eastAsia="Arial" w:hAnsi="Times New Roman"/>
          <w:b/>
          <w:bCs/>
          <w:color w:val="000000"/>
          <w:sz w:val="28"/>
          <w:szCs w:val="28"/>
          <w:lang w:val="en-US" w:eastAsia="ru-RU"/>
        </w:rPr>
        <w:t>bo</w:t>
      </w:r>
      <w:r w:rsidRPr="008927CE">
        <w:rPr>
          <w:rFonts w:ascii="Times New Roman" w:eastAsia="Arial" w:hAnsi="Times New Roman"/>
          <w:b/>
          <w:bCs/>
          <w:color w:val="000000"/>
          <w:sz w:val="28"/>
          <w:szCs w:val="28"/>
          <w:lang w:val="uz-Cyrl-UZ" w:eastAsia="ru-RU"/>
        </w:rPr>
        <w:t>‘</w:t>
      </w:r>
      <w:r w:rsidRPr="008927CE">
        <w:rPr>
          <w:rFonts w:ascii="Times New Roman" w:eastAsia="Arial" w:hAnsi="Times New Roman"/>
          <w:b/>
          <w:bCs/>
          <w:color w:val="000000"/>
          <w:sz w:val="28"/>
          <w:szCs w:val="28"/>
          <w:lang w:val="en-US" w:eastAsia="ru-RU"/>
        </w:rPr>
        <w:t>yicha tavsiyalar:</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 </w:t>
      </w:r>
      <w:r w:rsidR="00500575" w:rsidRPr="00FC0D66">
        <w:rPr>
          <w:rFonts w:ascii="Times New Roman" w:eastAsia="Arial" w:hAnsi="Times New Roman"/>
          <w:color w:val="000000"/>
          <w:sz w:val="28"/>
          <w:szCs w:val="28"/>
          <w:lang w:val="uz-Cyrl-UZ" w:eastAsia="ru-RU"/>
        </w:rPr>
        <w:t>Ijtimoiy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tarmoqlarda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internet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sahifalarida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doir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tizimli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borasida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erishilayotgan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xalqaro</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mahalliy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tajribalardan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izchil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xabardor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qilib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imkonini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beruvchi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alohida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kreativ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yondashuvlarga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xos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bo‘lgan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sayt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portalni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yaratish</w:t>
      </w:r>
      <w:r w:rsidRPr="00FC0D66">
        <w:rPr>
          <w:rFonts w:ascii="Times New Roman" w:eastAsia="Arial" w:hAnsi="Times New Roman"/>
          <w:color w:val="000000"/>
          <w:sz w:val="28"/>
          <w:szCs w:val="28"/>
          <w:lang w:val="uz-Cyrl-UZ" w:eastAsia="ru-RU"/>
        </w:rPr>
        <w:t>.</w:t>
      </w:r>
    </w:p>
    <w:p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2.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o‘qituvchilar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umuman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barcha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maqsadida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respublika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viloyat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tuman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shaharlar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miqyosida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doimiy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olib</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boruvchi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ko‘chma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trening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konferensiya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seminarlarni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tizimli</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w:t>
      </w:r>
    </w:p>
    <w:p w:rsidR="00F96F96" w:rsidRPr="008927CE"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3. </w:t>
      </w:r>
      <w:r w:rsidR="00500575" w:rsidRPr="00FC0D6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kafolatlovchi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natijalarini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keng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yoyish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iqtidorli</w:t>
      </w:r>
      <w:r w:rsidR="00712383"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umuman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barcha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muassasalarining</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rahbarlari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tomonidan</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xalqaro</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tajribalarni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bevosita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joylarda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stajirovka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amaliyoti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orqali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imkoniyatini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yaratish</w:t>
      </w:r>
      <w:r w:rsidR="008927CE" w:rsidRPr="008927CE">
        <w:rPr>
          <w:rFonts w:ascii="Times New Roman" w:eastAsia="Arial" w:hAnsi="Times New Roman"/>
          <w:color w:val="000000"/>
          <w:sz w:val="28"/>
          <w:szCs w:val="28"/>
          <w:lang w:val="uz-Cyrl-UZ" w:eastAsia="ru-RU"/>
        </w:rPr>
        <w:t xml:space="preserve"> lozim.</w:t>
      </w:r>
    </w:p>
    <w:p w:rsidR="00F96F96" w:rsidRPr="00FC0D66" w:rsidRDefault="00F96F96" w:rsidP="001F1D08">
      <w:pPr>
        <w:ind w:right="57" w:firstLine="720"/>
        <w:jc w:val="both"/>
        <w:rPr>
          <w:rFonts w:ascii="Times New Roman" w:eastAsia="Times New Roman" w:hAnsi="Times New Roman"/>
          <w:b/>
          <w:bCs/>
          <w:color w:val="000000"/>
          <w:sz w:val="28"/>
          <w:szCs w:val="28"/>
          <w:lang w:val="uz-Cyrl-UZ" w:eastAsia="ru-RU"/>
        </w:rPr>
      </w:pPr>
      <w:r w:rsidRPr="00FC0D66">
        <w:rPr>
          <w:rFonts w:ascii="Times New Roman" w:eastAsia="Arial" w:hAnsi="Times New Roman"/>
          <w:color w:val="000000"/>
          <w:sz w:val="28"/>
          <w:szCs w:val="28"/>
          <w:lang w:val="uz-Cyrl-UZ" w:eastAsia="ru-RU"/>
        </w:rPr>
        <w:t xml:space="preserve">4. </w:t>
      </w:r>
      <w:r w:rsidR="00500575" w:rsidRPr="00FC0D6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o‘quvchilarni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maktabini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w:t>
      </w:r>
      <w:r w:rsidR="00500575" w:rsidRPr="00FC0D6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ta’minotni</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zamonaviy</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talablar</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darajasida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rivojlantirish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takomillashtirish</w:t>
      </w:r>
      <w:r w:rsidRPr="00FC0D66">
        <w:rPr>
          <w:rFonts w:ascii="Times New Roman" w:eastAsia="Arial" w:hAnsi="Times New Roman"/>
          <w:color w:val="000000"/>
          <w:sz w:val="28"/>
          <w:szCs w:val="28"/>
          <w:lang w:val="uz-Cyrl-UZ" w:eastAsia="ru-RU"/>
        </w:rPr>
        <w:t xml:space="preserve"> </w:t>
      </w:r>
      <w:r w:rsidR="00500575" w:rsidRPr="00FC0D66">
        <w:rPr>
          <w:rFonts w:ascii="Times New Roman" w:eastAsia="Arial" w:hAnsi="Times New Roman"/>
          <w:color w:val="000000"/>
          <w:sz w:val="28"/>
          <w:szCs w:val="28"/>
          <w:lang w:val="uz-Cyrl-UZ" w:eastAsia="ru-RU"/>
        </w:rPr>
        <w:t>kerak</w:t>
      </w:r>
      <w:r w:rsidR="008927CE" w:rsidRPr="008927CE">
        <w:rPr>
          <w:rFonts w:ascii="Times New Roman" w:eastAsia="Arial" w:hAnsi="Times New Roman"/>
          <w:color w:val="000000"/>
          <w:sz w:val="28"/>
          <w:szCs w:val="28"/>
          <w:lang w:val="uz-Cyrl-UZ" w:eastAsia="ru-RU"/>
        </w:rPr>
        <w:t>.</w:t>
      </w:r>
      <w:r w:rsidRPr="00FC0D66">
        <w:rPr>
          <w:rFonts w:ascii="Times New Roman" w:eastAsia="Times New Roman" w:hAnsi="Times New Roman"/>
          <w:b/>
          <w:bCs/>
          <w:color w:val="000000"/>
          <w:sz w:val="28"/>
          <w:szCs w:val="28"/>
          <w:lang w:val="uz-Cyrl-UZ" w:eastAsia="ru-RU"/>
        </w:rPr>
        <w:t xml:space="preserve"> </w:t>
      </w:r>
    </w:p>
    <w:p w:rsidR="0090688E" w:rsidRPr="00FC0D66" w:rsidRDefault="00AF28AC" w:rsidP="0090688E">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00575" w:rsidRPr="00FC0D66">
        <w:rPr>
          <w:rFonts w:ascii="Times New Roman" w:hAnsi="Times New Roman"/>
          <w:b/>
          <w:color w:val="000000"/>
          <w:sz w:val="28"/>
          <w:szCs w:val="28"/>
          <w:lang w:val="uz-Cyrl-UZ"/>
        </w:rPr>
        <w:t>E’LON</w:t>
      </w:r>
      <w:r w:rsidR="0090688E" w:rsidRPr="00FC0D66">
        <w:rPr>
          <w:rFonts w:ascii="Times New Roman" w:hAnsi="Times New Roman"/>
          <w:b/>
          <w:color w:val="000000"/>
          <w:sz w:val="28"/>
          <w:szCs w:val="28"/>
          <w:lang w:val="uz-Cyrl-UZ"/>
        </w:rPr>
        <w:t xml:space="preserve"> </w:t>
      </w:r>
      <w:r w:rsidR="00500575" w:rsidRPr="00FC0D66">
        <w:rPr>
          <w:rFonts w:ascii="Times New Roman" w:hAnsi="Times New Roman"/>
          <w:b/>
          <w:color w:val="000000"/>
          <w:sz w:val="28"/>
          <w:szCs w:val="28"/>
          <w:lang w:val="uz-Cyrl-UZ"/>
        </w:rPr>
        <w:t>QILINGAN</w:t>
      </w:r>
      <w:r w:rsidR="0090688E" w:rsidRPr="00FC0D66">
        <w:rPr>
          <w:rFonts w:ascii="Times New Roman" w:hAnsi="Times New Roman"/>
          <w:b/>
          <w:color w:val="000000"/>
          <w:sz w:val="28"/>
          <w:szCs w:val="28"/>
          <w:lang w:val="uz-Cyrl-UZ"/>
        </w:rPr>
        <w:t xml:space="preserve"> </w:t>
      </w:r>
      <w:r w:rsidR="00500575" w:rsidRPr="00FC0D66">
        <w:rPr>
          <w:rFonts w:ascii="Times New Roman" w:hAnsi="Times New Roman"/>
          <w:b/>
          <w:color w:val="000000"/>
          <w:sz w:val="28"/>
          <w:szCs w:val="28"/>
          <w:lang w:val="uz-Cyrl-UZ"/>
        </w:rPr>
        <w:t>IS</w:t>
      </w:r>
      <w:r w:rsidR="00735472" w:rsidRPr="00FC0D66">
        <w:rPr>
          <w:rFonts w:ascii="Times New Roman" w:hAnsi="Times New Roman"/>
          <w:b/>
          <w:color w:val="000000"/>
          <w:sz w:val="28"/>
          <w:szCs w:val="28"/>
          <w:lang w:val="uz-Cyrl-UZ"/>
        </w:rPr>
        <w:t>H</w:t>
      </w:r>
      <w:r w:rsidR="00500575" w:rsidRPr="00FC0D66">
        <w:rPr>
          <w:rFonts w:ascii="Times New Roman" w:hAnsi="Times New Roman"/>
          <w:b/>
          <w:color w:val="000000"/>
          <w:sz w:val="28"/>
          <w:szCs w:val="28"/>
          <w:lang w:val="uz-Cyrl-UZ"/>
        </w:rPr>
        <w:t>LAR</w:t>
      </w:r>
      <w:r w:rsidR="0090688E" w:rsidRPr="00FC0D66">
        <w:rPr>
          <w:rFonts w:ascii="Times New Roman" w:hAnsi="Times New Roman"/>
          <w:b/>
          <w:color w:val="000000"/>
          <w:sz w:val="28"/>
          <w:szCs w:val="28"/>
          <w:lang w:val="uz-Cyrl-UZ"/>
        </w:rPr>
        <w:t xml:space="preserve"> </w:t>
      </w:r>
      <w:r w:rsidR="00500575" w:rsidRPr="00FC0D66">
        <w:rPr>
          <w:rFonts w:ascii="Times New Roman" w:hAnsi="Times New Roman"/>
          <w:b/>
          <w:color w:val="000000"/>
          <w:sz w:val="28"/>
          <w:szCs w:val="28"/>
          <w:lang w:val="uz-Cyrl-UZ"/>
        </w:rPr>
        <w:t>RO‘YXATI</w:t>
      </w:r>
    </w:p>
    <w:p w:rsidR="0090688E" w:rsidRPr="00FC0D66" w:rsidRDefault="008927CE" w:rsidP="0090688E">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rsidR="0090688E" w:rsidRPr="00FC0D66" w:rsidRDefault="0090688E" w:rsidP="0090688E">
      <w:pPr>
        <w:tabs>
          <w:tab w:val="left" w:pos="0"/>
          <w:tab w:val="left" w:pos="426"/>
          <w:tab w:val="left" w:pos="851"/>
          <w:tab w:val="left" w:pos="993"/>
        </w:tabs>
        <w:jc w:val="center"/>
        <w:rPr>
          <w:rFonts w:ascii="Times New Roman" w:hAnsi="Times New Roman"/>
          <w:b/>
          <w:color w:val="000000"/>
          <w:sz w:val="28"/>
          <w:szCs w:val="28"/>
          <w:lang w:val="uz-Cyrl-UZ"/>
        </w:rPr>
      </w:pPr>
      <w:r w:rsidRPr="00FC0D66">
        <w:rPr>
          <w:rFonts w:ascii="Times New Roman" w:hAnsi="Times New Roman"/>
          <w:b/>
          <w:color w:val="000000"/>
          <w:sz w:val="28"/>
          <w:szCs w:val="28"/>
          <w:lang w:val="uz-Cyrl-UZ"/>
        </w:rPr>
        <w:t>LIST OF PUBLISHED WORKS</w:t>
      </w:r>
    </w:p>
    <w:p w:rsidR="0090688E" w:rsidRPr="00FC0D66" w:rsidRDefault="0090688E" w:rsidP="0090688E">
      <w:pPr>
        <w:tabs>
          <w:tab w:val="left" w:pos="0"/>
          <w:tab w:val="left" w:pos="426"/>
          <w:tab w:val="left" w:pos="851"/>
          <w:tab w:val="left" w:pos="993"/>
        </w:tabs>
        <w:ind w:firstLine="567"/>
        <w:jc w:val="center"/>
        <w:rPr>
          <w:rFonts w:ascii="Times New Roman" w:hAnsi="Times New Roman"/>
          <w:b/>
          <w:color w:val="000000"/>
          <w:sz w:val="28"/>
          <w:szCs w:val="28"/>
          <w:lang w:val="en-US"/>
        </w:rPr>
      </w:pPr>
    </w:p>
    <w:p w:rsidR="0090688E" w:rsidRPr="00FC0D66" w:rsidRDefault="0090688E" w:rsidP="0090688E">
      <w:pPr>
        <w:tabs>
          <w:tab w:val="left" w:pos="0"/>
          <w:tab w:val="left" w:pos="426"/>
          <w:tab w:val="left" w:pos="851"/>
          <w:tab w:val="left" w:pos="993"/>
        </w:tabs>
        <w:jc w:val="center"/>
        <w:rPr>
          <w:rFonts w:ascii="Times New Roman" w:hAnsi="Times New Roman"/>
          <w:b/>
          <w:color w:val="000000"/>
          <w:sz w:val="28"/>
          <w:szCs w:val="28"/>
          <w:lang w:val="uz-Cyrl-UZ"/>
        </w:rPr>
      </w:pPr>
      <w:r w:rsidRPr="00FC0D66">
        <w:rPr>
          <w:rFonts w:ascii="Times New Roman" w:hAnsi="Times New Roman"/>
          <w:b/>
          <w:color w:val="000000"/>
          <w:sz w:val="28"/>
          <w:szCs w:val="28"/>
          <w:lang w:val="en-US"/>
        </w:rPr>
        <w:t xml:space="preserve">I </w:t>
      </w:r>
      <w:r w:rsidR="00500575" w:rsidRPr="00FC0D66">
        <w:rPr>
          <w:rFonts w:ascii="Times New Roman" w:hAnsi="Times New Roman"/>
          <w:b/>
          <w:color w:val="000000"/>
          <w:sz w:val="28"/>
          <w:szCs w:val="28"/>
          <w:lang w:val="uz-Cyrl-UZ"/>
        </w:rPr>
        <w:t>bo‘lim</w:t>
      </w:r>
      <w:r w:rsidRPr="00FC0D66">
        <w:rPr>
          <w:rFonts w:ascii="Times New Roman" w:hAnsi="Times New Roman"/>
          <w:b/>
          <w:color w:val="000000"/>
          <w:sz w:val="28"/>
          <w:szCs w:val="28"/>
          <w:lang w:val="uz-Cyrl-UZ"/>
        </w:rPr>
        <w:t xml:space="preserve"> (</w:t>
      </w:r>
      <w:r w:rsidR="00500575" w:rsidRPr="00FC0D66">
        <w:rPr>
          <w:rFonts w:ascii="Times New Roman" w:hAnsi="Times New Roman"/>
          <w:b/>
          <w:color w:val="000000"/>
          <w:sz w:val="28"/>
          <w:szCs w:val="28"/>
          <w:lang w:val="en-US"/>
        </w:rPr>
        <w:t>chast</w:t>
      </w:r>
      <w:r w:rsidRPr="00FC0D66">
        <w:rPr>
          <w:rFonts w:ascii="Times New Roman" w:hAnsi="Times New Roman"/>
          <w:b/>
          <w:color w:val="000000"/>
          <w:sz w:val="28"/>
          <w:szCs w:val="28"/>
          <w:lang w:val="en-US"/>
        </w:rPr>
        <w:t xml:space="preserve"> I; part I</w:t>
      </w:r>
      <w:r w:rsidRPr="00FC0D66">
        <w:rPr>
          <w:rFonts w:ascii="Times New Roman" w:hAnsi="Times New Roman"/>
          <w:b/>
          <w:color w:val="000000"/>
          <w:sz w:val="28"/>
          <w:szCs w:val="28"/>
          <w:lang w:val="uz-Cyrl-UZ"/>
        </w:rPr>
        <w:t>)</w:t>
      </w:r>
    </w:p>
    <w:p w:rsidR="00AC65AB" w:rsidRPr="00FC0D66" w:rsidRDefault="008927CE" w:rsidP="005B5D81">
      <w:pPr>
        <w:numPr>
          <w:ilvl w:val="0"/>
          <w:numId w:val="7"/>
        </w:numPr>
        <w:tabs>
          <w:tab w:val="left" w:pos="993"/>
        </w:tabs>
        <w:ind w:left="0" w:right="-142" w:firstLine="567"/>
        <w:jc w:val="both"/>
        <w:rPr>
          <w:rFonts w:ascii="Times New Roman" w:eastAsia="Times New Roman" w:hAnsi="Times New Roman"/>
          <w:color w:val="000000"/>
          <w:sz w:val="28"/>
          <w:szCs w:val="28"/>
          <w:lang w:val="uz-Cyrl-UZ" w:eastAsia="ru-RU"/>
        </w:rPr>
      </w:pPr>
      <w:bookmarkStart w:id="10" w:name="_Hlk140563578"/>
      <w:r w:rsidRPr="00FC0D66">
        <w:rPr>
          <w:rFonts w:ascii="Times New Roman" w:eastAsia="Times New Roman" w:hAnsi="Times New Roman"/>
          <w:color w:val="000000"/>
          <w:sz w:val="28"/>
          <w:szCs w:val="28"/>
          <w:lang w:val="uz-Cyrl-UZ" w:eastAsia="ru-RU"/>
        </w:rPr>
        <w:t>Raximov</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 xml:space="preserve">M.M. </w:t>
      </w:r>
      <w:r w:rsidR="00AC65AB" w:rsidRPr="00FC0D66">
        <w:rPr>
          <w:rFonts w:ascii="Times New Roman" w:hAnsi="Times New Roman"/>
          <w:color w:val="000000"/>
          <w:sz w:val="28"/>
          <w:szCs w:val="28"/>
          <w:lang w:val="uz-Cyrl-UZ"/>
        </w:rPr>
        <w:t xml:space="preserve"> </w:t>
      </w:r>
      <w:r w:rsidR="00AC65AB" w:rsidRPr="00FC0D66">
        <w:rPr>
          <w:rFonts w:ascii="Times New Roman" w:eastAsia="Times New Roman" w:hAnsi="Times New Roman"/>
          <w:color w:val="000000"/>
          <w:sz w:val="28"/>
          <w:szCs w:val="28"/>
          <w:lang w:val="uz-Cyrl-UZ" w:eastAsia="ru-RU"/>
        </w:rPr>
        <w:t>O‘qituvchi imijining shakllanishida pedagogik madaniyat. Xalq ta’limi.</w:t>
      </w:r>
      <w:r w:rsidR="005B5D81" w:rsidRPr="005B5D81">
        <w:rPr>
          <w:rFonts w:ascii="Times New Roman" w:hAnsi="Times New Roman"/>
          <w:sz w:val="28"/>
          <w:szCs w:val="28"/>
          <w:lang w:val="uz-Cyrl-UZ"/>
        </w:rPr>
        <w:t xml:space="preserve"> </w:t>
      </w:r>
      <w:r w:rsidR="005B5D81" w:rsidRPr="005B5D81">
        <w:rPr>
          <w:rFonts w:ascii="Times New Roman" w:eastAsia="Times New Roman" w:hAnsi="Times New Roman"/>
          <w:color w:val="000000"/>
          <w:sz w:val="28"/>
          <w:szCs w:val="28"/>
          <w:lang w:val="uz-Cyrl-UZ" w:eastAsia="ru-RU"/>
        </w:rPr>
        <w:t xml:space="preserve">// Xalq ta’limi ilmiy-metodik jurnal. -Toshkent. </w:t>
      </w:r>
      <w:r w:rsidR="005B5D81">
        <w:rPr>
          <w:rFonts w:ascii="Times New Roman" w:eastAsia="Times New Roman" w:hAnsi="Times New Roman"/>
          <w:color w:val="000000"/>
          <w:sz w:val="28"/>
          <w:szCs w:val="28"/>
          <w:lang w:val="uz-Cyrl-UZ" w:eastAsia="ru-RU"/>
        </w:rPr>
        <w:t>–</w:t>
      </w:r>
      <w:r w:rsidR="00712383" w:rsidRPr="00FC0D66">
        <w:rPr>
          <w:rFonts w:ascii="Times New Roman" w:eastAsia="Times New Roman" w:hAnsi="Times New Roman"/>
          <w:color w:val="000000"/>
          <w:sz w:val="28"/>
          <w:szCs w:val="28"/>
          <w:lang w:val="uz-Cyrl-UZ" w:eastAsia="ru-RU"/>
        </w:rPr>
        <w:t xml:space="preserve"> </w:t>
      </w:r>
      <w:r w:rsidR="00AC65AB" w:rsidRPr="00FC0D66">
        <w:rPr>
          <w:rFonts w:ascii="Times New Roman" w:eastAsia="Times New Roman" w:hAnsi="Times New Roman"/>
          <w:color w:val="000000"/>
          <w:sz w:val="28"/>
          <w:szCs w:val="28"/>
          <w:lang w:val="uz-Cyrl-UZ" w:eastAsia="ru-RU"/>
        </w:rPr>
        <w:t>2014</w:t>
      </w:r>
      <w:r w:rsidR="005B5D81">
        <w:rPr>
          <w:rFonts w:ascii="Times New Roman" w:eastAsia="Times New Roman" w:hAnsi="Times New Roman"/>
          <w:color w:val="000000"/>
          <w:sz w:val="28"/>
          <w:szCs w:val="28"/>
          <w:lang w:val="uz-Cyrl-UZ" w:eastAsia="ru-RU"/>
        </w:rPr>
        <w:t>.</w:t>
      </w:r>
      <w:r w:rsidR="00712383" w:rsidRPr="00AF28AC">
        <w:rPr>
          <w:rFonts w:ascii="Times New Roman" w:eastAsia="Times New Roman" w:hAnsi="Times New Roman"/>
          <w:color w:val="000000"/>
          <w:sz w:val="28"/>
          <w:szCs w:val="28"/>
          <w:lang w:val="uz-Cyrl-UZ" w:eastAsia="ru-RU"/>
        </w:rPr>
        <w:t xml:space="preserve"> </w:t>
      </w:r>
      <w:r w:rsidR="005B5D81" w:rsidRPr="00AF28AC">
        <w:rPr>
          <w:rFonts w:ascii="Times New Roman" w:eastAsia="Times New Roman" w:hAnsi="Times New Roman"/>
          <w:color w:val="000000"/>
          <w:sz w:val="28"/>
          <w:szCs w:val="28"/>
          <w:lang w:val="uz-Cyrl-UZ" w:eastAsia="ru-RU"/>
        </w:rPr>
        <w:t xml:space="preserve">№ </w:t>
      </w:r>
      <w:r w:rsidR="00AC65AB" w:rsidRPr="00FC0D66">
        <w:rPr>
          <w:rFonts w:ascii="Times New Roman" w:eastAsia="Times New Roman" w:hAnsi="Times New Roman"/>
          <w:color w:val="000000"/>
          <w:sz w:val="28"/>
          <w:szCs w:val="28"/>
          <w:lang w:val="uz-Cyrl-UZ" w:eastAsia="ru-RU"/>
        </w:rPr>
        <w:t>2. 15-18 betlar</w:t>
      </w:r>
      <w:r w:rsidR="00AC65AB" w:rsidRPr="00AF28AC">
        <w:rPr>
          <w:rFonts w:ascii="Times New Roman" w:eastAsia="Times New Roman" w:hAnsi="Times New Roman"/>
          <w:color w:val="000000"/>
          <w:sz w:val="28"/>
          <w:szCs w:val="28"/>
          <w:lang w:val="uz-Cyrl-UZ" w:eastAsia="ru-RU"/>
        </w:rPr>
        <w:t>.</w:t>
      </w:r>
      <w:r w:rsidR="00712383" w:rsidRPr="00FC0D66">
        <w:rPr>
          <w:rFonts w:ascii="Times New Roman" w:eastAsia="Times New Roman" w:hAnsi="Times New Roman"/>
          <w:color w:val="000000"/>
          <w:sz w:val="28"/>
          <w:szCs w:val="28"/>
          <w:lang w:val="uz-Cyrl-UZ" w:eastAsia="ru-RU"/>
        </w:rPr>
        <w:t xml:space="preserve"> </w:t>
      </w:r>
      <w:r w:rsidR="005B5D81" w:rsidRPr="005B5D81">
        <w:rPr>
          <w:rFonts w:ascii="Times New Roman" w:eastAsia="Times New Roman" w:hAnsi="Times New Roman"/>
          <w:color w:val="000000"/>
          <w:sz w:val="28"/>
          <w:szCs w:val="28"/>
          <w:lang w:val="uz-Cyrl-UZ" w:eastAsia="ru-RU"/>
        </w:rPr>
        <w:t>(13.00.00; №17)</w:t>
      </w:r>
      <w:r w:rsidR="005B5D81" w:rsidRPr="005B5D81">
        <w:rPr>
          <w:rFonts w:ascii="Times New Roman" w:eastAsia="Times New Roman" w:hAnsi="Times New Roman"/>
          <w:color w:val="000000"/>
          <w:sz w:val="28"/>
          <w:szCs w:val="28"/>
          <w:lang w:val="uz-Latn-UZ" w:eastAsia="ru-RU"/>
        </w:rPr>
        <w:t>.</w:t>
      </w:r>
    </w:p>
    <w:p w:rsidR="005B5D81" w:rsidRPr="005B5D81" w:rsidRDefault="008927CE">
      <w:pPr>
        <w:numPr>
          <w:ilvl w:val="0"/>
          <w:numId w:val="7"/>
        </w:numPr>
        <w:tabs>
          <w:tab w:val="left" w:pos="851"/>
        </w:tabs>
        <w:ind w:left="0" w:right="-142" w:firstLine="567"/>
        <w:jc w:val="both"/>
        <w:rPr>
          <w:rFonts w:ascii="Times New Roman" w:eastAsia="Times New Roman" w:hAnsi="Times New Roman"/>
          <w:color w:val="000000"/>
          <w:sz w:val="28"/>
          <w:szCs w:val="28"/>
          <w:lang w:val="uz-Cyrl-UZ" w:eastAsia="ru-RU"/>
        </w:rPr>
      </w:pPr>
      <w:r w:rsidRPr="005B5D81">
        <w:rPr>
          <w:rFonts w:ascii="Times New Roman" w:eastAsia="Times New Roman" w:hAnsi="Times New Roman"/>
          <w:color w:val="000000"/>
          <w:sz w:val="28"/>
          <w:szCs w:val="28"/>
          <w:lang w:val="uz-Cyrl-UZ" w:eastAsia="ru-RU"/>
        </w:rPr>
        <w:t xml:space="preserve">Raximov M.M. </w:t>
      </w:r>
      <w:r w:rsidR="005B5D81" w:rsidRPr="005B5D81">
        <w:rPr>
          <w:rFonts w:ascii="Times New Roman" w:eastAsia="Times New Roman" w:hAnsi="Times New Roman"/>
          <w:color w:val="000000"/>
          <w:sz w:val="28"/>
          <w:szCs w:val="28"/>
          <w:lang w:eastAsia="ru-RU"/>
        </w:rPr>
        <w:t xml:space="preserve">Приоритет развития детского творчества в Узбекистане. </w:t>
      </w:r>
      <w:r w:rsidR="005B5D81" w:rsidRPr="005B5D81">
        <w:rPr>
          <w:rFonts w:ascii="Times New Roman" w:eastAsia="Times New Roman" w:hAnsi="Times New Roman"/>
          <w:color w:val="000000"/>
          <w:sz w:val="28"/>
          <w:szCs w:val="28"/>
          <w:lang w:val="en-US" w:eastAsia="ru-RU"/>
        </w:rPr>
        <w:t>The</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priority</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of</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the</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development</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of</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Talented</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Children</w:t>
      </w:r>
      <w:r w:rsidR="005B5D81" w:rsidRPr="005B5D81">
        <w:rPr>
          <w:rFonts w:ascii="Times New Roman" w:eastAsia="Times New Roman" w:hAnsi="Times New Roman"/>
          <w:color w:val="000000"/>
          <w:sz w:val="28"/>
          <w:szCs w:val="28"/>
          <w:lang w:eastAsia="ru-RU"/>
        </w:rPr>
        <w:t>'</w:t>
      </w:r>
      <w:r w:rsidR="005B5D81" w:rsidRPr="005B5D81">
        <w:rPr>
          <w:rFonts w:ascii="Times New Roman" w:eastAsia="Times New Roman" w:hAnsi="Times New Roman"/>
          <w:color w:val="000000"/>
          <w:sz w:val="28"/>
          <w:szCs w:val="28"/>
          <w:lang w:val="en-US" w:eastAsia="ru-RU"/>
        </w:rPr>
        <w:t>S</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Creativity</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in</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en-US" w:eastAsia="ru-RU"/>
        </w:rPr>
        <w:t>Uzbekistan</w:t>
      </w:r>
      <w:r w:rsidR="005B5D81" w:rsidRP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uz-Cyrl-UZ" w:eastAsia="ru-RU"/>
        </w:rPr>
        <w:t xml:space="preserve">// </w:t>
      </w:r>
      <w:r w:rsidR="005B5D81" w:rsidRPr="005B5D81">
        <w:rPr>
          <w:rFonts w:ascii="Times New Roman" w:eastAsia="Times New Roman" w:hAnsi="Times New Roman"/>
          <w:color w:val="000000"/>
          <w:sz w:val="28"/>
          <w:szCs w:val="28"/>
          <w:lang w:eastAsia="ru-RU"/>
        </w:rPr>
        <w:t xml:space="preserve"> Наука и инновации </w:t>
      </w:r>
      <w:r w:rsidR="005B5D81" w:rsidRPr="005B5D81">
        <w:rPr>
          <w:rFonts w:ascii="Times New Roman" w:eastAsia="Times New Roman" w:hAnsi="Times New Roman"/>
          <w:color w:val="000000"/>
          <w:sz w:val="28"/>
          <w:szCs w:val="28"/>
          <w:lang w:val="en-US" w:eastAsia="ru-RU"/>
        </w:rPr>
        <w:t>XXI</w:t>
      </w:r>
      <w:r w:rsidR="005B5D81" w:rsidRPr="005B5D81">
        <w:rPr>
          <w:rFonts w:ascii="Times New Roman" w:eastAsia="Times New Roman" w:hAnsi="Times New Roman"/>
          <w:color w:val="000000"/>
          <w:sz w:val="28"/>
          <w:szCs w:val="28"/>
          <w:lang w:eastAsia="ru-RU"/>
        </w:rPr>
        <w:t xml:space="preserve"> век </w:t>
      </w:r>
      <w:r w:rsidR="005B5D81" w:rsidRPr="005B5D81">
        <w:rPr>
          <w:rFonts w:ascii="Times New Roman" w:eastAsia="Times New Roman" w:hAnsi="Times New Roman"/>
          <w:color w:val="000000"/>
          <w:sz w:val="28"/>
          <w:szCs w:val="28"/>
          <w:lang w:val="en-US" w:eastAsia="ru-RU"/>
        </w:rPr>
        <w:t>XXIII</w:t>
      </w:r>
      <w:r w:rsidR="005B5D81" w:rsidRPr="005B5D81">
        <w:rPr>
          <w:rFonts w:ascii="Times New Roman" w:eastAsia="Times New Roman" w:hAnsi="Times New Roman"/>
          <w:color w:val="000000"/>
          <w:sz w:val="28"/>
          <w:szCs w:val="28"/>
          <w:lang w:eastAsia="ru-RU"/>
        </w:rPr>
        <w:t xml:space="preserve"> Международная научно-практическая конференция</w:t>
      </w:r>
      <w:r w:rsidR="005B5D81">
        <w:rPr>
          <w:rFonts w:ascii="Times New Roman" w:eastAsia="Times New Roman" w:hAnsi="Times New Roman"/>
          <w:color w:val="000000"/>
          <w:sz w:val="28"/>
          <w:szCs w:val="28"/>
          <w:lang w:eastAsia="ru-RU"/>
        </w:rPr>
        <w:t xml:space="preserve"> </w:t>
      </w:r>
      <w:r w:rsidR="005B5D81" w:rsidRPr="005B5D81">
        <w:rPr>
          <w:rFonts w:ascii="Times New Roman" w:eastAsia="Times New Roman" w:hAnsi="Times New Roman"/>
          <w:color w:val="000000"/>
          <w:sz w:val="28"/>
          <w:szCs w:val="28"/>
          <w:lang w:val="uz-Cyrl-UZ" w:eastAsia="ru-RU"/>
        </w:rPr>
        <w:t xml:space="preserve">// </w:t>
      </w:r>
      <w:r w:rsidR="005B5D81" w:rsidRPr="005B5D81">
        <w:rPr>
          <w:rFonts w:ascii="Times New Roman" w:eastAsia="Times New Roman" w:hAnsi="Times New Roman"/>
          <w:color w:val="000000"/>
          <w:sz w:val="28"/>
          <w:szCs w:val="28"/>
          <w:lang w:eastAsia="ru-RU"/>
        </w:rPr>
        <w:t xml:space="preserve"> MSNS «Наука и просвещение» тезисы </w:t>
      </w:r>
      <w:r w:rsidR="005B5D81">
        <w:rPr>
          <w:rFonts w:ascii="Times New Roman" w:eastAsia="Times New Roman" w:hAnsi="Times New Roman"/>
          <w:color w:val="000000"/>
          <w:sz w:val="28"/>
          <w:szCs w:val="28"/>
          <w:lang w:eastAsia="ru-RU"/>
        </w:rPr>
        <w:t>-</w:t>
      </w:r>
      <w:r w:rsidR="005B5D81" w:rsidRPr="005B5D81">
        <w:rPr>
          <w:rFonts w:ascii="Times New Roman" w:eastAsia="Times New Roman" w:hAnsi="Times New Roman"/>
          <w:color w:val="000000"/>
          <w:sz w:val="28"/>
          <w:szCs w:val="28"/>
          <w:lang w:eastAsia="ru-RU"/>
        </w:rPr>
        <w:t xml:space="preserve"> 2021. </w:t>
      </w:r>
      <w:r w:rsidR="005B5D81">
        <w:rPr>
          <w:rFonts w:ascii="Times New Roman" w:eastAsia="Times New Roman" w:hAnsi="Times New Roman"/>
          <w:color w:val="000000"/>
          <w:sz w:val="28"/>
          <w:szCs w:val="28"/>
          <w:lang w:eastAsia="ru-RU"/>
        </w:rPr>
        <w:t>г.</w:t>
      </w:r>
      <w:r w:rsidR="005B5D81" w:rsidRPr="005B5D81">
        <w:rPr>
          <w:rFonts w:ascii="Times New Roman" w:eastAsia="Times New Roman" w:hAnsi="Times New Roman"/>
          <w:color w:val="000000"/>
          <w:sz w:val="28"/>
          <w:szCs w:val="28"/>
          <w:lang w:eastAsia="ru-RU"/>
        </w:rPr>
        <w:t xml:space="preserve"> Пенза С.184-189.</w:t>
      </w:r>
    </w:p>
    <w:p w:rsidR="009031C7" w:rsidRPr="005B5D81" w:rsidRDefault="008927CE">
      <w:pPr>
        <w:numPr>
          <w:ilvl w:val="0"/>
          <w:numId w:val="7"/>
        </w:numPr>
        <w:tabs>
          <w:tab w:val="left" w:pos="851"/>
        </w:tabs>
        <w:ind w:left="0" w:right="-142" w:firstLine="567"/>
        <w:jc w:val="both"/>
        <w:rPr>
          <w:rFonts w:ascii="Times New Roman" w:eastAsia="Times New Roman" w:hAnsi="Times New Roman"/>
          <w:color w:val="000000"/>
          <w:sz w:val="28"/>
          <w:szCs w:val="28"/>
          <w:lang w:val="uz-Cyrl-UZ" w:eastAsia="ru-RU"/>
        </w:rPr>
      </w:pPr>
      <w:r w:rsidRPr="005B5D81">
        <w:rPr>
          <w:rFonts w:ascii="Times New Roman" w:eastAsia="Times New Roman" w:hAnsi="Times New Roman"/>
          <w:color w:val="000000"/>
          <w:sz w:val="28"/>
          <w:szCs w:val="28"/>
          <w:lang w:val="uz-Cyrl-UZ" w:eastAsia="ru-RU"/>
        </w:rPr>
        <w:t>Raximov M.M.</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Ijod</w:t>
      </w:r>
      <w:r w:rsidR="00AC65AB"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maktablaridagi</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iqtisodiy</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bilim</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asoslari</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to‘garaklarida</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Moliyaviy</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globallashuv</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sharoitida</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pul</w:t>
      </w:r>
      <w:r w:rsidR="009031C7" w:rsidRPr="005B5D81">
        <w:rPr>
          <w:rFonts w:ascii="Times New Roman" w:eastAsia="Times New Roman" w:hAnsi="Times New Roman"/>
          <w:color w:val="000000"/>
          <w:sz w:val="28"/>
          <w:szCs w:val="28"/>
          <w:lang w:val="uz-Cyrl-UZ" w:eastAsia="ru-RU"/>
        </w:rPr>
        <w:t>-</w:t>
      </w:r>
      <w:r w:rsidR="00500575" w:rsidRPr="005B5D81">
        <w:rPr>
          <w:rFonts w:ascii="Times New Roman" w:eastAsia="Times New Roman" w:hAnsi="Times New Roman"/>
          <w:color w:val="000000"/>
          <w:sz w:val="28"/>
          <w:szCs w:val="28"/>
          <w:lang w:val="uz-Cyrl-UZ" w:eastAsia="ru-RU"/>
        </w:rPr>
        <w:t>kredit</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siyosatining</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vositalari</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mavzusining</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yoritilishi</w:t>
      </w:r>
      <w:r w:rsidR="005B5D81">
        <w:rPr>
          <w:rFonts w:ascii="Times New Roman" w:eastAsia="Times New Roman" w:hAnsi="Times New Roman"/>
          <w:color w:val="000000"/>
          <w:sz w:val="28"/>
          <w:szCs w:val="28"/>
          <w:lang w:val="uz-Cyrl-UZ" w:eastAsia="ru-RU"/>
        </w:rPr>
        <w:t xml:space="preserve"> </w:t>
      </w:r>
      <w:r w:rsidR="005B5D81" w:rsidRPr="005B5D81">
        <w:rPr>
          <w:rFonts w:ascii="Times New Roman" w:eastAsia="Times New Roman" w:hAnsi="Times New Roman"/>
          <w:color w:val="000000"/>
          <w:sz w:val="28"/>
          <w:szCs w:val="28"/>
          <w:lang w:val="uz-Cyrl-UZ" w:eastAsia="ru-RU"/>
        </w:rPr>
        <w:t>//</w:t>
      </w:r>
      <w:r w:rsid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Abdulla</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Qodiriy</w:t>
      </w:r>
      <w:r w:rsidR="009031C7" w:rsidRPr="005B5D81">
        <w:rPr>
          <w:rFonts w:ascii="Times New Roman" w:eastAsia="Times New Roman" w:hAnsi="Times New Roman"/>
          <w:color w:val="000000"/>
          <w:sz w:val="28"/>
          <w:szCs w:val="28"/>
          <w:lang w:val="uz-Cyrl-UZ" w:eastAsia="ru-RU"/>
        </w:rPr>
        <w:t>-</w:t>
      </w:r>
      <w:r w:rsidR="00500575" w:rsidRPr="005B5D81">
        <w:rPr>
          <w:rFonts w:ascii="Times New Roman" w:eastAsia="Times New Roman" w:hAnsi="Times New Roman"/>
          <w:color w:val="000000"/>
          <w:sz w:val="28"/>
          <w:szCs w:val="28"/>
          <w:lang w:val="uz-Cyrl-UZ" w:eastAsia="ru-RU"/>
        </w:rPr>
        <w:t>ijod</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maktabi</w:t>
      </w:r>
      <w:r w:rsidR="009031C7" w:rsidRPr="005B5D81">
        <w:rPr>
          <w:rFonts w:ascii="Times New Roman" w:eastAsia="Times New Roman" w:hAnsi="Times New Roman"/>
          <w:color w:val="000000"/>
          <w:sz w:val="28"/>
          <w:szCs w:val="28"/>
          <w:lang w:val="uz-Cyrl-UZ" w:eastAsia="ru-RU"/>
        </w:rPr>
        <w:t>-</w:t>
      </w:r>
      <w:r w:rsidR="00500575" w:rsidRPr="005B5D81">
        <w:rPr>
          <w:rFonts w:ascii="Times New Roman" w:eastAsia="Times New Roman" w:hAnsi="Times New Roman"/>
          <w:color w:val="000000"/>
          <w:sz w:val="28"/>
          <w:szCs w:val="28"/>
          <w:lang w:val="uz-Cyrl-UZ" w:eastAsia="ru-RU"/>
        </w:rPr>
        <w:t>oltin</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avlod</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beshigi</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badiiy</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publitsistik</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ilmiy</w:t>
      </w:r>
      <w:r w:rsidR="009031C7" w:rsidRPr="005B5D81">
        <w:rPr>
          <w:rFonts w:ascii="Times New Roman" w:eastAsia="Times New Roman" w:hAnsi="Times New Roman"/>
          <w:color w:val="000000"/>
          <w:sz w:val="28"/>
          <w:szCs w:val="28"/>
          <w:lang w:val="uz-Cyrl-UZ" w:eastAsia="ru-RU"/>
        </w:rPr>
        <w:t xml:space="preserve"> </w:t>
      </w:r>
      <w:r w:rsidR="00500575" w:rsidRPr="005B5D81">
        <w:rPr>
          <w:rFonts w:ascii="Times New Roman" w:eastAsia="Times New Roman" w:hAnsi="Times New Roman"/>
          <w:color w:val="000000"/>
          <w:sz w:val="28"/>
          <w:szCs w:val="28"/>
          <w:lang w:val="uz-Cyrl-UZ" w:eastAsia="ru-RU"/>
        </w:rPr>
        <w:t>to‘plam</w:t>
      </w:r>
      <w:r w:rsidR="009031C7" w:rsidRPr="005B5D81">
        <w:rPr>
          <w:rFonts w:ascii="Times New Roman" w:eastAsia="Times New Roman" w:hAnsi="Times New Roman"/>
          <w:color w:val="000000"/>
          <w:sz w:val="28"/>
          <w:szCs w:val="28"/>
          <w:lang w:val="uz-Cyrl-UZ" w:eastAsia="ru-RU"/>
        </w:rPr>
        <w:t>.</w:t>
      </w:r>
      <w:r w:rsidR="005B5D81">
        <w:rPr>
          <w:rFonts w:ascii="Times New Roman" w:eastAsia="Times New Roman" w:hAnsi="Times New Roman"/>
          <w:color w:val="000000"/>
          <w:sz w:val="28"/>
          <w:szCs w:val="28"/>
          <w:lang w:val="uz-Cyrl-UZ" w:eastAsia="ru-RU"/>
        </w:rPr>
        <w:t xml:space="preserve"> -</w:t>
      </w:r>
      <w:r w:rsidR="005B5D81" w:rsidRPr="005B5D81">
        <w:rPr>
          <w:rFonts w:ascii="Times New Roman" w:eastAsia="Times New Roman" w:hAnsi="Times New Roman"/>
          <w:color w:val="000000"/>
          <w:sz w:val="28"/>
          <w:szCs w:val="28"/>
          <w:lang w:val="uz-Cyrl-UZ" w:eastAsia="ru-RU"/>
        </w:rPr>
        <w:t xml:space="preserve">Toshkent. </w:t>
      </w:r>
      <w:r w:rsidR="005B5D81">
        <w:rPr>
          <w:rFonts w:ascii="Times New Roman" w:eastAsia="Times New Roman" w:hAnsi="Times New Roman"/>
          <w:color w:val="000000"/>
          <w:sz w:val="28"/>
          <w:szCs w:val="28"/>
          <w:lang w:val="uz-Cyrl-UZ" w:eastAsia="ru-RU"/>
        </w:rPr>
        <w:t>-</w:t>
      </w:r>
      <w:r w:rsidR="005B5D81" w:rsidRPr="005B5D81">
        <w:rPr>
          <w:rFonts w:ascii="Times New Roman" w:eastAsia="Times New Roman" w:hAnsi="Times New Roman"/>
          <w:color w:val="000000"/>
          <w:sz w:val="28"/>
          <w:szCs w:val="28"/>
          <w:lang w:val="uz-Cyrl-UZ" w:eastAsia="ru-RU"/>
        </w:rPr>
        <w:t>2020.</w:t>
      </w:r>
    </w:p>
    <w:p w:rsidR="009031C7" w:rsidRPr="00FC0D66" w:rsidRDefault="00FF4977" w:rsidP="008927CE">
      <w:pPr>
        <w:numPr>
          <w:ilvl w:val="0"/>
          <w:numId w:val="7"/>
        </w:numPr>
        <w:tabs>
          <w:tab w:val="left" w:pos="993"/>
        </w:tabs>
        <w:ind w:left="0" w:right="-142" w:firstLine="567"/>
        <w:jc w:val="both"/>
        <w:rPr>
          <w:rFonts w:ascii="Times New Roman" w:hAnsi="Times New Roman"/>
          <w:color w:val="000000"/>
          <w:sz w:val="28"/>
          <w:szCs w:val="28"/>
          <w:lang w:val="en-US"/>
        </w:rPr>
      </w:pPr>
      <w:r w:rsidRPr="00FC0D66">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55680" behindDoc="0" locked="0" layoutInCell="1" allowOverlap="1">
                <wp:simplePos x="0" y="0"/>
                <wp:positionH relativeFrom="column">
                  <wp:posOffset>6414135</wp:posOffset>
                </wp:positionH>
                <wp:positionV relativeFrom="paragraph">
                  <wp:posOffset>311150</wp:posOffset>
                </wp:positionV>
                <wp:extent cx="419100" cy="500380"/>
                <wp:effectExtent l="381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F1833" id="Rectangle 97" o:spid="_x0000_s1026" style="position:absolute;margin-left:505.05pt;margin-top:24.5pt;width:33pt;height:39.4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" stroked="f"/>
            </w:pict>
          </mc:Fallback>
        </mc:AlternateContent>
      </w:r>
      <w:r w:rsidR="008927CE" w:rsidRPr="00FC0D66">
        <w:rPr>
          <w:rFonts w:ascii="Times New Roman" w:eastAsia="Times New Roman" w:hAnsi="Times New Roman"/>
          <w:color w:val="000000"/>
          <w:sz w:val="28"/>
          <w:szCs w:val="28"/>
          <w:lang w:val="uz-Cyrl-UZ" w:eastAsia="ru-RU"/>
        </w:rPr>
        <w:t>Raximov</w:t>
      </w:r>
      <w:r w:rsidR="008927CE">
        <w:rPr>
          <w:rFonts w:ascii="Times New Roman" w:eastAsia="Times New Roman" w:hAnsi="Times New Roman"/>
          <w:color w:val="000000"/>
          <w:sz w:val="28"/>
          <w:szCs w:val="28"/>
          <w:lang w:val="uz-Cyrl-UZ" w:eastAsia="ru-RU"/>
        </w:rPr>
        <w:t xml:space="preserve"> </w:t>
      </w:r>
      <w:r w:rsidR="008927CE" w:rsidRPr="00FC0D66">
        <w:rPr>
          <w:rFonts w:ascii="Times New Roman" w:eastAsia="Times New Roman" w:hAnsi="Times New Roman"/>
          <w:color w:val="000000"/>
          <w:sz w:val="28"/>
          <w:szCs w:val="28"/>
          <w:lang w:val="uz-Cyrl-UZ" w:eastAsia="ru-RU"/>
        </w:rPr>
        <w:t xml:space="preserve">M.M. </w:t>
      </w:r>
      <w:r w:rsidR="009031C7" w:rsidRPr="00FC0D66">
        <w:rPr>
          <w:rFonts w:ascii="Times New Roman" w:eastAsia="Times New Roman" w:hAnsi="Times New Roman"/>
          <w:color w:val="000000"/>
          <w:sz w:val="28"/>
          <w:szCs w:val="28"/>
          <w:lang w:val="uz-Cyrl-UZ" w:eastAsia="ru-RU"/>
        </w:rPr>
        <w:t xml:space="preserve">Development of creative potential of gifted children in </w:t>
      </w:r>
      <w:r w:rsidR="009031C7" w:rsidRPr="00FC0D66">
        <w:rPr>
          <w:rFonts w:eastAsia="Times New Roman"/>
          <w:color w:val="000000"/>
          <w:lang w:val="uz-Cyrl-UZ" w:eastAsia="ru-RU"/>
        </w:rPr>
        <w:t>Uzbekistan</w:t>
      </w:r>
      <w:r w:rsidR="00712383" w:rsidRPr="00FC0D66">
        <w:rPr>
          <w:rFonts w:eastAsia="Times New Roman"/>
          <w:color w:val="000000"/>
          <w:lang w:val="en-US" w:eastAsia="ru-RU"/>
        </w:rPr>
        <w:t xml:space="preserve"> </w:t>
      </w:r>
      <w:r w:rsidR="009031C7" w:rsidRPr="00FC0D66">
        <w:rPr>
          <w:rFonts w:ascii="Times New Roman" w:eastAsia="Times New Roman" w:hAnsi="Times New Roman"/>
          <w:color w:val="000000"/>
          <w:sz w:val="28"/>
          <w:szCs w:val="28"/>
          <w:lang w:val="uz-Cyrl-UZ" w:eastAsia="ru-RU"/>
        </w:rPr>
        <w:t xml:space="preserve">is a patriotic factor </w:t>
      </w:r>
      <w:r w:rsidR="005B5D81" w:rsidRPr="00FC0D66">
        <w:rPr>
          <w:rFonts w:ascii="Times New Roman" w:eastAsia="Times New Roman" w:hAnsi="Times New Roman"/>
          <w:color w:val="000000"/>
          <w:sz w:val="28"/>
          <w:szCs w:val="28"/>
          <w:lang w:val="uz-Cyrl-UZ" w:eastAsia="ru-RU"/>
        </w:rPr>
        <w:t>//</w:t>
      </w:r>
      <w:r w:rsidR="005B5D81">
        <w:rPr>
          <w:rFonts w:ascii="Times New Roman" w:eastAsia="Times New Roman" w:hAnsi="Times New Roman"/>
          <w:color w:val="000000"/>
          <w:sz w:val="28"/>
          <w:szCs w:val="28"/>
          <w:lang w:val="uz-Cyrl-UZ" w:eastAsia="ru-RU"/>
        </w:rPr>
        <w:t xml:space="preserve"> </w:t>
      </w:r>
      <w:r w:rsidR="009031C7" w:rsidRPr="008927CE">
        <w:rPr>
          <w:rFonts w:ascii="Times New Roman" w:eastAsia="Times New Roman" w:hAnsi="Times New Roman"/>
          <w:color w:val="000000"/>
          <w:sz w:val="28"/>
          <w:szCs w:val="28"/>
          <w:lang w:val="uz-Cyrl-UZ" w:eastAsia="ru-RU"/>
        </w:rPr>
        <w:t>The Republic of Uzbekistan, Ministry</w:t>
      </w:r>
      <w:r w:rsidR="009031C7" w:rsidRPr="008927CE">
        <w:rPr>
          <w:rFonts w:eastAsia="Times New Roman"/>
          <w:lang w:val="uz-Cyrl-UZ" w:eastAsia="ru-RU"/>
        </w:rPr>
        <w:t xml:space="preserve"> </w:t>
      </w:r>
      <w:r w:rsidR="009031C7" w:rsidRPr="00FC0D66">
        <w:rPr>
          <w:rStyle w:val="affiliation"/>
          <w:rFonts w:ascii="Times New Roman" w:hAnsi="Times New Roman"/>
          <w:color w:val="000000"/>
          <w:sz w:val="28"/>
          <w:szCs w:val="28"/>
          <w:lang w:val="en-US"/>
        </w:rPr>
        <w:t>of Higher and Secondary Special Education, Tashkent is named after Islam Karimov, Technical University Support PhD (PhD)</w:t>
      </w:r>
      <w:r w:rsidR="009031C7" w:rsidRPr="00FC0D66">
        <w:rPr>
          <w:rStyle w:val="a6"/>
          <w:rFonts w:ascii="Times New Roman" w:hAnsi="Times New Roman"/>
          <w:color w:val="000000"/>
          <w:sz w:val="28"/>
          <w:szCs w:val="28"/>
          <w:lang w:val="en-US"/>
        </w:rPr>
        <w:t xml:space="preserve"> </w:t>
      </w:r>
      <w:r w:rsidR="009031C7" w:rsidRPr="005B5D81">
        <w:rPr>
          <w:rStyle w:val="af7"/>
          <w:rFonts w:ascii="Times New Roman" w:hAnsi="Times New Roman"/>
          <w:b w:val="0"/>
          <w:bCs w:val="0"/>
          <w:color w:val="000000"/>
          <w:sz w:val="28"/>
          <w:szCs w:val="28"/>
          <w:lang w:val="en-US"/>
        </w:rPr>
        <w:t>ResearchJet Journal of Analysis and Inventions Address:</w:t>
      </w:r>
      <w:r w:rsidR="009031C7" w:rsidRPr="00FC0D66">
        <w:rPr>
          <w:rFonts w:ascii="Times New Roman" w:hAnsi="Times New Roman"/>
          <w:color w:val="000000"/>
          <w:sz w:val="28"/>
          <w:szCs w:val="28"/>
          <w:lang w:val="en-US"/>
        </w:rPr>
        <w:t>Andri Putra Kesmawan</w:t>
      </w:r>
      <w:r w:rsidR="009031C7" w:rsidRPr="00FC0D66">
        <w:rPr>
          <w:rFonts w:ascii="Times New Roman" w:hAnsi="Times New Roman"/>
          <w:color w:val="000000"/>
          <w:sz w:val="28"/>
          <w:szCs w:val="28"/>
          <w:lang w:val="uz-Cyrl-UZ"/>
        </w:rPr>
        <w:t xml:space="preserve"> </w:t>
      </w:r>
      <w:r w:rsidR="009031C7" w:rsidRPr="00FC0D66">
        <w:rPr>
          <w:rFonts w:ascii="Times New Roman" w:hAnsi="Times New Roman"/>
          <w:color w:val="000000"/>
          <w:sz w:val="28"/>
          <w:szCs w:val="28"/>
          <w:lang w:val="en-US"/>
        </w:rPr>
        <w:t>Indonesian Journal Publisher</w:t>
      </w:r>
      <w:r w:rsidR="00AC65AB" w:rsidRPr="00FC0D66">
        <w:rPr>
          <w:rFonts w:ascii="Times New Roman" w:hAnsi="Times New Roman"/>
          <w:color w:val="000000"/>
          <w:sz w:val="28"/>
          <w:szCs w:val="28"/>
          <w:lang w:val="en-US"/>
        </w:rPr>
        <w:t xml:space="preserve"> </w:t>
      </w:r>
      <w:r w:rsidR="009031C7" w:rsidRPr="00FC0D66">
        <w:rPr>
          <w:rFonts w:ascii="Times New Roman" w:hAnsi="Times New Roman"/>
          <w:color w:val="000000"/>
          <w:sz w:val="28"/>
          <w:szCs w:val="28"/>
          <w:lang w:val="en-US"/>
        </w:rPr>
        <w:t>Yogyakarta 55253, Indonesia</w:t>
      </w:r>
      <w:r w:rsidR="00AC65AB" w:rsidRPr="00FC0D66">
        <w:rPr>
          <w:rFonts w:ascii="Times New Roman" w:hAnsi="Times New Roman"/>
          <w:color w:val="000000"/>
          <w:sz w:val="28"/>
          <w:szCs w:val="28"/>
          <w:lang w:val="en-US"/>
        </w:rPr>
        <w:t xml:space="preserve"> </w:t>
      </w:r>
      <w:r w:rsidR="009031C7" w:rsidRPr="00FC0D66">
        <w:rPr>
          <w:rFonts w:ascii="Times New Roman" w:hAnsi="Times New Roman"/>
          <w:color w:val="000000"/>
          <w:sz w:val="28"/>
          <w:szCs w:val="28"/>
          <w:lang w:val="en-US"/>
        </w:rPr>
        <w:t>All</w:t>
      </w:r>
      <w:r w:rsidR="00712383" w:rsidRPr="00FC0D66">
        <w:rPr>
          <w:rFonts w:ascii="Times New Roman" w:hAnsi="Times New Roman"/>
          <w:color w:val="000000"/>
          <w:sz w:val="28"/>
          <w:szCs w:val="28"/>
          <w:lang w:val="en-US"/>
        </w:rPr>
        <w:t xml:space="preserve"> </w:t>
      </w:r>
      <w:r w:rsidR="009031C7" w:rsidRPr="00FC0D66">
        <w:rPr>
          <w:rFonts w:ascii="Times New Roman" w:hAnsi="Times New Roman"/>
          <w:color w:val="000000"/>
          <w:sz w:val="28"/>
          <w:szCs w:val="28"/>
          <w:lang w:val="en-US"/>
        </w:rPr>
        <w:t>the articles published by this journal are licensed under a </w:t>
      </w:r>
      <w:hyperlink r:id="rId39" w:history="1">
        <w:r w:rsidR="009031C7" w:rsidRPr="00FC0D66">
          <w:rPr>
            <w:rStyle w:val="af1"/>
            <w:rFonts w:ascii="Times New Roman" w:hAnsi="Times New Roman"/>
            <w:color w:val="000000"/>
            <w:sz w:val="28"/>
            <w:szCs w:val="28"/>
            <w:u w:val="none"/>
            <w:lang w:val="en-US"/>
          </w:rPr>
          <w:t>Creative Commons Attribution-ShareAlike 4.0 International License</w:t>
        </w:r>
      </w:hyperlink>
      <w:r w:rsidR="009031C7" w:rsidRPr="00FC0D66">
        <w:rPr>
          <w:rFonts w:ascii="Times New Roman" w:hAnsi="Times New Roman"/>
          <w:color w:val="000000"/>
          <w:sz w:val="28"/>
          <w:szCs w:val="28"/>
          <w:lang w:val="en-US"/>
        </w:rPr>
        <w:t>.</w:t>
      </w:r>
    </w:p>
    <w:p w:rsidR="008927CE" w:rsidRPr="00FC0D66" w:rsidRDefault="008927CE" w:rsidP="005B5D81">
      <w:pPr>
        <w:numPr>
          <w:ilvl w:val="0"/>
          <w:numId w:val="7"/>
        </w:numPr>
        <w:tabs>
          <w:tab w:val="left" w:pos="851"/>
        </w:tabs>
        <w:ind w:left="0" w:right="-142" w:firstLine="56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Raximov</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 xml:space="preserve">M.M. Ta’limning turli bosqichlarida uzluksiz ma’naviy tarbiya jarayonini tashkil etish yo‘llari </w:t>
      </w:r>
      <w:r w:rsidR="005B5D81" w:rsidRPr="00FC0D66">
        <w:rPr>
          <w:rFonts w:ascii="Times New Roman" w:eastAsia="Times New Roman" w:hAnsi="Times New Roman"/>
          <w:color w:val="000000"/>
          <w:sz w:val="28"/>
          <w:szCs w:val="28"/>
          <w:lang w:val="uz-Cyrl-UZ" w:eastAsia="ru-RU"/>
        </w:rPr>
        <w:t>//</w:t>
      </w:r>
      <w:r w:rsidR="005B5D81">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 xml:space="preserve">Yangi O‘zbekistonda ma’rifatli shaxs tarbiyasi: muammo va yechimlar. Respublika ilmiy-amaliy konferensiyasi materiallari. Toshkent, </w:t>
      </w:r>
      <w:r w:rsidR="005B5D81">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 xml:space="preserve">2023. 188-192 betlar. </w:t>
      </w:r>
    </w:p>
    <w:p w:rsidR="008927CE" w:rsidRDefault="008927CE" w:rsidP="008927CE">
      <w:pPr>
        <w:numPr>
          <w:ilvl w:val="0"/>
          <w:numId w:val="7"/>
        </w:numPr>
        <w:tabs>
          <w:tab w:val="left" w:pos="993"/>
        </w:tabs>
        <w:ind w:left="0" w:right="-142" w:firstLine="567"/>
        <w:jc w:val="both"/>
        <w:rPr>
          <w:rFonts w:ascii="Times New Roman" w:hAnsi="Times New Roman"/>
          <w:color w:val="000000"/>
          <w:sz w:val="28"/>
          <w:szCs w:val="28"/>
          <w:lang w:val="uz-Cyrl-UZ"/>
        </w:rPr>
      </w:pPr>
      <w:r w:rsidRPr="00FC0D66">
        <w:rPr>
          <w:rFonts w:ascii="Times New Roman" w:eastAsia="Times New Roman" w:hAnsi="Times New Roman"/>
          <w:color w:val="000000"/>
          <w:sz w:val="28"/>
          <w:szCs w:val="28"/>
          <w:lang w:val="uz-Cyrl-UZ" w:eastAsia="ru-RU"/>
        </w:rPr>
        <w:t>Raximov</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 xml:space="preserve">M.M. Yoshlar tarbiyasida ma’naviy yakdillik </w:t>
      </w:r>
      <w:r w:rsidR="005B5D81" w:rsidRPr="00FC0D66">
        <w:rPr>
          <w:rFonts w:ascii="Times New Roman" w:eastAsia="Times New Roman" w:hAnsi="Times New Roman"/>
          <w:color w:val="000000"/>
          <w:sz w:val="28"/>
          <w:szCs w:val="28"/>
          <w:lang w:val="uz-Cyrl-UZ" w:eastAsia="ru-RU"/>
        </w:rPr>
        <w:t>//</w:t>
      </w:r>
      <w:r w:rsidR="005B5D81">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Toshkent amaliy fanlar universiteti. “ILM-FAN TARAQQIYOTI</w:t>
      </w:r>
      <w:r w:rsidRPr="00FC0D66">
        <w:rPr>
          <w:rFonts w:ascii="Times New Roman" w:hAnsi="Times New Roman"/>
          <w:color w:val="000000"/>
          <w:sz w:val="28"/>
          <w:szCs w:val="28"/>
          <w:lang w:val="uz-Cyrl-UZ"/>
        </w:rPr>
        <w:t>: MUAMMOLAR, YECHIM VA ISTIQBOLLAR” mavzusidagi Respublika ilmiy-amaliy konferensiya.</w:t>
      </w:r>
      <w:r w:rsidR="005B5D81" w:rsidRPr="005B5D81">
        <w:rPr>
          <w:rFonts w:ascii="Times New Roman" w:eastAsia="Times New Roman" w:hAnsi="Times New Roman"/>
          <w:color w:val="000000"/>
          <w:sz w:val="28"/>
          <w:szCs w:val="28"/>
          <w:lang w:val="uz-Cyrl-UZ" w:eastAsia="ru-RU"/>
        </w:rPr>
        <w:t xml:space="preserve"> </w:t>
      </w:r>
      <w:r w:rsidR="005B5D81" w:rsidRPr="00FC0D66">
        <w:rPr>
          <w:rFonts w:ascii="Times New Roman" w:eastAsia="Times New Roman" w:hAnsi="Times New Roman"/>
          <w:color w:val="000000"/>
          <w:sz w:val="28"/>
          <w:szCs w:val="28"/>
          <w:lang w:val="uz-Cyrl-UZ" w:eastAsia="ru-RU"/>
        </w:rPr>
        <w:t xml:space="preserve">Toshkent, </w:t>
      </w:r>
      <w:r w:rsidR="005B5D81">
        <w:rPr>
          <w:rFonts w:ascii="Times New Roman" w:eastAsia="Times New Roman" w:hAnsi="Times New Roman"/>
          <w:color w:val="000000"/>
          <w:sz w:val="28"/>
          <w:szCs w:val="28"/>
          <w:lang w:val="uz-Cyrl-UZ" w:eastAsia="ru-RU"/>
        </w:rPr>
        <w:t>-</w:t>
      </w:r>
      <w:r w:rsidR="005B5D81" w:rsidRPr="00FC0D66">
        <w:rPr>
          <w:rFonts w:ascii="Times New Roman" w:eastAsia="Times New Roman" w:hAnsi="Times New Roman"/>
          <w:color w:val="000000"/>
          <w:sz w:val="28"/>
          <w:szCs w:val="28"/>
          <w:lang w:val="uz-Cyrl-UZ" w:eastAsia="ru-RU"/>
        </w:rPr>
        <w:t>2023. 285-289-betlar.</w:t>
      </w:r>
    </w:p>
    <w:p w:rsidR="008927CE" w:rsidRPr="00FC0D66" w:rsidRDefault="008927CE" w:rsidP="008927CE">
      <w:pPr>
        <w:numPr>
          <w:ilvl w:val="0"/>
          <w:numId w:val="7"/>
        </w:numPr>
        <w:tabs>
          <w:tab w:val="left" w:pos="993"/>
        </w:tabs>
        <w:ind w:left="0" w:right="-142" w:firstLine="56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Raximov</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M.M. Milliy ta’lim-tarbiya tizimida zamonaviy boshqaruvni modernizatsiyalash</w:t>
      </w:r>
      <w:r w:rsidR="005B5D81">
        <w:rPr>
          <w:rFonts w:ascii="Times New Roman" w:eastAsia="Times New Roman" w:hAnsi="Times New Roman"/>
          <w:color w:val="000000"/>
          <w:sz w:val="28"/>
          <w:szCs w:val="28"/>
          <w:lang w:val="uz-Cyrl-UZ" w:eastAsia="ru-RU"/>
        </w:rPr>
        <w:t xml:space="preserve"> </w:t>
      </w:r>
      <w:r w:rsidR="005B5D81"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 xml:space="preserve"> Journal of Education and Research RMASAV. COM Journal of integrated education and research</w:t>
      </w:r>
      <w:r w:rsidR="005B5D81">
        <w:rPr>
          <w:rFonts w:ascii="Times New Roman" w:eastAsia="Times New Roman" w:hAnsi="Times New Roman"/>
          <w:color w:val="000000"/>
          <w:sz w:val="28"/>
          <w:szCs w:val="28"/>
          <w:lang w:val="uz-Cyrl-UZ" w:eastAsia="ru-RU"/>
        </w:rPr>
        <w:t>. -</w:t>
      </w:r>
      <w:r w:rsidRPr="00FC0D66">
        <w:rPr>
          <w:rFonts w:ascii="Times New Roman" w:eastAsia="Times New Roman" w:hAnsi="Times New Roman"/>
          <w:color w:val="000000"/>
          <w:sz w:val="28"/>
          <w:szCs w:val="28"/>
          <w:lang w:val="uz-Cyrl-UZ" w:eastAsia="ru-RU"/>
        </w:rPr>
        <w:t>2022</w:t>
      </w:r>
      <w:r w:rsidR="005B5D81">
        <w:rPr>
          <w:rFonts w:ascii="Times New Roman" w:eastAsia="Times New Roman" w:hAnsi="Times New Roman"/>
          <w:color w:val="000000"/>
          <w:sz w:val="28"/>
          <w:szCs w:val="28"/>
          <w:lang w:val="en-US" w:eastAsia="ru-RU"/>
        </w:rPr>
        <w:t xml:space="preserve">. P. </w:t>
      </w:r>
      <w:r w:rsidR="005B5D81" w:rsidRPr="00FC0D66">
        <w:rPr>
          <w:rFonts w:ascii="Times New Roman" w:eastAsia="Times New Roman" w:hAnsi="Times New Roman"/>
          <w:color w:val="000000"/>
          <w:sz w:val="28"/>
          <w:szCs w:val="28"/>
          <w:lang w:val="uz-Cyrl-UZ" w:eastAsia="ru-RU"/>
        </w:rPr>
        <w:t>604-610</w:t>
      </w:r>
    </w:p>
    <w:p w:rsidR="008927CE" w:rsidRPr="00FC0D66" w:rsidRDefault="008927CE" w:rsidP="008927CE">
      <w:pPr>
        <w:ind w:left="567" w:right="-142"/>
        <w:jc w:val="both"/>
        <w:rPr>
          <w:rFonts w:ascii="Times New Roman" w:hAnsi="Times New Roman"/>
          <w:color w:val="000000"/>
          <w:sz w:val="28"/>
          <w:szCs w:val="28"/>
          <w:lang w:val="uz-Cyrl-UZ"/>
        </w:rPr>
      </w:pPr>
    </w:p>
    <w:p w:rsidR="001B67D9" w:rsidRDefault="001B67D9" w:rsidP="00735472">
      <w:pPr>
        <w:ind w:left="360"/>
        <w:jc w:val="center"/>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 xml:space="preserve">II bo‘lim (II </w:t>
      </w:r>
      <w:r w:rsidR="008927CE">
        <w:rPr>
          <w:rFonts w:ascii="Times New Roman" w:hAnsi="Times New Roman"/>
          <w:b/>
          <w:bCs/>
          <w:color w:val="000000"/>
          <w:sz w:val="28"/>
          <w:szCs w:val="28"/>
        </w:rPr>
        <w:t>Часть</w:t>
      </w:r>
      <w:r w:rsidR="008927CE" w:rsidRPr="008927CE">
        <w:rPr>
          <w:rFonts w:ascii="Times New Roman" w:hAnsi="Times New Roman"/>
          <w:b/>
          <w:bCs/>
          <w:color w:val="000000"/>
          <w:sz w:val="28"/>
          <w:szCs w:val="28"/>
          <w:lang w:val="en-US"/>
        </w:rPr>
        <w:t>.</w:t>
      </w:r>
      <w:r w:rsidRPr="00FC0D66">
        <w:rPr>
          <w:rFonts w:ascii="Times New Roman" w:hAnsi="Times New Roman"/>
          <w:b/>
          <w:bCs/>
          <w:color w:val="000000"/>
          <w:sz w:val="28"/>
          <w:szCs w:val="28"/>
          <w:lang w:val="en-US"/>
        </w:rPr>
        <w:t xml:space="preserve"> II Part)</w:t>
      </w:r>
    </w:p>
    <w:p w:rsidR="0062551D" w:rsidRPr="00FC0D66" w:rsidRDefault="0062551D" w:rsidP="00735472">
      <w:pPr>
        <w:ind w:left="360"/>
        <w:jc w:val="center"/>
        <w:rPr>
          <w:rFonts w:ascii="Times New Roman" w:hAnsi="Times New Roman"/>
          <w:bCs/>
          <w:color w:val="000000"/>
          <w:sz w:val="28"/>
          <w:szCs w:val="28"/>
          <w:lang w:val="uz-Cyrl-UZ"/>
        </w:rPr>
      </w:pPr>
    </w:p>
    <w:p w:rsidR="0062551D" w:rsidRPr="0062551D" w:rsidRDefault="0062551D" w:rsidP="0062551D">
      <w:pPr>
        <w:numPr>
          <w:ilvl w:val="0"/>
          <w:numId w:val="10"/>
        </w:numPr>
        <w:tabs>
          <w:tab w:val="left" w:pos="1134"/>
        </w:tabs>
        <w:ind w:left="0" w:right="-142" w:firstLine="56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Yuldasheva</w:t>
      </w:r>
      <w:r w:rsidRPr="0062551D">
        <w:rPr>
          <w:rFonts w:ascii="Times New Roman" w:hAnsi="Times New Roman"/>
          <w:bCs/>
          <w:color w:val="000000"/>
          <w:sz w:val="28"/>
          <w:szCs w:val="28"/>
          <w:lang w:val="uz-Cyrl-UZ"/>
        </w:rPr>
        <w:t xml:space="preserve"> </w:t>
      </w:r>
      <w:r w:rsidRPr="00FC0D66">
        <w:rPr>
          <w:rFonts w:ascii="Times New Roman" w:hAnsi="Times New Roman"/>
          <w:bCs/>
          <w:color w:val="000000"/>
          <w:sz w:val="28"/>
          <w:szCs w:val="28"/>
          <w:lang w:val="uz-Cyrl-UZ"/>
        </w:rPr>
        <w:t>N.</w:t>
      </w:r>
      <w:r w:rsidRPr="00FC0D66">
        <w:rPr>
          <w:rFonts w:ascii="Times New Roman" w:eastAsia="Times New Roman" w:hAnsi="Times New Roman"/>
          <w:color w:val="000000"/>
          <w:sz w:val="28"/>
          <w:szCs w:val="28"/>
          <w:lang w:val="uz-Cyrl-UZ" w:eastAsia="ru-RU"/>
        </w:rPr>
        <w:t>, Raximov</w:t>
      </w:r>
      <w:r w:rsidRPr="0062551D">
        <w:rPr>
          <w:rFonts w:ascii="Times New Roman" w:eastAsia="Times New Roman" w:hAnsi="Times New Roman"/>
          <w:color w:val="000000"/>
          <w:sz w:val="28"/>
          <w:szCs w:val="28"/>
          <w:lang w:val="uz-Cyrl-UZ" w:eastAsia="ru-RU"/>
        </w:rPr>
        <w:t xml:space="preserve"> M.M</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Yoshlarni vatanparvarlik ruhida tarbiyalash ma’naviy-ma’rifiy uyg‘onishning asosiy muammosi</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 Zamonaviy ta’lim</w:t>
      </w:r>
      <w:r w:rsidRPr="0062551D">
        <w:rPr>
          <w:rFonts w:ascii="Times New Roman" w:eastAsia="Times New Roman" w:hAnsi="Times New Roman"/>
          <w:color w:val="000000"/>
          <w:sz w:val="28"/>
          <w:szCs w:val="28"/>
          <w:lang w:val="uz-Cyrl-UZ" w:eastAsia="ru-RU"/>
        </w:rPr>
        <w:t xml:space="preserve"> ilmiy-metodik jurnal. -Toshkent. –</w:t>
      </w:r>
      <w:r w:rsidRPr="00FC0D66">
        <w:rPr>
          <w:rFonts w:ascii="Times New Roman" w:eastAsia="Times New Roman" w:hAnsi="Times New Roman"/>
          <w:color w:val="000000"/>
          <w:sz w:val="28"/>
          <w:szCs w:val="28"/>
          <w:lang w:val="uz-Cyrl-UZ" w:eastAsia="ru-RU"/>
        </w:rPr>
        <w:t xml:space="preserve"> 2021</w:t>
      </w:r>
      <w:r w:rsidRPr="0062551D">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 xml:space="preserve"> №</w:t>
      </w:r>
      <w:r w:rsidRPr="0062551D">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6</w:t>
      </w:r>
      <w:r>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3-10 b</w:t>
      </w:r>
      <w:r>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 xml:space="preserve"> </w:t>
      </w:r>
      <w:r w:rsidRPr="0062551D">
        <w:rPr>
          <w:rFonts w:ascii="Times New Roman" w:eastAsia="Times New Roman" w:hAnsi="Times New Roman"/>
          <w:color w:val="000000"/>
          <w:sz w:val="28"/>
          <w:szCs w:val="28"/>
          <w:lang w:val="uz-Cyrl-UZ" w:eastAsia="ru-RU"/>
        </w:rPr>
        <w:t>(13.00.00; №10)</w:t>
      </w:r>
    </w:p>
    <w:p w:rsidR="0062551D" w:rsidRPr="00FC0D66" w:rsidRDefault="00FF4977" w:rsidP="0062551D">
      <w:pPr>
        <w:numPr>
          <w:ilvl w:val="0"/>
          <w:numId w:val="10"/>
        </w:numPr>
        <w:tabs>
          <w:tab w:val="left" w:pos="993"/>
        </w:tabs>
        <w:ind w:left="0" w:right="-142" w:firstLine="567"/>
        <w:jc w:val="both"/>
        <w:rPr>
          <w:rFonts w:ascii="Times New Roman" w:hAnsi="Times New Roman"/>
          <w:bCs/>
          <w:color w:val="000000"/>
          <w:sz w:val="28"/>
          <w:szCs w:val="28"/>
          <w:lang w:val="uz-Cyrl-UZ"/>
        </w:rPr>
      </w:pPr>
      <w:r w:rsidRPr="00FC0D66">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57728" behindDoc="0" locked="0" layoutInCell="1" allowOverlap="1">
                <wp:simplePos x="0" y="0"/>
                <wp:positionH relativeFrom="column">
                  <wp:posOffset>6566535</wp:posOffset>
                </wp:positionH>
                <wp:positionV relativeFrom="paragraph">
                  <wp:posOffset>105410</wp:posOffset>
                </wp:positionV>
                <wp:extent cx="648970" cy="624205"/>
                <wp:effectExtent l="3810" t="635" r="4445" b="381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63D16" id="Rectangle 235" o:spid="_x0000_s1026" style="position:absolute;margin-left:517.05pt;margin-top:8.3pt;width:51.1pt;height:4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" stroked="f"/>
            </w:pict>
          </mc:Fallback>
        </mc:AlternateContent>
      </w:r>
      <w:r w:rsidR="0062551D" w:rsidRPr="00FC0D66">
        <w:rPr>
          <w:rFonts w:ascii="Times New Roman" w:eastAsia="Times New Roman" w:hAnsi="Times New Roman"/>
          <w:color w:val="000000"/>
          <w:sz w:val="28"/>
          <w:szCs w:val="28"/>
          <w:lang w:val="uz-Cyrl-UZ" w:eastAsia="ru-RU"/>
        </w:rPr>
        <w:t>Yuldasheva</w:t>
      </w:r>
      <w:r w:rsidR="0062551D" w:rsidRPr="0062551D">
        <w:rPr>
          <w:rFonts w:ascii="Times New Roman" w:hAnsi="Times New Roman"/>
          <w:bCs/>
          <w:color w:val="000000"/>
          <w:sz w:val="28"/>
          <w:szCs w:val="28"/>
          <w:lang w:val="uz-Cyrl-UZ"/>
        </w:rPr>
        <w:t xml:space="preserve"> </w:t>
      </w:r>
      <w:r w:rsidR="0062551D" w:rsidRPr="00FC0D66">
        <w:rPr>
          <w:rFonts w:ascii="Times New Roman" w:hAnsi="Times New Roman"/>
          <w:bCs/>
          <w:color w:val="000000"/>
          <w:sz w:val="28"/>
          <w:szCs w:val="28"/>
          <w:lang w:val="uz-Cyrl-UZ"/>
        </w:rPr>
        <w:t>N.</w:t>
      </w:r>
      <w:r w:rsidR="0062551D" w:rsidRPr="00FC0D66">
        <w:rPr>
          <w:rFonts w:ascii="Times New Roman" w:eastAsia="Times New Roman" w:hAnsi="Times New Roman"/>
          <w:color w:val="000000"/>
          <w:sz w:val="28"/>
          <w:szCs w:val="28"/>
          <w:lang w:val="uz-Cyrl-UZ" w:eastAsia="ru-RU"/>
        </w:rPr>
        <w:t>, Raximov</w:t>
      </w:r>
      <w:r w:rsidR="0062551D" w:rsidRPr="0062551D">
        <w:rPr>
          <w:rFonts w:ascii="Times New Roman" w:eastAsia="Times New Roman" w:hAnsi="Times New Roman"/>
          <w:color w:val="000000"/>
          <w:sz w:val="28"/>
          <w:szCs w:val="28"/>
          <w:lang w:val="uz-Cyrl-UZ" w:eastAsia="ru-RU"/>
        </w:rPr>
        <w:t xml:space="preserve"> M.M</w:t>
      </w:r>
      <w:r w:rsidR="0062551D">
        <w:rPr>
          <w:rFonts w:ascii="Times New Roman" w:eastAsia="Times New Roman" w:hAnsi="Times New Roman"/>
          <w:color w:val="000000"/>
          <w:sz w:val="28"/>
          <w:szCs w:val="28"/>
          <w:lang w:val="uz-Cyrl-UZ" w:eastAsia="ru-RU"/>
        </w:rPr>
        <w:t>.</w:t>
      </w:r>
      <w:r w:rsidR="0062551D" w:rsidRPr="0062551D">
        <w:rPr>
          <w:rFonts w:ascii="Times New Roman" w:eastAsia="Times New Roman" w:hAnsi="Times New Roman"/>
          <w:color w:val="000000"/>
          <w:sz w:val="28"/>
          <w:szCs w:val="28"/>
          <w:lang w:val="uz-Cyrl-UZ" w:eastAsia="ru-RU"/>
        </w:rPr>
        <w:t xml:space="preserve"> </w:t>
      </w:r>
      <w:r w:rsidR="0062551D" w:rsidRPr="00FC0D66">
        <w:rPr>
          <w:rFonts w:ascii="Times New Roman" w:eastAsia="Times New Roman" w:hAnsi="Times New Roman"/>
          <w:color w:val="000000"/>
          <w:sz w:val="28"/>
          <w:szCs w:val="28"/>
          <w:lang w:val="uz-Cyrl-UZ" w:eastAsia="ru-RU"/>
        </w:rPr>
        <w:t>Ijod maktablarida pedagogik texnologiya, uning ta’riflari va kasbiy mahorat tushunchasi</w:t>
      </w:r>
      <w:r w:rsidR="0062551D" w:rsidRPr="0062551D">
        <w:rPr>
          <w:rFonts w:ascii="Times New Roman" w:eastAsia="Times New Roman" w:hAnsi="Times New Roman"/>
          <w:color w:val="000000"/>
          <w:sz w:val="28"/>
          <w:szCs w:val="28"/>
          <w:lang w:val="uz-Cyrl-UZ" w:eastAsia="ru-RU"/>
        </w:rPr>
        <w:t xml:space="preserve"> </w:t>
      </w:r>
      <w:r w:rsidR="0062551D" w:rsidRPr="00FC0D66">
        <w:rPr>
          <w:rFonts w:ascii="Times New Roman" w:eastAsia="Times New Roman" w:hAnsi="Times New Roman"/>
          <w:color w:val="000000"/>
          <w:sz w:val="28"/>
          <w:szCs w:val="28"/>
          <w:lang w:val="uz-Cyrl-UZ" w:eastAsia="ru-RU"/>
        </w:rPr>
        <w:t xml:space="preserve">// Metodik qo‘llanma  </w:t>
      </w:r>
      <w:r w:rsidR="0062551D" w:rsidRPr="0062551D">
        <w:rPr>
          <w:rFonts w:ascii="Times New Roman" w:eastAsia="Times New Roman" w:hAnsi="Times New Roman"/>
          <w:color w:val="000000"/>
          <w:sz w:val="28"/>
          <w:szCs w:val="28"/>
          <w:lang w:val="uz-Cyrl-UZ" w:eastAsia="ru-RU"/>
        </w:rPr>
        <w:t xml:space="preserve">     -</w:t>
      </w:r>
      <w:r w:rsidR="0062551D" w:rsidRPr="00FC0D66">
        <w:rPr>
          <w:rFonts w:ascii="Times New Roman" w:eastAsia="Times New Roman" w:hAnsi="Times New Roman"/>
          <w:color w:val="000000"/>
          <w:sz w:val="28"/>
          <w:szCs w:val="28"/>
          <w:lang w:val="uz-Cyrl-UZ" w:eastAsia="ru-RU"/>
        </w:rPr>
        <w:t>Toshkent</w:t>
      </w:r>
      <w:r w:rsidR="0062551D" w:rsidRPr="00FC0D66">
        <w:rPr>
          <w:rFonts w:ascii="Times New Roman" w:hAnsi="Times New Roman"/>
          <w:color w:val="000000"/>
          <w:sz w:val="28"/>
          <w:szCs w:val="28"/>
          <w:lang w:val="uz-Cyrl-UZ"/>
        </w:rPr>
        <w:t xml:space="preserve">. </w:t>
      </w:r>
      <w:r w:rsidR="0062551D" w:rsidRPr="0062551D">
        <w:rPr>
          <w:rFonts w:ascii="Times New Roman" w:hAnsi="Times New Roman"/>
          <w:color w:val="000000"/>
          <w:sz w:val="28"/>
          <w:szCs w:val="28"/>
          <w:lang w:val="uz-Cyrl-UZ"/>
        </w:rPr>
        <w:t>-</w:t>
      </w:r>
      <w:r w:rsidR="0062551D" w:rsidRPr="00FC0D66">
        <w:rPr>
          <w:rFonts w:ascii="Times New Roman" w:hAnsi="Times New Roman"/>
          <w:color w:val="000000"/>
          <w:sz w:val="28"/>
          <w:szCs w:val="28"/>
          <w:lang w:val="uz-Cyrl-UZ"/>
        </w:rPr>
        <w:t xml:space="preserve">2021. “Muharrir“ </w:t>
      </w:r>
      <w:r w:rsidR="0062551D" w:rsidRPr="00FC0D66">
        <w:rPr>
          <w:rFonts w:ascii="Times New Roman" w:hAnsi="Times New Roman"/>
          <w:bCs/>
          <w:color w:val="000000"/>
          <w:sz w:val="28"/>
          <w:szCs w:val="28"/>
          <w:lang w:val="uz-Cyrl-UZ"/>
        </w:rPr>
        <w:t>nashriyoti</w:t>
      </w:r>
      <w:r w:rsidR="0062551D" w:rsidRPr="0062551D">
        <w:rPr>
          <w:rFonts w:ascii="Times New Roman" w:hAnsi="Times New Roman"/>
          <w:bCs/>
          <w:color w:val="000000"/>
          <w:sz w:val="28"/>
          <w:szCs w:val="28"/>
          <w:lang w:val="uz-Cyrl-UZ"/>
        </w:rPr>
        <w:t>.</w:t>
      </w:r>
    </w:p>
    <w:p w:rsidR="009031C7" w:rsidRPr="00FC0D66" w:rsidRDefault="00500575" w:rsidP="0062551D">
      <w:pPr>
        <w:numPr>
          <w:ilvl w:val="0"/>
          <w:numId w:val="10"/>
        </w:numPr>
        <w:tabs>
          <w:tab w:val="left" w:pos="993"/>
        </w:tabs>
        <w:ind w:left="0" w:right="-142" w:firstLine="56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Yuldasheva</w:t>
      </w:r>
      <w:r w:rsidR="0062551D" w:rsidRPr="0062551D">
        <w:rPr>
          <w:rFonts w:ascii="Times New Roman" w:eastAsia="Times New Roman" w:hAnsi="Times New Roman"/>
          <w:color w:val="000000"/>
          <w:sz w:val="28"/>
          <w:szCs w:val="28"/>
          <w:lang w:val="uz-Cyrl-UZ" w:eastAsia="ru-RU"/>
        </w:rPr>
        <w:t xml:space="preserve"> </w:t>
      </w:r>
      <w:r w:rsidR="0062551D" w:rsidRPr="00FC0D66">
        <w:rPr>
          <w:rFonts w:ascii="Times New Roman" w:hAnsi="Times New Roman"/>
          <w:bCs/>
          <w:color w:val="000000"/>
          <w:sz w:val="28"/>
          <w:szCs w:val="28"/>
          <w:lang w:val="uz-Cyrl-UZ"/>
        </w:rPr>
        <w:t>N.</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Raximov</w:t>
      </w:r>
      <w:r w:rsidR="0062551D" w:rsidRPr="0062551D">
        <w:rPr>
          <w:rFonts w:ascii="Times New Roman" w:eastAsia="Times New Roman" w:hAnsi="Times New Roman"/>
          <w:color w:val="000000"/>
          <w:sz w:val="28"/>
          <w:szCs w:val="28"/>
          <w:lang w:val="uz-Cyrl-UZ" w:eastAsia="ru-RU"/>
        </w:rPr>
        <w:t xml:space="preserve"> M.M</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Gender</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tengligi</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xotin</w:t>
      </w:r>
      <w:r w:rsidR="009031C7"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qizlarni</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qo‘llab</w:t>
      </w:r>
      <w:r w:rsidR="009031C7"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quvvatlash</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islohotlar</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omili</w:t>
      </w:r>
      <w:r w:rsidR="0062551D" w:rsidRPr="0062551D">
        <w:rPr>
          <w:rFonts w:ascii="Times New Roman" w:eastAsia="Times New Roman" w:hAnsi="Times New Roman"/>
          <w:color w:val="000000"/>
          <w:sz w:val="28"/>
          <w:szCs w:val="28"/>
          <w:lang w:val="uz-Cyrl-UZ" w:eastAsia="ru-RU"/>
        </w:rPr>
        <w:t xml:space="preserve"> </w:t>
      </w:r>
      <w:r w:rsidR="0062551D" w:rsidRPr="00FC0D66">
        <w:rPr>
          <w:rFonts w:ascii="Times New Roman" w:eastAsia="Times New Roman" w:hAnsi="Times New Roman"/>
          <w:color w:val="000000"/>
          <w:sz w:val="28"/>
          <w:szCs w:val="28"/>
          <w:lang w:val="uz-Cyrl-UZ" w:eastAsia="ru-RU"/>
        </w:rPr>
        <w:t>//</w:t>
      </w:r>
      <w:r w:rsidR="0062551D" w:rsidRPr="0062551D">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Xalqaro</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9031C7"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amaliy</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konferensiya</w:t>
      </w:r>
      <w:r w:rsidR="009031C7"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Xotin</w:t>
      </w:r>
      <w:r w:rsidR="00A068EC"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qizlarni</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tazyiq</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va</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zo‘ravonliklardan</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himoya</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qilishning</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ma’naviy</w:t>
      </w:r>
      <w:r w:rsidR="00A068EC"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huquqiy</w:t>
      </w:r>
      <w:r w:rsidR="00712383"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asoslari</w:t>
      </w:r>
      <w:r w:rsidR="00A068EC" w:rsidRPr="00FC0D66">
        <w:rPr>
          <w:rFonts w:ascii="Times New Roman" w:eastAsia="Times New Roman" w:hAnsi="Times New Roman"/>
          <w:color w:val="000000"/>
          <w:sz w:val="28"/>
          <w:szCs w:val="28"/>
          <w:lang w:val="uz-Cyrl-UZ" w:eastAsia="ru-RU"/>
        </w:rPr>
        <w:t>”</w:t>
      </w:r>
      <w:r w:rsidR="0062551D" w:rsidRPr="0062551D">
        <w:rPr>
          <w:rFonts w:ascii="Times New Roman" w:eastAsia="Times New Roman" w:hAnsi="Times New Roman"/>
          <w:color w:val="000000"/>
          <w:sz w:val="28"/>
          <w:szCs w:val="28"/>
          <w:lang w:val="uz-Cyrl-UZ" w:eastAsia="ru-RU"/>
        </w:rPr>
        <w:t xml:space="preserve"> Xalqaro</w:t>
      </w:r>
      <w:r w:rsidR="0062551D" w:rsidRPr="00FC0D66">
        <w:rPr>
          <w:rFonts w:ascii="Times New Roman" w:hAnsi="Times New Roman"/>
          <w:color w:val="000000"/>
          <w:sz w:val="28"/>
          <w:szCs w:val="28"/>
          <w:lang w:val="uz-Cyrl-UZ"/>
        </w:rPr>
        <w:t xml:space="preserve"> ilmiy-amaliy konferensiya.</w:t>
      </w:r>
      <w:r w:rsidR="0062551D" w:rsidRPr="005B5D81">
        <w:rPr>
          <w:rFonts w:ascii="Times New Roman" w:eastAsia="Times New Roman" w:hAnsi="Times New Roman"/>
          <w:color w:val="000000"/>
          <w:sz w:val="28"/>
          <w:szCs w:val="28"/>
          <w:lang w:val="uz-Cyrl-UZ" w:eastAsia="ru-RU"/>
        </w:rPr>
        <w:t xml:space="preserve"> </w:t>
      </w:r>
      <w:r w:rsidR="0062551D" w:rsidRPr="00FC0D66">
        <w:rPr>
          <w:rFonts w:ascii="Times New Roman" w:eastAsia="Times New Roman" w:hAnsi="Times New Roman"/>
          <w:color w:val="000000"/>
          <w:sz w:val="28"/>
          <w:szCs w:val="28"/>
          <w:lang w:val="uz-Cyrl-UZ" w:eastAsia="ru-RU"/>
        </w:rPr>
        <w:t>Toshkent</w:t>
      </w:r>
      <w:r w:rsidR="00A068EC" w:rsidRPr="00FC0D66">
        <w:rPr>
          <w:rFonts w:ascii="Times New Roman" w:eastAsia="Times New Roman" w:hAnsi="Times New Roman"/>
          <w:color w:val="000000"/>
          <w:sz w:val="28"/>
          <w:szCs w:val="28"/>
          <w:lang w:val="uz-Cyrl-UZ" w:eastAsia="ru-RU"/>
        </w:rPr>
        <w:t xml:space="preserve"> </w:t>
      </w:r>
      <w:r w:rsidR="0062551D">
        <w:rPr>
          <w:rFonts w:ascii="Times New Roman" w:eastAsia="Times New Roman" w:hAnsi="Times New Roman"/>
          <w:color w:val="000000"/>
          <w:sz w:val="28"/>
          <w:szCs w:val="28"/>
          <w:lang w:val="uz-Cyrl-UZ" w:eastAsia="ru-RU"/>
        </w:rPr>
        <w:t>-</w:t>
      </w:r>
      <w:r w:rsidR="0062551D" w:rsidRPr="00FC0D66">
        <w:rPr>
          <w:rFonts w:ascii="Times New Roman" w:eastAsia="Times New Roman" w:hAnsi="Times New Roman"/>
          <w:color w:val="000000"/>
          <w:sz w:val="28"/>
          <w:szCs w:val="28"/>
          <w:lang w:val="uz-Cyrl-UZ" w:eastAsia="ru-RU"/>
        </w:rPr>
        <w:t>2022</w:t>
      </w:r>
      <w:r w:rsidR="0062551D" w:rsidRPr="0062551D">
        <w:rPr>
          <w:rFonts w:ascii="Times New Roman" w:eastAsia="Times New Roman" w:hAnsi="Times New Roman"/>
          <w:color w:val="000000"/>
          <w:sz w:val="28"/>
          <w:szCs w:val="28"/>
          <w:lang w:val="uz-Cyrl-UZ" w:eastAsia="ru-RU"/>
        </w:rPr>
        <w:t>.</w:t>
      </w:r>
    </w:p>
    <w:p w:rsidR="00A068EC" w:rsidRDefault="00500575" w:rsidP="0062551D">
      <w:pPr>
        <w:numPr>
          <w:ilvl w:val="0"/>
          <w:numId w:val="10"/>
        </w:numPr>
        <w:tabs>
          <w:tab w:val="left" w:pos="993"/>
        </w:tabs>
        <w:ind w:left="0" w:right="-142" w:firstLine="567"/>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Musurmanova</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w:t>
      </w:r>
      <w:r w:rsidR="0062551D" w:rsidRPr="0062551D">
        <w:rPr>
          <w:rFonts w:ascii="Times New Roman" w:eastAsia="Times New Roman" w:hAnsi="Times New Roman"/>
          <w:color w:val="000000"/>
          <w:sz w:val="28"/>
          <w:szCs w:val="28"/>
          <w:lang w:val="uz-Cyrl-UZ" w:eastAsia="ru-RU"/>
        </w:rPr>
        <w:t>.</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Raximov</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w:t>
      </w:r>
      <w:r w:rsidR="00A068EC" w:rsidRPr="00FC0D66">
        <w:rPr>
          <w:rFonts w:ascii="Times New Roman" w:eastAsia="Times New Roman" w:hAnsi="Times New Roman"/>
          <w:color w:val="000000"/>
          <w:sz w:val="28"/>
          <w:szCs w:val="28"/>
          <w:lang w:val="uz-Cyrl-UZ" w:eastAsia="ru-RU"/>
        </w:rPr>
        <w:t>.</w:t>
      </w:r>
      <w:r w:rsidR="0062551D" w:rsidRPr="0062551D">
        <w:rPr>
          <w:rFonts w:ascii="Times New Roman" w:eastAsia="Times New Roman" w:hAnsi="Times New Roman"/>
          <w:color w:val="000000"/>
          <w:sz w:val="28"/>
          <w:szCs w:val="28"/>
          <w:lang w:val="uz-Cyrl-UZ" w:eastAsia="ru-RU"/>
        </w:rPr>
        <w:t>M.</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Ijodiy</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tafakkur</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sohibini</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tarbiyalashda</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asosiy</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pedagogik</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va</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ijtimoiy</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omillar</w:t>
      </w:r>
      <w:r w:rsidR="00A068EC" w:rsidRPr="00FC0D66">
        <w:rPr>
          <w:rFonts w:ascii="Times New Roman" w:hAnsi="Times New Roman"/>
          <w:color w:val="000000"/>
          <w:sz w:val="28"/>
          <w:szCs w:val="28"/>
          <w:lang w:val="uz-Cyrl-UZ"/>
        </w:rPr>
        <w:t xml:space="preserve"> </w:t>
      </w:r>
      <w:r w:rsidR="0062551D" w:rsidRPr="00FC0D66">
        <w:rPr>
          <w:rFonts w:ascii="Times New Roman" w:eastAsia="Times New Roman" w:hAnsi="Times New Roman"/>
          <w:color w:val="000000"/>
          <w:sz w:val="28"/>
          <w:szCs w:val="28"/>
          <w:lang w:val="uz-Cyrl-UZ" w:eastAsia="ru-RU"/>
        </w:rPr>
        <w:t>//</w:t>
      </w:r>
      <w:r w:rsidR="0062551D" w:rsidRPr="0062551D">
        <w:rPr>
          <w:rFonts w:ascii="Times New Roman" w:eastAsia="Times New Roman" w:hAnsi="Times New Roman"/>
          <w:color w:val="000000"/>
          <w:sz w:val="28"/>
          <w:szCs w:val="28"/>
          <w:lang w:val="uz-Cyrl-UZ" w:eastAsia="ru-RU"/>
        </w:rPr>
        <w:t xml:space="preserve"> </w:t>
      </w:r>
      <w:r w:rsidRPr="00FC0D66">
        <w:rPr>
          <w:rFonts w:ascii="Times New Roman" w:hAnsi="Times New Roman"/>
          <w:color w:val="000000"/>
          <w:sz w:val="28"/>
          <w:szCs w:val="28"/>
          <w:lang w:val="uz-Cyrl-UZ"/>
        </w:rPr>
        <w:t>Ma’rifatli</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jamiyat</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qurish</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jarayonida</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sharq</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mutafakkirlari</w:t>
      </w:r>
      <w:r w:rsidR="00A068EC" w:rsidRPr="00FC0D66">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ilmiy</w:t>
      </w:r>
      <w:r w:rsidR="00A068EC" w:rsidRPr="00FC0D66">
        <w:rPr>
          <w:rFonts w:ascii="Times New Roman" w:hAnsi="Times New Roman"/>
          <w:color w:val="000000"/>
          <w:sz w:val="28"/>
          <w:szCs w:val="28"/>
          <w:lang w:val="uz-Cyrl-UZ"/>
        </w:rPr>
        <w:t>-</w:t>
      </w:r>
      <w:r w:rsidRPr="00FC0D66">
        <w:rPr>
          <w:rFonts w:ascii="Times New Roman" w:hAnsi="Times New Roman"/>
          <w:color w:val="000000"/>
          <w:sz w:val="28"/>
          <w:szCs w:val="28"/>
          <w:lang w:val="uz-Cyrl-UZ"/>
        </w:rPr>
        <w:t>ma’naviy</w:t>
      </w:r>
      <w:r w:rsidR="00A068EC" w:rsidRPr="00FC0D66">
        <w:rPr>
          <w:rFonts w:ascii="Times New Roman" w:hAnsi="Times New Roman"/>
          <w:color w:val="000000"/>
          <w:sz w:val="28"/>
          <w:szCs w:val="28"/>
          <w:lang w:val="uz-Cyrl-UZ"/>
        </w:rPr>
        <w:t xml:space="preserve"> </w:t>
      </w:r>
      <w:r w:rsidRPr="00FC0D66">
        <w:rPr>
          <w:rFonts w:ascii="Times New Roman" w:eastAsia="Times New Roman" w:hAnsi="Times New Roman"/>
          <w:color w:val="000000"/>
          <w:sz w:val="28"/>
          <w:szCs w:val="28"/>
          <w:lang w:val="uz-Cyrl-UZ" w:eastAsia="ru-RU"/>
        </w:rPr>
        <w:t>merosining</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ahamiyati</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Respublika</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ilmiy</w:t>
      </w:r>
      <w:r w:rsidR="00A068EC" w:rsidRPr="00FC0D66">
        <w:rPr>
          <w:rFonts w:ascii="Times New Roman" w:eastAsia="Times New Roman" w:hAnsi="Times New Roman"/>
          <w:color w:val="000000"/>
          <w:sz w:val="28"/>
          <w:szCs w:val="28"/>
          <w:lang w:val="uz-Cyrl-UZ" w:eastAsia="ru-RU"/>
        </w:rPr>
        <w:t>-</w:t>
      </w:r>
      <w:r w:rsidRPr="00FC0D66">
        <w:rPr>
          <w:rFonts w:ascii="Times New Roman" w:eastAsia="Times New Roman" w:hAnsi="Times New Roman"/>
          <w:color w:val="000000"/>
          <w:sz w:val="28"/>
          <w:szCs w:val="28"/>
          <w:lang w:val="uz-Cyrl-UZ" w:eastAsia="ru-RU"/>
        </w:rPr>
        <w:t>amaliy</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konferensiyasi</w:t>
      </w:r>
      <w:r w:rsidR="00A068EC" w:rsidRPr="00FC0D66">
        <w:rPr>
          <w:rFonts w:ascii="Times New Roman" w:eastAsia="Times New Roman" w:hAnsi="Times New Roman"/>
          <w:color w:val="000000"/>
          <w:sz w:val="28"/>
          <w:szCs w:val="28"/>
          <w:lang w:val="uz-Cyrl-UZ" w:eastAsia="ru-RU"/>
        </w:rPr>
        <w:t xml:space="preserve"> </w:t>
      </w:r>
      <w:r w:rsidRPr="00FC0D66">
        <w:rPr>
          <w:rFonts w:ascii="Times New Roman" w:eastAsia="Times New Roman" w:hAnsi="Times New Roman"/>
          <w:color w:val="000000"/>
          <w:sz w:val="28"/>
          <w:szCs w:val="28"/>
          <w:lang w:val="uz-Cyrl-UZ" w:eastAsia="ru-RU"/>
        </w:rPr>
        <w:t>materiallari</w:t>
      </w:r>
      <w:r w:rsidR="00A068EC" w:rsidRPr="00FC0D66">
        <w:rPr>
          <w:rFonts w:ascii="Times New Roman" w:eastAsia="Times New Roman" w:hAnsi="Times New Roman"/>
          <w:color w:val="000000"/>
          <w:sz w:val="28"/>
          <w:szCs w:val="28"/>
          <w:lang w:val="uz-Cyrl-UZ" w:eastAsia="ru-RU"/>
        </w:rPr>
        <w:t xml:space="preserve">. </w:t>
      </w:r>
      <w:r w:rsidR="0062551D">
        <w:rPr>
          <w:rFonts w:ascii="Times New Roman" w:eastAsia="Times New Roman" w:hAnsi="Times New Roman"/>
          <w:color w:val="000000"/>
          <w:sz w:val="28"/>
          <w:szCs w:val="28"/>
          <w:lang w:val="en-US" w:eastAsia="ru-RU"/>
        </w:rPr>
        <w:t>-</w:t>
      </w:r>
      <w:r w:rsidRPr="00FC0D66">
        <w:rPr>
          <w:rFonts w:ascii="Times New Roman" w:eastAsia="Times New Roman" w:hAnsi="Times New Roman"/>
          <w:color w:val="000000"/>
          <w:sz w:val="28"/>
          <w:szCs w:val="28"/>
          <w:lang w:val="uz-Cyrl-UZ" w:eastAsia="ru-RU"/>
        </w:rPr>
        <w:t>T</w:t>
      </w:r>
      <w:r w:rsidR="0062551D">
        <w:rPr>
          <w:rFonts w:ascii="Times New Roman" w:eastAsia="Times New Roman" w:hAnsi="Times New Roman"/>
          <w:color w:val="000000"/>
          <w:sz w:val="28"/>
          <w:szCs w:val="28"/>
          <w:lang w:val="en-US" w:eastAsia="ru-RU"/>
        </w:rPr>
        <w:t>.</w:t>
      </w:r>
      <w:r w:rsidR="00A068EC" w:rsidRPr="00FC0D66">
        <w:rPr>
          <w:rFonts w:ascii="Times New Roman" w:eastAsia="Times New Roman" w:hAnsi="Times New Roman"/>
          <w:color w:val="000000"/>
          <w:sz w:val="28"/>
          <w:szCs w:val="28"/>
          <w:lang w:val="uz-Cyrl-UZ" w:eastAsia="ru-RU"/>
        </w:rPr>
        <w:t xml:space="preserve">, </w:t>
      </w:r>
      <w:r w:rsidR="0062551D">
        <w:rPr>
          <w:rFonts w:ascii="Times New Roman" w:eastAsia="Times New Roman" w:hAnsi="Times New Roman"/>
          <w:color w:val="000000"/>
          <w:sz w:val="28"/>
          <w:szCs w:val="28"/>
          <w:lang w:val="en-US" w:eastAsia="ru-RU"/>
        </w:rPr>
        <w:t xml:space="preserve">- </w:t>
      </w:r>
      <w:r w:rsidR="00A068EC" w:rsidRPr="00FC0D66">
        <w:rPr>
          <w:rFonts w:ascii="Times New Roman" w:eastAsia="Times New Roman" w:hAnsi="Times New Roman"/>
          <w:color w:val="000000"/>
          <w:sz w:val="28"/>
          <w:szCs w:val="28"/>
          <w:lang w:val="uz-Cyrl-UZ" w:eastAsia="ru-RU"/>
        </w:rPr>
        <w:t xml:space="preserve">2022. </w:t>
      </w:r>
      <w:r w:rsidR="0062551D" w:rsidRPr="00FC0D66">
        <w:rPr>
          <w:rFonts w:ascii="Times New Roman" w:hAnsi="Times New Roman"/>
          <w:color w:val="000000"/>
          <w:sz w:val="28"/>
          <w:szCs w:val="28"/>
          <w:lang w:val="uz-Cyrl-UZ"/>
        </w:rPr>
        <w:t xml:space="preserve">399-405 betlar. </w:t>
      </w:r>
    </w:p>
    <w:p w:rsidR="009843AE" w:rsidRPr="00FC0D66" w:rsidRDefault="00AF28AC" w:rsidP="00AF28AC">
      <w:pPr>
        <w:ind w:left="567" w:right="-142"/>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0"/>
      <w:r w:rsidR="009843AE" w:rsidRPr="00FC0D66">
        <w:rPr>
          <w:rFonts w:ascii="Times New Roman" w:eastAsia="Calibri" w:hAnsi="Times New Roman"/>
          <w:color w:val="000000"/>
          <w:sz w:val="28"/>
          <w:szCs w:val="28"/>
          <w:lang w:val="uz-Cyrl-UZ"/>
        </w:rPr>
        <w:t>Avtoreferat TD</w:t>
      </w:r>
      <w:r w:rsidR="004A5C52" w:rsidRPr="00AF28AC">
        <w:rPr>
          <w:rFonts w:ascii="Times New Roman" w:eastAsia="Calibri" w:hAnsi="Times New Roman"/>
          <w:color w:val="000000"/>
          <w:sz w:val="28"/>
          <w:szCs w:val="28"/>
          <w:lang w:val="uz-Cyrl-UZ"/>
        </w:rPr>
        <w:t>P</w:t>
      </w:r>
      <w:r w:rsidR="009843AE" w:rsidRPr="00FC0D66">
        <w:rPr>
          <w:rFonts w:ascii="Times New Roman" w:eastAsia="Calibri" w:hAnsi="Times New Roman"/>
          <w:color w:val="000000"/>
          <w:sz w:val="28"/>
          <w:szCs w:val="28"/>
          <w:lang w:val="uz-Cyrl-UZ"/>
        </w:rPr>
        <w:t>U “Ilmiy axborotlari” ilmiy nazariy jurnali tahririyatida</w:t>
      </w:r>
    </w:p>
    <w:p w:rsidR="009843AE" w:rsidRPr="00FC0D66" w:rsidRDefault="009843AE" w:rsidP="0062551D">
      <w:pPr>
        <w:numPr>
          <w:ilvl w:val="0"/>
          <w:numId w:val="10"/>
        </w:numPr>
        <w:autoSpaceDE w:val="0"/>
        <w:autoSpaceDN w:val="0"/>
        <w:adjustRightInd w:val="0"/>
        <w:jc w:val="center"/>
        <w:rPr>
          <w:rFonts w:ascii="Times New Roman" w:hAnsi="Times New Roman"/>
          <w:color w:val="000000"/>
          <w:sz w:val="28"/>
          <w:szCs w:val="28"/>
          <w:lang w:val="uz-Cyrl-UZ"/>
        </w:rPr>
      </w:pPr>
      <w:r w:rsidRPr="00FC0D66">
        <w:rPr>
          <w:rFonts w:ascii="Times New Roman" w:eastAsia="Calibri" w:hAnsi="Times New Roman"/>
          <w:color w:val="000000"/>
          <w:sz w:val="28"/>
          <w:szCs w:val="28"/>
          <w:lang w:val="uz-Cyrl-UZ"/>
        </w:rPr>
        <w:t>202</w:t>
      </w:r>
      <w:r w:rsidR="0030322C" w:rsidRPr="00FC0D66">
        <w:rPr>
          <w:rFonts w:ascii="Times New Roman" w:eastAsia="Calibri" w:hAnsi="Times New Roman"/>
          <w:color w:val="000000"/>
          <w:sz w:val="28"/>
          <w:szCs w:val="28"/>
          <w:lang w:val="uz-Latn-UZ"/>
        </w:rPr>
        <w:t>4</w:t>
      </w:r>
      <w:r w:rsidRPr="00FC0D66">
        <w:rPr>
          <w:rFonts w:ascii="Times New Roman" w:eastAsia="Calibri" w:hAnsi="Times New Roman"/>
          <w:color w:val="000000"/>
          <w:sz w:val="28"/>
          <w:szCs w:val="28"/>
          <w:lang w:val="uz-Cyrl-UZ"/>
        </w:rPr>
        <w:t xml:space="preserve"> yil</w:t>
      </w:r>
      <w:r w:rsidR="00712383" w:rsidRPr="00FC0D66">
        <w:rPr>
          <w:rFonts w:ascii="Times New Roman" w:eastAsia="Calibri" w:hAnsi="Times New Roman"/>
          <w:color w:val="000000"/>
          <w:sz w:val="28"/>
          <w:szCs w:val="28"/>
          <w:lang w:val="uz-Cyrl-UZ"/>
        </w:rPr>
        <w:t xml:space="preserve"> </w:t>
      </w:r>
      <w:r w:rsidR="0030322C" w:rsidRPr="00FC0D66">
        <w:rPr>
          <w:rFonts w:ascii="Times New Roman" w:eastAsia="Calibri" w:hAnsi="Times New Roman"/>
          <w:color w:val="000000"/>
          <w:sz w:val="28"/>
          <w:szCs w:val="28"/>
          <w:lang w:val="uz-Latn-UZ"/>
        </w:rPr>
        <w:t>noyab</w:t>
      </w:r>
      <w:r w:rsidR="00746FD1" w:rsidRPr="00FC0D66">
        <w:rPr>
          <w:rFonts w:ascii="Times New Roman" w:eastAsia="Calibri" w:hAnsi="Times New Roman"/>
          <w:color w:val="000000"/>
          <w:sz w:val="28"/>
          <w:szCs w:val="28"/>
          <w:lang w:val="en-US"/>
        </w:rPr>
        <w:t>r</w:t>
      </w:r>
      <w:r w:rsidRPr="00FC0D66">
        <w:rPr>
          <w:rFonts w:ascii="Times New Roman" w:eastAsia="Calibri" w:hAnsi="Times New Roman"/>
          <w:color w:val="000000"/>
          <w:sz w:val="28"/>
          <w:szCs w:val="28"/>
          <w:lang w:val="uz-Cyrl-UZ"/>
        </w:rPr>
        <w:t>da tahrirdan o‘tkazildi.</w:t>
      </w:r>
    </w:p>
    <w:p w:rsidR="009843AE" w:rsidRPr="00FC0D66" w:rsidRDefault="009843AE" w:rsidP="00376C76">
      <w:pPr>
        <w:rPr>
          <w:rFonts w:ascii="Times New Roman" w:hAnsi="Times New Roman"/>
          <w:color w:val="000000"/>
          <w:sz w:val="28"/>
          <w:szCs w:val="28"/>
          <w:lang w:val="uz-Cyrl-UZ"/>
        </w:rPr>
      </w:pPr>
    </w:p>
    <w:p w:rsidR="009843AE" w:rsidRDefault="009843AE"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Default="00AF28AC" w:rsidP="00376C76">
      <w:pPr>
        <w:rPr>
          <w:rFonts w:ascii="Times New Roman" w:hAnsi="Times New Roman"/>
          <w:color w:val="000000"/>
          <w:sz w:val="28"/>
          <w:szCs w:val="28"/>
          <w:lang w:val="uz-Cyrl-UZ"/>
        </w:rPr>
      </w:pPr>
    </w:p>
    <w:p w:rsidR="00AF28AC" w:rsidRPr="00FC0D66" w:rsidRDefault="00AF28AC" w:rsidP="00376C76">
      <w:pPr>
        <w:rPr>
          <w:rFonts w:ascii="Times New Roman" w:hAnsi="Times New Roman"/>
          <w:color w:val="000000"/>
          <w:sz w:val="28"/>
          <w:szCs w:val="28"/>
          <w:lang w:val="uz-Cyrl-UZ"/>
        </w:rPr>
      </w:pPr>
    </w:p>
    <w:p w:rsidR="009843AE" w:rsidRPr="00FC0D66" w:rsidRDefault="009843AE" w:rsidP="00376C76">
      <w:pPr>
        <w:rPr>
          <w:rFonts w:ascii="Times New Roman" w:hAnsi="Times New Roman"/>
          <w:color w:val="000000"/>
          <w:sz w:val="28"/>
          <w:szCs w:val="28"/>
          <w:lang w:val="uz-Cyrl-UZ"/>
        </w:rPr>
      </w:pPr>
    </w:p>
    <w:p w:rsidR="009843AE" w:rsidRPr="00FC0D66" w:rsidRDefault="009843AE" w:rsidP="00376C76">
      <w:pPr>
        <w:rPr>
          <w:rFonts w:ascii="Times New Roman" w:hAnsi="Times New Roman"/>
          <w:color w:val="000000"/>
          <w:sz w:val="28"/>
          <w:szCs w:val="28"/>
          <w:lang w:val="uz-Cyrl-UZ"/>
        </w:rPr>
      </w:pPr>
    </w:p>
    <w:p w:rsidR="009843AE" w:rsidRPr="00FC0D66" w:rsidRDefault="009843AE" w:rsidP="00376C76">
      <w:pPr>
        <w:rPr>
          <w:rFonts w:ascii="Times New Roman" w:hAnsi="Times New Roman"/>
          <w:color w:val="000000"/>
          <w:sz w:val="28"/>
          <w:szCs w:val="28"/>
          <w:lang w:val="uz-Cyrl-UZ"/>
        </w:rPr>
      </w:pPr>
    </w:p>
    <w:p w:rsidR="009843AE" w:rsidRPr="00FC0D66" w:rsidRDefault="009843AE" w:rsidP="00376C76">
      <w:pP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Bosishga ruxsat etildi: 1</w:t>
      </w:r>
      <w:r w:rsidR="00754014" w:rsidRPr="00FC0D66">
        <w:rPr>
          <w:rFonts w:ascii="Times New Roman" w:hAnsi="Times New Roman"/>
          <w:color w:val="000000"/>
          <w:sz w:val="28"/>
          <w:szCs w:val="28"/>
          <w:lang w:val="uz-Cyrl-UZ"/>
        </w:rPr>
        <w:t>2</w:t>
      </w:r>
      <w:r w:rsidRPr="00FC0D66">
        <w:rPr>
          <w:rFonts w:ascii="Times New Roman" w:hAnsi="Times New Roman"/>
          <w:color w:val="000000"/>
          <w:sz w:val="28"/>
          <w:szCs w:val="28"/>
          <w:lang w:val="uz-Cyrl-UZ"/>
        </w:rPr>
        <w:t>.</w:t>
      </w:r>
      <w:r w:rsidR="0030322C" w:rsidRPr="00FC0D66">
        <w:rPr>
          <w:rFonts w:ascii="Times New Roman" w:hAnsi="Times New Roman"/>
          <w:color w:val="000000"/>
          <w:sz w:val="28"/>
          <w:szCs w:val="28"/>
          <w:lang w:val="uz-Latn-UZ"/>
        </w:rPr>
        <w:t>11</w:t>
      </w:r>
      <w:r w:rsidRPr="00FC0D66">
        <w:rPr>
          <w:rFonts w:ascii="Times New Roman" w:hAnsi="Times New Roman"/>
          <w:color w:val="000000"/>
          <w:sz w:val="28"/>
          <w:szCs w:val="28"/>
          <w:lang w:val="uz-Cyrl-UZ"/>
        </w:rPr>
        <w:t>.202</w:t>
      </w:r>
      <w:r w:rsidR="0030322C" w:rsidRPr="00FC0D66">
        <w:rPr>
          <w:rFonts w:ascii="Times New Roman" w:hAnsi="Times New Roman"/>
          <w:color w:val="000000"/>
          <w:sz w:val="28"/>
          <w:szCs w:val="28"/>
          <w:lang w:val="uz-Latn-UZ"/>
        </w:rPr>
        <w:t>4</w:t>
      </w:r>
      <w:r w:rsidRPr="00FC0D66">
        <w:rPr>
          <w:rFonts w:ascii="Times New Roman" w:hAnsi="Times New Roman"/>
          <w:color w:val="000000"/>
          <w:sz w:val="28"/>
          <w:szCs w:val="28"/>
          <w:lang w:val="uz-Cyrl-UZ"/>
        </w:rPr>
        <w:t xml:space="preserve"> yil</w:t>
      </w: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Bichimi 60x84 1/16 , «Times New Roman»</w:t>
      </w: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garniturada raqamli bosma usulida bosildi.</w:t>
      </w: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Nashriyot bosma tabog‘i 3.0. Adadi: 100. Buyurtma: № 08</w:t>
      </w: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Bahosi kelishuv asosida</w:t>
      </w: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26612E" w:rsidRPr="00FC0D66" w:rsidRDefault="0026612E" w:rsidP="00376C76">
      <w:pPr>
        <w:jc w:val="center"/>
        <w:rPr>
          <w:rFonts w:ascii="Times New Roman" w:hAnsi="Times New Roman"/>
          <w:color w:val="000000"/>
          <w:sz w:val="28"/>
          <w:szCs w:val="28"/>
          <w:lang w:val="uz-Cyrl-UZ"/>
        </w:rPr>
      </w:pPr>
    </w:p>
    <w:p w:rsidR="0026612E" w:rsidRPr="00FC0D66" w:rsidRDefault="0026612E" w:rsidP="00376C76">
      <w:pPr>
        <w:jc w:val="center"/>
        <w:rPr>
          <w:rFonts w:ascii="Times New Roman" w:hAnsi="Times New Roman"/>
          <w:color w:val="000000"/>
          <w:sz w:val="28"/>
          <w:szCs w:val="28"/>
          <w:lang w:val="uz-Cyrl-UZ"/>
        </w:rPr>
      </w:pPr>
    </w:p>
    <w:p w:rsidR="0026612E" w:rsidRPr="00FC0D66" w:rsidRDefault="0026612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p>
    <w:p w:rsidR="009843AE" w:rsidRPr="00FC0D66" w:rsidRDefault="009843AE" w:rsidP="00376C76">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Nizomiy nomidagi Toshkent davlat pedagogika</w:t>
      </w:r>
    </w:p>
    <w:p w:rsidR="009843AE" w:rsidRPr="00FC0D66" w:rsidRDefault="009843AE" w:rsidP="00376C76">
      <w:pPr>
        <w:jc w:val="center"/>
        <w:rPr>
          <w:rFonts w:ascii="Times New Roman" w:hAnsi="Times New Roman"/>
          <w:color w:val="000000"/>
          <w:sz w:val="28"/>
          <w:szCs w:val="28"/>
          <w:lang w:val="en-US"/>
        </w:rPr>
      </w:pPr>
      <w:r w:rsidRPr="00FC0D66">
        <w:rPr>
          <w:rFonts w:ascii="Times New Roman" w:hAnsi="Times New Roman"/>
          <w:color w:val="000000"/>
          <w:sz w:val="28"/>
          <w:szCs w:val="28"/>
          <w:lang w:val="en-US"/>
        </w:rPr>
        <w:t>universiteti bosmaxonasida chop etildi.</w:t>
      </w:r>
    </w:p>
    <w:p w:rsidR="009843AE" w:rsidRPr="00FC0D66" w:rsidRDefault="009843AE" w:rsidP="00376C76">
      <w:pPr>
        <w:jc w:val="center"/>
        <w:rPr>
          <w:rFonts w:ascii="Times New Roman" w:hAnsi="Times New Roman"/>
          <w:color w:val="000000"/>
          <w:sz w:val="28"/>
          <w:szCs w:val="28"/>
          <w:lang w:val="en-US"/>
        </w:rPr>
      </w:pPr>
      <w:r w:rsidRPr="00FC0D66">
        <w:rPr>
          <w:rFonts w:ascii="Times New Roman" w:hAnsi="Times New Roman"/>
          <w:color w:val="000000"/>
          <w:sz w:val="28"/>
          <w:szCs w:val="28"/>
          <w:lang w:val="en-US"/>
        </w:rPr>
        <w:t>Manzil: Toshkent shahar, Chilonzor tumani,</w:t>
      </w:r>
    </w:p>
    <w:p w:rsidR="009843AE" w:rsidRPr="00AF28AC" w:rsidRDefault="009843AE" w:rsidP="00AF28AC">
      <w:pPr>
        <w:jc w:val="center"/>
        <w:rPr>
          <w:rFonts w:ascii="Times New Roman" w:hAnsi="Times New Roman"/>
          <w:color w:val="000000"/>
          <w:sz w:val="28"/>
          <w:szCs w:val="28"/>
          <w:lang w:val="en-US"/>
        </w:rPr>
      </w:pPr>
      <w:r w:rsidRPr="00FC0D66">
        <w:rPr>
          <w:rFonts w:ascii="Times New Roman" w:hAnsi="Times New Roman"/>
          <w:color w:val="000000"/>
          <w:sz w:val="28"/>
          <w:szCs w:val="28"/>
          <w:lang w:val="en-US"/>
        </w:rPr>
        <w:t>Bunyodkor ko‘chasi, 27-uy.</w:t>
      </w:r>
    </w:p>
    <w:sectPr w:rsidR="009843AE" w:rsidRPr="00AF28AC" w:rsidSect="00AC65AB">
      <w:footerReference w:type="default" r:id="rId40"/>
      <w:pgSz w:w="11906" w:h="16838"/>
      <w:pgMar w:top="1134" w:right="991" w:bottom="1134" w:left="156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46B9" w:rsidRDefault="007B46B9" w:rsidP="008A3F36">
      <w:r>
        <w:separator/>
      </w:r>
    </w:p>
  </w:endnote>
  <w:endnote w:type="continuationSeparator" w:id="0">
    <w:p w:rsidR="007B46B9" w:rsidRDefault="007B46B9" w:rsidP="008A3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Times Uzb Roman">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CC"/>
    <w:family w:val="roman"/>
    <w:pitch w:val="variable"/>
    <w:sig w:usb0="00000287" w:usb1="00000000" w:usb2="00000000" w:usb3="00000000" w:csb0="0000009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2134" w:rsidRDefault="00292134">
    <w:pPr>
      <w:pStyle w:val="a9"/>
      <w:jc w:val="center"/>
    </w:pPr>
    <w:r>
      <w:fldChar w:fldCharType="begin"/>
    </w:r>
    <w:r>
      <w:instrText>PAGE   \* MERGEFORMAT</w:instrText>
    </w:r>
    <w:r>
      <w:fldChar w:fldCharType="separate"/>
    </w:r>
    <w:r w:rsidR="00FF4977">
      <w:rPr>
        <w:noProof/>
      </w:rPr>
      <w:t>2</w:t>
    </w:r>
    <w:r>
      <w:fldChar w:fldCharType="end"/>
    </w:r>
  </w:p>
  <w:p w:rsidR="00292134" w:rsidRDefault="00292134">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2134" w:rsidRPr="00712383" w:rsidRDefault="00292134">
    <w:pPr>
      <w:pStyle w:val="a9"/>
      <w:jc w:val="center"/>
      <w:rPr>
        <w:rFonts w:ascii="Times New Roman" w:hAnsi="Times New Roman"/>
      </w:rPr>
    </w:pPr>
    <w:r w:rsidRPr="00712383">
      <w:rPr>
        <w:rFonts w:ascii="Times New Roman" w:hAnsi="Times New Roman"/>
      </w:rPr>
      <w:fldChar w:fldCharType="begin"/>
    </w:r>
    <w:r w:rsidRPr="00712383">
      <w:rPr>
        <w:rFonts w:ascii="Times New Roman" w:hAnsi="Times New Roman"/>
      </w:rPr>
      <w:instrText>PAGE   \* MERGEFORMAT</w:instrText>
    </w:r>
    <w:r w:rsidRPr="00712383">
      <w:rPr>
        <w:rFonts w:ascii="Times New Roman" w:hAnsi="Times New Roman"/>
      </w:rPr>
      <w:fldChar w:fldCharType="separate"/>
    </w:r>
    <w:r w:rsidR="008128A0">
      <w:rPr>
        <w:rFonts w:ascii="Times New Roman" w:hAnsi="Times New Roman"/>
        <w:noProof/>
      </w:rPr>
      <w:t>21</w:t>
    </w:r>
    <w:r w:rsidRPr="00712383">
      <w:rPr>
        <w:rFonts w:ascii="Times New Roman" w:hAnsi="Times New Roman"/>
      </w:rPr>
      <w:fldChar w:fldCharType="end"/>
    </w:r>
  </w:p>
  <w:p w:rsidR="00292134" w:rsidRPr="00712383" w:rsidRDefault="00292134">
    <w:pPr>
      <w:pStyle w:val="a9"/>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46B9" w:rsidRDefault="007B46B9" w:rsidP="008A3F36">
      <w:r>
        <w:separator/>
      </w:r>
    </w:p>
  </w:footnote>
  <w:footnote w:type="continuationSeparator" w:id="0">
    <w:p w:rsidR="007B46B9" w:rsidRDefault="007B46B9" w:rsidP="008A3F36">
      <w:r>
        <w:continuationSeparator/>
      </w:r>
    </w:p>
  </w:footnote>
  <w:footnote w:id="1">
    <w:p w:rsidR="00292134" w:rsidRDefault="00292134" w:rsidP="00B315A4">
      <w:pPr>
        <w:widowControl w:val="0"/>
        <w:spacing w:before="33"/>
        <w:ind w:left="126" w:right="201"/>
        <w:jc w:val="both"/>
        <w:rPr>
          <w:rFonts w:ascii="Times New Roman" w:eastAsia="Times" w:hAnsi="Times New Roman"/>
          <w:color w:val="000000"/>
          <w:sz w:val="16"/>
          <w:szCs w:val="16"/>
          <w:lang w:val="uz-Cyrl-UZ" w:eastAsia="en-US"/>
        </w:rPr>
      </w:pPr>
      <w:r>
        <w:rPr>
          <w:rStyle w:val="af"/>
          <w:sz w:val="16"/>
          <w:szCs w:val="16"/>
        </w:rPr>
        <w:footnoteRef/>
      </w:r>
      <w:r>
        <w:rPr>
          <w:rFonts w:ascii="Times New Roman" w:hAnsi="Times New Roman"/>
          <w:sz w:val="16"/>
          <w:szCs w:val="16"/>
          <w:lang w:val="en-US"/>
        </w:rPr>
        <w:t xml:space="preserve"> </w:t>
      </w:r>
      <w:r>
        <w:rPr>
          <w:rFonts w:ascii="Times New Roman" w:eastAsia="Times" w:hAnsi="Times New Roman"/>
          <w:color w:val="000000"/>
          <w:sz w:val="16"/>
          <w:szCs w:val="16"/>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6"/>
          <w:szCs w:val="16"/>
          <w:lang w:val="en-US"/>
        </w:rPr>
        <w:t xml:space="preserve"> </w:t>
      </w:r>
      <w:r>
        <w:rPr>
          <w:rFonts w:ascii="Times New Roman" w:eastAsia="Times" w:hAnsi="Times New Roman"/>
          <w:color w:val="000000"/>
          <w:sz w:val="16"/>
          <w:szCs w:val="16"/>
          <w:lang w:val="en-US"/>
        </w:rPr>
        <w:t>ncheon, Republic of Korea</w:t>
      </w:r>
      <w:r>
        <w:rPr>
          <w:rStyle w:val="af"/>
          <w:rFonts w:eastAsia="Times"/>
          <w:color w:val="000000"/>
          <w:sz w:val="16"/>
          <w:szCs w:val="16"/>
          <w:lang w:val="en-US"/>
        </w:rPr>
        <w:footnoteRef/>
      </w:r>
      <w:r>
        <w:rPr>
          <w:rFonts w:ascii="Times New Roman" w:eastAsia="Times" w:hAnsi="Times New Roman"/>
          <w:color w:val="000000"/>
          <w:sz w:val="16"/>
          <w:szCs w:val="16"/>
          <w:lang w:val="en-US"/>
        </w:rPr>
        <w:t>)</w:t>
      </w:r>
    </w:p>
    <w:p w:rsidR="00292134" w:rsidRDefault="00292134" w:rsidP="00B315A4">
      <w:pPr>
        <w:pStyle w:val="ad"/>
        <w:rPr>
          <w:rFonts w:ascii="Times New Roman" w:eastAsia="Arial" w:hAnsi="Times New Roman"/>
          <w:sz w:val="16"/>
          <w:szCs w:val="16"/>
          <w:lang w:val="uz-Cyrl-UZ"/>
        </w:rPr>
      </w:pPr>
    </w:p>
  </w:footnote>
  <w:footnote w:id="2">
    <w:p w:rsidR="00292134" w:rsidRPr="00566D7A" w:rsidRDefault="00292134" w:rsidP="0030322C">
      <w:pPr>
        <w:shd w:val="clear" w:color="auto" w:fill="FFFFFF"/>
        <w:rPr>
          <w:rFonts w:ascii="Times New Roman" w:hAnsi="Times New Roman"/>
          <w:sz w:val="18"/>
          <w:szCs w:val="18"/>
        </w:rPr>
      </w:pPr>
      <w:r w:rsidRPr="00566D7A">
        <w:rPr>
          <w:rStyle w:val="af"/>
          <w:sz w:val="18"/>
          <w:szCs w:val="18"/>
        </w:rPr>
        <w:footnoteRef/>
      </w:r>
      <w:r w:rsidRPr="00566D7A">
        <w:rPr>
          <w:rFonts w:ascii="Times New Roman" w:hAnsi="Times New Roman"/>
          <w:sz w:val="18"/>
          <w:szCs w:val="18"/>
        </w:rPr>
        <w:t xml:space="preserve"> </w:t>
      </w:r>
      <w:r w:rsidRPr="00566D7A">
        <w:rPr>
          <w:rFonts w:ascii="Times New Roman" w:eastAsia="Times New Roman" w:hAnsi="Times New Roman"/>
          <w:color w:val="202122"/>
          <w:sz w:val="18"/>
          <w:szCs w:val="18"/>
        </w:rPr>
        <w:t>Психологические механизмы и пути воспитания умений публичной речи. — М., 1972;</w:t>
      </w:r>
      <w:r w:rsidRPr="00566D7A">
        <w:rPr>
          <w:rFonts w:ascii="Times New Roman" w:eastAsia="Times New Roman" w:hAnsi="Times New Roman"/>
          <w:color w:val="202122"/>
          <w:sz w:val="18"/>
          <w:szCs w:val="18"/>
          <w:lang w:val="uz-Cyrl-UZ"/>
        </w:rPr>
        <w:t xml:space="preserve"> </w:t>
      </w:r>
    </w:p>
  </w:footnote>
  <w:footnote w:id="3">
    <w:p w:rsidR="00292134" w:rsidRPr="00566D7A" w:rsidRDefault="00292134" w:rsidP="0030322C">
      <w:pPr>
        <w:pStyle w:val="1"/>
        <w:spacing w:before="0" w:beforeAutospacing="0" w:after="0" w:afterAutospacing="0"/>
        <w:textAlignment w:val="top"/>
        <w:rPr>
          <w:sz w:val="18"/>
          <w:szCs w:val="18"/>
        </w:rPr>
      </w:pPr>
      <w:r w:rsidRPr="00566D7A">
        <w:rPr>
          <w:rStyle w:val="af"/>
          <w:bCs w:val="0"/>
          <w:sz w:val="18"/>
          <w:szCs w:val="18"/>
        </w:rPr>
        <w:footnoteRef/>
      </w:r>
      <w:r w:rsidRPr="00566D7A">
        <w:rPr>
          <w:b w:val="0"/>
          <w:bCs w:val="0"/>
          <w:sz w:val="18"/>
          <w:szCs w:val="18"/>
        </w:rPr>
        <w:t xml:space="preserve"> </w:t>
      </w:r>
      <w:r w:rsidRPr="00566D7A">
        <w:rPr>
          <w:b w:val="0"/>
          <w:bCs w:val="0"/>
          <w:color w:val="000000"/>
          <w:sz w:val="18"/>
          <w:szCs w:val="18"/>
          <w:bdr w:val="none" w:sz="0" w:space="0" w:color="auto" w:frame="1"/>
        </w:rPr>
        <w:t>Педагог, ученый, организатор науки Г. В. Мухаметзянова</w:t>
      </w:r>
      <w:r w:rsidRPr="00566D7A">
        <w:rPr>
          <w:b w:val="0"/>
          <w:bCs w:val="0"/>
          <w:color w:val="000000"/>
          <w:sz w:val="18"/>
          <w:szCs w:val="18"/>
          <w:bdr w:val="none" w:sz="0" w:space="0" w:color="auto" w:frame="1"/>
          <w:lang w:val="uz-Cyrl-UZ"/>
        </w:rPr>
        <w:t xml:space="preserve"> </w:t>
      </w:r>
      <w:r w:rsidRPr="00566D7A">
        <w:rPr>
          <w:b w:val="0"/>
          <w:bCs w:val="0"/>
          <w:color w:val="000000"/>
          <w:sz w:val="18"/>
          <w:szCs w:val="18"/>
          <w:bdr w:val="none" w:sz="0" w:space="0" w:color="auto" w:frame="1"/>
        </w:rPr>
        <w:t>Текст научной статьи по специальности «Науки об образовании»</w:t>
      </w:r>
      <w:r w:rsidRPr="00566D7A">
        <w:rPr>
          <w:b w:val="0"/>
          <w:bCs w:val="0"/>
          <w:color w:val="000000"/>
          <w:sz w:val="18"/>
          <w:szCs w:val="18"/>
          <w:bdr w:val="none" w:sz="0" w:space="0" w:color="auto" w:frame="1"/>
          <w:lang w:val="uz-Cyrl-UZ"/>
        </w:rPr>
        <w:t>–Казан., 2008.</w:t>
      </w:r>
    </w:p>
  </w:footnote>
  <w:footnote w:id="4">
    <w:p w:rsidR="00292134" w:rsidRPr="00566D7A" w:rsidRDefault="00292134" w:rsidP="0030322C">
      <w:pPr>
        <w:pStyle w:val="ad"/>
        <w:rPr>
          <w:rFonts w:ascii="Times New Roman" w:hAnsi="Times New Roman"/>
          <w:sz w:val="18"/>
          <w:szCs w:val="18"/>
          <w:lang w:val="en-US"/>
        </w:rPr>
      </w:pPr>
      <w:r w:rsidRPr="00566D7A">
        <w:rPr>
          <w:rStyle w:val="af"/>
          <w:sz w:val="18"/>
          <w:szCs w:val="18"/>
        </w:rPr>
        <w:footnoteRef/>
      </w:r>
      <w:r w:rsidRPr="00566D7A">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5">
    <w:p w:rsidR="00292134" w:rsidRPr="00566D7A" w:rsidRDefault="00292134" w:rsidP="00A12EB0">
      <w:pPr>
        <w:pStyle w:val="ad"/>
        <w:rPr>
          <w:rFonts w:ascii="Times New Roman" w:hAnsi="Times New Roman"/>
          <w:sz w:val="18"/>
          <w:szCs w:val="18"/>
          <w:lang w:val="en-US"/>
        </w:rPr>
      </w:pPr>
      <w:r w:rsidRPr="00566D7A">
        <w:rPr>
          <w:rFonts w:ascii="Times New Roman" w:hAnsi="Times New Roman"/>
          <w:sz w:val="18"/>
          <w:szCs w:val="18"/>
          <w:lang w:val="en-US"/>
        </w:rPr>
        <w:footnoteRef/>
      </w:r>
      <w:r w:rsidRPr="00566D7A">
        <w:rPr>
          <w:rFonts w:ascii="Times New Roman" w:hAnsi="Times New Roman"/>
          <w:sz w:val="18"/>
          <w:szCs w:val="18"/>
          <w:lang w:val="en-US"/>
        </w:rPr>
        <w:t xml:space="preserve"> The Determinants of National Competitiveness </w:t>
      </w:r>
      <w:hyperlink r:id="rId1" w:history="1">
        <w:r w:rsidRPr="00566D7A">
          <w:rPr>
            <w:rFonts w:ascii="Times New Roman" w:hAnsi="Times New Roman"/>
            <w:sz w:val="18"/>
            <w:szCs w:val="18"/>
            <w:lang w:val="en-US"/>
          </w:rPr>
          <w:t>Mercedes Delgado</w:t>
        </w:r>
      </w:hyperlink>
      <w:r w:rsidRPr="00566D7A">
        <w:rPr>
          <w:rFonts w:ascii="Times New Roman" w:hAnsi="Times New Roman"/>
          <w:sz w:val="18"/>
          <w:szCs w:val="18"/>
          <w:lang w:val="en-US"/>
        </w:rPr>
        <w:t>, </w:t>
      </w:r>
      <w:hyperlink r:id="rId2" w:history="1">
        <w:r w:rsidRPr="00566D7A">
          <w:rPr>
            <w:rFonts w:ascii="Times New Roman" w:hAnsi="Times New Roman"/>
            <w:sz w:val="18"/>
            <w:szCs w:val="18"/>
            <w:lang w:val="en-US"/>
          </w:rPr>
          <w:t>Christian Ketels</w:t>
        </w:r>
      </w:hyperlink>
      <w:r w:rsidRPr="00566D7A">
        <w:rPr>
          <w:rFonts w:ascii="Times New Roman" w:hAnsi="Times New Roman"/>
          <w:sz w:val="18"/>
          <w:szCs w:val="18"/>
          <w:lang w:val="en-US"/>
        </w:rPr>
        <w:t>, </w:t>
      </w:r>
      <w:hyperlink r:id="rId3" w:history="1">
        <w:r w:rsidRPr="00566D7A">
          <w:rPr>
            <w:rFonts w:ascii="Times New Roman" w:hAnsi="Times New Roman"/>
            <w:sz w:val="18"/>
            <w:szCs w:val="18"/>
            <w:lang w:val="en-US"/>
          </w:rPr>
          <w:t>Michael E. Porter</w:t>
        </w:r>
      </w:hyperlink>
      <w:r w:rsidRPr="00566D7A">
        <w:rPr>
          <w:rFonts w:ascii="Times New Roman" w:hAnsi="Times New Roman"/>
          <w:sz w:val="18"/>
          <w:szCs w:val="18"/>
          <w:lang w:val="en-US"/>
        </w:rPr>
        <w:t> &amp; </w:t>
      </w:r>
      <w:hyperlink r:id="rId4" w:history="1">
        <w:r w:rsidRPr="00566D7A">
          <w:rPr>
            <w:rFonts w:ascii="Times New Roman" w:hAnsi="Times New Roman"/>
            <w:sz w:val="18"/>
            <w:szCs w:val="18"/>
            <w:lang w:val="en-US"/>
          </w:rPr>
          <w:t>Scott Stern</w:t>
        </w:r>
      </w:hyperlink>
      <w:r w:rsidRPr="00566D7A">
        <w:rPr>
          <w:rFonts w:ascii="Times New Roman" w:hAnsi="Times New Roman"/>
          <w:sz w:val="18"/>
          <w:szCs w:val="18"/>
          <w:lang w:val="en-US"/>
        </w:rPr>
        <w:t xml:space="preserve"> 2012.</w:t>
      </w:r>
    </w:p>
  </w:footnote>
  <w:footnote w:id="6">
    <w:p w:rsidR="00292134" w:rsidRPr="00566D7A" w:rsidRDefault="00292134" w:rsidP="00A12EB0">
      <w:pPr>
        <w:pStyle w:val="ad"/>
        <w:rPr>
          <w:rFonts w:ascii="Times New Roman" w:hAnsi="Times New Roman"/>
          <w:sz w:val="18"/>
          <w:szCs w:val="18"/>
          <w:lang w:val="uz-Cyrl-UZ"/>
        </w:rPr>
      </w:pPr>
      <w:r w:rsidRPr="00566D7A">
        <w:rPr>
          <w:rFonts w:ascii="Times New Roman" w:hAnsi="Times New Roman"/>
          <w:sz w:val="18"/>
          <w:szCs w:val="18"/>
          <w:lang w:val="en-US"/>
        </w:rPr>
        <w:footnoteRef/>
      </w:r>
      <w:r w:rsidRPr="00566D7A">
        <w:rPr>
          <w:rFonts w:ascii="Times New Roman" w:hAnsi="Times New Roman"/>
          <w:sz w:val="18"/>
          <w:szCs w:val="18"/>
          <w:lang w:val="en-US"/>
        </w:rPr>
        <w:t xml:space="preserve"> "Теория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w:t>
      </w:r>
      <w:r w:rsidRPr="00566D7A">
        <w:rPr>
          <w:rFonts w:ascii="Times New Roman" w:hAnsi="Times New Roman"/>
          <w:color w:val="000000"/>
          <w:sz w:val="18"/>
          <w:szCs w:val="18"/>
        </w:rPr>
        <w:t xml:space="preserve"> педагогики.</w:t>
      </w:r>
      <w:r w:rsidRPr="00566D7A">
        <w:rPr>
          <w:rFonts w:ascii="Times New Roman" w:hAnsi="Times New Roman"/>
          <w:color w:val="000000"/>
          <w:sz w:val="18"/>
          <w:szCs w:val="18"/>
          <w:lang w:val="uz-Cyrl-UZ"/>
        </w:rPr>
        <w:t xml:space="preserve"> 2006</w:t>
      </w:r>
    </w:p>
  </w:footnote>
  <w:footnote w:id="7">
    <w:p w:rsidR="00292134" w:rsidRPr="00566D7A" w:rsidRDefault="00292134" w:rsidP="00566D7A">
      <w:pPr>
        <w:jc w:val="both"/>
        <w:rPr>
          <w:rFonts w:ascii="Times New Roman" w:eastAsia="Times New Roman" w:hAnsi="Times New Roman"/>
          <w:color w:val="333333"/>
          <w:sz w:val="18"/>
          <w:szCs w:val="18"/>
          <w:lang w:val="uz-Cyrl-UZ"/>
        </w:rPr>
      </w:pPr>
      <w:r w:rsidRPr="00566D7A">
        <w:rPr>
          <w:rStyle w:val="af"/>
          <w:sz w:val="18"/>
          <w:szCs w:val="18"/>
        </w:rPr>
        <w:footnoteRef/>
      </w:r>
      <w:r w:rsidRPr="00566D7A">
        <w:rPr>
          <w:rFonts w:ascii="Times New Roman" w:hAnsi="Times New Roman"/>
          <w:sz w:val="18"/>
          <w:szCs w:val="18"/>
        </w:rPr>
        <w:t xml:space="preserve"> </w:t>
      </w:r>
      <w:r w:rsidRPr="00566D7A">
        <w:rPr>
          <w:rFonts w:ascii="Times New Roman" w:eastAsia="Times New Roman" w:hAnsi="Times New Roman"/>
          <w:color w:val="333333"/>
          <w:sz w:val="18"/>
          <w:szCs w:val="18"/>
        </w:rPr>
        <w:t>Пономарев Я.А. Знания, мышление и умственное развитие. М., Просвещение, 1967</w:t>
      </w:r>
      <w:r w:rsidRPr="00566D7A">
        <w:rPr>
          <w:rFonts w:ascii="Times New Roman" w:eastAsia="Times New Roman" w:hAnsi="Times New Roman"/>
          <w:color w:val="333333"/>
          <w:sz w:val="18"/>
          <w:szCs w:val="18"/>
          <w:lang w:val="uz-Cyrl-UZ"/>
        </w:rPr>
        <w:t>.</w:t>
      </w:r>
    </w:p>
    <w:p w:rsidR="00292134" w:rsidRPr="00566D7A" w:rsidRDefault="00292134" w:rsidP="0030322C">
      <w:pPr>
        <w:pStyle w:val="ad"/>
        <w:rPr>
          <w:rFonts w:ascii="Times New Roman" w:eastAsia="Arial" w:hAnsi="Times New Roman"/>
          <w:sz w:val="18"/>
          <w:szCs w:val="18"/>
          <w:lang w:val="uz-Cyrl-UZ"/>
        </w:rPr>
      </w:pPr>
    </w:p>
  </w:footnote>
  <w:footnote w:id="8">
    <w:p w:rsidR="00292134" w:rsidRPr="0030322C" w:rsidRDefault="00292134" w:rsidP="0030322C">
      <w:pPr>
        <w:pStyle w:val="ad"/>
        <w:rPr>
          <w:rFonts w:ascii="Times New Roman" w:hAnsi="Times New Roman"/>
          <w:sz w:val="16"/>
          <w:szCs w:val="16"/>
          <w:lang w:val="uz-Cyrl-UZ"/>
        </w:rPr>
      </w:pPr>
      <w:r w:rsidRPr="00566D7A">
        <w:rPr>
          <w:rStyle w:val="af"/>
          <w:sz w:val="18"/>
          <w:szCs w:val="18"/>
        </w:rPr>
        <w:footnoteRef/>
      </w:r>
      <w:r w:rsidRPr="00566D7A">
        <w:rPr>
          <w:rFonts w:ascii="Times New Roman" w:eastAsia="Times" w:hAnsi="Times New Roman"/>
          <w:color w:val="000000"/>
          <w:sz w:val="18"/>
          <w:szCs w:val="18"/>
        </w:rPr>
        <w:t>Я.А.Пономарев</w:t>
      </w:r>
      <w:r w:rsidRPr="00566D7A">
        <w:rPr>
          <w:rFonts w:ascii="Times New Roman" w:hAnsi="Times New Roman"/>
          <w:sz w:val="18"/>
          <w:szCs w:val="18"/>
        </w:rPr>
        <w:t xml:space="preserve"> </w:t>
      </w:r>
      <w:r w:rsidRPr="00566D7A">
        <w:rPr>
          <w:rFonts w:ascii="Times New Roman" w:hAnsi="Times New Roman"/>
          <w:color w:val="202122"/>
          <w:sz w:val="18"/>
          <w:szCs w:val="18"/>
          <w:shd w:val="clear" w:color="auto" w:fill="FFFFFF"/>
        </w:rPr>
        <w:t>«Знания, мышление и умственное развитие»</w:t>
      </w:r>
      <w:r w:rsidRPr="00566D7A">
        <w:rPr>
          <w:rFonts w:ascii="Times New Roman" w:hAnsi="Times New Roman"/>
          <w:color w:val="202122"/>
          <w:sz w:val="18"/>
          <w:szCs w:val="18"/>
          <w:shd w:val="clear" w:color="auto" w:fill="FFFFFF"/>
          <w:lang w:val="uz-Cyrl-UZ"/>
        </w:rPr>
        <w:t xml:space="preserve"> - М.,</w:t>
      </w:r>
      <w:r w:rsidRPr="00566D7A">
        <w:rPr>
          <w:rFonts w:ascii="Times New Roman" w:hAnsi="Times New Roman"/>
          <w:color w:val="202122"/>
          <w:sz w:val="18"/>
          <w:szCs w:val="18"/>
          <w:shd w:val="clear" w:color="auto" w:fill="FFFFFF"/>
        </w:rPr>
        <w:t xml:space="preserve"> 1967.</w:t>
      </w:r>
    </w:p>
  </w:footnote>
  <w:footnote w:id="9">
    <w:p w:rsidR="00292134" w:rsidRPr="00972B8C" w:rsidRDefault="00292134" w:rsidP="00B42A1A">
      <w:pPr>
        <w:pStyle w:val="ad"/>
        <w:rPr>
          <w:rFonts w:ascii="Times New Roman" w:hAnsi="Times New Roman"/>
          <w:sz w:val="16"/>
          <w:szCs w:val="16"/>
          <w:lang w:val="uz-Cyrl-UZ"/>
        </w:rPr>
      </w:pPr>
      <w:r w:rsidRPr="00972B8C">
        <w:rPr>
          <w:rStyle w:val="af"/>
          <w:sz w:val="16"/>
          <w:szCs w:val="16"/>
        </w:rPr>
        <w:footnoteRef/>
      </w:r>
      <w:r w:rsidRPr="00972B8C">
        <w:rPr>
          <w:rFonts w:ascii="Times New Roman" w:hAnsi="Times New Roman"/>
          <w:sz w:val="16"/>
          <w:szCs w:val="16"/>
        </w:rPr>
        <w:t xml:space="preserve"> </w:t>
      </w:r>
      <w:r w:rsidRPr="00972B8C">
        <w:rPr>
          <w:rFonts w:ascii="Times New Roman" w:hAnsi="Times New Roman"/>
          <w:sz w:val="16"/>
          <w:szCs w:val="16"/>
          <w:shd w:val="clear" w:color="auto" w:fill="FFFFFF"/>
        </w:rPr>
        <w:t>Выготский Л. С. </w:t>
      </w:r>
      <w:hyperlink r:id="rId5" w:history="1">
        <w:r w:rsidRPr="00972B8C">
          <w:rPr>
            <w:rStyle w:val="af1"/>
            <w:rFonts w:ascii="Times New Roman" w:hAnsi="Times New Roman"/>
            <w:sz w:val="16"/>
            <w:szCs w:val="16"/>
          </w:rPr>
          <w:t>Социалистическая переделка человека</w:t>
        </w:r>
      </w:hyperlink>
      <w:r w:rsidRPr="00972B8C">
        <w:rPr>
          <w:rFonts w:ascii="Times New Roman" w:hAnsi="Times New Roman"/>
          <w:sz w:val="16"/>
          <w:szCs w:val="16"/>
          <w:shd w:val="clear" w:color="auto" w:fill="FFFFFF"/>
        </w:rPr>
        <w:t> </w:t>
      </w:r>
      <w:hyperlink r:id="rId6" w:history="1">
        <w:r w:rsidRPr="00972B8C">
          <w:rPr>
            <w:rStyle w:val="af1"/>
            <w:rFonts w:ascii="Times New Roman" w:hAnsi="Times New Roman"/>
            <w:sz w:val="16"/>
            <w:szCs w:val="16"/>
          </w:rPr>
          <w:t>Архивная копия</w:t>
        </w:r>
      </w:hyperlink>
      <w:r w:rsidRPr="00972B8C">
        <w:rPr>
          <w:rFonts w:ascii="Times New Roman" w:hAnsi="Times New Roman"/>
          <w:sz w:val="16"/>
          <w:szCs w:val="16"/>
          <w:shd w:val="clear" w:color="auto" w:fill="FFFFFF"/>
        </w:rPr>
        <w:t> от 18 ноября 2019 на </w:t>
      </w:r>
      <w:hyperlink r:id="rId7" w:tooltip="Wayback Machine" w:history="1">
        <w:r w:rsidRPr="00972B8C">
          <w:rPr>
            <w:rStyle w:val="af1"/>
            <w:rFonts w:ascii="Times New Roman" w:hAnsi="Times New Roman"/>
            <w:sz w:val="16"/>
            <w:szCs w:val="16"/>
            <w:shd w:val="clear" w:color="auto" w:fill="FFFFFF"/>
          </w:rPr>
          <w:t>Wayback Machine</w:t>
        </w:r>
      </w:hyperlink>
      <w:r w:rsidRPr="00972B8C">
        <w:rPr>
          <w:rFonts w:ascii="Times New Roman" w:hAnsi="Times New Roman"/>
          <w:sz w:val="16"/>
          <w:szCs w:val="16"/>
          <w:shd w:val="clear" w:color="auto" w:fill="FFFFFF"/>
        </w:rPr>
        <w:t> (</w:t>
      </w:r>
      <w:r w:rsidRPr="00972B8C">
        <w:rPr>
          <w:rFonts w:ascii="Times New Roman" w:hAnsi="Times New Roman"/>
          <w:i/>
          <w:iCs/>
          <w:sz w:val="16"/>
          <w:szCs w:val="16"/>
          <w:shd w:val="clear" w:color="auto" w:fill="FFFFFF"/>
        </w:rPr>
        <w:t>оригинальная прижизненная публикация 1930 года</w:t>
      </w:r>
      <w:r w:rsidRPr="00972B8C">
        <w:rPr>
          <w:rFonts w:ascii="Times New Roman" w:hAnsi="Times New Roman"/>
          <w:sz w:val="16"/>
          <w:szCs w:val="16"/>
          <w:shd w:val="clear" w:color="auto" w:fill="FFFFFF"/>
        </w:rPr>
        <w:t>) // Человек. </w:t>
      </w:r>
      <w:hyperlink r:id="rId8" w:history="1">
        <w:r w:rsidRPr="00972B8C">
          <w:rPr>
            <w:rStyle w:val="af1"/>
            <w:rFonts w:ascii="Times New Roman" w:hAnsi="Times New Roman"/>
            <w:sz w:val="16"/>
            <w:szCs w:val="16"/>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3.75pt;height:34.5pt" o:bullet="t">
        <v:imagedata r:id="rId1" o:title="clip_image001"/>
      </v:shape>
    </w:pict>
  </w:numPicBullet>
  <w:abstractNum w:abstractNumId="0" w15:restartNumberingAfterBreak="0">
    <w:nsid w:val="00000003"/>
    <w:multiLevelType w:val="multilevel"/>
    <w:tmpl w:val="00000003"/>
    <w:name w:val="WWNum3"/>
    <w:lvl w:ilvl="0">
      <w:start w:val="1"/>
      <w:numFmt w:val="decimal"/>
      <w:lvlText w:val="%1."/>
      <w:lvlJc w:val="left"/>
      <w:pPr>
        <w:tabs>
          <w:tab w:val="num" w:pos="0"/>
        </w:tabs>
        <w:ind w:left="786" w:hanging="360"/>
      </w:pPr>
      <w:rPr>
        <w:rFonts w:ascii="Times New Roman" w:hAnsi="Times New Roman" w:cs="Times New Roman"/>
        <w:b w:val="0"/>
        <w:bCs/>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7"/>
    <w:multiLevelType w:val="multilevel"/>
    <w:tmpl w:val="00000007"/>
    <w:name w:val="WW8Num7"/>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543FF3"/>
    <w:multiLevelType w:val="hybridMultilevel"/>
    <w:tmpl w:val="D90A0C6A"/>
    <w:lvl w:ilvl="0" w:tplc="8338933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27FE689C"/>
    <w:multiLevelType w:val="hybridMultilevel"/>
    <w:tmpl w:val="3064DC7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9"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A42326"/>
    <w:multiLevelType w:val="hybridMultilevel"/>
    <w:tmpl w:val="6664817E"/>
    <w:lvl w:ilvl="0" w:tplc="50F2A326">
      <w:start w:val="1"/>
      <w:numFmt w:val="decimal"/>
      <w:lvlText w:val="%1."/>
      <w:lvlJc w:val="left"/>
      <w:pPr>
        <w:ind w:left="928" w:hanging="360"/>
      </w:pPr>
      <w:rPr>
        <w:rFonts w:cs="Times New Roman" w:hint="default"/>
        <w:strike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76C703F9"/>
    <w:multiLevelType w:val="hybridMultilevel"/>
    <w:tmpl w:val="37DA1F18"/>
    <w:lvl w:ilvl="0" w:tplc="26B8AAB6">
      <w:start w:val="1"/>
      <w:numFmt w:val="decimal"/>
      <w:lvlText w:val="%1."/>
      <w:lvlJc w:val="left"/>
      <w:pPr>
        <w:ind w:left="1070" w:hanging="360"/>
      </w:pPr>
      <w:rPr>
        <w:rFonts w:cs="Times New Roman" w:hint="default"/>
        <w:strike w:val="0"/>
      </w:rPr>
    </w:lvl>
    <w:lvl w:ilvl="1" w:tplc="04190019" w:tentative="1">
      <w:start w:val="1"/>
      <w:numFmt w:val="lowerLetter"/>
      <w:lvlText w:val="%2."/>
      <w:lvlJc w:val="left"/>
      <w:pPr>
        <w:ind w:left="1582" w:hanging="360"/>
      </w:pPr>
      <w:rPr>
        <w:rFonts w:cs="Times New Roman"/>
      </w:rPr>
    </w:lvl>
    <w:lvl w:ilvl="2" w:tplc="0419001B" w:tentative="1">
      <w:start w:val="1"/>
      <w:numFmt w:val="lowerRoman"/>
      <w:lvlText w:val="%3."/>
      <w:lvlJc w:val="right"/>
      <w:pPr>
        <w:ind w:left="2302" w:hanging="180"/>
      </w:pPr>
      <w:rPr>
        <w:rFonts w:cs="Times New Roman"/>
      </w:rPr>
    </w:lvl>
    <w:lvl w:ilvl="3" w:tplc="0419000F" w:tentative="1">
      <w:start w:val="1"/>
      <w:numFmt w:val="decimal"/>
      <w:lvlText w:val="%4."/>
      <w:lvlJc w:val="left"/>
      <w:pPr>
        <w:ind w:left="3022" w:hanging="360"/>
      </w:pPr>
      <w:rPr>
        <w:rFonts w:cs="Times New Roman"/>
      </w:rPr>
    </w:lvl>
    <w:lvl w:ilvl="4" w:tplc="04190019" w:tentative="1">
      <w:start w:val="1"/>
      <w:numFmt w:val="lowerLetter"/>
      <w:lvlText w:val="%5."/>
      <w:lvlJc w:val="left"/>
      <w:pPr>
        <w:ind w:left="3742" w:hanging="360"/>
      </w:pPr>
      <w:rPr>
        <w:rFonts w:cs="Times New Roman"/>
      </w:rPr>
    </w:lvl>
    <w:lvl w:ilvl="5" w:tplc="0419001B" w:tentative="1">
      <w:start w:val="1"/>
      <w:numFmt w:val="lowerRoman"/>
      <w:lvlText w:val="%6."/>
      <w:lvlJc w:val="right"/>
      <w:pPr>
        <w:ind w:left="4462" w:hanging="180"/>
      </w:pPr>
      <w:rPr>
        <w:rFonts w:cs="Times New Roman"/>
      </w:rPr>
    </w:lvl>
    <w:lvl w:ilvl="6" w:tplc="0419000F" w:tentative="1">
      <w:start w:val="1"/>
      <w:numFmt w:val="decimal"/>
      <w:lvlText w:val="%7."/>
      <w:lvlJc w:val="left"/>
      <w:pPr>
        <w:ind w:left="5182" w:hanging="360"/>
      </w:pPr>
      <w:rPr>
        <w:rFonts w:cs="Times New Roman"/>
      </w:rPr>
    </w:lvl>
    <w:lvl w:ilvl="7" w:tplc="04190019" w:tentative="1">
      <w:start w:val="1"/>
      <w:numFmt w:val="lowerLetter"/>
      <w:lvlText w:val="%8."/>
      <w:lvlJc w:val="left"/>
      <w:pPr>
        <w:ind w:left="5902" w:hanging="360"/>
      </w:pPr>
      <w:rPr>
        <w:rFonts w:cs="Times New Roman"/>
      </w:rPr>
    </w:lvl>
    <w:lvl w:ilvl="8" w:tplc="0419001B" w:tentative="1">
      <w:start w:val="1"/>
      <w:numFmt w:val="lowerRoman"/>
      <w:lvlText w:val="%9."/>
      <w:lvlJc w:val="right"/>
      <w:pPr>
        <w:ind w:left="6622" w:hanging="180"/>
      </w:pPr>
      <w:rPr>
        <w:rFonts w:cs="Times New Roman"/>
      </w:rPr>
    </w:lvl>
  </w:abstractNum>
  <w:num w:numId="1">
    <w:abstractNumId w:val="4"/>
  </w:num>
  <w:num w:numId="2">
    <w:abstractNumId w:val="11"/>
  </w:num>
  <w:num w:numId="3">
    <w:abstractNumId w:val="5"/>
  </w:num>
  <w:num w:numId="4">
    <w:abstractNumId w:val="6"/>
  </w:num>
  <w:num w:numId="5">
    <w:abstractNumId w:val="12"/>
  </w:num>
  <w:num w:numId="6">
    <w:abstractNumId w:val="10"/>
  </w:num>
  <w:num w:numId="7">
    <w:abstractNumId w:val="7"/>
  </w:num>
  <w:num w:numId="8">
    <w:abstractNumId w:val="8"/>
  </w:num>
  <w:num w:numId="9">
    <w:abstractNumId w:val="3"/>
  </w:num>
  <w:num w:numId="10">
    <w:abstractNumId w:val="9"/>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96D"/>
    <w:rsid w:val="00003B9D"/>
    <w:rsid w:val="00015B71"/>
    <w:rsid w:val="000204EC"/>
    <w:rsid w:val="00024289"/>
    <w:rsid w:val="00042459"/>
    <w:rsid w:val="00045564"/>
    <w:rsid w:val="00054400"/>
    <w:rsid w:val="00054813"/>
    <w:rsid w:val="00070D07"/>
    <w:rsid w:val="00080478"/>
    <w:rsid w:val="00080ED0"/>
    <w:rsid w:val="00080FB6"/>
    <w:rsid w:val="000873D1"/>
    <w:rsid w:val="000976E2"/>
    <w:rsid w:val="000B6590"/>
    <w:rsid w:val="000C4D20"/>
    <w:rsid w:val="000E740D"/>
    <w:rsid w:val="00111F81"/>
    <w:rsid w:val="00116D5D"/>
    <w:rsid w:val="00120021"/>
    <w:rsid w:val="0012222C"/>
    <w:rsid w:val="00134AE8"/>
    <w:rsid w:val="00136159"/>
    <w:rsid w:val="00151CF8"/>
    <w:rsid w:val="00155A97"/>
    <w:rsid w:val="001571CE"/>
    <w:rsid w:val="0016044A"/>
    <w:rsid w:val="00164AA7"/>
    <w:rsid w:val="001738E8"/>
    <w:rsid w:val="00196129"/>
    <w:rsid w:val="001A0333"/>
    <w:rsid w:val="001A628E"/>
    <w:rsid w:val="001A7CE7"/>
    <w:rsid w:val="001B67D9"/>
    <w:rsid w:val="001C153E"/>
    <w:rsid w:val="001C46E7"/>
    <w:rsid w:val="001C7F7C"/>
    <w:rsid w:val="001F1D08"/>
    <w:rsid w:val="001F418A"/>
    <w:rsid w:val="0020568A"/>
    <w:rsid w:val="00212C05"/>
    <w:rsid w:val="002132E1"/>
    <w:rsid w:val="00221107"/>
    <w:rsid w:val="00235258"/>
    <w:rsid w:val="002371CE"/>
    <w:rsid w:val="00240153"/>
    <w:rsid w:val="00263E1C"/>
    <w:rsid w:val="00264ADC"/>
    <w:rsid w:val="002652A6"/>
    <w:rsid w:val="0026612E"/>
    <w:rsid w:val="00276C02"/>
    <w:rsid w:val="00277E8B"/>
    <w:rsid w:val="00281B95"/>
    <w:rsid w:val="00292134"/>
    <w:rsid w:val="002A62F8"/>
    <w:rsid w:val="002B3618"/>
    <w:rsid w:val="002B7431"/>
    <w:rsid w:val="002C08AB"/>
    <w:rsid w:val="002C1C9B"/>
    <w:rsid w:val="002D3A0D"/>
    <w:rsid w:val="002F56A6"/>
    <w:rsid w:val="0030322C"/>
    <w:rsid w:val="00313B4C"/>
    <w:rsid w:val="0032459A"/>
    <w:rsid w:val="00332100"/>
    <w:rsid w:val="0033770C"/>
    <w:rsid w:val="00350940"/>
    <w:rsid w:val="003511BF"/>
    <w:rsid w:val="00357876"/>
    <w:rsid w:val="0037437E"/>
    <w:rsid w:val="00374A82"/>
    <w:rsid w:val="00375E72"/>
    <w:rsid w:val="00376C76"/>
    <w:rsid w:val="0038186F"/>
    <w:rsid w:val="003A06F9"/>
    <w:rsid w:val="003A2D07"/>
    <w:rsid w:val="003A4D8E"/>
    <w:rsid w:val="003D224E"/>
    <w:rsid w:val="003E3141"/>
    <w:rsid w:val="003F3EFE"/>
    <w:rsid w:val="00402CAD"/>
    <w:rsid w:val="004078AD"/>
    <w:rsid w:val="004128AF"/>
    <w:rsid w:val="00412EA3"/>
    <w:rsid w:val="0041353A"/>
    <w:rsid w:val="0042111C"/>
    <w:rsid w:val="0043709F"/>
    <w:rsid w:val="00447A14"/>
    <w:rsid w:val="00453BFA"/>
    <w:rsid w:val="00457196"/>
    <w:rsid w:val="00464BEF"/>
    <w:rsid w:val="00473294"/>
    <w:rsid w:val="00473D70"/>
    <w:rsid w:val="00485B0C"/>
    <w:rsid w:val="00494036"/>
    <w:rsid w:val="004A5C52"/>
    <w:rsid w:val="004A6326"/>
    <w:rsid w:val="004E3082"/>
    <w:rsid w:val="004E3797"/>
    <w:rsid w:val="00500575"/>
    <w:rsid w:val="00504B47"/>
    <w:rsid w:val="00506750"/>
    <w:rsid w:val="005118CA"/>
    <w:rsid w:val="00522C70"/>
    <w:rsid w:val="0052402E"/>
    <w:rsid w:val="00535047"/>
    <w:rsid w:val="005356A1"/>
    <w:rsid w:val="00535A93"/>
    <w:rsid w:val="005404CF"/>
    <w:rsid w:val="00542251"/>
    <w:rsid w:val="00552C2D"/>
    <w:rsid w:val="00553EF3"/>
    <w:rsid w:val="005556EA"/>
    <w:rsid w:val="00556A50"/>
    <w:rsid w:val="00566D7A"/>
    <w:rsid w:val="005702E5"/>
    <w:rsid w:val="00570326"/>
    <w:rsid w:val="00570A2A"/>
    <w:rsid w:val="00582A3D"/>
    <w:rsid w:val="00583323"/>
    <w:rsid w:val="00591D5F"/>
    <w:rsid w:val="005A2A78"/>
    <w:rsid w:val="005A4867"/>
    <w:rsid w:val="005B2D88"/>
    <w:rsid w:val="005B5D81"/>
    <w:rsid w:val="005C3FBB"/>
    <w:rsid w:val="005C3FFE"/>
    <w:rsid w:val="005D7B59"/>
    <w:rsid w:val="005F18E5"/>
    <w:rsid w:val="00615746"/>
    <w:rsid w:val="0061753D"/>
    <w:rsid w:val="00620E4C"/>
    <w:rsid w:val="0062551D"/>
    <w:rsid w:val="00634DFD"/>
    <w:rsid w:val="00644E63"/>
    <w:rsid w:val="00651C27"/>
    <w:rsid w:val="00653153"/>
    <w:rsid w:val="00670F11"/>
    <w:rsid w:val="0067184E"/>
    <w:rsid w:val="0067193B"/>
    <w:rsid w:val="00681D68"/>
    <w:rsid w:val="00687368"/>
    <w:rsid w:val="00691425"/>
    <w:rsid w:val="006A5375"/>
    <w:rsid w:val="006B3C40"/>
    <w:rsid w:val="006C4A77"/>
    <w:rsid w:val="006D426D"/>
    <w:rsid w:val="006D4724"/>
    <w:rsid w:val="006E4A41"/>
    <w:rsid w:val="006E4F07"/>
    <w:rsid w:val="006E60EB"/>
    <w:rsid w:val="00707185"/>
    <w:rsid w:val="0071131A"/>
    <w:rsid w:val="00712383"/>
    <w:rsid w:val="00717302"/>
    <w:rsid w:val="00722F10"/>
    <w:rsid w:val="007237B6"/>
    <w:rsid w:val="007265E0"/>
    <w:rsid w:val="007277C2"/>
    <w:rsid w:val="0072782E"/>
    <w:rsid w:val="00735472"/>
    <w:rsid w:val="00744060"/>
    <w:rsid w:val="00746FD1"/>
    <w:rsid w:val="00747D8A"/>
    <w:rsid w:val="00754014"/>
    <w:rsid w:val="007617C4"/>
    <w:rsid w:val="007647A5"/>
    <w:rsid w:val="007652F6"/>
    <w:rsid w:val="007705B8"/>
    <w:rsid w:val="0077232F"/>
    <w:rsid w:val="00775C98"/>
    <w:rsid w:val="00785920"/>
    <w:rsid w:val="00796B76"/>
    <w:rsid w:val="007A1E9A"/>
    <w:rsid w:val="007A25BA"/>
    <w:rsid w:val="007A6DB9"/>
    <w:rsid w:val="007B2122"/>
    <w:rsid w:val="007B46B9"/>
    <w:rsid w:val="007C4D9C"/>
    <w:rsid w:val="007F0891"/>
    <w:rsid w:val="007F744F"/>
    <w:rsid w:val="00800951"/>
    <w:rsid w:val="00805E3F"/>
    <w:rsid w:val="00807E04"/>
    <w:rsid w:val="008128A0"/>
    <w:rsid w:val="00813564"/>
    <w:rsid w:val="00823886"/>
    <w:rsid w:val="0083767A"/>
    <w:rsid w:val="008376C1"/>
    <w:rsid w:val="00861916"/>
    <w:rsid w:val="0087491B"/>
    <w:rsid w:val="00881849"/>
    <w:rsid w:val="00885B3D"/>
    <w:rsid w:val="008927CE"/>
    <w:rsid w:val="00897619"/>
    <w:rsid w:val="008A362E"/>
    <w:rsid w:val="008A3F36"/>
    <w:rsid w:val="008A4456"/>
    <w:rsid w:val="008A49CD"/>
    <w:rsid w:val="008A4FFC"/>
    <w:rsid w:val="008B2BA4"/>
    <w:rsid w:val="008B4192"/>
    <w:rsid w:val="008C1134"/>
    <w:rsid w:val="008C39A4"/>
    <w:rsid w:val="008C601F"/>
    <w:rsid w:val="008F7602"/>
    <w:rsid w:val="00901B55"/>
    <w:rsid w:val="009031C7"/>
    <w:rsid w:val="0090688E"/>
    <w:rsid w:val="00910AD5"/>
    <w:rsid w:val="00912114"/>
    <w:rsid w:val="00914712"/>
    <w:rsid w:val="00914BF1"/>
    <w:rsid w:val="00917B69"/>
    <w:rsid w:val="009255C1"/>
    <w:rsid w:val="00941EF5"/>
    <w:rsid w:val="00942BD7"/>
    <w:rsid w:val="0095078F"/>
    <w:rsid w:val="00971791"/>
    <w:rsid w:val="00974B31"/>
    <w:rsid w:val="009767A2"/>
    <w:rsid w:val="00977D4E"/>
    <w:rsid w:val="009824C0"/>
    <w:rsid w:val="009843AE"/>
    <w:rsid w:val="009A554D"/>
    <w:rsid w:val="009B04EA"/>
    <w:rsid w:val="009B4019"/>
    <w:rsid w:val="009C299E"/>
    <w:rsid w:val="009C5ABB"/>
    <w:rsid w:val="009D31F6"/>
    <w:rsid w:val="00A02A1F"/>
    <w:rsid w:val="00A068EC"/>
    <w:rsid w:val="00A12EB0"/>
    <w:rsid w:val="00A15BAE"/>
    <w:rsid w:val="00A23CB4"/>
    <w:rsid w:val="00A3031F"/>
    <w:rsid w:val="00A42A58"/>
    <w:rsid w:val="00A43E6F"/>
    <w:rsid w:val="00A50EA3"/>
    <w:rsid w:val="00A52F66"/>
    <w:rsid w:val="00A566F6"/>
    <w:rsid w:val="00A57922"/>
    <w:rsid w:val="00A62A01"/>
    <w:rsid w:val="00A64774"/>
    <w:rsid w:val="00A74AFB"/>
    <w:rsid w:val="00A86C81"/>
    <w:rsid w:val="00A975AD"/>
    <w:rsid w:val="00AB338F"/>
    <w:rsid w:val="00AC544F"/>
    <w:rsid w:val="00AC65AB"/>
    <w:rsid w:val="00AE5AB3"/>
    <w:rsid w:val="00AE5B1D"/>
    <w:rsid w:val="00AF28AC"/>
    <w:rsid w:val="00AF6BE6"/>
    <w:rsid w:val="00B01661"/>
    <w:rsid w:val="00B024FE"/>
    <w:rsid w:val="00B15629"/>
    <w:rsid w:val="00B17CF5"/>
    <w:rsid w:val="00B24DCD"/>
    <w:rsid w:val="00B302C4"/>
    <w:rsid w:val="00B315A4"/>
    <w:rsid w:val="00B34959"/>
    <w:rsid w:val="00B42A1A"/>
    <w:rsid w:val="00B47AE0"/>
    <w:rsid w:val="00B6170F"/>
    <w:rsid w:val="00B8315F"/>
    <w:rsid w:val="00B84F23"/>
    <w:rsid w:val="00B93062"/>
    <w:rsid w:val="00B96137"/>
    <w:rsid w:val="00BC22FD"/>
    <w:rsid w:val="00BD0841"/>
    <w:rsid w:val="00BD7DA7"/>
    <w:rsid w:val="00BE5DA1"/>
    <w:rsid w:val="00BE7260"/>
    <w:rsid w:val="00BF03B4"/>
    <w:rsid w:val="00C02854"/>
    <w:rsid w:val="00C072EB"/>
    <w:rsid w:val="00C1149D"/>
    <w:rsid w:val="00C13C64"/>
    <w:rsid w:val="00C15346"/>
    <w:rsid w:val="00C429CD"/>
    <w:rsid w:val="00C441FC"/>
    <w:rsid w:val="00C60F0D"/>
    <w:rsid w:val="00C764B9"/>
    <w:rsid w:val="00C919E0"/>
    <w:rsid w:val="00CA476E"/>
    <w:rsid w:val="00CA5DAF"/>
    <w:rsid w:val="00CB1414"/>
    <w:rsid w:val="00CB2381"/>
    <w:rsid w:val="00CC756E"/>
    <w:rsid w:val="00D123B5"/>
    <w:rsid w:val="00D27C52"/>
    <w:rsid w:val="00D302BD"/>
    <w:rsid w:val="00D37614"/>
    <w:rsid w:val="00D426FF"/>
    <w:rsid w:val="00D45DC3"/>
    <w:rsid w:val="00D5423A"/>
    <w:rsid w:val="00D5747F"/>
    <w:rsid w:val="00D63AD6"/>
    <w:rsid w:val="00D64EF5"/>
    <w:rsid w:val="00D7389C"/>
    <w:rsid w:val="00D86F76"/>
    <w:rsid w:val="00D95048"/>
    <w:rsid w:val="00D958C1"/>
    <w:rsid w:val="00D95C07"/>
    <w:rsid w:val="00DA0696"/>
    <w:rsid w:val="00DB1815"/>
    <w:rsid w:val="00DC7A46"/>
    <w:rsid w:val="00DD2CCA"/>
    <w:rsid w:val="00DD3D39"/>
    <w:rsid w:val="00DE53BE"/>
    <w:rsid w:val="00DE6D24"/>
    <w:rsid w:val="00DF4C3E"/>
    <w:rsid w:val="00DF7011"/>
    <w:rsid w:val="00E03352"/>
    <w:rsid w:val="00E210FF"/>
    <w:rsid w:val="00E25617"/>
    <w:rsid w:val="00E50A89"/>
    <w:rsid w:val="00E5265C"/>
    <w:rsid w:val="00E8010B"/>
    <w:rsid w:val="00E85069"/>
    <w:rsid w:val="00E87185"/>
    <w:rsid w:val="00E974D0"/>
    <w:rsid w:val="00EA1513"/>
    <w:rsid w:val="00EA4AE8"/>
    <w:rsid w:val="00EA5138"/>
    <w:rsid w:val="00EC12B7"/>
    <w:rsid w:val="00EC2857"/>
    <w:rsid w:val="00ED3737"/>
    <w:rsid w:val="00EE1017"/>
    <w:rsid w:val="00EE77E4"/>
    <w:rsid w:val="00EF0DFE"/>
    <w:rsid w:val="00EF28A6"/>
    <w:rsid w:val="00EF3C64"/>
    <w:rsid w:val="00EF4D8B"/>
    <w:rsid w:val="00EF51EF"/>
    <w:rsid w:val="00EF5915"/>
    <w:rsid w:val="00F01479"/>
    <w:rsid w:val="00F0648E"/>
    <w:rsid w:val="00F1065D"/>
    <w:rsid w:val="00F21726"/>
    <w:rsid w:val="00F24758"/>
    <w:rsid w:val="00F248D2"/>
    <w:rsid w:val="00F31049"/>
    <w:rsid w:val="00F333FC"/>
    <w:rsid w:val="00F50D02"/>
    <w:rsid w:val="00F54BBF"/>
    <w:rsid w:val="00F606B4"/>
    <w:rsid w:val="00F64EF8"/>
    <w:rsid w:val="00F662CB"/>
    <w:rsid w:val="00F724FF"/>
    <w:rsid w:val="00F74438"/>
    <w:rsid w:val="00F96F96"/>
    <w:rsid w:val="00FA5BB4"/>
    <w:rsid w:val="00FB0A3C"/>
    <w:rsid w:val="00FB10C7"/>
    <w:rsid w:val="00FB7D5A"/>
    <w:rsid w:val="00FC0D66"/>
    <w:rsid w:val="00FC0F2D"/>
    <w:rsid w:val="00FC1065"/>
    <w:rsid w:val="00FC33CF"/>
    <w:rsid w:val="00FD04DA"/>
    <w:rsid w:val="00FD3013"/>
    <w:rsid w:val="00FE2957"/>
    <w:rsid w:val="00FE2BC9"/>
    <w:rsid w:val="00FF4977"/>
    <w:rsid w:val="00FF5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lue,#127bee"/>
    </o:shapedefaults>
    <o:shapelayout v:ext="edit">
      <o:idmap v:ext="edit" data="1"/>
    </o:shapelayout>
  </w:shapeDefaults>
  <w:decimalSymbol w:val=","/>
  <w:listSeparator w:val=";"/>
  <w15:chartTrackingRefBased/>
  <w15:docId w15:val="{119E3535-EED0-4AE5-AFCE-86F45B9B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56A6"/>
    <w:rPr>
      <w:rFonts w:eastAsia="DengXian"/>
      <w:sz w:val="24"/>
      <w:szCs w:val="24"/>
      <w:lang w:eastAsia="zh-CN"/>
    </w:rPr>
  </w:style>
  <w:style w:type="paragraph" w:styleId="1">
    <w:name w:val="heading 1"/>
    <w:basedOn w:val="a"/>
    <w:link w:val="10"/>
    <w:uiPriority w:val="9"/>
    <w:qFormat/>
    <w:rsid w:val="00FD04DA"/>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rsid w:val="00FD04DA"/>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rsid w:val="00FD04DA"/>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rsid w:val="00FD04DA"/>
    <w:pPr>
      <w:keepNext/>
      <w:keepLines/>
      <w:spacing w:before="200"/>
      <w:outlineLvl w:val="3"/>
    </w:pPr>
    <w:rPr>
      <w:rFonts w:ascii="Cambria" w:eastAsia="Times New Roman" w:hAnsi="Cambria"/>
      <w:b/>
      <w:bCs/>
      <w:i/>
      <w:iCs/>
      <w:color w:val="4F81BD"/>
    </w:rPr>
  </w:style>
  <w:style w:type="paragraph" w:styleId="5">
    <w:name w:val="heading 5"/>
    <w:basedOn w:val="a"/>
    <w:next w:val="a"/>
    <w:link w:val="50"/>
    <w:rsid w:val="00A52F66"/>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rsid w:val="00A52F66"/>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A52F66"/>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rsid w:val="00A52F66"/>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rsid w:val="00A52F66"/>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FD04DA"/>
    <w:rPr>
      <w:rFonts w:ascii="Times New Roman" w:eastAsia="Times New Roman" w:hAnsi="Times New Roman" w:cs="Times New Roman"/>
      <w:b/>
      <w:bCs/>
      <w:kern w:val="36"/>
      <w:sz w:val="48"/>
      <w:szCs w:val="48"/>
      <w:lang w:eastAsia="ru-RU"/>
    </w:rPr>
  </w:style>
  <w:style w:type="character" w:customStyle="1" w:styleId="20">
    <w:name w:val="Заголовок 2 Знак"/>
    <w:link w:val="2"/>
    <w:rsid w:val="00FD04DA"/>
    <w:rPr>
      <w:rFonts w:ascii="Cambria" w:eastAsia="Times New Roman" w:hAnsi="Cambria" w:cs="Times New Roman"/>
      <w:b/>
      <w:bCs/>
      <w:color w:val="4F81BD"/>
      <w:sz w:val="26"/>
      <w:szCs w:val="26"/>
      <w:lang w:eastAsia="zh-CN"/>
    </w:rPr>
  </w:style>
  <w:style w:type="character" w:customStyle="1" w:styleId="30">
    <w:name w:val="Заголовок 3 Знак"/>
    <w:link w:val="3"/>
    <w:rsid w:val="00FD04DA"/>
    <w:rPr>
      <w:rFonts w:ascii="Cambria" w:eastAsia="Times New Roman" w:hAnsi="Cambria" w:cs="Times New Roman"/>
      <w:b/>
      <w:bCs/>
      <w:color w:val="4F81BD"/>
      <w:sz w:val="24"/>
      <w:szCs w:val="24"/>
      <w:lang w:eastAsia="zh-CN"/>
    </w:rPr>
  </w:style>
  <w:style w:type="character" w:customStyle="1" w:styleId="40">
    <w:name w:val="Заголовок 4 Знак"/>
    <w:link w:val="4"/>
    <w:rsid w:val="00FD04DA"/>
    <w:rPr>
      <w:rFonts w:ascii="Cambria" w:eastAsia="Times New Roman" w:hAnsi="Cambria" w:cs="Times New Roman"/>
      <w:b/>
      <w:bCs/>
      <w:i/>
      <w:iCs/>
      <w:color w:val="4F81BD"/>
      <w:sz w:val="24"/>
      <w:szCs w:val="24"/>
      <w:lang w:eastAsia="zh-CN"/>
    </w:rPr>
  </w:style>
  <w:style w:type="paragraph" w:customStyle="1" w:styleId="msonormal0">
    <w:name w:val="msonormal"/>
    <w:basedOn w:val="a"/>
    <w:rsid w:val="00FD04DA"/>
    <w:pPr>
      <w:spacing w:before="100" w:beforeAutospacing="1" w:after="100" w:afterAutospacing="1"/>
    </w:pPr>
    <w:rPr>
      <w:rFonts w:ascii="Times New Roman" w:eastAsia="Times New Roman" w:hAnsi="Times New Roman"/>
      <w:lang w:val="uz"/>
    </w:rPr>
  </w:style>
  <w:style w:type="paragraph" w:customStyle="1" w:styleId="a3">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paragraph" w:styleId="a5">
    <w:name w:val="List Paragraph"/>
    <w:aliases w:val="List Paragraph1,List_Paragraph,Multilevel para_II,List Paragraph (numbered (a)),Numbered list,Абзац списка1,Абзац списка11,Normal 2,Akapit z listą BS,Bullet1,List Paragraph 1,ICMA Bullet List,PAD,Main numbered paragraph,Bullets,References"/>
    <w:basedOn w:val="a"/>
    <w:link w:val="a6"/>
    <w:uiPriority w:val="34"/>
    <w:qFormat/>
    <w:rsid w:val="00FD04DA"/>
    <w:pPr>
      <w:ind w:left="720"/>
      <w:contextualSpacing/>
    </w:pPr>
  </w:style>
  <w:style w:type="paragraph" w:styleId="a7">
    <w:name w:val="header"/>
    <w:basedOn w:val="a"/>
    <w:link w:val="a8"/>
    <w:uiPriority w:val="99"/>
    <w:unhideWhenUsed/>
    <w:rsid w:val="00FD04DA"/>
    <w:pPr>
      <w:tabs>
        <w:tab w:val="center" w:pos="4677"/>
        <w:tab w:val="right" w:pos="9355"/>
      </w:tabs>
    </w:pPr>
  </w:style>
  <w:style w:type="character" w:customStyle="1" w:styleId="a8">
    <w:name w:val="Верхний колонтитул Знак"/>
    <w:link w:val="a7"/>
    <w:uiPriority w:val="99"/>
    <w:rsid w:val="00FD04DA"/>
    <w:rPr>
      <w:rFonts w:ascii="Calibri" w:eastAsia="DengXian" w:hAnsi="Calibri" w:cs="Times New Roman"/>
      <w:sz w:val="24"/>
      <w:szCs w:val="24"/>
      <w:lang w:eastAsia="zh-CN"/>
    </w:rPr>
  </w:style>
  <w:style w:type="paragraph" w:styleId="a9">
    <w:name w:val="footer"/>
    <w:basedOn w:val="a"/>
    <w:link w:val="aa"/>
    <w:uiPriority w:val="99"/>
    <w:unhideWhenUsed/>
    <w:rsid w:val="00FD04DA"/>
    <w:pPr>
      <w:tabs>
        <w:tab w:val="center" w:pos="4677"/>
        <w:tab w:val="right" w:pos="9355"/>
      </w:tabs>
    </w:pPr>
  </w:style>
  <w:style w:type="character" w:customStyle="1" w:styleId="aa">
    <w:name w:val="Нижний колонтитул Знак"/>
    <w:link w:val="a9"/>
    <w:uiPriority w:val="99"/>
    <w:rsid w:val="00FD04DA"/>
    <w:rPr>
      <w:rFonts w:ascii="Calibri" w:eastAsia="DengXian" w:hAnsi="Calibri" w:cs="Times New Roman"/>
      <w:sz w:val="24"/>
      <w:szCs w:val="24"/>
      <w:lang w:eastAsia="zh-CN"/>
    </w:rPr>
  </w:style>
  <w:style w:type="paragraph" w:customStyle="1" w:styleId="Default">
    <w:name w:val="Default"/>
    <w:rsid w:val="00FD04DA"/>
    <w:pPr>
      <w:autoSpaceDE w:val="0"/>
      <w:autoSpaceDN w:val="0"/>
      <w:adjustRightInd w:val="0"/>
    </w:pPr>
    <w:rPr>
      <w:rFonts w:ascii="Times New Roman" w:eastAsia="Times New Roman" w:hAnsi="Times New Roman"/>
      <w:color w:val="000000"/>
      <w:sz w:val="24"/>
      <w:szCs w:val="24"/>
    </w:rPr>
  </w:style>
  <w:style w:type="paragraph" w:styleId="ab">
    <w:name w:val="Balloon Text"/>
    <w:basedOn w:val="a"/>
    <w:link w:val="ac"/>
    <w:uiPriority w:val="99"/>
    <w:semiHidden/>
    <w:unhideWhenUsed/>
    <w:rsid w:val="00FD04DA"/>
    <w:rPr>
      <w:rFonts w:ascii="Tahoma" w:hAnsi="Tahoma" w:cs="Tahoma"/>
      <w:sz w:val="16"/>
      <w:szCs w:val="16"/>
    </w:rPr>
  </w:style>
  <w:style w:type="character" w:customStyle="1" w:styleId="ac">
    <w:name w:val="Текст выноски Знак"/>
    <w:link w:val="ab"/>
    <w:uiPriority w:val="99"/>
    <w:semiHidden/>
    <w:rsid w:val="00FD04DA"/>
    <w:rPr>
      <w:rFonts w:ascii="Tahoma" w:eastAsia="DengXian" w:hAnsi="Tahoma" w:cs="Tahoma"/>
      <w:sz w:val="16"/>
      <w:szCs w:val="16"/>
      <w:lang w:eastAsia="zh-CN"/>
    </w:rPr>
  </w:style>
  <w:style w:type="paragraph" w:styleId="ad">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e"/>
    <w:uiPriority w:val="99"/>
    <w:unhideWhenUsed/>
    <w:qFormat/>
    <w:rsid w:val="00FD04DA"/>
    <w:rPr>
      <w:sz w:val="20"/>
      <w:szCs w:val="20"/>
    </w:rPr>
  </w:style>
  <w:style w:type="character" w:customStyle="1" w:styleId="ae">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fn Зн"/>
    <w:link w:val="ad"/>
    <w:uiPriority w:val="99"/>
    <w:rsid w:val="00FD04DA"/>
    <w:rPr>
      <w:rFonts w:ascii="Calibri" w:eastAsia="DengXian" w:hAnsi="Calibri" w:cs="Times New Roman"/>
      <w:sz w:val="20"/>
      <w:szCs w:val="20"/>
      <w:lang w:eastAsia="zh-CN"/>
    </w:rPr>
  </w:style>
  <w:style w:type="character" w:styleId="af">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rsid w:val="00FD04DA"/>
    <w:rPr>
      <w:rFonts w:ascii="Times New Roman" w:hAnsi="Times New Roman" w:cs="Times New Roman" w:hint="default"/>
      <w:vertAlign w:val="superscript"/>
    </w:rPr>
  </w:style>
  <w:style w:type="numbering" w:customStyle="1" w:styleId="11">
    <w:name w:val="Нет списка1"/>
    <w:next w:val="a2"/>
    <w:uiPriority w:val="99"/>
    <w:semiHidden/>
    <w:unhideWhenUsed/>
    <w:rsid w:val="00FD04DA"/>
  </w:style>
  <w:style w:type="numbering" w:customStyle="1" w:styleId="110">
    <w:name w:val="Нет списка11"/>
    <w:next w:val="a2"/>
    <w:uiPriority w:val="99"/>
    <w:semiHidden/>
    <w:unhideWhenUsed/>
    <w:rsid w:val="00FD04DA"/>
  </w:style>
  <w:style w:type="numbering" w:customStyle="1" w:styleId="21">
    <w:name w:val="Нет списка2"/>
    <w:next w:val="a2"/>
    <w:uiPriority w:val="99"/>
    <w:semiHidden/>
    <w:unhideWhenUsed/>
    <w:rsid w:val="00FD04DA"/>
  </w:style>
  <w:style w:type="numbering" w:customStyle="1" w:styleId="31">
    <w:name w:val="Нет списка3"/>
    <w:next w:val="a2"/>
    <w:uiPriority w:val="99"/>
    <w:semiHidden/>
    <w:unhideWhenUsed/>
    <w:rsid w:val="00FD04DA"/>
  </w:style>
  <w:style w:type="numbering" w:customStyle="1" w:styleId="41">
    <w:name w:val="Нет списка4"/>
    <w:next w:val="a2"/>
    <w:uiPriority w:val="99"/>
    <w:semiHidden/>
    <w:unhideWhenUsed/>
    <w:rsid w:val="00FD04DA"/>
  </w:style>
  <w:style w:type="character" w:customStyle="1" w:styleId="af0">
    <w:name w:val="Основной текст_"/>
    <w:link w:val="51"/>
    <w:locked/>
    <w:rsid w:val="00FD04DA"/>
    <w:rPr>
      <w:rFonts w:ascii="Times New Roman" w:hAnsi="Times New Roman" w:cs="Times New Roman"/>
      <w:spacing w:val="1"/>
      <w:sz w:val="25"/>
      <w:szCs w:val="25"/>
      <w:shd w:val="clear" w:color="auto" w:fill="FFFFFF"/>
    </w:rPr>
  </w:style>
  <w:style w:type="paragraph" w:customStyle="1" w:styleId="51">
    <w:name w:val="Основной текст5"/>
    <w:basedOn w:val="a"/>
    <w:link w:val="af0"/>
    <w:rsid w:val="00FD04DA"/>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character" w:styleId="af1">
    <w:name w:val="Hyperlink"/>
    <w:uiPriority w:val="99"/>
    <w:unhideWhenUsed/>
    <w:rsid w:val="00FD04DA"/>
    <w:rPr>
      <w:color w:val="0563C1"/>
      <w:u w:val="single"/>
    </w:rPr>
  </w:style>
  <w:style w:type="paragraph" w:customStyle="1" w:styleId="210">
    <w:name w:val="Заголовок 21"/>
    <w:basedOn w:val="a"/>
    <w:next w:val="a"/>
    <w:uiPriority w:val="9"/>
    <w:semiHidden/>
    <w:unhideWhenUsed/>
    <w:qFormat/>
    <w:rsid w:val="00FD04DA"/>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rsid w:val="00FD04DA"/>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0">
    <w:name w:val="Заголовок 41"/>
    <w:basedOn w:val="a"/>
    <w:next w:val="a"/>
    <w:uiPriority w:val="9"/>
    <w:semiHidden/>
    <w:unhideWhenUsed/>
    <w:qFormat/>
    <w:rsid w:val="00FD04DA"/>
    <w:pPr>
      <w:keepNext/>
      <w:keepLines/>
      <w:spacing w:before="200" w:line="259" w:lineRule="auto"/>
      <w:outlineLvl w:val="3"/>
    </w:pPr>
    <w:rPr>
      <w:rFonts w:ascii="Cambria" w:eastAsia="Times New Roman" w:hAnsi="Cambria"/>
      <w:b/>
      <w:bCs/>
      <w:i/>
      <w:iCs/>
      <w:color w:val="4F81BD"/>
      <w:sz w:val="22"/>
      <w:szCs w:val="22"/>
      <w:lang w:eastAsia="en-US"/>
    </w:rPr>
  </w:style>
  <w:style w:type="numbering" w:customStyle="1" w:styleId="52">
    <w:name w:val="Нет списка5"/>
    <w:next w:val="a2"/>
    <w:uiPriority w:val="99"/>
    <w:semiHidden/>
    <w:unhideWhenUsed/>
    <w:rsid w:val="00FD04DA"/>
  </w:style>
  <w:style w:type="table" w:styleId="af2">
    <w:name w:val="Table Grid"/>
    <w:basedOn w:val="a1"/>
    <w:uiPriority w:val="59"/>
    <w:rsid w:val="00FD0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
    <w:rsid w:val="00FD04DA"/>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rsid w:val="00FD04DA"/>
  </w:style>
  <w:style w:type="numbering" w:customStyle="1" w:styleId="12">
    <w:name w:val="Нет списка12"/>
    <w:next w:val="a2"/>
    <w:uiPriority w:val="99"/>
    <w:semiHidden/>
    <w:unhideWhenUsed/>
    <w:rsid w:val="00FD04DA"/>
  </w:style>
  <w:style w:type="table" w:customStyle="1" w:styleId="13">
    <w:name w:val="Сетка таблицы1"/>
    <w:basedOn w:val="a1"/>
    <w:next w:val="af2"/>
    <w:uiPriority w:val="59"/>
    <w:rsid w:val="00FD04DA"/>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Текст Знак"/>
    <w:link w:val="af4"/>
    <w:uiPriority w:val="99"/>
    <w:rsid w:val="00FD04DA"/>
    <w:rPr>
      <w:rFonts w:ascii="Courier New" w:eastAsia="Times New Roman" w:hAnsi="Courier New" w:cs="Courier New"/>
      <w:sz w:val="20"/>
      <w:szCs w:val="20"/>
      <w:lang w:eastAsia="ru-RU"/>
    </w:rPr>
  </w:style>
  <w:style w:type="paragraph" w:styleId="af4">
    <w:name w:val="Plain Text"/>
    <w:basedOn w:val="a"/>
    <w:link w:val="af3"/>
    <w:uiPriority w:val="99"/>
    <w:unhideWhenUsed/>
    <w:rsid w:val="00FD04DA"/>
    <w:rPr>
      <w:rFonts w:ascii="Courier New" w:eastAsia="Times New Roman" w:hAnsi="Courier New" w:cs="Courier New"/>
      <w:sz w:val="20"/>
      <w:szCs w:val="20"/>
      <w:lang w:eastAsia="ru-RU"/>
    </w:rPr>
  </w:style>
  <w:style w:type="character" w:customStyle="1" w:styleId="14">
    <w:name w:val="Текст Знак1"/>
    <w:uiPriority w:val="99"/>
    <w:semiHidden/>
    <w:rsid w:val="00FD04DA"/>
    <w:rPr>
      <w:rFonts w:ascii="Consolas" w:eastAsia="DengXian" w:hAnsi="Consolas" w:cs="Consolas"/>
      <w:sz w:val="21"/>
      <w:szCs w:val="21"/>
      <w:lang w:eastAsia="zh-CN"/>
    </w:rPr>
  </w:style>
  <w:style w:type="character" w:customStyle="1" w:styleId="fontstyle01">
    <w:name w:val="fontstyle01"/>
    <w:rsid w:val="00FD04DA"/>
    <w:rPr>
      <w:rFonts w:ascii="Arial-Black" w:hAnsi="Arial-Black" w:hint="default"/>
      <w:b w:val="0"/>
      <w:bCs w:val="0"/>
      <w:i w:val="0"/>
      <w:iCs w:val="0"/>
      <w:color w:val="008FBE"/>
      <w:sz w:val="36"/>
      <w:szCs w:val="36"/>
    </w:rPr>
  </w:style>
  <w:style w:type="paragraph" w:customStyle="1" w:styleId="15">
    <w:name w:val="Основной текст с отступом1"/>
    <w:basedOn w:val="a"/>
    <w:next w:val="af5"/>
    <w:link w:val="af6"/>
    <w:unhideWhenUsed/>
    <w:rsid w:val="00FD04DA"/>
    <w:pPr>
      <w:spacing w:after="120" w:line="276" w:lineRule="auto"/>
      <w:ind w:left="283"/>
    </w:pPr>
    <w:rPr>
      <w:rFonts w:eastAsia="Times New Roman"/>
      <w:lang w:eastAsia="ru-RU"/>
    </w:rPr>
  </w:style>
  <w:style w:type="character" w:customStyle="1" w:styleId="af6">
    <w:name w:val="Основной текст с отступом Знак"/>
    <w:link w:val="15"/>
    <w:uiPriority w:val="99"/>
    <w:qFormat/>
    <w:rsid w:val="00FD04DA"/>
    <w:rPr>
      <w:rFonts w:ascii="Calibri" w:eastAsia="Times New Roman" w:hAnsi="Calibri" w:cs="Times New Roman"/>
      <w:sz w:val="24"/>
      <w:szCs w:val="24"/>
      <w:lang w:eastAsia="ru-RU"/>
    </w:rPr>
  </w:style>
  <w:style w:type="paragraph" w:styleId="32">
    <w:name w:val="Body Text 3"/>
    <w:basedOn w:val="a"/>
    <w:link w:val="33"/>
    <w:rsid w:val="00FD04DA"/>
    <w:pPr>
      <w:jc w:val="center"/>
    </w:pPr>
    <w:rPr>
      <w:rFonts w:ascii="Times Uzb Roman" w:eastAsia="Times New Roman" w:hAnsi="Times Uzb Roman"/>
      <w:b/>
      <w:sz w:val="32"/>
      <w:lang w:val="en-US" w:eastAsia="ru-RU"/>
    </w:rPr>
  </w:style>
  <w:style w:type="character" w:customStyle="1" w:styleId="33">
    <w:name w:val="Основной текст 3 Знак"/>
    <w:link w:val="32"/>
    <w:qFormat/>
    <w:rsid w:val="00FD04DA"/>
    <w:rPr>
      <w:rFonts w:ascii="Times Uzb Roman" w:eastAsia="Times New Roman" w:hAnsi="Times Uzb Roman" w:cs="Times New Roman"/>
      <w:b/>
      <w:sz w:val="32"/>
      <w:szCs w:val="24"/>
      <w:lang w:val="en-US" w:eastAsia="ru-RU"/>
    </w:rPr>
  </w:style>
  <w:style w:type="paragraph" w:styleId="22">
    <w:name w:val="Body Text Indent 2"/>
    <w:basedOn w:val="a"/>
    <w:link w:val="23"/>
    <w:rsid w:val="00FD04DA"/>
    <w:pPr>
      <w:spacing w:after="120" w:line="480" w:lineRule="auto"/>
      <w:ind w:left="283" w:firstLine="709"/>
    </w:pPr>
    <w:rPr>
      <w:rFonts w:eastAsia="Calibri"/>
      <w:sz w:val="22"/>
      <w:szCs w:val="22"/>
      <w:lang w:eastAsia="en-US"/>
    </w:rPr>
  </w:style>
  <w:style w:type="character" w:customStyle="1" w:styleId="23">
    <w:name w:val="Основной текст с отступом 2 Знак"/>
    <w:link w:val="22"/>
    <w:qFormat/>
    <w:rsid w:val="00FD04DA"/>
    <w:rPr>
      <w:rFonts w:ascii="Calibri" w:eastAsia="Calibri" w:hAnsi="Calibri" w:cs="Times New Roman"/>
    </w:rPr>
  </w:style>
  <w:style w:type="character" w:customStyle="1" w:styleId="a6">
    <w:name w:val="Абзац списка Знак"/>
    <w:aliases w:val="List Paragraph1 Знак,List_Paragraph Знак,Multilevel para_II Знак,List Paragraph (numbered (a)) Знак,Numbered list Знак,Абзац списка1 Знак,Абзац списка11 Знак,Normal 2 Знак,Akapit z listą BS Знак,Bullet1 Знак,List Paragraph 1 Знак"/>
    <w:link w:val="a5"/>
    <w:uiPriority w:val="34"/>
    <w:qFormat/>
    <w:rsid w:val="00FD04DA"/>
    <w:rPr>
      <w:rFonts w:ascii="Calibri" w:eastAsia="DengXian" w:hAnsi="Calibri" w:cs="Times New Roman"/>
      <w:sz w:val="24"/>
      <w:szCs w:val="24"/>
      <w:lang w:eastAsia="zh-CN"/>
    </w:rPr>
  </w:style>
  <w:style w:type="paragraph" w:customStyle="1" w:styleId="TableContents">
    <w:name w:val="Table Contents"/>
    <w:basedOn w:val="a"/>
    <w:rsid w:val="00FD04DA"/>
    <w:pPr>
      <w:suppressLineNumbers/>
      <w:suppressAutoHyphens/>
      <w:autoSpaceDE w:val="0"/>
    </w:pPr>
    <w:rPr>
      <w:rFonts w:ascii="Times New Roman" w:eastAsia="Times New Roman" w:hAnsi="Times New Roman"/>
      <w:lang w:val="fr-FR" w:eastAsia="ar-SA"/>
    </w:rPr>
  </w:style>
  <w:style w:type="character" w:styleId="af7">
    <w:name w:val="Strong"/>
    <w:uiPriority w:val="22"/>
    <w:qFormat/>
    <w:rsid w:val="00FD04DA"/>
    <w:rPr>
      <w:b/>
      <w:bCs/>
    </w:rPr>
  </w:style>
  <w:style w:type="character" w:styleId="af8">
    <w:name w:val="Emphasis"/>
    <w:uiPriority w:val="20"/>
    <w:qFormat/>
    <w:rsid w:val="00FD04DA"/>
    <w:rPr>
      <w:i/>
      <w:iCs/>
    </w:rPr>
  </w:style>
  <w:style w:type="character" w:customStyle="1" w:styleId="fontstyle21">
    <w:name w:val="fontstyle21"/>
    <w:rsid w:val="00FD04DA"/>
    <w:rPr>
      <w:rFonts w:ascii="Times New Roman" w:hAnsi="Times New Roman" w:cs="Times New Roman" w:hint="default"/>
      <w:b w:val="0"/>
      <w:bCs w:val="0"/>
      <w:i w:val="0"/>
      <w:iCs w:val="0"/>
      <w:color w:val="000000"/>
      <w:sz w:val="32"/>
      <w:szCs w:val="32"/>
    </w:rPr>
  </w:style>
  <w:style w:type="character" w:customStyle="1" w:styleId="211">
    <w:name w:val="Заголовок 2 Знак1"/>
    <w:uiPriority w:val="9"/>
    <w:semiHidden/>
    <w:rsid w:val="00FD04DA"/>
    <w:rPr>
      <w:rFonts w:ascii="Calibri Light" w:eastAsia="DengXian Light" w:hAnsi="Calibri Light" w:cs="Times New Roman"/>
      <w:b/>
      <w:bCs/>
      <w:color w:val="4472C4"/>
      <w:sz w:val="26"/>
      <w:szCs w:val="26"/>
    </w:rPr>
  </w:style>
  <w:style w:type="character" w:customStyle="1" w:styleId="311">
    <w:name w:val="Заголовок 3 Знак1"/>
    <w:uiPriority w:val="9"/>
    <w:semiHidden/>
    <w:rsid w:val="00FD04DA"/>
    <w:rPr>
      <w:rFonts w:ascii="Calibri Light" w:eastAsia="DengXian Light" w:hAnsi="Calibri Light" w:cs="Times New Roman"/>
      <w:b/>
      <w:bCs/>
      <w:color w:val="4472C4"/>
    </w:rPr>
  </w:style>
  <w:style w:type="character" w:customStyle="1" w:styleId="411">
    <w:name w:val="Заголовок 4 Знак1"/>
    <w:uiPriority w:val="9"/>
    <w:semiHidden/>
    <w:rsid w:val="00FD04DA"/>
    <w:rPr>
      <w:rFonts w:ascii="Calibri Light" w:eastAsia="DengXian Light" w:hAnsi="Calibri Light" w:cs="Times New Roman"/>
      <w:b/>
      <w:bCs/>
      <w:i/>
      <w:iCs/>
      <w:color w:val="4472C4"/>
    </w:rPr>
  </w:style>
  <w:style w:type="paragraph" w:styleId="af5">
    <w:name w:val="Body Text Indent"/>
    <w:basedOn w:val="a"/>
    <w:link w:val="16"/>
    <w:uiPriority w:val="99"/>
    <w:unhideWhenUsed/>
    <w:rsid w:val="00FD04DA"/>
    <w:pPr>
      <w:spacing w:after="120"/>
      <w:ind w:left="283"/>
    </w:pPr>
  </w:style>
  <w:style w:type="character" w:customStyle="1" w:styleId="16">
    <w:name w:val="Основной текст с отступом Знак1"/>
    <w:link w:val="af5"/>
    <w:rsid w:val="00FD04DA"/>
    <w:rPr>
      <w:rFonts w:ascii="Calibri" w:eastAsia="DengXian" w:hAnsi="Calibri" w:cs="Times New Roman"/>
      <w:sz w:val="24"/>
      <w:szCs w:val="24"/>
      <w:lang w:eastAsia="zh-CN"/>
    </w:rPr>
  </w:style>
  <w:style w:type="numbering" w:customStyle="1" w:styleId="61">
    <w:name w:val="Нет списка6"/>
    <w:next w:val="a2"/>
    <w:uiPriority w:val="99"/>
    <w:semiHidden/>
    <w:unhideWhenUsed/>
    <w:rsid w:val="00FD04DA"/>
  </w:style>
  <w:style w:type="table" w:customStyle="1" w:styleId="24">
    <w:name w:val="Сетка таблицы2"/>
    <w:basedOn w:val="a1"/>
    <w:next w:val="af2"/>
    <w:uiPriority w:val="59"/>
    <w:rsid w:val="00FD04DA"/>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uiPriority w:val="99"/>
    <w:semiHidden/>
    <w:rsid w:val="00FD04DA"/>
    <w:rPr>
      <w:color w:val="808080"/>
    </w:rPr>
  </w:style>
  <w:style w:type="character" w:customStyle="1" w:styleId="17">
    <w:name w:val="Неразрешенное упоминание1"/>
    <w:uiPriority w:val="99"/>
    <w:semiHidden/>
    <w:unhideWhenUsed/>
    <w:rsid w:val="00FD04DA"/>
    <w:rPr>
      <w:color w:val="605E5C"/>
      <w:shd w:val="clear" w:color="auto" w:fill="E1DFDD"/>
    </w:rPr>
  </w:style>
  <w:style w:type="paragraph" w:customStyle="1" w:styleId="25">
    <w:name w:val="2"/>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character" w:customStyle="1" w:styleId="26">
    <w:name w:val="Неразрешенное упоминание2"/>
    <w:uiPriority w:val="99"/>
    <w:semiHidden/>
    <w:unhideWhenUsed/>
    <w:rsid w:val="00FD04DA"/>
    <w:rPr>
      <w:color w:val="605E5C"/>
      <w:shd w:val="clear" w:color="auto" w:fill="E1DFDD"/>
    </w:rPr>
  </w:style>
  <w:style w:type="character" w:customStyle="1" w:styleId="word">
    <w:name w:val="word"/>
    <w:rsid w:val="00FD04DA"/>
  </w:style>
  <w:style w:type="paragraph" w:customStyle="1" w:styleId="18">
    <w:name w:val="1"/>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paragraph" w:styleId="afa">
    <w:name w:val="Body Text"/>
    <w:basedOn w:val="a"/>
    <w:link w:val="afb"/>
    <w:uiPriority w:val="99"/>
    <w:unhideWhenUsed/>
    <w:rsid w:val="00FD04DA"/>
    <w:pPr>
      <w:spacing w:after="120"/>
    </w:pPr>
  </w:style>
  <w:style w:type="character" w:customStyle="1" w:styleId="afb">
    <w:name w:val="Основной текст Знак"/>
    <w:link w:val="afa"/>
    <w:uiPriority w:val="99"/>
    <w:rsid w:val="00FD04DA"/>
    <w:rPr>
      <w:rFonts w:ascii="Calibri" w:eastAsia="DengXian" w:hAnsi="Calibri" w:cs="Times New Roman"/>
      <w:sz w:val="24"/>
      <w:szCs w:val="24"/>
      <w:lang w:eastAsia="zh-CN"/>
    </w:rPr>
  </w:style>
  <w:style w:type="paragraph" w:styleId="a4">
    <w:name w:val="Обычный (Интернет)"/>
    <w:aliases w:val="Обычный (Web),Знак Знак Знак,Обычный (веб) Знак1,Обычный (веб) Знак Знак,Обычный (веб) Знак Знак Знак,Знак1"/>
    <w:basedOn w:val="a"/>
    <w:link w:val="afc"/>
    <w:uiPriority w:val="99"/>
    <w:unhideWhenUsed/>
    <w:qFormat/>
    <w:rsid w:val="00FD04DA"/>
    <w:rPr>
      <w:rFonts w:ascii="Times New Roman" w:hAnsi="Times New Roman"/>
    </w:rPr>
  </w:style>
  <w:style w:type="character" w:styleId="afd">
    <w:name w:val="annotation reference"/>
    <w:uiPriority w:val="99"/>
    <w:semiHidden/>
    <w:unhideWhenUsed/>
    <w:rsid w:val="002C1C9B"/>
    <w:rPr>
      <w:sz w:val="16"/>
      <w:szCs w:val="16"/>
    </w:rPr>
  </w:style>
  <w:style w:type="paragraph" w:styleId="afe">
    <w:name w:val="annotation text"/>
    <w:basedOn w:val="a"/>
    <w:link w:val="aff"/>
    <w:uiPriority w:val="99"/>
    <w:semiHidden/>
    <w:unhideWhenUsed/>
    <w:rsid w:val="002C1C9B"/>
    <w:rPr>
      <w:sz w:val="20"/>
      <w:szCs w:val="20"/>
    </w:rPr>
  </w:style>
  <w:style w:type="character" w:customStyle="1" w:styleId="aff">
    <w:name w:val="Текст примечания Знак"/>
    <w:link w:val="afe"/>
    <w:uiPriority w:val="99"/>
    <w:semiHidden/>
    <w:rsid w:val="002C1C9B"/>
    <w:rPr>
      <w:rFonts w:ascii="Calibri" w:eastAsia="DengXian" w:hAnsi="Calibri" w:cs="Times New Roman"/>
      <w:sz w:val="20"/>
      <w:szCs w:val="20"/>
      <w:lang w:eastAsia="zh-CN"/>
    </w:rPr>
  </w:style>
  <w:style w:type="paragraph" w:styleId="aff0">
    <w:name w:val="annotation subject"/>
    <w:basedOn w:val="afe"/>
    <w:next w:val="afe"/>
    <w:link w:val="aff1"/>
    <w:uiPriority w:val="99"/>
    <w:semiHidden/>
    <w:unhideWhenUsed/>
    <w:rsid w:val="002C1C9B"/>
    <w:rPr>
      <w:b/>
      <w:bCs/>
    </w:rPr>
  </w:style>
  <w:style w:type="character" w:customStyle="1" w:styleId="aff1">
    <w:name w:val="Тема примечания Знак"/>
    <w:link w:val="aff0"/>
    <w:uiPriority w:val="99"/>
    <w:semiHidden/>
    <w:rsid w:val="002C1C9B"/>
    <w:rPr>
      <w:rFonts w:ascii="Calibri" w:eastAsia="DengXian" w:hAnsi="Calibri" w:cs="Times New Roman"/>
      <w:b/>
      <w:bCs/>
      <w:sz w:val="20"/>
      <w:szCs w:val="20"/>
      <w:lang w:eastAsia="zh-CN"/>
    </w:rPr>
  </w:style>
  <w:style w:type="character" w:customStyle="1" w:styleId="afc">
    <w:name w:val="Обычный (Интернет) Знак"/>
    <w:aliases w:val="Обычный (Web) Знак,Знак Знак Знак Знак,Обычный (веб) Знак1 Знак,Обычный (веб) Знак Знак Знак1,Обычный (веб) Знак Знак Знак Знак,Знак1 Знак"/>
    <w:link w:val="a4"/>
    <w:uiPriority w:val="99"/>
    <w:locked/>
    <w:rsid w:val="001738E8"/>
    <w:rPr>
      <w:rFonts w:ascii="Times New Roman" w:eastAsia="DengXian" w:hAnsi="Times New Roman" w:cs="Times New Roman"/>
      <w:sz w:val="24"/>
      <w:szCs w:val="24"/>
      <w:lang w:eastAsia="zh-CN"/>
    </w:rPr>
  </w:style>
  <w:style w:type="character" w:customStyle="1" w:styleId="y2iqfc">
    <w:name w:val="y2iqfc"/>
    <w:basedOn w:val="a0"/>
    <w:rsid w:val="001738E8"/>
  </w:style>
  <w:style w:type="character" w:customStyle="1" w:styleId="aff2">
    <w:name w:val="Неразрешенное упоминание"/>
    <w:uiPriority w:val="99"/>
    <w:semiHidden/>
    <w:unhideWhenUsed/>
    <w:rsid w:val="004128AF"/>
    <w:rPr>
      <w:color w:val="605E5C"/>
      <w:shd w:val="clear" w:color="auto" w:fill="E1DFDD"/>
    </w:rPr>
  </w:style>
  <w:style w:type="character" w:customStyle="1" w:styleId="50">
    <w:name w:val="Заголовок 5 Знак"/>
    <w:link w:val="5"/>
    <w:rsid w:val="00A52F66"/>
    <w:rPr>
      <w:rFonts w:ascii="Arial" w:eastAsia="Arial" w:hAnsi="Arial" w:cs="Arial"/>
      <w:b/>
      <w:lang w:eastAsia="ru-RU"/>
    </w:rPr>
  </w:style>
  <w:style w:type="character" w:customStyle="1" w:styleId="60">
    <w:name w:val="Заголовок 6 Знак"/>
    <w:link w:val="6"/>
    <w:rsid w:val="00A52F66"/>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A52F66"/>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rsid w:val="00A52F66"/>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rsid w:val="00A52F66"/>
    <w:pPr>
      <w:keepNext/>
      <w:keepLines/>
      <w:spacing w:before="200" w:line="276" w:lineRule="auto"/>
      <w:outlineLvl w:val="8"/>
    </w:pPr>
    <w:rPr>
      <w:rFonts w:eastAsia="Times New Roman"/>
      <w:i/>
      <w:iCs/>
      <w:color w:val="404040"/>
      <w:sz w:val="20"/>
      <w:szCs w:val="20"/>
      <w:lang w:eastAsia="ru-RU"/>
    </w:rPr>
  </w:style>
  <w:style w:type="numbering" w:customStyle="1" w:styleId="72">
    <w:name w:val="Нет списка7"/>
    <w:next w:val="a2"/>
    <w:uiPriority w:val="99"/>
    <w:semiHidden/>
    <w:unhideWhenUsed/>
    <w:rsid w:val="00A52F66"/>
  </w:style>
  <w:style w:type="character" w:customStyle="1" w:styleId="70">
    <w:name w:val="Заголовок 7 Знак"/>
    <w:link w:val="7"/>
    <w:uiPriority w:val="9"/>
    <w:rsid w:val="00A52F66"/>
    <w:rPr>
      <w:rFonts w:ascii="Calibri" w:eastAsia="Times New Roman" w:hAnsi="Calibri" w:cs="Times New Roman"/>
      <w:i/>
      <w:iCs/>
      <w:color w:val="404040"/>
    </w:rPr>
  </w:style>
  <w:style w:type="character" w:customStyle="1" w:styleId="80">
    <w:name w:val="Заголовок 8 Знак"/>
    <w:link w:val="8"/>
    <w:uiPriority w:val="9"/>
    <w:rsid w:val="00A52F66"/>
    <w:rPr>
      <w:rFonts w:ascii="Calibri" w:eastAsia="Times New Roman" w:hAnsi="Calibri" w:cs="Times New Roman"/>
      <w:color w:val="404040"/>
      <w:sz w:val="20"/>
      <w:szCs w:val="20"/>
    </w:rPr>
  </w:style>
  <w:style w:type="character" w:customStyle="1" w:styleId="90">
    <w:name w:val="Заголовок 9 Знак"/>
    <w:link w:val="9"/>
    <w:uiPriority w:val="9"/>
    <w:rsid w:val="00A52F66"/>
    <w:rPr>
      <w:rFonts w:ascii="Calibri" w:eastAsia="Times New Roman" w:hAnsi="Calibri" w:cs="Times New Roman"/>
      <w:i/>
      <w:iCs/>
      <w:color w:val="404040"/>
      <w:sz w:val="20"/>
      <w:szCs w:val="20"/>
    </w:rPr>
  </w:style>
  <w:style w:type="table" w:customStyle="1" w:styleId="TableNormal">
    <w:name w:val="Table Normal"/>
    <w:rsid w:val="00A52F66"/>
    <w:pPr>
      <w:spacing w:line="276" w:lineRule="auto"/>
    </w:pPr>
    <w:rPr>
      <w:rFonts w:ascii="Arial" w:eastAsia="Arial" w:hAnsi="Arial" w:cs="Arial"/>
      <w:sz w:val="22"/>
      <w:szCs w:val="22"/>
    </w:rPr>
    <w:tblPr>
      <w:tblCellMar>
        <w:top w:w="0" w:type="dxa"/>
        <w:left w:w="0" w:type="dxa"/>
        <w:bottom w:w="0" w:type="dxa"/>
        <w:right w:w="0" w:type="dxa"/>
      </w:tblCellMar>
    </w:tblPr>
  </w:style>
  <w:style w:type="paragraph" w:styleId="aff3">
    <w:name w:val="Заголовок"/>
    <w:basedOn w:val="a"/>
    <w:next w:val="a"/>
    <w:link w:val="aff4"/>
    <w:rsid w:val="00A52F66"/>
    <w:pPr>
      <w:keepNext/>
      <w:keepLines/>
      <w:spacing w:before="480" w:after="120" w:line="276" w:lineRule="auto"/>
    </w:pPr>
    <w:rPr>
      <w:rFonts w:ascii="Arial" w:eastAsia="Arial" w:hAnsi="Arial" w:cs="Arial"/>
      <w:b/>
      <w:sz w:val="72"/>
      <w:szCs w:val="72"/>
      <w:lang w:eastAsia="ru-RU"/>
    </w:rPr>
  </w:style>
  <w:style w:type="character" w:customStyle="1" w:styleId="aff4">
    <w:name w:val="Заголовок Знак"/>
    <w:link w:val="aff3"/>
    <w:rsid w:val="00A52F66"/>
    <w:rPr>
      <w:rFonts w:ascii="Arial" w:eastAsia="Arial" w:hAnsi="Arial" w:cs="Arial"/>
      <w:b/>
      <w:sz w:val="72"/>
      <w:szCs w:val="72"/>
      <w:lang w:eastAsia="ru-RU"/>
    </w:rPr>
  </w:style>
  <w:style w:type="paragraph" w:styleId="aff5">
    <w:name w:val="Subtitle"/>
    <w:basedOn w:val="a"/>
    <w:next w:val="a"/>
    <w:link w:val="aff6"/>
    <w:qFormat/>
    <w:rsid w:val="00A52F66"/>
    <w:pPr>
      <w:keepNext/>
      <w:keepLines/>
      <w:spacing w:before="360" w:after="80" w:line="276" w:lineRule="auto"/>
    </w:pPr>
    <w:rPr>
      <w:rFonts w:ascii="Georgia" w:eastAsia="Georgia" w:hAnsi="Georgia" w:cs="Georgia"/>
      <w:i/>
      <w:color w:val="666666"/>
      <w:sz w:val="48"/>
      <w:szCs w:val="48"/>
      <w:lang w:eastAsia="ru-RU"/>
    </w:rPr>
  </w:style>
  <w:style w:type="character" w:customStyle="1" w:styleId="aff6">
    <w:name w:val="Подзаголовок Знак"/>
    <w:link w:val="aff5"/>
    <w:rsid w:val="00A52F66"/>
    <w:rPr>
      <w:rFonts w:ascii="Georgia" w:eastAsia="Georgia" w:hAnsi="Georgia" w:cs="Georgia"/>
      <w:i/>
      <w:color w:val="666666"/>
      <w:sz w:val="48"/>
      <w:szCs w:val="48"/>
      <w:lang w:eastAsia="ru-RU"/>
    </w:rPr>
  </w:style>
  <w:style w:type="table" w:customStyle="1" w:styleId="42">
    <w:name w:val="4"/>
    <w:basedOn w:val="TableNormal"/>
    <w:rsid w:val="00A52F66"/>
    <w:tblPr>
      <w:tblStyleRowBandSize w:val="1"/>
      <w:tblStyleColBandSize w:val="1"/>
      <w:tblCellMar>
        <w:top w:w="100" w:type="dxa"/>
        <w:left w:w="100" w:type="dxa"/>
        <w:bottom w:w="100" w:type="dxa"/>
        <w:right w:w="100" w:type="dxa"/>
      </w:tblCellMar>
    </w:tblPr>
  </w:style>
  <w:style w:type="table" w:customStyle="1" w:styleId="34">
    <w:name w:val="3"/>
    <w:basedOn w:val="TableNormal"/>
    <w:rsid w:val="00A52F66"/>
    <w:tblPr>
      <w:tblStyleRowBandSize w:val="1"/>
      <w:tblStyleColBandSize w:val="1"/>
      <w:tblCellMar>
        <w:top w:w="100" w:type="dxa"/>
        <w:left w:w="100" w:type="dxa"/>
        <w:bottom w:w="100" w:type="dxa"/>
        <w:right w:w="100" w:type="dxa"/>
      </w:tblCellMar>
    </w:tblPr>
  </w:style>
  <w:style w:type="paragraph" w:customStyle="1" w:styleId="aff7">
    <w:name w:val="a"/>
    <w:basedOn w:val="a"/>
    <w:rsid w:val="00A52F66"/>
    <w:pPr>
      <w:spacing w:after="88"/>
    </w:pPr>
    <w:rPr>
      <w:rFonts w:ascii="Times New Roman" w:eastAsia="Times New Roman" w:hAnsi="Times New Roman"/>
      <w:lang w:eastAsia="ru-RU"/>
    </w:rPr>
  </w:style>
  <w:style w:type="character" w:customStyle="1" w:styleId="19">
    <w:name w:val="Слабое выделение1"/>
    <w:uiPriority w:val="19"/>
    <w:qFormat/>
    <w:rsid w:val="00A52F66"/>
    <w:rPr>
      <w:i/>
      <w:iCs/>
      <w:color w:val="808080"/>
    </w:rPr>
  </w:style>
  <w:style w:type="paragraph" w:styleId="aff8">
    <w:name w:val="No Spacing"/>
    <w:link w:val="aff9"/>
    <w:uiPriority w:val="1"/>
    <w:qFormat/>
    <w:rsid w:val="00A52F66"/>
    <w:rPr>
      <w:rFonts w:ascii="Arial" w:eastAsia="Arial" w:hAnsi="Arial" w:cs="Arial"/>
      <w:sz w:val="22"/>
      <w:szCs w:val="22"/>
    </w:rPr>
  </w:style>
  <w:style w:type="paragraph" w:styleId="HTML">
    <w:name w:val="HTML Preformatted"/>
    <w:basedOn w:val="a"/>
    <w:link w:val="HTML0"/>
    <w:uiPriority w:val="99"/>
    <w:unhideWhenUsed/>
    <w:rsid w:val="00A52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A52F66"/>
    <w:rPr>
      <w:rFonts w:ascii="Courier New" w:eastAsia="Times New Roman" w:hAnsi="Courier New" w:cs="Courier New"/>
      <w:sz w:val="20"/>
      <w:szCs w:val="20"/>
      <w:lang w:eastAsia="ru-RU"/>
    </w:rPr>
  </w:style>
  <w:style w:type="character" w:customStyle="1" w:styleId="100">
    <w:name w:val="Основной текст Знак10"/>
    <w:uiPriority w:val="99"/>
    <w:semiHidden/>
    <w:rsid w:val="00A52F66"/>
    <w:rPr>
      <w:sz w:val="22"/>
      <w:lang w:val="x-none" w:eastAsia="en-US"/>
    </w:rPr>
  </w:style>
  <w:style w:type="paragraph" w:customStyle="1" w:styleId="rvps1">
    <w:name w:val="rvps1"/>
    <w:basedOn w:val="a"/>
    <w:rsid w:val="00A52F66"/>
    <w:pPr>
      <w:spacing w:before="100" w:beforeAutospacing="1" w:after="100" w:afterAutospacing="1"/>
    </w:pPr>
    <w:rPr>
      <w:rFonts w:ascii="Times New Roman" w:eastAsia="Times New Roman" w:hAnsi="Times New Roman"/>
      <w:lang w:eastAsia="ru-RU"/>
    </w:rPr>
  </w:style>
  <w:style w:type="paragraph" w:styleId="27">
    <w:name w:val="Body Text 2"/>
    <w:basedOn w:val="a"/>
    <w:link w:val="28"/>
    <w:rsid w:val="00A52F66"/>
    <w:pPr>
      <w:jc w:val="center"/>
    </w:pPr>
    <w:rPr>
      <w:rFonts w:ascii="Journal_Uzb" w:eastAsia="Times New Roman" w:hAnsi="Journal_Uzb"/>
      <w:b/>
      <w:bCs/>
      <w:sz w:val="28"/>
      <w:lang w:eastAsia="ru-RU"/>
    </w:rPr>
  </w:style>
  <w:style w:type="character" w:customStyle="1" w:styleId="28">
    <w:name w:val="Основной текст 2 Знак"/>
    <w:link w:val="27"/>
    <w:rsid w:val="00A52F66"/>
    <w:rPr>
      <w:rFonts w:ascii="Journal_Uzb" w:eastAsia="Times New Roman" w:hAnsi="Journal_Uzb" w:cs="Times New Roman"/>
      <w:b/>
      <w:bCs/>
      <w:sz w:val="28"/>
      <w:szCs w:val="24"/>
      <w:lang w:eastAsia="ru-RU"/>
    </w:rPr>
  </w:style>
  <w:style w:type="character" w:customStyle="1" w:styleId="aff9">
    <w:name w:val="Без интервала Знак"/>
    <w:link w:val="aff8"/>
    <w:uiPriority w:val="1"/>
    <w:locked/>
    <w:rsid w:val="00A52F66"/>
    <w:rPr>
      <w:rFonts w:ascii="Arial" w:eastAsia="Arial" w:hAnsi="Arial" w:cs="Arial"/>
      <w:lang w:eastAsia="ru-RU"/>
    </w:rPr>
  </w:style>
  <w:style w:type="character" w:customStyle="1" w:styleId="1a">
    <w:name w:val="Сильное выделение1"/>
    <w:uiPriority w:val="21"/>
    <w:qFormat/>
    <w:rsid w:val="00A52F66"/>
    <w:rPr>
      <w:b/>
      <w:bCs/>
      <w:i/>
      <w:iCs/>
      <w:color w:val="CEB966"/>
    </w:rPr>
  </w:style>
  <w:style w:type="table" w:customStyle="1" w:styleId="35">
    <w:name w:val="Сетка таблицы3"/>
    <w:basedOn w:val="a1"/>
    <w:next w:val="af2"/>
    <w:uiPriority w:val="59"/>
    <w:rsid w:val="00A52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6">
    <w:name w:val="Body Text Indent 3"/>
    <w:basedOn w:val="a"/>
    <w:link w:val="37"/>
    <w:uiPriority w:val="99"/>
    <w:semiHidden/>
    <w:unhideWhenUsed/>
    <w:rsid w:val="00A52F66"/>
    <w:pPr>
      <w:spacing w:after="120" w:line="276" w:lineRule="auto"/>
      <w:ind w:left="283"/>
    </w:pPr>
    <w:rPr>
      <w:rFonts w:ascii="Arial" w:eastAsia="Arial" w:hAnsi="Arial" w:cs="Arial"/>
      <w:sz w:val="16"/>
      <w:szCs w:val="16"/>
      <w:lang w:eastAsia="ru-RU"/>
    </w:rPr>
  </w:style>
  <w:style w:type="character" w:customStyle="1" w:styleId="37">
    <w:name w:val="Основной текст с отступом 3 Знак"/>
    <w:link w:val="36"/>
    <w:uiPriority w:val="99"/>
    <w:semiHidden/>
    <w:rsid w:val="00A52F66"/>
    <w:rPr>
      <w:rFonts w:ascii="Arial" w:eastAsia="Arial" w:hAnsi="Arial" w:cs="Arial"/>
      <w:sz w:val="16"/>
      <w:szCs w:val="16"/>
      <w:lang w:eastAsia="ru-RU"/>
    </w:rPr>
  </w:style>
  <w:style w:type="character" w:styleId="affa">
    <w:name w:val="FollowedHyperlink"/>
    <w:uiPriority w:val="99"/>
    <w:semiHidden/>
    <w:unhideWhenUsed/>
    <w:rsid w:val="00A52F66"/>
    <w:rPr>
      <w:color w:val="800080"/>
      <w:u w:val="single"/>
    </w:rPr>
  </w:style>
  <w:style w:type="paragraph" w:styleId="affb">
    <w:name w:val="Body Text First Indent"/>
    <w:basedOn w:val="afa"/>
    <w:link w:val="affc"/>
    <w:uiPriority w:val="99"/>
    <w:semiHidden/>
    <w:unhideWhenUsed/>
    <w:rsid w:val="00A52F66"/>
    <w:pPr>
      <w:spacing w:after="0" w:line="276" w:lineRule="auto"/>
      <w:ind w:firstLine="360"/>
    </w:pPr>
    <w:rPr>
      <w:rFonts w:ascii="Arial" w:eastAsia="Arial" w:hAnsi="Arial" w:cs="Arial"/>
      <w:sz w:val="22"/>
      <w:szCs w:val="22"/>
      <w:lang w:eastAsia="ru-RU"/>
    </w:rPr>
  </w:style>
  <w:style w:type="character" w:customStyle="1" w:styleId="affc">
    <w:name w:val="Красная строка Знак"/>
    <w:link w:val="affb"/>
    <w:uiPriority w:val="99"/>
    <w:semiHidden/>
    <w:rsid w:val="00A52F66"/>
    <w:rPr>
      <w:rFonts w:ascii="Arial" w:eastAsia="Arial" w:hAnsi="Arial" w:cs="Arial"/>
      <w:sz w:val="24"/>
      <w:szCs w:val="24"/>
      <w:lang w:eastAsia="ru-RU"/>
    </w:rPr>
  </w:style>
  <w:style w:type="character" w:customStyle="1" w:styleId="1b">
    <w:name w:val="Основной текст Знак1"/>
    <w:uiPriority w:val="99"/>
    <w:locked/>
    <w:rsid w:val="00A52F66"/>
    <w:rPr>
      <w:rFonts w:ascii="Times New Roman" w:hAnsi="Times New Roman"/>
      <w:sz w:val="28"/>
      <w:shd w:val="clear" w:color="auto" w:fill="FFFFFF"/>
    </w:rPr>
  </w:style>
  <w:style w:type="character" w:customStyle="1" w:styleId="rvts20">
    <w:name w:val="rvts20"/>
    <w:rsid w:val="00A52F66"/>
  </w:style>
  <w:style w:type="character" w:customStyle="1" w:styleId="rvts21">
    <w:name w:val="rvts21"/>
    <w:rsid w:val="00A52F66"/>
  </w:style>
  <w:style w:type="character" w:customStyle="1" w:styleId="page-headerauthor-item">
    <w:name w:val="page-header__author-item"/>
    <w:basedOn w:val="a0"/>
    <w:rsid w:val="00A52F66"/>
  </w:style>
  <w:style w:type="character" w:customStyle="1" w:styleId="citation">
    <w:name w:val="citation"/>
    <w:basedOn w:val="a0"/>
    <w:rsid w:val="00A52F66"/>
  </w:style>
  <w:style w:type="character" w:customStyle="1" w:styleId="hl">
    <w:name w:val="hl"/>
    <w:basedOn w:val="a0"/>
    <w:rsid w:val="00A52F66"/>
  </w:style>
  <w:style w:type="character" w:customStyle="1" w:styleId="reference-text">
    <w:name w:val="reference-text"/>
    <w:basedOn w:val="a0"/>
    <w:rsid w:val="00A52F66"/>
  </w:style>
  <w:style w:type="character" w:customStyle="1" w:styleId="sum">
    <w:name w:val="sum"/>
    <w:basedOn w:val="a0"/>
    <w:rsid w:val="00A52F66"/>
  </w:style>
  <w:style w:type="character" w:customStyle="1" w:styleId="bookname">
    <w:name w:val="book_name"/>
    <w:basedOn w:val="a0"/>
    <w:rsid w:val="00A52F66"/>
  </w:style>
  <w:style w:type="character" w:customStyle="1" w:styleId="huge">
    <w:name w:val="huge"/>
    <w:basedOn w:val="a0"/>
    <w:rsid w:val="00A52F66"/>
  </w:style>
  <w:style w:type="character" w:customStyle="1" w:styleId="bookizd">
    <w:name w:val="bookizd"/>
    <w:basedOn w:val="a0"/>
    <w:rsid w:val="00A52F66"/>
  </w:style>
  <w:style w:type="character" w:customStyle="1" w:styleId="w">
    <w:name w:val="w"/>
    <w:basedOn w:val="a0"/>
    <w:rsid w:val="00A52F66"/>
  </w:style>
  <w:style w:type="character" w:customStyle="1" w:styleId="breadcrumbscurrent">
    <w:name w:val="breadcrumbs__current"/>
    <w:basedOn w:val="a0"/>
    <w:rsid w:val="00A52F66"/>
  </w:style>
  <w:style w:type="character" w:customStyle="1" w:styleId="710">
    <w:name w:val="Заголовок 7 Знак1"/>
    <w:link w:val="7"/>
    <w:uiPriority w:val="9"/>
    <w:semiHidden/>
    <w:rsid w:val="00A52F66"/>
    <w:rPr>
      <w:rFonts w:ascii="Calibri Light" w:eastAsia="Times New Roman" w:hAnsi="Calibri Light" w:cs="Times New Roman"/>
      <w:i/>
      <w:iCs/>
      <w:color w:val="1F3763"/>
      <w:sz w:val="24"/>
      <w:szCs w:val="24"/>
      <w:lang w:eastAsia="zh-CN"/>
    </w:rPr>
  </w:style>
  <w:style w:type="character" w:customStyle="1" w:styleId="810">
    <w:name w:val="Заголовок 8 Знак1"/>
    <w:link w:val="8"/>
    <w:uiPriority w:val="9"/>
    <w:semiHidden/>
    <w:rsid w:val="00A52F66"/>
    <w:rPr>
      <w:rFonts w:ascii="Calibri Light" w:eastAsia="Times New Roman" w:hAnsi="Calibri Light" w:cs="Times New Roman"/>
      <w:color w:val="272727"/>
      <w:sz w:val="21"/>
      <w:szCs w:val="21"/>
      <w:lang w:eastAsia="zh-CN"/>
    </w:rPr>
  </w:style>
  <w:style w:type="character" w:customStyle="1" w:styleId="910">
    <w:name w:val="Заголовок 9 Знак1"/>
    <w:link w:val="9"/>
    <w:uiPriority w:val="9"/>
    <w:semiHidden/>
    <w:rsid w:val="00A52F66"/>
    <w:rPr>
      <w:rFonts w:ascii="Calibri Light" w:eastAsia="Times New Roman" w:hAnsi="Calibri Light" w:cs="Times New Roman"/>
      <w:i/>
      <w:iCs/>
      <w:color w:val="272727"/>
      <w:sz w:val="21"/>
      <w:szCs w:val="21"/>
      <w:lang w:eastAsia="zh-CN"/>
    </w:rPr>
  </w:style>
  <w:style w:type="character" w:styleId="affd">
    <w:name w:val="Subtle Emphasis"/>
    <w:uiPriority w:val="19"/>
    <w:qFormat/>
    <w:rsid w:val="00A52F66"/>
    <w:rPr>
      <w:i/>
      <w:iCs/>
      <w:color w:val="404040"/>
    </w:rPr>
  </w:style>
  <w:style w:type="character" w:styleId="affe">
    <w:name w:val="Intense Emphasis"/>
    <w:uiPriority w:val="21"/>
    <w:qFormat/>
    <w:rsid w:val="00A52F66"/>
    <w:rPr>
      <w:i/>
      <w:iCs/>
      <w:color w:val="4472C4"/>
    </w:rPr>
  </w:style>
  <w:style w:type="character" w:customStyle="1" w:styleId="authornames">
    <w:name w:val="authornames"/>
    <w:rsid w:val="00D86F76"/>
  </w:style>
  <w:style w:type="character" w:styleId="afff">
    <w:name w:val="Intense Reference"/>
    <w:uiPriority w:val="32"/>
    <w:qFormat/>
    <w:rsid w:val="00823886"/>
    <w:rPr>
      <w:rFonts w:cs="Times New Roman"/>
      <w:b/>
      <w:smallCaps/>
      <w:color w:val="C0504D"/>
      <w:spacing w:val="5"/>
      <w:u w:val="single"/>
    </w:rPr>
  </w:style>
  <w:style w:type="paragraph" w:customStyle="1" w:styleId="rvps3">
    <w:name w:val="rvps3"/>
    <w:basedOn w:val="a"/>
    <w:rsid w:val="00823886"/>
    <w:pPr>
      <w:spacing w:before="100" w:beforeAutospacing="1" w:after="100" w:afterAutospacing="1"/>
    </w:pPr>
    <w:rPr>
      <w:rFonts w:ascii="Times New Roman" w:eastAsia="Times New Roman" w:hAnsi="Times New Roman"/>
      <w:lang w:eastAsia="ru-RU"/>
    </w:rPr>
  </w:style>
  <w:style w:type="character" w:customStyle="1" w:styleId="name">
    <w:name w:val="name"/>
    <w:rsid w:val="009031C7"/>
  </w:style>
  <w:style w:type="character" w:customStyle="1" w:styleId="affiliation">
    <w:name w:val="affiliation"/>
    <w:rsid w:val="0090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765426">
      <w:bodyDiv w:val="1"/>
      <w:marLeft w:val="0"/>
      <w:marRight w:val="0"/>
      <w:marTop w:val="0"/>
      <w:marBottom w:val="0"/>
      <w:divBdr>
        <w:top w:val="none" w:sz="0" w:space="0" w:color="auto"/>
        <w:left w:val="none" w:sz="0" w:space="0" w:color="auto"/>
        <w:bottom w:val="none" w:sz="0" w:space="0" w:color="auto"/>
        <w:right w:val="none" w:sz="0" w:space="0" w:color="auto"/>
      </w:divBdr>
    </w:div>
    <w:div w:id="516358726">
      <w:bodyDiv w:val="1"/>
      <w:marLeft w:val="0"/>
      <w:marRight w:val="0"/>
      <w:marTop w:val="0"/>
      <w:marBottom w:val="0"/>
      <w:divBdr>
        <w:top w:val="none" w:sz="0" w:space="0" w:color="auto"/>
        <w:left w:val="none" w:sz="0" w:space="0" w:color="auto"/>
        <w:bottom w:val="none" w:sz="0" w:space="0" w:color="auto"/>
        <w:right w:val="none" w:sz="0" w:space="0" w:color="auto"/>
      </w:divBdr>
    </w:div>
    <w:div w:id="602806259">
      <w:bodyDiv w:val="1"/>
      <w:marLeft w:val="0"/>
      <w:marRight w:val="0"/>
      <w:marTop w:val="0"/>
      <w:marBottom w:val="0"/>
      <w:divBdr>
        <w:top w:val="none" w:sz="0" w:space="0" w:color="auto"/>
        <w:left w:val="none" w:sz="0" w:space="0" w:color="auto"/>
        <w:bottom w:val="none" w:sz="0" w:space="0" w:color="auto"/>
        <w:right w:val="none" w:sz="0" w:space="0" w:color="auto"/>
      </w:divBdr>
    </w:div>
    <w:div w:id="933561830">
      <w:bodyDiv w:val="1"/>
      <w:marLeft w:val="0"/>
      <w:marRight w:val="0"/>
      <w:marTop w:val="0"/>
      <w:marBottom w:val="0"/>
      <w:divBdr>
        <w:top w:val="none" w:sz="0" w:space="0" w:color="auto"/>
        <w:left w:val="none" w:sz="0" w:space="0" w:color="auto"/>
        <w:bottom w:val="none" w:sz="0" w:space="0" w:color="auto"/>
        <w:right w:val="none" w:sz="0" w:space="0" w:color="auto"/>
      </w:divBdr>
    </w:div>
    <w:div w:id="1012951714">
      <w:bodyDiv w:val="1"/>
      <w:marLeft w:val="0"/>
      <w:marRight w:val="0"/>
      <w:marTop w:val="0"/>
      <w:marBottom w:val="0"/>
      <w:divBdr>
        <w:top w:val="none" w:sz="0" w:space="0" w:color="auto"/>
        <w:left w:val="none" w:sz="0" w:space="0" w:color="auto"/>
        <w:bottom w:val="none" w:sz="0" w:space="0" w:color="auto"/>
        <w:right w:val="none" w:sz="0" w:space="0" w:color="auto"/>
      </w:divBdr>
    </w:div>
    <w:div w:id="1065373126">
      <w:bodyDiv w:val="1"/>
      <w:marLeft w:val="0"/>
      <w:marRight w:val="0"/>
      <w:marTop w:val="0"/>
      <w:marBottom w:val="0"/>
      <w:divBdr>
        <w:top w:val="none" w:sz="0" w:space="0" w:color="auto"/>
        <w:left w:val="none" w:sz="0" w:space="0" w:color="auto"/>
        <w:bottom w:val="none" w:sz="0" w:space="0" w:color="auto"/>
        <w:right w:val="none" w:sz="0" w:space="0" w:color="auto"/>
      </w:divBdr>
    </w:div>
    <w:div w:id="1209996168">
      <w:bodyDiv w:val="1"/>
      <w:marLeft w:val="0"/>
      <w:marRight w:val="0"/>
      <w:marTop w:val="0"/>
      <w:marBottom w:val="0"/>
      <w:divBdr>
        <w:top w:val="none" w:sz="0" w:space="0" w:color="auto"/>
        <w:left w:val="none" w:sz="0" w:space="0" w:color="auto"/>
        <w:bottom w:val="none" w:sz="0" w:space="0" w:color="auto"/>
        <w:right w:val="none" w:sz="0" w:space="0" w:color="auto"/>
      </w:divBdr>
    </w:div>
    <w:div w:id="1553153697">
      <w:bodyDiv w:val="1"/>
      <w:marLeft w:val="0"/>
      <w:marRight w:val="0"/>
      <w:marTop w:val="0"/>
      <w:marBottom w:val="0"/>
      <w:divBdr>
        <w:top w:val="none" w:sz="0" w:space="0" w:color="auto"/>
        <w:left w:val="none" w:sz="0" w:space="0" w:color="auto"/>
        <w:bottom w:val="none" w:sz="0" w:space="0" w:color="auto"/>
        <w:right w:val="none" w:sz="0" w:space="0" w:color="auto"/>
      </w:divBdr>
    </w:div>
    <w:div w:id="1808545066">
      <w:bodyDiv w:val="1"/>
      <w:marLeft w:val="0"/>
      <w:marRight w:val="0"/>
      <w:marTop w:val="0"/>
      <w:marBottom w:val="0"/>
      <w:divBdr>
        <w:top w:val="none" w:sz="0" w:space="0" w:color="auto"/>
        <w:left w:val="none" w:sz="0" w:space="0" w:color="auto"/>
        <w:bottom w:val="none" w:sz="0" w:space="0" w:color="auto"/>
        <w:right w:val="none" w:sz="0" w:space="0" w:color="auto"/>
      </w:divBdr>
    </w:div>
    <w:div w:id="1831672934">
      <w:bodyDiv w:val="1"/>
      <w:marLeft w:val="0"/>
      <w:marRight w:val="0"/>
      <w:marTop w:val="0"/>
      <w:marBottom w:val="0"/>
      <w:divBdr>
        <w:top w:val="none" w:sz="0" w:space="0" w:color="auto"/>
        <w:left w:val="none" w:sz="0" w:space="0" w:color="auto"/>
        <w:bottom w:val="none" w:sz="0" w:space="0" w:color="auto"/>
        <w:right w:val="none" w:sz="0" w:space="0" w:color="auto"/>
      </w:divBdr>
    </w:div>
    <w:div w:id="196195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hyperlink" Target="https://creativecommons.org/licenses/by-sa/4.0/" TargetMode="External"/><Relationship Id="rId21" Type="http://schemas.openxmlformats.org/officeDocument/2006/relationships/image" Target="media/image7.wmf"/><Relationship Id="rId34" Type="http://schemas.openxmlformats.org/officeDocument/2006/relationships/oleObject" Target="embeddings/oleObject11.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1.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oleObject" Target="embeddings/oleObject12.bin"/><Relationship Id="rId10" Type="http://schemas.openxmlformats.org/officeDocument/2006/relationships/image" Target="media/image2.png"/><Relationship Id="rId19" Type="http://schemas.openxmlformats.org/officeDocument/2006/relationships/image" Target="media/image6.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0.wmf"/><Relationship Id="rId30" Type="http://schemas.openxmlformats.org/officeDocument/2006/relationships/oleObject" Target="embeddings/oleObject9.bin"/><Relationship Id="rId35" Type="http://schemas.openxmlformats.org/officeDocument/2006/relationships/image" Target="media/image14.wmf"/><Relationship Id="rId8" Type="http://schemas.openxmlformats.org/officeDocument/2006/relationships/hyperlink" Target="mailto:tdpu_kengash@edu.uz" TargetMode="Externa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png"/></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5" Type="http://schemas.openxmlformats.org/officeDocument/2006/relationships/hyperlink" Target="https://chelovek.iph.ras.ru/article/view/2802/2093" TargetMode="External"/><Relationship Id="rId4" Type="http://schemas.openxmlformats.org/officeDocument/2006/relationships/hyperlink" Target="https://www.nber.org/people/scott_ster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4D13-42CB-8646-DFA01C70E4A5}"/>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4D13-42CB-8646-DFA01C70E4A5}"/>
            </c:ext>
          </c:extLst>
        </c:ser>
        <c:dLbls>
          <c:showLegendKey val="0"/>
          <c:showVal val="1"/>
          <c:showCatName val="0"/>
          <c:showSerName val="0"/>
          <c:showPercent val="0"/>
          <c:showBubbleSize val="0"/>
        </c:dLbls>
        <c:gapWidth val="150"/>
        <c:shape val="box"/>
        <c:axId val="-1741082160"/>
        <c:axId val="-1741081072"/>
        <c:axId val="0"/>
      </c:bar3DChart>
      <c:catAx>
        <c:axId val="-1741082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741081072"/>
        <c:crosses val="autoZero"/>
        <c:auto val="1"/>
        <c:lblAlgn val="ctr"/>
        <c:lblOffset val="100"/>
        <c:noMultiLvlLbl val="0"/>
      </c:catAx>
      <c:valAx>
        <c:axId val="-1741081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41082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ADEE-4EEA-B19D-8FDEE58EEBA4}"/>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ADEE-4EEA-B19D-8FDEE58EEBA4}"/>
            </c:ext>
          </c:extLst>
        </c:ser>
        <c:dLbls>
          <c:showLegendKey val="0"/>
          <c:showVal val="1"/>
          <c:showCatName val="0"/>
          <c:showSerName val="0"/>
          <c:showPercent val="0"/>
          <c:showBubbleSize val="0"/>
        </c:dLbls>
        <c:gapWidth val="150"/>
        <c:shape val="box"/>
        <c:axId val="-1741084880"/>
        <c:axId val="-1741088144"/>
        <c:axId val="0"/>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ADEE-4EEA-B19D-8FDEE58EEBA4}"/>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ADEE-4EEA-B19D-8FDEE58EEBA4}"/>
                  </c:ext>
                </c:extLst>
              </c15:ser>
            </c15:filteredBarSeries>
          </c:ext>
        </c:extLst>
      </c:bar3DChart>
      <c:catAx>
        <c:axId val="-1741084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741088144"/>
        <c:crosses val="autoZero"/>
        <c:auto val="1"/>
        <c:lblAlgn val="ctr"/>
        <c:lblOffset val="100"/>
        <c:noMultiLvlLbl val="0"/>
      </c:catAx>
      <c:valAx>
        <c:axId val="-174108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41084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CF860-19AC-4D2E-851C-6ABDBF25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8478</Words>
  <Characters>48327</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56692</CharactersWithSpaces>
  <SharedDoc>false</SharedDoc>
  <HLinks>
    <vt:vector size="60" baseType="variant">
      <vt:variant>
        <vt:i4>3604606</vt:i4>
      </vt:variant>
      <vt:variant>
        <vt:i4>57</vt:i4>
      </vt:variant>
      <vt:variant>
        <vt:i4>0</vt:i4>
      </vt:variant>
      <vt:variant>
        <vt:i4>5</vt:i4>
      </vt:variant>
      <vt:variant>
        <vt:lpwstr>https://creativecommons.org/licenses/by-sa/4.0/</vt:lpwstr>
      </vt:variant>
      <vt:variant>
        <vt:lpwstr/>
      </vt:variant>
      <vt:variant>
        <vt:i4>3670066</vt:i4>
      </vt:variant>
      <vt:variant>
        <vt:i4>0</vt:i4>
      </vt:variant>
      <vt:variant>
        <vt:i4>0</vt:i4>
      </vt:variant>
      <vt:variant>
        <vt:i4>5</vt:i4>
      </vt:variant>
      <vt:variant>
        <vt:lpwstr>mailto:tdpu_kengash@edu.uz</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SANJARBEK</cp:lastModifiedBy>
  <cp:revision>2</cp:revision>
  <cp:lastPrinted>2024-11-02T11:21:00Z</cp:lastPrinted>
  <dcterms:created xsi:type="dcterms:W3CDTF">2025-02-24T11:55:00Z</dcterms:created>
  <dcterms:modified xsi:type="dcterms:W3CDTF">2025-02-24T11:55:00Z</dcterms:modified>
</cp:coreProperties>
</file>