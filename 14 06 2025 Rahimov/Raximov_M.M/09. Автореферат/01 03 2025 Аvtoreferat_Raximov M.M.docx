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66FAA" w14:textId="6E4A65C4" w:rsidR="006E4A41" w:rsidRPr="00FC0D66" w:rsidRDefault="00552923" w:rsidP="009A554D">
      <w:pPr>
        <w:pStyle w:val="2"/>
        <w:jc w:val="center"/>
        <w:rPr>
          <w:rFonts w:ascii="Times New Roman" w:hAnsi="Times New Roman"/>
          <w:color w:val="000000"/>
          <w:sz w:val="24"/>
          <w:szCs w:val="24"/>
          <w:lang w:val="uz-Cyrl-UZ"/>
        </w:rPr>
      </w:pPr>
      <w:r>
        <w:rPr>
          <w:rFonts w:ascii="Times New Roman" w:hAnsi="Times New Roman"/>
          <w:color w:val="000000"/>
          <w:sz w:val="24"/>
          <w:szCs w:val="24"/>
          <w:lang w:val="uz-Cyrl-UZ"/>
        </w:rPr>
        <w:t>TOSHKENT</w:t>
      </w:r>
      <w:r w:rsidRPr="00FC0D66">
        <w:rPr>
          <w:rFonts w:ascii="Times New Roman" w:hAnsi="Times New Roman"/>
          <w:color w:val="000000"/>
          <w:sz w:val="24"/>
          <w:szCs w:val="24"/>
          <w:lang w:val="uz-Cyrl-UZ"/>
        </w:rPr>
        <w:t xml:space="preserve"> </w:t>
      </w:r>
      <w:r>
        <w:rPr>
          <w:rFonts w:ascii="Times New Roman" w:hAnsi="Times New Roman"/>
          <w:color w:val="000000"/>
          <w:sz w:val="24"/>
          <w:szCs w:val="24"/>
          <w:lang w:val="uz-Cyrl-UZ"/>
        </w:rPr>
        <w:t>DAVLAT</w:t>
      </w:r>
      <w:r w:rsidRPr="00FC0D66">
        <w:rPr>
          <w:rFonts w:ascii="Times New Roman" w:hAnsi="Times New Roman"/>
          <w:color w:val="000000"/>
          <w:sz w:val="24"/>
          <w:szCs w:val="24"/>
          <w:lang w:val="uz-Cyrl-UZ"/>
        </w:rPr>
        <w:t xml:space="preserve"> </w:t>
      </w:r>
      <w:r>
        <w:rPr>
          <w:rFonts w:ascii="Times New Roman" w:hAnsi="Times New Roman"/>
          <w:color w:val="000000"/>
          <w:sz w:val="24"/>
          <w:szCs w:val="24"/>
          <w:lang w:val="uz-Cyrl-UZ"/>
        </w:rPr>
        <w:t>PEDAGOGIKA</w:t>
      </w:r>
      <w:r w:rsidRPr="00FC0D66">
        <w:rPr>
          <w:rFonts w:ascii="Times New Roman" w:hAnsi="Times New Roman"/>
          <w:color w:val="000000"/>
          <w:sz w:val="24"/>
          <w:szCs w:val="24"/>
          <w:lang w:val="uz-Cyrl-UZ"/>
        </w:rPr>
        <w:t xml:space="preserve"> </w:t>
      </w:r>
      <w:r w:rsidR="00065556">
        <w:rPr>
          <w:rFonts w:ascii="Times New Roman" w:hAnsi="Times New Roman"/>
          <w:color w:val="000000"/>
          <w:sz w:val="24"/>
          <w:szCs w:val="24"/>
          <w:lang w:val="uz-Cyrl-UZ"/>
        </w:rPr>
        <w:t>UNIVERSITETI</w:t>
      </w:r>
    </w:p>
    <w:p w14:paraId="1CF688C7" w14:textId="1912EBAF" w:rsidR="006E4A41" w:rsidRPr="00FC0D66" w:rsidRDefault="00065556" w:rsidP="009A554D">
      <w:pPr>
        <w:jc w:val="center"/>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HUZURIDAGI</w:t>
      </w:r>
      <w:r w:rsidR="006E4A41" w:rsidRPr="00FC0D66">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ILMIY</w:t>
      </w:r>
      <w:r w:rsidR="006E4A41" w:rsidRPr="00FC0D66">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DARAJALAR</w:t>
      </w:r>
      <w:r w:rsidR="006E4A41" w:rsidRPr="00FC0D66">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BERUVChI</w:t>
      </w:r>
    </w:p>
    <w:p w14:paraId="38EA00BA" w14:textId="08677FD8" w:rsidR="006E4A41" w:rsidRPr="00FC0D66" w:rsidRDefault="00C640A9" w:rsidP="009A554D">
      <w:pPr>
        <w:pBdr>
          <w:bottom w:val="single" w:sz="6" w:space="1" w:color="auto"/>
        </w:pBdr>
        <w:spacing w:after="40"/>
        <w:jc w:val="center"/>
        <w:rPr>
          <w:rFonts w:ascii="Times New Roman" w:eastAsia="Times New Roman" w:hAnsi="Times New Roman"/>
          <w:b/>
          <w:bCs/>
          <w:color w:val="000000"/>
          <w:spacing w:val="-4"/>
          <w:lang w:val="uz-Cyrl-UZ" w:eastAsia="ru-RU"/>
        </w:rPr>
      </w:pPr>
      <w:r>
        <w:rPr>
          <w:rFonts w:ascii="Times New Roman" w:eastAsia="Times New Roman" w:hAnsi="Times New Roman"/>
          <w:b/>
          <w:bCs/>
          <w:color w:val="000000"/>
          <w:lang w:val="uz-Latn-UZ" w:eastAsia="ru-RU"/>
        </w:rPr>
        <w:t>DSc</w:t>
      </w:r>
      <w:r w:rsidR="006E4A41" w:rsidRPr="00FC0D66">
        <w:rPr>
          <w:rFonts w:ascii="Times New Roman" w:eastAsia="Times New Roman" w:hAnsi="Times New Roman"/>
          <w:b/>
          <w:bCs/>
          <w:color w:val="000000"/>
          <w:lang w:val="uz-Cyrl-UZ" w:eastAsia="ru-RU"/>
        </w:rPr>
        <w:t>. 03/30.01.2020.</w:t>
      </w:r>
      <w:r w:rsidR="00065556">
        <w:rPr>
          <w:rFonts w:ascii="Times New Roman" w:eastAsia="Times New Roman" w:hAnsi="Times New Roman"/>
          <w:b/>
          <w:bCs/>
          <w:color w:val="000000"/>
          <w:lang w:val="uz-Cyrl-UZ" w:eastAsia="ru-RU"/>
        </w:rPr>
        <w:t>Ped</w:t>
      </w:r>
      <w:r w:rsidR="006E4A41" w:rsidRPr="00FC0D66">
        <w:rPr>
          <w:rFonts w:ascii="Times New Roman" w:eastAsia="Times New Roman" w:hAnsi="Times New Roman"/>
          <w:b/>
          <w:bCs/>
          <w:color w:val="000000"/>
          <w:lang w:val="uz-Cyrl-UZ" w:eastAsia="ru-RU"/>
        </w:rPr>
        <w:t xml:space="preserve">.26.01 </w:t>
      </w:r>
      <w:r w:rsidR="00065556">
        <w:rPr>
          <w:rFonts w:ascii="Times New Roman" w:eastAsia="Times New Roman" w:hAnsi="Times New Roman"/>
          <w:b/>
          <w:bCs/>
          <w:color w:val="000000"/>
          <w:lang w:val="uz-Cyrl-UZ" w:eastAsia="ru-RU"/>
        </w:rPr>
        <w:t>RAQAMLI</w:t>
      </w:r>
      <w:r w:rsidR="006E4A41" w:rsidRPr="00FC0D66">
        <w:rPr>
          <w:rFonts w:ascii="Times New Roman" w:eastAsia="Times New Roman" w:hAnsi="Times New Roman"/>
          <w:b/>
          <w:bCs/>
          <w:color w:val="000000"/>
          <w:lang w:val="uz-Cyrl-UZ" w:eastAsia="ru-RU"/>
        </w:rPr>
        <w:t xml:space="preserve"> </w:t>
      </w:r>
      <w:r w:rsidR="00065556">
        <w:rPr>
          <w:rFonts w:ascii="Times New Roman" w:eastAsia="Times New Roman" w:hAnsi="Times New Roman"/>
          <w:b/>
          <w:bCs/>
          <w:color w:val="000000"/>
          <w:lang w:val="uz-Cyrl-UZ" w:eastAsia="ru-RU"/>
        </w:rPr>
        <w:t>ILMIY</w:t>
      </w:r>
      <w:r w:rsidR="006E4A41" w:rsidRPr="00FC0D66">
        <w:rPr>
          <w:rFonts w:ascii="Times New Roman" w:eastAsia="Times New Roman" w:hAnsi="Times New Roman"/>
          <w:b/>
          <w:bCs/>
          <w:color w:val="000000"/>
          <w:lang w:val="uz-Cyrl-UZ" w:eastAsia="ru-RU"/>
        </w:rPr>
        <w:t xml:space="preserve"> </w:t>
      </w:r>
      <w:r w:rsidR="00065556">
        <w:rPr>
          <w:rFonts w:ascii="Times New Roman" w:eastAsia="Times New Roman" w:hAnsi="Times New Roman"/>
          <w:b/>
          <w:bCs/>
          <w:color w:val="000000"/>
          <w:lang w:val="uz-Cyrl-UZ" w:eastAsia="ru-RU"/>
        </w:rPr>
        <w:t>KENGASh</w:t>
      </w:r>
    </w:p>
    <w:p w14:paraId="042AAF86" w14:textId="4C579E95" w:rsidR="006E4A41" w:rsidRPr="00FC0D66" w:rsidRDefault="00065556" w:rsidP="009A554D">
      <w:pPr>
        <w:jc w:val="center"/>
        <w:rPr>
          <w:rFonts w:ascii="Times New Roman" w:hAnsi="Times New Roman"/>
          <w:b/>
          <w:bCs/>
          <w:color w:val="000000"/>
          <w:lang w:val="uz-Cyrl-UZ" w:eastAsia="ru-RU"/>
        </w:rPr>
      </w:pPr>
      <w:r>
        <w:rPr>
          <w:rFonts w:ascii="Times New Roman" w:hAnsi="Times New Roman"/>
          <w:b/>
          <w:color w:val="000000"/>
          <w:lang w:val="uz-Cyrl-UZ" w:eastAsia="ru-RU"/>
        </w:rPr>
        <w:t>TOShKENT</w:t>
      </w:r>
      <w:r w:rsidR="006E4A41" w:rsidRPr="00FC0D66">
        <w:rPr>
          <w:rFonts w:ascii="Times New Roman" w:hAnsi="Times New Roman"/>
          <w:b/>
          <w:color w:val="000000"/>
          <w:lang w:val="uz-Cyrl-UZ" w:eastAsia="ru-RU"/>
        </w:rPr>
        <w:t xml:space="preserve"> </w:t>
      </w:r>
      <w:r>
        <w:rPr>
          <w:rFonts w:ascii="Times New Roman" w:hAnsi="Times New Roman"/>
          <w:b/>
          <w:color w:val="000000"/>
          <w:lang w:val="uz-Cyrl-UZ" w:eastAsia="ru-RU"/>
        </w:rPr>
        <w:t>DAVLAT</w:t>
      </w:r>
      <w:r w:rsidR="006E4A41" w:rsidRPr="00FC0D66">
        <w:rPr>
          <w:rFonts w:ascii="Times New Roman" w:hAnsi="Times New Roman"/>
          <w:b/>
          <w:color w:val="000000"/>
          <w:lang w:val="uz-Cyrl-UZ" w:eastAsia="ru-RU"/>
        </w:rPr>
        <w:t xml:space="preserve"> </w:t>
      </w:r>
      <w:r>
        <w:rPr>
          <w:rFonts w:ascii="Times New Roman" w:hAnsi="Times New Roman"/>
          <w:b/>
          <w:color w:val="000000"/>
          <w:lang w:val="uz-Cyrl-UZ" w:eastAsia="ru-RU"/>
        </w:rPr>
        <w:t>TEXNIKA</w:t>
      </w:r>
      <w:r w:rsidR="006E4A41" w:rsidRPr="00FC0D66">
        <w:rPr>
          <w:rFonts w:ascii="Times New Roman" w:hAnsi="Times New Roman"/>
          <w:b/>
          <w:color w:val="000000"/>
          <w:lang w:val="uz-Cyrl-UZ" w:eastAsia="ru-RU"/>
        </w:rPr>
        <w:t xml:space="preserve"> </w:t>
      </w:r>
      <w:r>
        <w:rPr>
          <w:rFonts w:ascii="Times New Roman" w:hAnsi="Times New Roman"/>
          <w:b/>
          <w:color w:val="000000"/>
          <w:lang w:val="uz-Cyrl-UZ" w:eastAsia="ru-RU"/>
        </w:rPr>
        <w:t>UNIVERSITETI</w:t>
      </w:r>
    </w:p>
    <w:p w14:paraId="749C53E2" w14:textId="77777777" w:rsidR="006E4A41" w:rsidRPr="00FC0D66" w:rsidRDefault="006E4A41" w:rsidP="009A554D">
      <w:pPr>
        <w:spacing w:line="360" w:lineRule="auto"/>
        <w:ind w:firstLine="720"/>
        <w:jc w:val="center"/>
        <w:rPr>
          <w:rFonts w:ascii="Times New Roman" w:eastAsia="Times New Roman" w:hAnsi="Times New Roman"/>
          <w:b/>
          <w:color w:val="000000"/>
          <w:lang w:val="uz-Cyrl-UZ" w:eastAsia="ru-RU"/>
        </w:rPr>
      </w:pPr>
    </w:p>
    <w:p w14:paraId="2C4B0BC0" w14:textId="77777777" w:rsidR="006E4A41" w:rsidRPr="00FC0D66" w:rsidRDefault="006E4A41" w:rsidP="006E4A41">
      <w:pPr>
        <w:spacing w:line="360" w:lineRule="auto"/>
        <w:ind w:firstLine="720"/>
        <w:jc w:val="center"/>
        <w:rPr>
          <w:rFonts w:ascii="Times New Roman" w:eastAsia="Times New Roman" w:hAnsi="Times New Roman"/>
          <w:b/>
          <w:color w:val="000000"/>
          <w:sz w:val="28"/>
          <w:szCs w:val="28"/>
          <w:lang w:val="uz-Cyrl-UZ" w:eastAsia="ru-RU"/>
        </w:rPr>
      </w:pPr>
    </w:p>
    <w:p w14:paraId="560E87F6" w14:textId="77777777" w:rsidR="006E4A41" w:rsidRPr="00FC0D66" w:rsidRDefault="006E4A41" w:rsidP="006E4A41">
      <w:pPr>
        <w:spacing w:line="360" w:lineRule="auto"/>
        <w:ind w:firstLine="720"/>
        <w:jc w:val="center"/>
        <w:rPr>
          <w:rFonts w:ascii="Times New Roman" w:eastAsia="Times New Roman" w:hAnsi="Times New Roman"/>
          <w:b/>
          <w:color w:val="000000"/>
          <w:sz w:val="28"/>
          <w:szCs w:val="28"/>
          <w:lang w:val="uz-Cyrl-UZ" w:eastAsia="ru-RU"/>
        </w:rPr>
      </w:pPr>
    </w:p>
    <w:p w14:paraId="0682BF96" w14:textId="4C0ADFEE" w:rsidR="006E4A41" w:rsidRPr="00FC0D66" w:rsidRDefault="00065556" w:rsidP="006E4A41">
      <w:pPr>
        <w:spacing w:line="360" w:lineRule="auto"/>
        <w:ind w:left="993" w:right="-140"/>
        <w:contextualSpacing/>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RAXIMOV</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MINHOJIDDIN</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MUHAMMADG‘OLIB</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O‘G‘LI</w:t>
      </w:r>
    </w:p>
    <w:p w14:paraId="60FCA173" w14:textId="77777777" w:rsidR="006E4A41" w:rsidRPr="00FC0D66" w:rsidRDefault="006E4A41" w:rsidP="006E4A41">
      <w:pPr>
        <w:jc w:val="center"/>
        <w:rPr>
          <w:rFonts w:ascii="Times New Roman" w:eastAsia="Times New Roman" w:hAnsi="Times New Roman"/>
          <w:b/>
          <w:color w:val="000000"/>
          <w:sz w:val="28"/>
          <w:szCs w:val="28"/>
          <w:lang w:val="uz-Cyrl-UZ" w:eastAsia="ru-RU"/>
        </w:rPr>
      </w:pPr>
    </w:p>
    <w:p w14:paraId="56CAAF50" w14:textId="77777777" w:rsidR="006E4A41" w:rsidRPr="00FC0D66" w:rsidRDefault="006E4A41" w:rsidP="006E4A41">
      <w:pPr>
        <w:jc w:val="center"/>
        <w:rPr>
          <w:rFonts w:ascii="Times New Roman" w:eastAsia="Times New Roman" w:hAnsi="Times New Roman"/>
          <w:b/>
          <w:color w:val="000000"/>
          <w:sz w:val="28"/>
          <w:szCs w:val="28"/>
          <w:lang w:val="uz-Cyrl-UZ" w:eastAsia="ru-RU"/>
        </w:rPr>
      </w:pPr>
    </w:p>
    <w:p w14:paraId="38B4778A" w14:textId="77777777" w:rsidR="006E4A41" w:rsidRPr="00FC0D66" w:rsidRDefault="006E4A41" w:rsidP="006E4A41">
      <w:pPr>
        <w:jc w:val="center"/>
        <w:rPr>
          <w:rFonts w:ascii="Times New Roman" w:eastAsia="Times New Roman" w:hAnsi="Times New Roman"/>
          <w:b/>
          <w:color w:val="000000"/>
          <w:sz w:val="28"/>
          <w:szCs w:val="28"/>
          <w:lang w:val="uz-Cyrl-UZ" w:eastAsia="ru-RU"/>
        </w:rPr>
      </w:pPr>
    </w:p>
    <w:p w14:paraId="7E5ABD0D" w14:textId="77777777" w:rsidR="006E4A41" w:rsidRPr="00FC0D66" w:rsidRDefault="006E4A41" w:rsidP="006E4A41">
      <w:pPr>
        <w:jc w:val="center"/>
        <w:rPr>
          <w:rFonts w:ascii="Times New Roman" w:eastAsia="Times New Roman" w:hAnsi="Times New Roman"/>
          <w:b/>
          <w:color w:val="000000"/>
          <w:sz w:val="28"/>
          <w:szCs w:val="28"/>
          <w:lang w:val="uz-Cyrl-UZ" w:eastAsia="ru-RU"/>
        </w:rPr>
      </w:pPr>
    </w:p>
    <w:p w14:paraId="7A138658" w14:textId="77777777" w:rsidR="006E4A41" w:rsidRPr="00FC0D66" w:rsidRDefault="006E4A41" w:rsidP="006E4A41">
      <w:pPr>
        <w:jc w:val="center"/>
        <w:rPr>
          <w:rFonts w:ascii="Times New Roman" w:eastAsia="Times New Roman" w:hAnsi="Times New Roman"/>
          <w:b/>
          <w:color w:val="000000"/>
          <w:sz w:val="28"/>
          <w:szCs w:val="28"/>
          <w:lang w:val="uz-Cyrl-UZ" w:eastAsia="ru-RU"/>
        </w:rPr>
      </w:pPr>
    </w:p>
    <w:p w14:paraId="4C84806A" w14:textId="076CED8E" w:rsidR="00D7354C" w:rsidRDefault="00065556" w:rsidP="006E4A41">
      <w:pPr>
        <w:jc w:val="center"/>
        <w:rPr>
          <w:rFonts w:ascii="Times New Roman" w:eastAsia="Times New Roman" w:hAnsi="Times New Roman"/>
          <w:color w:val="000000"/>
          <w:sz w:val="28"/>
          <w:szCs w:val="28"/>
          <w:lang w:val="uz-Cyrl-UZ" w:eastAsia="ru-RU"/>
        </w:rPr>
      </w:pPr>
      <w:r>
        <w:rPr>
          <w:rFonts w:ascii="Times New Roman" w:eastAsia="Times New Roman" w:hAnsi="Times New Roman"/>
          <w:b/>
          <w:color w:val="000000" w:themeColor="text1"/>
          <w:sz w:val="28"/>
          <w:szCs w:val="28"/>
          <w:lang w:val="uz-Cyrl-UZ" w:eastAsia="ru-RU"/>
        </w:rPr>
        <w:t>O‘ZBEKISTONDA</w:t>
      </w:r>
      <w:r w:rsidR="00D7354C" w:rsidRPr="00EA5420">
        <w:rPr>
          <w:rFonts w:ascii="Times New Roman" w:eastAsia="Times New Roman" w:hAnsi="Times New Roman"/>
          <w:b/>
          <w:color w:val="000000" w:themeColor="text1"/>
          <w:sz w:val="28"/>
          <w:szCs w:val="28"/>
          <w:lang w:val="uz-Cyrl-UZ" w:eastAsia="ru-RU"/>
        </w:rPr>
        <w:t xml:space="preserve"> </w:t>
      </w:r>
      <w:r w:rsidR="00552923">
        <w:rPr>
          <w:rFonts w:ascii="Times New Roman" w:eastAsia="Times New Roman" w:hAnsi="Times New Roman"/>
          <w:b/>
          <w:color w:val="000000" w:themeColor="text1"/>
          <w:sz w:val="28"/>
          <w:szCs w:val="28"/>
          <w:lang w:val="uz-Cyrl-UZ" w:eastAsia="ru-RU"/>
        </w:rPr>
        <w:t>IQTIDORLI</w:t>
      </w:r>
      <w:r w:rsidR="00552923" w:rsidRPr="00EA5420">
        <w:rPr>
          <w:rFonts w:ascii="Times New Roman" w:eastAsia="Times New Roman" w:hAnsi="Times New Roman"/>
          <w:b/>
          <w:color w:val="000000" w:themeColor="text1"/>
          <w:sz w:val="28"/>
          <w:szCs w:val="28"/>
          <w:lang w:val="uz-Cyrl-UZ" w:eastAsia="ru-RU"/>
        </w:rPr>
        <w:t xml:space="preserve"> </w:t>
      </w:r>
      <w:r w:rsidR="00552923">
        <w:rPr>
          <w:rFonts w:ascii="Times New Roman" w:eastAsia="Times New Roman" w:hAnsi="Times New Roman"/>
          <w:b/>
          <w:color w:val="000000" w:themeColor="text1"/>
          <w:sz w:val="28"/>
          <w:szCs w:val="28"/>
          <w:lang w:val="uz-Cyrl-UZ" w:eastAsia="ru-RU"/>
        </w:rPr>
        <w:t>BOLALAR</w:t>
      </w:r>
      <w:r w:rsidR="00552923" w:rsidRPr="00EA5420">
        <w:rPr>
          <w:rFonts w:ascii="Times New Roman" w:eastAsia="Times New Roman" w:hAnsi="Times New Roman"/>
          <w:b/>
          <w:color w:val="000000" w:themeColor="text1"/>
          <w:sz w:val="28"/>
          <w:szCs w:val="28"/>
          <w:lang w:val="uz-Cyrl-UZ" w:eastAsia="ru-RU"/>
        </w:rPr>
        <w:t xml:space="preserve"> </w:t>
      </w:r>
      <w:r w:rsidR="00552923">
        <w:rPr>
          <w:rFonts w:ascii="Times New Roman" w:eastAsia="Times New Roman" w:hAnsi="Times New Roman"/>
          <w:b/>
          <w:color w:val="000000" w:themeColor="text1"/>
          <w:sz w:val="28"/>
          <w:szCs w:val="28"/>
          <w:lang w:val="uz-Cyrl-UZ" w:eastAsia="ru-RU"/>
        </w:rPr>
        <w:t>IJODKORLIGINI</w:t>
      </w:r>
      <w:r w:rsidR="00552923" w:rsidRPr="00EA5420">
        <w:rPr>
          <w:rFonts w:ascii="Times New Roman" w:eastAsia="Times New Roman" w:hAnsi="Times New Roman"/>
          <w:b/>
          <w:color w:val="000000" w:themeColor="text1"/>
          <w:sz w:val="28"/>
          <w:szCs w:val="28"/>
          <w:lang w:val="uz-Cyrl-UZ" w:eastAsia="ru-RU"/>
        </w:rPr>
        <w:t xml:space="preserve"> </w:t>
      </w:r>
      <w:r w:rsidR="00552923">
        <w:rPr>
          <w:rFonts w:ascii="Times New Roman" w:eastAsia="Times New Roman" w:hAnsi="Times New Roman"/>
          <w:b/>
          <w:color w:val="000000" w:themeColor="text1"/>
          <w:sz w:val="28"/>
          <w:szCs w:val="28"/>
          <w:lang w:val="uz-Cyrl-UZ" w:eastAsia="ru-RU"/>
        </w:rPr>
        <w:t>RIVOJLANTIRISHNING</w:t>
      </w:r>
      <w:r w:rsidR="00552923" w:rsidRPr="00EA5420">
        <w:rPr>
          <w:rFonts w:ascii="Times New Roman" w:eastAsia="Times New Roman" w:hAnsi="Times New Roman"/>
          <w:b/>
          <w:color w:val="000000" w:themeColor="text1"/>
          <w:sz w:val="28"/>
          <w:szCs w:val="28"/>
          <w:lang w:val="uz-Cyrl-UZ" w:eastAsia="ru-RU"/>
        </w:rPr>
        <w:t xml:space="preserve"> </w:t>
      </w:r>
      <w:r w:rsidR="00552923">
        <w:rPr>
          <w:rFonts w:ascii="Times New Roman" w:eastAsia="Times New Roman" w:hAnsi="Times New Roman"/>
          <w:b/>
          <w:color w:val="000000" w:themeColor="text1"/>
          <w:sz w:val="28"/>
          <w:szCs w:val="28"/>
          <w:lang w:val="uz-Cyrl-UZ" w:eastAsia="ru-RU"/>
        </w:rPr>
        <w:t>BOSHQARISH</w:t>
      </w:r>
      <w:r w:rsidR="00552923" w:rsidRPr="00EA5420">
        <w:rPr>
          <w:rFonts w:ascii="Times New Roman" w:eastAsia="Times New Roman" w:hAnsi="Times New Roman"/>
          <w:b/>
          <w:color w:val="000000" w:themeColor="text1"/>
          <w:sz w:val="28"/>
          <w:szCs w:val="28"/>
          <w:lang w:val="uz-Cyrl-UZ" w:eastAsia="ru-RU"/>
        </w:rPr>
        <w:t xml:space="preserve"> </w:t>
      </w:r>
      <w:r w:rsidR="00552923">
        <w:rPr>
          <w:rFonts w:ascii="Times New Roman" w:eastAsia="Times New Roman" w:hAnsi="Times New Roman"/>
          <w:b/>
          <w:color w:val="000000" w:themeColor="text1"/>
          <w:sz w:val="28"/>
          <w:szCs w:val="28"/>
          <w:lang w:val="uz-Cyrl-UZ" w:eastAsia="ru-RU"/>
        </w:rPr>
        <w:t>TEXNOLOGIYASI</w:t>
      </w:r>
      <w:r w:rsidR="00552923" w:rsidRPr="00FC0D66">
        <w:rPr>
          <w:rFonts w:ascii="Times New Roman" w:eastAsia="Times New Roman" w:hAnsi="Times New Roman"/>
          <w:color w:val="000000"/>
          <w:sz w:val="28"/>
          <w:szCs w:val="28"/>
          <w:lang w:val="uz-Cyrl-UZ" w:eastAsia="ru-RU"/>
        </w:rPr>
        <w:t xml:space="preserve"> </w:t>
      </w:r>
    </w:p>
    <w:p w14:paraId="63267E98" w14:textId="565D437F" w:rsidR="006E4A41" w:rsidRPr="00FC0D66" w:rsidRDefault="006E4A41" w:rsidP="006E4A41">
      <w:pPr>
        <w:jc w:val="center"/>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 xml:space="preserve">13.00.01 </w:t>
      </w:r>
      <w:r w:rsidRPr="00FC0D66">
        <w:rPr>
          <w:rFonts w:ascii="Times New Roman" w:eastAsia="Times New Roman" w:hAnsi="Times New Roman"/>
          <w:color w:val="000000"/>
          <w:sz w:val="28"/>
          <w:szCs w:val="28"/>
          <w:lang w:eastAsia="ru-RU"/>
        </w:rPr>
        <w:sym w:font="Symbol" w:char="F02D"/>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Pedagogika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nazariyasi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Pedagogik</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ta’limotlar</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tarixi</w:t>
      </w:r>
    </w:p>
    <w:p w14:paraId="56D36602" w14:textId="77777777" w:rsidR="006E4A41" w:rsidRPr="00FC0D66" w:rsidRDefault="006E4A41" w:rsidP="006E4A41">
      <w:pPr>
        <w:jc w:val="center"/>
        <w:rPr>
          <w:rFonts w:ascii="Times New Roman" w:eastAsia="Times New Roman" w:hAnsi="Times New Roman"/>
          <w:color w:val="000000"/>
          <w:sz w:val="28"/>
          <w:szCs w:val="28"/>
          <w:lang w:val="uz-Cyrl-UZ" w:eastAsia="ru-RU"/>
        </w:rPr>
      </w:pPr>
    </w:p>
    <w:p w14:paraId="06FD3DEF" w14:textId="77777777" w:rsidR="006E4A41" w:rsidRPr="00FC0D66" w:rsidRDefault="006E4A41" w:rsidP="00C1149D">
      <w:pPr>
        <w:spacing w:line="360" w:lineRule="auto"/>
        <w:ind w:firstLine="720"/>
        <w:rPr>
          <w:rFonts w:ascii="Times New Roman" w:eastAsia="Times New Roman" w:hAnsi="Times New Roman"/>
          <w:color w:val="000000"/>
          <w:sz w:val="28"/>
          <w:szCs w:val="28"/>
          <w:lang w:val="uz-Cyrl-UZ" w:eastAsia="ru-RU"/>
        </w:rPr>
      </w:pPr>
    </w:p>
    <w:p w14:paraId="3C3DC02F" w14:textId="77777777" w:rsidR="006E4A41" w:rsidRPr="00FC0D66" w:rsidRDefault="006E4A41" w:rsidP="006E4A41">
      <w:pPr>
        <w:spacing w:line="360" w:lineRule="auto"/>
        <w:jc w:val="center"/>
        <w:rPr>
          <w:rFonts w:ascii="Times New Roman" w:eastAsia="Times New Roman" w:hAnsi="Times New Roman"/>
          <w:color w:val="000000"/>
          <w:sz w:val="28"/>
          <w:szCs w:val="28"/>
          <w:lang w:val="uz-Cyrl-UZ" w:eastAsia="ru-RU"/>
        </w:rPr>
      </w:pPr>
    </w:p>
    <w:p w14:paraId="2802940E" w14:textId="15BA1671" w:rsidR="006E4A41" w:rsidRPr="00FC0D66" w:rsidRDefault="00065556" w:rsidP="006E4A41">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Pedagogika</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fanlari</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bo‘yicha</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falsafa</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doktori</w:t>
      </w:r>
      <w:r w:rsidR="006E4A41" w:rsidRPr="00FC0D66">
        <w:rPr>
          <w:rFonts w:ascii="Times New Roman" w:eastAsia="Times New Roman" w:hAnsi="Times New Roman"/>
          <w:b/>
          <w:color w:val="000000"/>
          <w:sz w:val="28"/>
          <w:szCs w:val="28"/>
          <w:lang w:val="uz-Cyrl-UZ" w:eastAsia="ru-RU"/>
        </w:rPr>
        <w:t xml:space="preserve"> (</w:t>
      </w:r>
      <w:r w:rsidR="007F1483">
        <w:rPr>
          <w:rFonts w:ascii="Times New Roman" w:eastAsia="Times New Roman" w:hAnsi="Times New Roman"/>
          <w:b/>
          <w:color w:val="000000"/>
          <w:sz w:val="28"/>
          <w:szCs w:val="28"/>
          <w:lang w:val="uz-Latn-UZ" w:eastAsia="ru-RU"/>
        </w:rPr>
        <w:t>PhD</w:t>
      </w:r>
      <w:r w:rsidR="006E4A41" w:rsidRPr="00FC0D66">
        <w:rPr>
          <w:rFonts w:ascii="Times New Roman" w:eastAsia="Times New Roman" w:hAnsi="Times New Roman"/>
          <w:b/>
          <w:color w:val="000000"/>
          <w:sz w:val="28"/>
          <w:szCs w:val="28"/>
          <w:lang w:val="uz-Cyrl-UZ" w:eastAsia="ru-RU"/>
        </w:rPr>
        <w:t>)</w:t>
      </w:r>
      <w:r w:rsidR="00712383" w:rsidRPr="00FC0D66">
        <w:rPr>
          <w:rFonts w:ascii="Times New Roman" w:eastAsia="Times New Roman" w:hAnsi="Times New Roman"/>
          <w:b/>
          <w:color w:val="000000"/>
          <w:sz w:val="28"/>
          <w:szCs w:val="28"/>
          <w:lang w:val="uz-Cyrl-UZ" w:eastAsia="ru-RU"/>
        </w:rPr>
        <w:t xml:space="preserve"> </w:t>
      </w:r>
    </w:p>
    <w:p w14:paraId="05F6B3C8" w14:textId="57594D44" w:rsidR="006E4A41" w:rsidRPr="00FC0D66" w:rsidRDefault="00065556" w:rsidP="006E4A41">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ilmiy</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darajasini</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olish</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uchun</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yozilgan</w:t>
      </w:r>
      <w:r w:rsidR="006E4A41" w:rsidRPr="00FC0D66">
        <w:rPr>
          <w:rFonts w:ascii="Times New Roman" w:eastAsia="Times New Roman" w:hAnsi="Times New Roman"/>
          <w:b/>
          <w:color w:val="000000"/>
          <w:sz w:val="28"/>
          <w:szCs w:val="28"/>
          <w:lang w:val="uz-Cyrl-UZ" w:eastAsia="ru-RU"/>
        </w:rPr>
        <w:t xml:space="preserve"> </w:t>
      </w:r>
    </w:p>
    <w:p w14:paraId="645BB933" w14:textId="331D5977" w:rsidR="006E4A41" w:rsidRPr="00FC0D66" w:rsidRDefault="00065556" w:rsidP="006E4A41">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AVTOREFERAT</w:t>
      </w:r>
    </w:p>
    <w:p w14:paraId="2DDCC68D" w14:textId="77777777" w:rsidR="006E4A41" w:rsidRPr="00FC0D66" w:rsidRDefault="006E4A41" w:rsidP="006E4A41">
      <w:pPr>
        <w:jc w:val="center"/>
        <w:rPr>
          <w:rFonts w:ascii="Times New Roman" w:hAnsi="Times New Roman"/>
          <w:b/>
          <w:bCs/>
          <w:color w:val="000000"/>
          <w:sz w:val="28"/>
          <w:szCs w:val="28"/>
          <w:lang w:val="uz-Cyrl-UZ"/>
        </w:rPr>
      </w:pPr>
    </w:p>
    <w:p w14:paraId="09B9CDB7" w14:textId="77777777" w:rsidR="006E4A41" w:rsidRPr="00FC0D66" w:rsidRDefault="006E4A41" w:rsidP="006E4A41">
      <w:pPr>
        <w:jc w:val="center"/>
        <w:rPr>
          <w:rFonts w:ascii="Times New Roman" w:hAnsi="Times New Roman"/>
          <w:b/>
          <w:bCs/>
          <w:color w:val="000000"/>
          <w:sz w:val="28"/>
          <w:szCs w:val="28"/>
          <w:lang w:val="uz-Cyrl-UZ"/>
        </w:rPr>
      </w:pPr>
    </w:p>
    <w:p w14:paraId="3815ABB0" w14:textId="77777777" w:rsidR="006E4A41" w:rsidRPr="00FC0D66" w:rsidRDefault="006E4A41" w:rsidP="006E4A41">
      <w:pPr>
        <w:jc w:val="center"/>
        <w:rPr>
          <w:rFonts w:ascii="Times New Roman" w:hAnsi="Times New Roman"/>
          <w:b/>
          <w:bCs/>
          <w:color w:val="000000"/>
          <w:sz w:val="28"/>
          <w:szCs w:val="28"/>
          <w:lang w:val="uz-Cyrl-UZ"/>
        </w:rPr>
      </w:pPr>
    </w:p>
    <w:p w14:paraId="32686058" w14:textId="77777777" w:rsidR="006E4A41" w:rsidRPr="00FC0D66" w:rsidRDefault="006E4A41" w:rsidP="006E4A41">
      <w:pPr>
        <w:jc w:val="center"/>
        <w:rPr>
          <w:rFonts w:ascii="Times New Roman" w:hAnsi="Times New Roman"/>
          <w:b/>
          <w:bCs/>
          <w:color w:val="000000"/>
          <w:sz w:val="28"/>
          <w:szCs w:val="28"/>
          <w:lang w:val="uz-Cyrl-UZ"/>
        </w:rPr>
      </w:pPr>
    </w:p>
    <w:p w14:paraId="6944EEE7" w14:textId="77777777" w:rsidR="006E4A41" w:rsidRPr="00FC0D66" w:rsidRDefault="006E4A41" w:rsidP="006E4A41">
      <w:pPr>
        <w:jc w:val="center"/>
        <w:rPr>
          <w:rFonts w:ascii="Times New Roman" w:hAnsi="Times New Roman"/>
          <w:b/>
          <w:bCs/>
          <w:color w:val="000000"/>
          <w:sz w:val="28"/>
          <w:szCs w:val="28"/>
          <w:lang w:val="uz-Cyrl-UZ"/>
        </w:rPr>
      </w:pPr>
    </w:p>
    <w:p w14:paraId="148DF314" w14:textId="77777777" w:rsidR="006E4A41" w:rsidRPr="00D7354C" w:rsidRDefault="006E4A41" w:rsidP="006E4A41">
      <w:pPr>
        <w:jc w:val="center"/>
        <w:rPr>
          <w:rFonts w:ascii="Times New Roman" w:hAnsi="Times New Roman"/>
          <w:b/>
          <w:bCs/>
          <w:color w:val="000000"/>
          <w:lang w:val="uz-Cyrl-UZ"/>
        </w:rPr>
      </w:pPr>
    </w:p>
    <w:p w14:paraId="24B313F8" w14:textId="77777777" w:rsidR="006E4A41" w:rsidRPr="00D7354C" w:rsidRDefault="006E4A41" w:rsidP="006E4A41">
      <w:pPr>
        <w:jc w:val="center"/>
        <w:rPr>
          <w:rFonts w:ascii="Times New Roman" w:hAnsi="Times New Roman"/>
          <w:b/>
          <w:bCs/>
          <w:color w:val="000000"/>
          <w:lang w:val="uz-Cyrl-UZ"/>
        </w:rPr>
      </w:pPr>
    </w:p>
    <w:p w14:paraId="0511D26F" w14:textId="77777777" w:rsidR="006E4A41" w:rsidRPr="00D7354C" w:rsidRDefault="006E4A41" w:rsidP="006E4A41">
      <w:pPr>
        <w:jc w:val="center"/>
        <w:rPr>
          <w:rFonts w:ascii="Times New Roman" w:hAnsi="Times New Roman"/>
          <w:b/>
          <w:bCs/>
          <w:color w:val="000000"/>
          <w:lang w:val="uz-Cyrl-UZ"/>
        </w:rPr>
      </w:pPr>
    </w:p>
    <w:p w14:paraId="17C2AECA" w14:textId="77777777" w:rsidR="006E4A41" w:rsidRPr="00D7354C" w:rsidRDefault="006E4A41" w:rsidP="006E4A41">
      <w:pPr>
        <w:jc w:val="center"/>
        <w:rPr>
          <w:rFonts w:ascii="Times New Roman" w:hAnsi="Times New Roman"/>
          <w:b/>
          <w:bCs/>
          <w:color w:val="000000"/>
          <w:lang w:val="uz-Cyrl-UZ"/>
        </w:rPr>
      </w:pPr>
    </w:p>
    <w:p w14:paraId="22B83348" w14:textId="77777777" w:rsidR="006E4A41" w:rsidRPr="00D7354C" w:rsidRDefault="006E4A41" w:rsidP="006E4A41">
      <w:pPr>
        <w:jc w:val="center"/>
        <w:rPr>
          <w:rFonts w:ascii="Times New Roman" w:hAnsi="Times New Roman"/>
          <w:b/>
          <w:bCs/>
          <w:color w:val="000000"/>
          <w:lang w:val="uz-Cyrl-UZ"/>
        </w:rPr>
      </w:pPr>
    </w:p>
    <w:p w14:paraId="0F9417F7" w14:textId="77777777" w:rsidR="006E4A41" w:rsidRPr="00D7354C" w:rsidRDefault="006E4A41" w:rsidP="006E4A41">
      <w:pPr>
        <w:jc w:val="center"/>
        <w:rPr>
          <w:rFonts w:ascii="Times New Roman" w:hAnsi="Times New Roman"/>
          <w:b/>
          <w:bCs/>
          <w:color w:val="000000"/>
          <w:lang w:val="uz-Cyrl-UZ"/>
        </w:rPr>
      </w:pPr>
    </w:p>
    <w:p w14:paraId="3F682B28" w14:textId="77777777" w:rsidR="006E4A41" w:rsidRPr="00D7354C" w:rsidRDefault="006E4A41" w:rsidP="007647A5">
      <w:pPr>
        <w:jc w:val="center"/>
        <w:rPr>
          <w:rFonts w:ascii="Times New Roman" w:eastAsia="Times New Roman" w:hAnsi="Times New Roman"/>
          <w:b/>
          <w:bCs/>
          <w:color w:val="000000"/>
          <w:sz w:val="28"/>
          <w:szCs w:val="28"/>
          <w:lang w:val="uz-Cyrl-UZ" w:eastAsia="ru-RU"/>
        </w:rPr>
      </w:pPr>
    </w:p>
    <w:p w14:paraId="1A4C81DD" w14:textId="013588AA" w:rsidR="009A554D" w:rsidRPr="00D7354C" w:rsidRDefault="009A554D" w:rsidP="007647A5">
      <w:pPr>
        <w:jc w:val="center"/>
        <w:rPr>
          <w:rFonts w:ascii="Times New Roman" w:eastAsia="Times New Roman" w:hAnsi="Times New Roman"/>
          <w:b/>
          <w:bCs/>
          <w:color w:val="000000"/>
          <w:sz w:val="28"/>
          <w:szCs w:val="28"/>
          <w:lang w:val="uz-Cyrl-UZ" w:eastAsia="ru-RU"/>
        </w:rPr>
      </w:pPr>
    </w:p>
    <w:p w14:paraId="7DC885F2" w14:textId="10C78ADB" w:rsidR="008E4657" w:rsidRPr="00D7354C" w:rsidRDefault="008E4657" w:rsidP="007647A5">
      <w:pPr>
        <w:jc w:val="center"/>
        <w:rPr>
          <w:rFonts w:ascii="Times New Roman" w:eastAsia="Times New Roman" w:hAnsi="Times New Roman"/>
          <w:b/>
          <w:bCs/>
          <w:color w:val="000000"/>
          <w:sz w:val="28"/>
          <w:szCs w:val="28"/>
          <w:lang w:val="uz-Cyrl-UZ" w:eastAsia="ru-RU"/>
        </w:rPr>
      </w:pPr>
    </w:p>
    <w:p w14:paraId="5226AED3" w14:textId="1C10A5B8" w:rsidR="008E4657" w:rsidRPr="00D7354C" w:rsidRDefault="008E4657" w:rsidP="007647A5">
      <w:pPr>
        <w:jc w:val="center"/>
        <w:rPr>
          <w:rFonts w:ascii="Times New Roman" w:eastAsia="Times New Roman" w:hAnsi="Times New Roman"/>
          <w:b/>
          <w:bCs/>
          <w:color w:val="000000"/>
          <w:sz w:val="28"/>
          <w:szCs w:val="28"/>
          <w:lang w:val="uz-Cyrl-UZ" w:eastAsia="ru-RU"/>
        </w:rPr>
      </w:pPr>
    </w:p>
    <w:p w14:paraId="4CBE5134" w14:textId="6301004F" w:rsidR="008E4657" w:rsidRPr="00D7354C" w:rsidRDefault="008E4657" w:rsidP="007647A5">
      <w:pPr>
        <w:jc w:val="center"/>
        <w:rPr>
          <w:rFonts w:ascii="Times New Roman" w:eastAsia="Times New Roman" w:hAnsi="Times New Roman"/>
          <w:b/>
          <w:bCs/>
          <w:color w:val="000000"/>
          <w:sz w:val="28"/>
          <w:szCs w:val="28"/>
          <w:lang w:val="uz-Cyrl-UZ" w:eastAsia="ru-RU"/>
        </w:rPr>
      </w:pPr>
    </w:p>
    <w:p w14:paraId="041EB715" w14:textId="7F73E038" w:rsidR="009A554D" w:rsidRDefault="009A554D" w:rsidP="007647A5">
      <w:pPr>
        <w:jc w:val="center"/>
        <w:rPr>
          <w:rFonts w:ascii="Times New Roman" w:eastAsia="Times New Roman" w:hAnsi="Times New Roman"/>
          <w:b/>
          <w:bCs/>
          <w:color w:val="000000"/>
          <w:sz w:val="28"/>
          <w:szCs w:val="28"/>
          <w:lang w:val="uz-Cyrl-UZ" w:eastAsia="ru-RU"/>
        </w:rPr>
      </w:pPr>
    </w:p>
    <w:p w14:paraId="1B6DB94F" w14:textId="77777777" w:rsidR="00D7354C" w:rsidRPr="00D7354C" w:rsidRDefault="00D7354C" w:rsidP="007647A5">
      <w:pPr>
        <w:jc w:val="center"/>
        <w:rPr>
          <w:rFonts w:ascii="Times New Roman" w:eastAsia="Times New Roman" w:hAnsi="Times New Roman"/>
          <w:b/>
          <w:bCs/>
          <w:color w:val="000000"/>
          <w:sz w:val="28"/>
          <w:szCs w:val="28"/>
          <w:lang w:val="uz-Cyrl-UZ" w:eastAsia="ru-RU"/>
        </w:rPr>
      </w:pPr>
    </w:p>
    <w:p w14:paraId="29625229" w14:textId="77777777" w:rsidR="009A554D" w:rsidRPr="00D7354C" w:rsidRDefault="009A554D" w:rsidP="007647A5">
      <w:pPr>
        <w:jc w:val="center"/>
        <w:rPr>
          <w:rFonts w:ascii="Times New Roman" w:eastAsia="Times New Roman" w:hAnsi="Times New Roman"/>
          <w:b/>
          <w:bCs/>
          <w:color w:val="000000"/>
          <w:sz w:val="28"/>
          <w:szCs w:val="28"/>
          <w:lang w:val="uz-Cyrl-UZ" w:eastAsia="ru-RU"/>
        </w:rPr>
      </w:pPr>
    </w:p>
    <w:p w14:paraId="3BF6A4D8" w14:textId="77777777" w:rsidR="009A554D" w:rsidRPr="00D7354C" w:rsidRDefault="009A554D" w:rsidP="007647A5">
      <w:pPr>
        <w:jc w:val="center"/>
        <w:rPr>
          <w:rFonts w:ascii="Times New Roman" w:eastAsia="Times New Roman" w:hAnsi="Times New Roman"/>
          <w:b/>
          <w:bCs/>
          <w:color w:val="000000"/>
          <w:sz w:val="28"/>
          <w:szCs w:val="28"/>
          <w:lang w:val="uz-Cyrl-UZ" w:eastAsia="ru-RU"/>
        </w:rPr>
      </w:pPr>
    </w:p>
    <w:p w14:paraId="65230D44" w14:textId="3D140161" w:rsidR="00C640A9" w:rsidRPr="008E4657" w:rsidRDefault="00065556" w:rsidP="008E4657">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Toshkent</w:t>
      </w:r>
      <w:r w:rsidR="006E4A41" w:rsidRPr="00D7354C">
        <w:rPr>
          <w:rFonts w:ascii="Times New Roman" w:hAnsi="Times New Roman"/>
          <w:b/>
          <w:bCs/>
          <w:color w:val="000000"/>
          <w:sz w:val="28"/>
          <w:szCs w:val="28"/>
          <w:lang w:val="uz-Cyrl-UZ"/>
        </w:rPr>
        <w:t>– 202</w:t>
      </w:r>
      <w:r w:rsidR="008E4657">
        <w:rPr>
          <w:rFonts w:ascii="Times New Roman" w:hAnsi="Times New Roman"/>
          <w:b/>
          <w:bCs/>
          <w:color w:val="000000"/>
          <w:sz w:val="28"/>
          <w:szCs w:val="28"/>
          <w:lang w:val="uz-Cyrl-UZ"/>
        </w:rPr>
        <w:t>5</w:t>
      </w:r>
    </w:p>
    <w:p w14:paraId="0E1EE8D3" w14:textId="37D8E763" w:rsidR="002F56A6" w:rsidRPr="00D7354C" w:rsidRDefault="00065556" w:rsidP="002F56A6">
      <w:pPr>
        <w:spacing w:line="360" w:lineRule="auto"/>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sidR="002F56A6" w:rsidRPr="00FC0D66">
        <w:rPr>
          <w:rFonts w:ascii="Times New Roman" w:eastAsia="Times New Roman" w:hAnsi="Times New Roman"/>
          <w:b/>
          <w:iCs/>
          <w:color w:val="000000"/>
          <w:sz w:val="28"/>
          <w:szCs w:val="28"/>
          <w:lang w:val="uz-Cyrl-UZ" w:eastAsia="ru-RU"/>
        </w:rPr>
        <w:t>:</w:t>
      </w:r>
      <w:r w:rsidR="002F56A6" w:rsidRPr="00FC0D66">
        <w:rPr>
          <w:rFonts w:ascii="Times New Roman" w:eastAsia="Times New Roman" w:hAnsi="Times New Roman"/>
          <w:b/>
          <w:iCs/>
          <w:color w:val="000000"/>
          <w:lang w:val="uz-Cyrl-UZ" w:eastAsia="ru-RU"/>
        </w:rPr>
        <w:t xml:space="preserve"> </w:t>
      </w:r>
      <w:r w:rsidR="00C1149D" w:rsidRPr="00D7354C">
        <w:rPr>
          <w:rFonts w:ascii="Times New Roman" w:eastAsia="Times New Roman" w:hAnsi="Times New Roman"/>
          <w:b/>
          <w:iCs/>
          <w:color w:val="000000"/>
          <w:lang w:val="uz-Cyrl-UZ" w:eastAsia="ru-RU"/>
        </w:rPr>
        <w:t>371.10:681.142.37.</w:t>
      </w:r>
    </w:p>
    <w:p w14:paraId="4D00037D" w14:textId="35027B75" w:rsidR="007F1483" w:rsidRPr="00FC0D66" w:rsidRDefault="00065556" w:rsidP="007F1483">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uz-Cyrl-UZ"/>
        </w:rPr>
        <w:t>Pedagogika</w:t>
      </w:r>
      <w:r w:rsidR="006E4A41" w:rsidRPr="00D7354C">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fanlari</w:t>
      </w:r>
      <w:r w:rsidR="006E4A41" w:rsidRPr="00D7354C">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bo‘yicha</w:t>
      </w:r>
      <w:r w:rsidR="00BC22FD" w:rsidRPr="00D7354C">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falsafa</w:t>
      </w:r>
      <w:r w:rsidR="00BC22FD" w:rsidRPr="00D7354C">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doktori</w:t>
      </w:r>
      <w:r w:rsidR="00BC22FD" w:rsidRPr="00D7354C">
        <w:rPr>
          <w:rFonts w:ascii="Times New Roman" w:hAnsi="Times New Roman"/>
          <w:b/>
          <w:bCs/>
          <w:color w:val="000000"/>
          <w:sz w:val="28"/>
          <w:szCs w:val="28"/>
          <w:lang w:val="uz-Cyrl-UZ"/>
        </w:rPr>
        <w:t xml:space="preserve"> </w:t>
      </w:r>
      <w:r w:rsidR="007F1483" w:rsidRPr="00FC0D66">
        <w:rPr>
          <w:rFonts w:ascii="Times New Roman" w:eastAsia="Times New Roman" w:hAnsi="Times New Roman"/>
          <w:b/>
          <w:color w:val="000000"/>
          <w:sz w:val="28"/>
          <w:szCs w:val="28"/>
          <w:lang w:val="uz-Cyrl-UZ" w:eastAsia="ru-RU"/>
        </w:rPr>
        <w:t>(</w:t>
      </w:r>
      <w:r w:rsidR="007F1483">
        <w:rPr>
          <w:rFonts w:ascii="Times New Roman" w:eastAsia="Times New Roman" w:hAnsi="Times New Roman"/>
          <w:b/>
          <w:color w:val="000000"/>
          <w:sz w:val="28"/>
          <w:szCs w:val="28"/>
          <w:lang w:val="uz-Latn-UZ" w:eastAsia="ru-RU"/>
        </w:rPr>
        <w:t>PhD</w:t>
      </w:r>
      <w:r w:rsidR="007F1483" w:rsidRPr="00FC0D66">
        <w:rPr>
          <w:rFonts w:ascii="Times New Roman" w:eastAsia="Times New Roman" w:hAnsi="Times New Roman"/>
          <w:b/>
          <w:color w:val="000000"/>
          <w:sz w:val="28"/>
          <w:szCs w:val="28"/>
          <w:lang w:val="uz-Cyrl-UZ" w:eastAsia="ru-RU"/>
        </w:rPr>
        <w:t xml:space="preserve">) </w:t>
      </w:r>
    </w:p>
    <w:p w14:paraId="0CAD43A1" w14:textId="59FFC7EB" w:rsidR="007647A5" w:rsidRPr="00065556" w:rsidRDefault="00065556" w:rsidP="00447A14">
      <w:pPr>
        <w:ind w:left="142" w:hanging="142"/>
        <w:jc w:val="center"/>
        <w:rPr>
          <w:rFonts w:ascii="Times New Roman" w:hAnsi="Times New Roman"/>
          <w:b/>
          <w:bCs/>
          <w:color w:val="000000"/>
          <w:sz w:val="28"/>
          <w:szCs w:val="28"/>
          <w:lang w:val="en-US"/>
        </w:rPr>
      </w:pPr>
      <w:r w:rsidRPr="00065556">
        <w:rPr>
          <w:rFonts w:ascii="Times New Roman" w:hAnsi="Times New Roman"/>
          <w:b/>
          <w:bCs/>
          <w:color w:val="000000"/>
          <w:sz w:val="28"/>
          <w:szCs w:val="28"/>
          <w:lang w:val="en-US"/>
        </w:rPr>
        <w:t>avtoreferat</w:t>
      </w:r>
      <w:r w:rsidR="00BC22FD" w:rsidRPr="00065556">
        <w:rPr>
          <w:color w:val="000000"/>
          <w:lang w:val="en-US"/>
        </w:rPr>
        <w:t xml:space="preserve"> </w:t>
      </w:r>
      <w:proofErr w:type="gramStart"/>
      <w:r w:rsidRPr="00065556">
        <w:rPr>
          <w:rFonts w:ascii="Times New Roman" w:hAnsi="Times New Roman"/>
          <w:b/>
          <w:bCs/>
          <w:color w:val="000000"/>
          <w:sz w:val="28"/>
          <w:szCs w:val="28"/>
          <w:lang w:val="en-US"/>
        </w:rPr>
        <w:t>dissertasiyasi</w:t>
      </w:r>
      <w:r w:rsidR="007647A5" w:rsidRPr="00065556">
        <w:rPr>
          <w:rFonts w:ascii="Times New Roman" w:hAnsi="Times New Roman"/>
          <w:b/>
          <w:bCs/>
          <w:color w:val="000000"/>
          <w:sz w:val="28"/>
          <w:szCs w:val="28"/>
          <w:lang w:val="en-US"/>
        </w:rPr>
        <w:t xml:space="preserve"> </w:t>
      </w:r>
      <w:r w:rsidR="007F1483">
        <w:rPr>
          <w:rFonts w:ascii="Times New Roman" w:hAnsi="Times New Roman"/>
          <w:b/>
          <w:bCs/>
          <w:color w:val="000000"/>
          <w:sz w:val="28"/>
          <w:szCs w:val="28"/>
          <w:lang w:val="uz-Latn-UZ"/>
        </w:rPr>
        <w:t xml:space="preserve"> </w:t>
      </w:r>
      <w:r w:rsidRPr="00065556">
        <w:rPr>
          <w:rFonts w:ascii="Times New Roman" w:hAnsi="Times New Roman"/>
          <w:b/>
          <w:bCs/>
          <w:color w:val="000000"/>
          <w:sz w:val="28"/>
          <w:szCs w:val="28"/>
          <w:lang w:val="en-US"/>
        </w:rPr>
        <w:t>avtoreferati</w:t>
      </w:r>
      <w:proofErr w:type="gramEnd"/>
      <w:r w:rsidR="007647A5" w:rsidRPr="00065556">
        <w:rPr>
          <w:rFonts w:ascii="Times New Roman" w:hAnsi="Times New Roman"/>
          <w:b/>
          <w:bCs/>
          <w:color w:val="000000"/>
          <w:sz w:val="28"/>
          <w:szCs w:val="28"/>
          <w:lang w:val="en-US"/>
        </w:rPr>
        <w:t xml:space="preserve"> </w:t>
      </w:r>
      <w:r w:rsidRPr="00065556">
        <w:rPr>
          <w:rFonts w:ascii="Times New Roman" w:hAnsi="Times New Roman"/>
          <w:b/>
          <w:bCs/>
          <w:color w:val="000000"/>
          <w:sz w:val="28"/>
          <w:szCs w:val="28"/>
          <w:lang w:val="en-US"/>
        </w:rPr>
        <w:t>mundrijasi</w:t>
      </w:r>
    </w:p>
    <w:p w14:paraId="6E084197" w14:textId="77777777" w:rsidR="00BC22FD" w:rsidRPr="00065556" w:rsidRDefault="00BC22FD" w:rsidP="00BC22FD">
      <w:pPr>
        <w:ind w:left="142" w:hanging="142"/>
        <w:rPr>
          <w:rFonts w:ascii="Times New Roman" w:hAnsi="Times New Roman"/>
          <w:b/>
          <w:bCs/>
          <w:color w:val="000000"/>
          <w:sz w:val="28"/>
          <w:szCs w:val="28"/>
          <w:lang w:val="en-US"/>
        </w:rPr>
      </w:pPr>
    </w:p>
    <w:p w14:paraId="5D311637" w14:textId="158E89F2" w:rsidR="007F1483" w:rsidRPr="00FC0D66" w:rsidRDefault="00065556" w:rsidP="007F1483">
      <w:pPr>
        <w:autoSpaceDE w:val="0"/>
        <w:autoSpaceDN w:val="0"/>
        <w:adjustRightInd w:val="0"/>
        <w:jc w:val="center"/>
        <w:rPr>
          <w:rFonts w:ascii="Times New Roman" w:eastAsia="Times New Roman" w:hAnsi="Times New Roman"/>
          <w:b/>
          <w:color w:val="000000"/>
          <w:sz w:val="28"/>
          <w:szCs w:val="28"/>
          <w:lang w:val="uz-Cyrl-UZ" w:eastAsia="ru-RU"/>
        </w:rPr>
      </w:pPr>
      <w:r w:rsidRPr="00065556">
        <w:rPr>
          <w:rFonts w:ascii="Times New Roman" w:hAnsi="Times New Roman"/>
          <w:b/>
          <w:bCs/>
          <w:color w:val="000000"/>
          <w:sz w:val="28"/>
          <w:szCs w:val="28"/>
          <w:lang w:val="en-US"/>
        </w:rPr>
        <w:t>Oglavlenie</w:t>
      </w:r>
      <w:r w:rsidR="00615746" w:rsidRPr="00065556">
        <w:rPr>
          <w:rFonts w:ascii="Times New Roman" w:hAnsi="Times New Roman"/>
          <w:b/>
          <w:bCs/>
          <w:color w:val="000000"/>
          <w:sz w:val="28"/>
          <w:szCs w:val="28"/>
          <w:lang w:val="en-US"/>
        </w:rPr>
        <w:t xml:space="preserve"> </w:t>
      </w:r>
      <w:r w:rsidRPr="00065556">
        <w:rPr>
          <w:rFonts w:ascii="Times New Roman" w:hAnsi="Times New Roman"/>
          <w:b/>
          <w:bCs/>
          <w:color w:val="000000"/>
          <w:sz w:val="28"/>
          <w:szCs w:val="28"/>
          <w:lang w:val="en-US"/>
        </w:rPr>
        <w:t>avtoreferata</w:t>
      </w:r>
      <w:r w:rsidR="00615746" w:rsidRPr="00065556">
        <w:rPr>
          <w:rFonts w:ascii="Times New Roman" w:hAnsi="Times New Roman"/>
          <w:b/>
          <w:bCs/>
          <w:color w:val="000000"/>
          <w:sz w:val="28"/>
          <w:szCs w:val="28"/>
          <w:lang w:val="en-US"/>
        </w:rPr>
        <w:t xml:space="preserve"> </w:t>
      </w:r>
      <w:r w:rsidRPr="00065556">
        <w:rPr>
          <w:rFonts w:ascii="Times New Roman" w:hAnsi="Times New Roman"/>
          <w:b/>
          <w:bCs/>
          <w:color w:val="000000"/>
          <w:sz w:val="28"/>
          <w:szCs w:val="28"/>
          <w:lang w:val="en-US"/>
        </w:rPr>
        <w:t>dissertatsii</w:t>
      </w:r>
      <w:r w:rsidR="00615746" w:rsidRPr="00065556">
        <w:rPr>
          <w:rFonts w:ascii="Times New Roman" w:hAnsi="Times New Roman"/>
          <w:b/>
          <w:bCs/>
          <w:color w:val="000000"/>
          <w:sz w:val="28"/>
          <w:szCs w:val="28"/>
          <w:lang w:val="en-US"/>
        </w:rPr>
        <w:t xml:space="preserve"> </w:t>
      </w:r>
      <w:r w:rsidRPr="00065556">
        <w:rPr>
          <w:rFonts w:ascii="Times New Roman" w:hAnsi="Times New Roman"/>
          <w:b/>
          <w:bCs/>
          <w:color w:val="000000"/>
          <w:sz w:val="28"/>
          <w:szCs w:val="28"/>
          <w:lang w:val="en-US"/>
        </w:rPr>
        <w:t>doktora</w:t>
      </w:r>
      <w:r w:rsidR="00615746" w:rsidRPr="00065556">
        <w:rPr>
          <w:rFonts w:ascii="Times New Roman" w:hAnsi="Times New Roman"/>
          <w:b/>
          <w:bCs/>
          <w:color w:val="000000"/>
          <w:sz w:val="28"/>
          <w:szCs w:val="28"/>
          <w:lang w:val="en-US"/>
        </w:rPr>
        <w:t xml:space="preserve"> </w:t>
      </w:r>
      <w:r w:rsidRPr="00065556">
        <w:rPr>
          <w:rFonts w:ascii="Times New Roman" w:hAnsi="Times New Roman"/>
          <w:b/>
          <w:bCs/>
          <w:color w:val="000000"/>
          <w:sz w:val="28"/>
          <w:szCs w:val="28"/>
          <w:lang w:val="en-US"/>
        </w:rPr>
        <w:t>filosofii</w:t>
      </w:r>
      <w:r w:rsidR="00615746" w:rsidRPr="00065556">
        <w:rPr>
          <w:rFonts w:ascii="Times New Roman" w:hAnsi="Times New Roman"/>
          <w:b/>
          <w:bCs/>
          <w:color w:val="000000"/>
          <w:sz w:val="28"/>
          <w:szCs w:val="28"/>
          <w:lang w:val="en-US"/>
        </w:rPr>
        <w:t xml:space="preserve"> </w:t>
      </w:r>
      <w:r w:rsidR="007F1483" w:rsidRPr="00FC0D66">
        <w:rPr>
          <w:rFonts w:ascii="Times New Roman" w:eastAsia="Times New Roman" w:hAnsi="Times New Roman"/>
          <w:b/>
          <w:color w:val="000000"/>
          <w:sz w:val="28"/>
          <w:szCs w:val="28"/>
          <w:lang w:val="uz-Cyrl-UZ" w:eastAsia="ru-RU"/>
        </w:rPr>
        <w:t>(</w:t>
      </w:r>
      <w:r w:rsidR="007F1483">
        <w:rPr>
          <w:rFonts w:ascii="Times New Roman" w:eastAsia="Times New Roman" w:hAnsi="Times New Roman"/>
          <w:b/>
          <w:color w:val="000000"/>
          <w:sz w:val="28"/>
          <w:szCs w:val="28"/>
          <w:lang w:val="uz-Latn-UZ" w:eastAsia="ru-RU"/>
        </w:rPr>
        <w:t>PhD</w:t>
      </w:r>
      <w:r w:rsidR="007F1483" w:rsidRPr="00FC0D66">
        <w:rPr>
          <w:rFonts w:ascii="Times New Roman" w:eastAsia="Times New Roman" w:hAnsi="Times New Roman"/>
          <w:b/>
          <w:color w:val="000000"/>
          <w:sz w:val="28"/>
          <w:szCs w:val="28"/>
          <w:lang w:val="uz-Cyrl-UZ" w:eastAsia="ru-RU"/>
        </w:rPr>
        <w:t xml:space="preserve">) </w:t>
      </w:r>
    </w:p>
    <w:p w14:paraId="4DC93058" w14:textId="568E9B9A" w:rsidR="00974B31" w:rsidRPr="009844E1" w:rsidRDefault="00065556" w:rsidP="00974B31">
      <w:pPr>
        <w:ind w:left="142" w:hanging="142"/>
        <w:jc w:val="center"/>
        <w:rPr>
          <w:rFonts w:ascii="Times New Roman" w:hAnsi="Times New Roman"/>
          <w:b/>
          <w:bCs/>
          <w:color w:val="000000"/>
          <w:sz w:val="28"/>
          <w:szCs w:val="28"/>
          <w:lang w:val="en-US"/>
        </w:rPr>
      </w:pPr>
      <w:r w:rsidRPr="00065556">
        <w:rPr>
          <w:rFonts w:ascii="Times New Roman" w:hAnsi="Times New Roman"/>
          <w:b/>
          <w:bCs/>
          <w:color w:val="000000"/>
          <w:sz w:val="28"/>
          <w:szCs w:val="28"/>
          <w:lang w:val="en-US"/>
        </w:rPr>
        <w:t>po</w:t>
      </w:r>
      <w:r w:rsidR="00615746" w:rsidRPr="009844E1">
        <w:rPr>
          <w:rFonts w:ascii="Times New Roman" w:hAnsi="Times New Roman"/>
          <w:b/>
          <w:bCs/>
          <w:color w:val="000000"/>
          <w:sz w:val="28"/>
          <w:szCs w:val="28"/>
          <w:lang w:val="en-US"/>
        </w:rPr>
        <w:t xml:space="preserve"> </w:t>
      </w:r>
      <w:r w:rsidRPr="00065556">
        <w:rPr>
          <w:rFonts w:ascii="Times New Roman" w:hAnsi="Times New Roman"/>
          <w:b/>
          <w:bCs/>
          <w:color w:val="000000"/>
          <w:sz w:val="28"/>
          <w:szCs w:val="28"/>
          <w:lang w:val="en-US"/>
        </w:rPr>
        <w:t>pedagogicheskim</w:t>
      </w:r>
      <w:r w:rsidR="00615746" w:rsidRPr="009844E1">
        <w:rPr>
          <w:rFonts w:ascii="Times New Roman" w:hAnsi="Times New Roman"/>
          <w:b/>
          <w:bCs/>
          <w:color w:val="000000"/>
          <w:sz w:val="28"/>
          <w:szCs w:val="28"/>
          <w:lang w:val="en-US"/>
        </w:rPr>
        <w:t xml:space="preserve"> </w:t>
      </w:r>
      <w:r w:rsidRPr="00065556">
        <w:rPr>
          <w:rFonts w:ascii="Times New Roman" w:hAnsi="Times New Roman"/>
          <w:b/>
          <w:bCs/>
          <w:color w:val="000000"/>
          <w:sz w:val="28"/>
          <w:szCs w:val="28"/>
          <w:lang w:val="en-US"/>
        </w:rPr>
        <w:t>naukam</w:t>
      </w:r>
    </w:p>
    <w:p w14:paraId="3A508ECA" w14:textId="77777777" w:rsidR="00134AE8" w:rsidRPr="009844E1" w:rsidRDefault="00134AE8" w:rsidP="00974B31">
      <w:pPr>
        <w:ind w:left="142" w:hanging="142"/>
        <w:jc w:val="center"/>
        <w:rPr>
          <w:rFonts w:ascii="Times New Roman" w:hAnsi="Times New Roman"/>
          <w:b/>
          <w:bCs/>
          <w:color w:val="000000"/>
          <w:sz w:val="28"/>
          <w:szCs w:val="28"/>
          <w:lang w:val="en-US"/>
        </w:rPr>
      </w:pPr>
    </w:p>
    <w:p w14:paraId="2CF457CE" w14:textId="0C9DC95A" w:rsidR="007F1483" w:rsidRPr="00FC0D66" w:rsidRDefault="00974B31" w:rsidP="007F1483">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hAnsi="Times New Roman"/>
          <w:b/>
          <w:bCs/>
          <w:color w:val="000000"/>
          <w:sz w:val="28"/>
          <w:szCs w:val="28"/>
          <w:lang w:val="en-US"/>
        </w:rPr>
        <w:t>C</w:t>
      </w:r>
      <w:r w:rsidR="00065556" w:rsidRPr="00065556">
        <w:rPr>
          <w:rFonts w:ascii="Times New Roman" w:hAnsi="Times New Roman"/>
          <w:b/>
          <w:bCs/>
          <w:color w:val="000000"/>
          <w:sz w:val="28"/>
          <w:szCs w:val="28"/>
          <w:lang w:val="en-US"/>
        </w:rPr>
        <w:t>o</w:t>
      </w:r>
      <w:r w:rsidR="007F1483">
        <w:rPr>
          <w:rFonts w:ascii="Times New Roman" w:hAnsi="Times New Roman"/>
          <w:b/>
          <w:bCs/>
          <w:color w:val="000000"/>
          <w:sz w:val="28"/>
          <w:szCs w:val="28"/>
          <w:lang w:val="uz-Latn-UZ"/>
        </w:rPr>
        <w:t>ntents</w:t>
      </w:r>
      <w:r w:rsidRPr="007F1483">
        <w:rPr>
          <w:rFonts w:ascii="Times New Roman" w:hAnsi="Times New Roman"/>
          <w:b/>
          <w:bCs/>
          <w:color w:val="000000"/>
          <w:sz w:val="28"/>
          <w:szCs w:val="28"/>
          <w:lang w:val="en-US"/>
        </w:rPr>
        <w:t xml:space="preserve"> </w:t>
      </w:r>
      <w:r w:rsidR="00065556">
        <w:rPr>
          <w:rFonts w:ascii="Times New Roman" w:hAnsi="Times New Roman"/>
          <w:b/>
          <w:bCs/>
          <w:color w:val="000000"/>
          <w:sz w:val="28"/>
          <w:szCs w:val="28"/>
          <w:lang w:val="uz-Cyrl-UZ"/>
        </w:rPr>
        <w:t>o</w:t>
      </w:r>
      <w:r w:rsidR="007F1483">
        <w:rPr>
          <w:rFonts w:ascii="Times New Roman" w:hAnsi="Times New Roman"/>
          <w:b/>
          <w:bCs/>
          <w:color w:val="000000"/>
          <w:sz w:val="28"/>
          <w:szCs w:val="28"/>
          <w:lang w:val="uz-Latn-UZ"/>
        </w:rPr>
        <w:t xml:space="preserve">f dissertation abstrakt of doktor of philosophy </w:t>
      </w:r>
      <w:r w:rsidR="007F1483" w:rsidRPr="00FC0D66">
        <w:rPr>
          <w:rFonts w:ascii="Times New Roman" w:eastAsia="Times New Roman" w:hAnsi="Times New Roman"/>
          <w:b/>
          <w:color w:val="000000"/>
          <w:sz w:val="28"/>
          <w:szCs w:val="28"/>
          <w:lang w:val="uz-Cyrl-UZ" w:eastAsia="ru-RU"/>
        </w:rPr>
        <w:t>(</w:t>
      </w:r>
      <w:r w:rsidR="007F1483">
        <w:rPr>
          <w:rFonts w:ascii="Times New Roman" w:eastAsia="Times New Roman" w:hAnsi="Times New Roman"/>
          <w:b/>
          <w:color w:val="000000"/>
          <w:sz w:val="28"/>
          <w:szCs w:val="28"/>
          <w:lang w:val="uz-Latn-UZ" w:eastAsia="ru-RU"/>
        </w:rPr>
        <w:t>PhD</w:t>
      </w:r>
      <w:r w:rsidR="007F1483" w:rsidRPr="00FC0D66">
        <w:rPr>
          <w:rFonts w:ascii="Times New Roman" w:eastAsia="Times New Roman" w:hAnsi="Times New Roman"/>
          <w:b/>
          <w:color w:val="000000"/>
          <w:sz w:val="28"/>
          <w:szCs w:val="28"/>
          <w:lang w:val="uz-Cyrl-UZ" w:eastAsia="ru-RU"/>
        </w:rPr>
        <w:t xml:space="preserve">) </w:t>
      </w:r>
    </w:p>
    <w:p w14:paraId="10007C42" w14:textId="585B588F" w:rsidR="007F1483" w:rsidRPr="00FC0D66" w:rsidRDefault="007F1483" w:rsidP="007F1483">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Latn-UZ" w:eastAsia="ru-RU"/>
        </w:rPr>
        <w:t>on pedagogical scinces</w:t>
      </w:r>
      <w:r w:rsidRPr="00FC0D66">
        <w:rPr>
          <w:rFonts w:ascii="Times New Roman" w:eastAsia="Times New Roman" w:hAnsi="Times New Roman"/>
          <w:b/>
          <w:color w:val="000000"/>
          <w:sz w:val="28"/>
          <w:szCs w:val="28"/>
          <w:lang w:val="uz-Cyrl-UZ" w:eastAsia="ru-RU"/>
        </w:rPr>
        <w:t xml:space="preserve"> </w:t>
      </w:r>
    </w:p>
    <w:p w14:paraId="66559903" w14:textId="77777777" w:rsidR="00974B31" w:rsidRPr="009844E1" w:rsidRDefault="00974B31" w:rsidP="00974B31">
      <w:pPr>
        <w:ind w:firstLine="709"/>
        <w:jc w:val="center"/>
        <w:outlineLvl w:val="0"/>
        <w:rPr>
          <w:rFonts w:ascii="Times New Roman" w:hAnsi="Times New Roman"/>
          <w:b/>
          <w:bCs/>
          <w:color w:val="000000"/>
          <w:sz w:val="28"/>
          <w:szCs w:val="28"/>
          <w:lang w:val="uz-Cyrl-UZ"/>
        </w:rPr>
      </w:pPr>
    </w:p>
    <w:p w14:paraId="2BAC3730" w14:textId="484FE12C" w:rsidR="001E4B84" w:rsidRDefault="00065556" w:rsidP="001E4B84">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w:t>
      </w:r>
      <w:r w:rsidR="007647A5"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Minhojiddin</w:t>
      </w:r>
      <w:r w:rsidR="007647A5"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Muhammadg‘olib</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o‘g‘li</w:t>
      </w:r>
    </w:p>
    <w:p w14:paraId="7075397D" w14:textId="36A73DC6" w:rsidR="007D1EF5" w:rsidRPr="007D1EF5" w:rsidRDefault="00065556" w:rsidP="002968C5">
      <w:pPr>
        <w:jc w:val="both"/>
        <w:rPr>
          <w:rFonts w:ascii="Times New Roman" w:eastAsia="Arial" w:hAnsi="Times New Roman"/>
          <w:color w:val="000000" w:themeColor="text1"/>
          <w:sz w:val="28"/>
          <w:szCs w:val="28"/>
          <w:lang w:val="uz-Cyrl-UZ" w:eastAsia="ru-RU"/>
        </w:rPr>
      </w:pPr>
      <w:r>
        <w:rPr>
          <w:rFonts w:ascii="Times New Roman" w:eastAsia="Times New Roman" w:hAnsi="Times New Roman"/>
          <w:color w:val="000000" w:themeColor="text1"/>
          <w:sz w:val="28"/>
          <w:szCs w:val="28"/>
          <w:lang w:val="uz-Cyrl-UZ" w:eastAsia="ru-RU"/>
        </w:rPr>
        <w:t>O‘zbekistonda</w:t>
      </w:r>
      <w:r w:rsidR="007D1EF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iqtidorli</w:t>
      </w:r>
      <w:r w:rsidR="007D1EF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o‘quvchilar</w:t>
      </w:r>
      <w:r w:rsidR="007D1EF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tarbiyasi</w:t>
      </w:r>
      <w:r w:rsidR="007D1EF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va</w:t>
      </w:r>
      <w:r w:rsidR="007D1EF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ijodkorligini</w:t>
      </w:r>
      <w:r w:rsidR="007D1EF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rivojlantirish</w:t>
      </w:r>
      <w:r w:rsidR="007D1EF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texnologiyasi</w:t>
      </w:r>
    </w:p>
    <w:p w14:paraId="1BE448B6" w14:textId="0FB0107D" w:rsidR="00974B31" w:rsidRPr="001E4B84" w:rsidRDefault="003F715B" w:rsidP="001E4B84">
      <w:pPr>
        <w:jc w:val="both"/>
        <w:rPr>
          <w:rFonts w:ascii="Times New Roman" w:eastAsia="Times New Roman" w:hAnsi="Times New Roman"/>
          <w:b/>
          <w:color w:val="000000"/>
          <w:sz w:val="28"/>
          <w:szCs w:val="28"/>
          <w:lang w:val="uz-Cyrl-UZ" w:eastAsia="ru-RU"/>
        </w:rPr>
      </w:pPr>
      <w:r>
        <w:rPr>
          <w:rFonts w:ascii="Times New Roman" w:eastAsia="Times New Roman" w:hAnsi="Times New Roman"/>
          <w:bCs/>
          <w:color w:val="000000"/>
          <w:sz w:val="28"/>
          <w:szCs w:val="28"/>
          <w:lang w:val="uz-Latn-UZ" w:eastAsia="ru-RU"/>
        </w:rPr>
        <w:t>......................</w:t>
      </w:r>
      <w:r w:rsidR="001E4B84">
        <w:rPr>
          <w:rFonts w:ascii="Times New Roman" w:eastAsia="Times New Roman" w:hAnsi="Times New Roman"/>
          <w:bCs/>
          <w:color w:val="000000"/>
          <w:sz w:val="28"/>
          <w:szCs w:val="28"/>
          <w:lang w:val="uz-Latn-UZ" w:eastAsia="ru-RU"/>
        </w:rPr>
        <w:t>....</w:t>
      </w:r>
      <w:r w:rsidR="00C1149D" w:rsidRPr="007F1483">
        <w:rPr>
          <w:rFonts w:ascii="Times New Roman" w:eastAsia="Times New Roman" w:hAnsi="Times New Roman"/>
          <w:bCs/>
          <w:color w:val="000000"/>
          <w:sz w:val="28"/>
          <w:szCs w:val="28"/>
          <w:lang w:val="uz-Cyrl-UZ" w:eastAsia="ru-RU"/>
        </w:rPr>
        <w:t>………………..</w:t>
      </w:r>
      <w:r w:rsidR="00974B31" w:rsidRPr="00FC0D66">
        <w:rPr>
          <w:rFonts w:ascii="Times New Roman" w:eastAsia="Times New Roman" w:hAnsi="Times New Roman"/>
          <w:bCs/>
          <w:color w:val="000000"/>
          <w:sz w:val="28"/>
          <w:szCs w:val="28"/>
          <w:lang w:val="uz-Cyrl-UZ" w:eastAsia="ru-RU"/>
        </w:rPr>
        <w:t>…………</w:t>
      </w:r>
      <w:r w:rsidR="007647A5" w:rsidRPr="00FC0D66">
        <w:rPr>
          <w:rFonts w:ascii="Times New Roman" w:eastAsia="Times New Roman" w:hAnsi="Times New Roman"/>
          <w:bCs/>
          <w:color w:val="000000"/>
          <w:sz w:val="28"/>
          <w:szCs w:val="28"/>
          <w:lang w:val="uz-Cyrl-UZ" w:eastAsia="ru-RU"/>
        </w:rPr>
        <w:t>……………..</w:t>
      </w:r>
      <w:r w:rsidR="00974B31" w:rsidRPr="00FC0D66">
        <w:rPr>
          <w:rFonts w:ascii="Times New Roman" w:eastAsia="Times New Roman" w:hAnsi="Times New Roman"/>
          <w:bCs/>
          <w:color w:val="000000"/>
          <w:sz w:val="28"/>
          <w:szCs w:val="28"/>
          <w:lang w:val="uz-Cyrl-UZ" w:eastAsia="ru-RU"/>
        </w:rPr>
        <w:t>………………………</w:t>
      </w:r>
      <w:r w:rsidR="009B04EA" w:rsidRPr="00FC0D66">
        <w:rPr>
          <w:rFonts w:ascii="Times New Roman" w:eastAsia="Times New Roman" w:hAnsi="Times New Roman"/>
          <w:bCs/>
          <w:color w:val="000000"/>
          <w:sz w:val="28"/>
          <w:szCs w:val="28"/>
          <w:lang w:val="uz-Cyrl-UZ" w:eastAsia="ru-RU"/>
        </w:rPr>
        <w:t>.....</w:t>
      </w:r>
      <w:r w:rsidR="00974B31" w:rsidRPr="00FC0D66">
        <w:rPr>
          <w:rFonts w:ascii="Times New Roman" w:eastAsia="Times New Roman" w:hAnsi="Times New Roman"/>
          <w:bCs/>
          <w:color w:val="000000"/>
          <w:sz w:val="28"/>
          <w:szCs w:val="28"/>
          <w:lang w:val="uz-Cyrl-UZ" w:eastAsia="ru-RU"/>
        </w:rPr>
        <w:t>…</w:t>
      </w:r>
      <w:r w:rsidR="00722F10" w:rsidRPr="00FC0D66">
        <w:rPr>
          <w:rFonts w:ascii="Times New Roman" w:eastAsia="Times New Roman" w:hAnsi="Times New Roman"/>
          <w:bCs/>
          <w:color w:val="000000"/>
          <w:sz w:val="28"/>
          <w:szCs w:val="28"/>
          <w:lang w:val="uz-Cyrl-UZ" w:eastAsia="ru-RU"/>
        </w:rPr>
        <w:t>3</w:t>
      </w:r>
    </w:p>
    <w:p w14:paraId="1FC62EEF" w14:textId="77777777" w:rsidR="00717302" w:rsidRPr="00FC0D66" w:rsidRDefault="00717302" w:rsidP="008376C1">
      <w:pPr>
        <w:rPr>
          <w:rFonts w:ascii="Times New Roman" w:eastAsia="Times New Roman" w:hAnsi="Times New Roman"/>
          <w:bCs/>
          <w:color w:val="000000"/>
          <w:sz w:val="28"/>
          <w:szCs w:val="28"/>
          <w:lang w:val="uz-Cyrl-UZ" w:eastAsia="ru-RU"/>
        </w:rPr>
      </w:pPr>
    </w:p>
    <w:p w14:paraId="448FC5C1" w14:textId="51CCFCA3" w:rsidR="006E4A41" w:rsidRPr="00FC0D66" w:rsidRDefault="00065556" w:rsidP="00615746">
      <w:pPr>
        <w:jc w:val="both"/>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w:t>
      </w:r>
      <w:r w:rsidR="0061574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Minxojiddin</w:t>
      </w:r>
      <w:r w:rsidR="006E4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Muxammadgolib</w:t>
      </w:r>
      <w:r w:rsidR="0061574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ugli</w:t>
      </w:r>
    </w:p>
    <w:p w14:paraId="5AA267A9" w14:textId="671EF6B6" w:rsidR="007A6DB9" w:rsidRPr="00FC0D66" w:rsidRDefault="00065556" w:rsidP="002968C5">
      <w:pPr>
        <w:jc w:val="both"/>
        <w:rPr>
          <w:rFonts w:ascii="Times New Roman" w:eastAsia="Times New Roman" w:hAnsi="Times New Roman"/>
          <w:bCs/>
          <w:color w:val="000000"/>
          <w:sz w:val="28"/>
          <w:szCs w:val="28"/>
          <w:lang w:val="uz-Cyrl-UZ" w:eastAsia="ru-RU"/>
        </w:rPr>
      </w:pPr>
      <w:r>
        <w:rPr>
          <w:rFonts w:ascii="Times New Roman" w:eastAsia="Times New Roman" w:hAnsi="Times New Roman"/>
          <w:bCs/>
          <w:color w:val="000000"/>
          <w:sz w:val="28"/>
          <w:szCs w:val="28"/>
          <w:lang w:val="uz-Cyrl-UZ" w:eastAsia="ru-RU"/>
        </w:rPr>
        <w:t>Texnologii</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dlya</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razvitiya</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obrazovaniya</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i</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tvorchestva</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odarenn</w:t>
      </w:r>
      <w:r w:rsidR="002968C5" w:rsidRPr="002968C5">
        <w:rPr>
          <w:rFonts w:ascii="Times New Roman" w:eastAsia="Times New Roman" w:hAnsi="Times New Roman"/>
          <w:bCs/>
          <w:color w:val="000000"/>
          <w:sz w:val="28"/>
          <w:szCs w:val="28"/>
          <w:lang w:val="uz-Cyrl-UZ" w:eastAsia="ru-RU"/>
        </w:rPr>
        <w:t>ы</w:t>
      </w:r>
      <w:r>
        <w:rPr>
          <w:rFonts w:ascii="Times New Roman" w:eastAsia="Times New Roman" w:hAnsi="Times New Roman"/>
          <w:bCs/>
          <w:color w:val="000000"/>
          <w:sz w:val="28"/>
          <w:szCs w:val="28"/>
          <w:lang w:val="uz-Cyrl-UZ" w:eastAsia="ru-RU"/>
        </w:rPr>
        <w:t>x</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ucha</w:t>
      </w:r>
      <w:r w:rsidR="002968C5" w:rsidRPr="002968C5">
        <w:rPr>
          <w:rFonts w:ascii="Times New Roman" w:eastAsia="Times New Roman" w:hAnsi="Times New Roman"/>
          <w:bCs/>
          <w:color w:val="000000"/>
          <w:sz w:val="28"/>
          <w:szCs w:val="28"/>
          <w:lang w:val="uz-Cyrl-UZ" w:eastAsia="ru-RU"/>
        </w:rPr>
        <w:t>щ</w:t>
      </w:r>
      <w:r>
        <w:rPr>
          <w:rFonts w:ascii="Times New Roman" w:eastAsia="Times New Roman" w:hAnsi="Times New Roman"/>
          <w:bCs/>
          <w:color w:val="000000"/>
          <w:sz w:val="28"/>
          <w:szCs w:val="28"/>
          <w:lang w:val="uz-Cyrl-UZ" w:eastAsia="ru-RU"/>
        </w:rPr>
        <w:t>ixsya</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v</w:t>
      </w:r>
      <w:r w:rsidR="002968C5" w:rsidRPr="002968C5">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Uzbekistane</w:t>
      </w:r>
      <w:r w:rsidR="00C1149D" w:rsidRPr="00FC0D66">
        <w:rPr>
          <w:rFonts w:ascii="Times New Roman" w:eastAsia="Times New Roman" w:hAnsi="Times New Roman"/>
          <w:bCs/>
          <w:color w:val="000000"/>
          <w:sz w:val="28"/>
          <w:szCs w:val="28"/>
          <w:lang w:val="uz-Cyrl-UZ" w:eastAsia="ru-RU"/>
        </w:rPr>
        <w:t xml:space="preserve"> </w:t>
      </w:r>
      <w:r w:rsidR="002968C5">
        <w:rPr>
          <w:rFonts w:ascii="Times New Roman" w:eastAsia="Times New Roman" w:hAnsi="Times New Roman"/>
          <w:bCs/>
          <w:color w:val="000000"/>
          <w:sz w:val="28"/>
          <w:szCs w:val="28"/>
          <w:lang w:val="uz-Cyrl-UZ" w:eastAsia="ru-RU"/>
        </w:rPr>
        <w:t xml:space="preserve"> ....................</w:t>
      </w:r>
      <w:r w:rsidR="007A6DB9" w:rsidRPr="00FC0D66">
        <w:rPr>
          <w:rFonts w:ascii="Times New Roman" w:eastAsia="Times New Roman" w:hAnsi="Times New Roman"/>
          <w:bCs/>
          <w:color w:val="000000"/>
          <w:sz w:val="28"/>
          <w:szCs w:val="28"/>
          <w:lang w:val="uz-Cyrl-UZ" w:eastAsia="ru-RU"/>
        </w:rPr>
        <w:t>........................................</w:t>
      </w:r>
      <w:r w:rsidR="007C4D9C" w:rsidRPr="00FC0D66">
        <w:rPr>
          <w:rFonts w:ascii="Times New Roman" w:eastAsia="Times New Roman" w:hAnsi="Times New Roman"/>
          <w:bCs/>
          <w:color w:val="000000"/>
          <w:sz w:val="28"/>
          <w:szCs w:val="28"/>
          <w:lang w:val="uz-Cyrl-UZ" w:eastAsia="ru-RU"/>
        </w:rPr>
        <w:t>.......................................................................</w:t>
      </w:r>
      <w:r w:rsidR="00722F10" w:rsidRPr="00FC0D66">
        <w:rPr>
          <w:rFonts w:ascii="Times New Roman" w:eastAsia="Times New Roman" w:hAnsi="Times New Roman"/>
          <w:bCs/>
          <w:color w:val="000000"/>
          <w:sz w:val="28"/>
          <w:szCs w:val="28"/>
          <w:lang w:val="uz-Cyrl-UZ" w:eastAsia="ru-RU"/>
        </w:rPr>
        <w:t>21</w:t>
      </w:r>
    </w:p>
    <w:p w14:paraId="236FA37A" w14:textId="77777777" w:rsidR="00F1065D" w:rsidRPr="00FC0D66" w:rsidRDefault="00F1065D" w:rsidP="007A6DB9">
      <w:pPr>
        <w:rPr>
          <w:rFonts w:ascii="Times New Roman" w:eastAsia="Times New Roman" w:hAnsi="Times New Roman"/>
          <w:bCs/>
          <w:color w:val="000000"/>
          <w:sz w:val="28"/>
          <w:szCs w:val="28"/>
          <w:lang w:val="uz-Cyrl-UZ" w:eastAsia="ru-RU"/>
        </w:rPr>
      </w:pPr>
    </w:p>
    <w:p w14:paraId="0CDF3413" w14:textId="437B5890" w:rsidR="00974B31" w:rsidRPr="00FC0D66" w:rsidRDefault="00065556" w:rsidP="008376C1">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w:t>
      </w:r>
      <w:r w:rsidR="00C1149D"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Minhojiddin</w:t>
      </w:r>
      <w:r w:rsidR="00C1149D"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Muhammadg‘olib</w:t>
      </w:r>
      <w:r w:rsidR="00C1149D"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o‘g‘li</w:t>
      </w:r>
    </w:p>
    <w:p w14:paraId="69DD6B95" w14:textId="0DD40E3A" w:rsidR="00C1149D" w:rsidRPr="007F1483" w:rsidRDefault="00A441A5" w:rsidP="008376C1">
      <w:pPr>
        <w:rPr>
          <w:rFonts w:ascii="Times New Roman" w:hAnsi="Times New Roman"/>
          <w:color w:val="000000"/>
          <w:sz w:val="28"/>
          <w:szCs w:val="28"/>
          <w:lang w:val="uz-Cyrl-UZ" w:eastAsia="en-US"/>
        </w:rPr>
      </w:pPr>
      <w:r>
        <w:rPr>
          <w:rFonts w:ascii="Times New Roman" w:hAnsi="Times New Roman"/>
          <w:color w:val="000000"/>
          <w:sz w:val="28"/>
          <w:szCs w:val="28"/>
          <w:lang w:val="uz-Latn-UZ" w:eastAsia="en-US"/>
        </w:rPr>
        <w:t>Technologies for managing the development of creativity of gifted children in Uzbekistan.</w:t>
      </w:r>
      <w:r w:rsidR="004E31FE">
        <w:rPr>
          <w:rFonts w:ascii="Times New Roman" w:hAnsi="Times New Roman"/>
          <w:color w:val="000000"/>
          <w:sz w:val="28"/>
          <w:szCs w:val="28"/>
          <w:lang w:val="uz-Latn-UZ" w:eastAsia="en-US"/>
        </w:rPr>
        <w:t>..</w:t>
      </w:r>
      <w:r w:rsidR="00322116">
        <w:rPr>
          <w:rFonts w:ascii="Times New Roman" w:hAnsi="Times New Roman"/>
          <w:color w:val="000000"/>
          <w:sz w:val="28"/>
          <w:szCs w:val="28"/>
          <w:lang w:val="uz-Latn-UZ" w:eastAsia="en-US"/>
        </w:rPr>
        <w:t>.....</w:t>
      </w:r>
      <w:r w:rsidR="00C1149D" w:rsidRPr="007F1483">
        <w:rPr>
          <w:rFonts w:ascii="Times New Roman" w:hAnsi="Times New Roman"/>
          <w:color w:val="000000"/>
          <w:sz w:val="28"/>
          <w:szCs w:val="28"/>
          <w:lang w:val="uz-Cyrl-UZ" w:eastAsia="en-US"/>
        </w:rPr>
        <w:t>...........................................................................................................45</w:t>
      </w:r>
    </w:p>
    <w:p w14:paraId="41645B3A" w14:textId="77777777" w:rsidR="00065556" w:rsidRDefault="00065556" w:rsidP="00C1149D">
      <w:pPr>
        <w:rPr>
          <w:rFonts w:ascii="Times New Roman" w:hAnsi="Times New Roman"/>
          <w:b/>
          <w:bCs/>
          <w:color w:val="000000"/>
          <w:sz w:val="28"/>
          <w:szCs w:val="28"/>
          <w:lang w:val="uz-Cyrl-UZ" w:eastAsia="en-US"/>
        </w:rPr>
      </w:pPr>
    </w:p>
    <w:p w14:paraId="52C11D25" w14:textId="2EF75EA0" w:rsidR="00C1149D" w:rsidRPr="00065556" w:rsidRDefault="00065556" w:rsidP="00C1149D">
      <w:pPr>
        <w:rPr>
          <w:rFonts w:ascii="Times New Roman" w:hAnsi="Times New Roman"/>
          <w:b/>
          <w:bCs/>
          <w:color w:val="000000"/>
          <w:sz w:val="28"/>
          <w:szCs w:val="28"/>
          <w:lang w:val="en-US" w:eastAsia="en-US"/>
        </w:rPr>
      </w:pPr>
      <w:r>
        <w:rPr>
          <w:rFonts w:ascii="Times New Roman" w:hAnsi="Times New Roman"/>
          <w:b/>
          <w:bCs/>
          <w:color w:val="000000"/>
          <w:sz w:val="28"/>
          <w:szCs w:val="28"/>
          <w:lang w:val="uz-Cyrl-UZ" w:eastAsia="en-US"/>
        </w:rPr>
        <w:t>E</w:t>
      </w:r>
      <w:r w:rsidRPr="00065556">
        <w:rPr>
          <w:rFonts w:ascii="Times New Roman" w:hAnsi="Times New Roman"/>
          <w:b/>
          <w:bCs/>
          <w:color w:val="000000"/>
          <w:sz w:val="28"/>
          <w:szCs w:val="28"/>
          <w:lang w:val="en-US" w:eastAsia="en-US"/>
        </w:rPr>
        <w:t>’lon</w:t>
      </w:r>
      <w:r w:rsidR="00C1149D" w:rsidRPr="00065556">
        <w:rPr>
          <w:rFonts w:ascii="Times New Roman" w:hAnsi="Times New Roman"/>
          <w:b/>
          <w:bCs/>
          <w:color w:val="000000"/>
          <w:sz w:val="28"/>
          <w:szCs w:val="28"/>
          <w:lang w:val="en-US" w:eastAsia="en-US"/>
        </w:rPr>
        <w:t xml:space="preserve"> </w:t>
      </w:r>
      <w:r w:rsidRPr="00065556">
        <w:rPr>
          <w:rFonts w:ascii="Times New Roman" w:hAnsi="Times New Roman"/>
          <w:b/>
          <w:bCs/>
          <w:color w:val="000000"/>
          <w:sz w:val="28"/>
          <w:szCs w:val="28"/>
          <w:lang w:val="en-US" w:eastAsia="en-US"/>
        </w:rPr>
        <w:t>qilingan</w:t>
      </w:r>
      <w:r w:rsidR="00C1149D" w:rsidRPr="00065556">
        <w:rPr>
          <w:rFonts w:ascii="Times New Roman" w:hAnsi="Times New Roman"/>
          <w:b/>
          <w:bCs/>
          <w:color w:val="000000"/>
          <w:sz w:val="28"/>
          <w:szCs w:val="28"/>
          <w:lang w:val="en-US" w:eastAsia="en-US"/>
        </w:rPr>
        <w:t xml:space="preserve"> </w:t>
      </w:r>
      <w:r w:rsidRPr="00065556">
        <w:rPr>
          <w:rFonts w:ascii="Times New Roman" w:hAnsi="Times New Roman"/>
          <w:b/>
          <w:bCs/>
          <w:color w:val="000000"/>
          <w:sz w:val="28"/>
          <w:szCs w:val="28"/>
          <w:lang w:val="en-US" w:eastAsia="en-US"/>
        </w:rPr>
        <w:t>ishlar</w:t>
      </w:r>
      <w:r w:rsidR="00C1149D" w:rsidRPr="00065556">
        <w:rPr>
          <w:rFonts w:ascii="Times New Roman" w:hAnsi="Times New Roman"/>
          <w:b/>
          <w:bCs/>
          <w:color w:val="000000"/>
          <w:sz w:val="28"/>
          <w:szCs w:val="28"/>
          <w:lang w:val="en-US" w:eastAsia="en-US"/>
        </w:rPr>
        <w:t xml:space="preserve"> </w:t>
      </w:r>
      <w:r w:rsidRPr="00065556">
        <w:rPr>
          <w:rFonts w:ascii="Times New Roman" w:hAnsi="Times New Roman"/>
          <w:b/>
          <w:bCs/>
          <w:color w:val="000000"/>
          <w:sz w:val="28"/>
          <w:szCs w:val="28"/>
          <w:lang w:val="en-US" w:eastAsia="en-US"/>
        </w:rPr>
        <w:t>ro‘yxati</w:t>
      </w:r>
    </w:p>
    <w:p w14:paraId="5587EAAF" w14:textId="5551AF8D" w:rsidR="00C1149D" w:rsidRPr="00065556" w:rsidRDefault="00065556" w:rsidP="00C1149D">
      <w:pPr>
        <w:spacing w:line="276" w:lineRule="auto"/>
        <w:rPr>
          <w:rFonts w:ascii="Times New Roman" w:hAnsi="Times New Roman"/>
          <w:color w:val="000000"/>
          <w:sz w:val="28"/>
          <w:szCs w:val="28"/>
          <w:lang w:val="en-US" w:eastAsia="en-US"/>
        </w:rPr>
      </w:pPr>
      <w:r w:rsidRPr="00065556">
        <w:rPr>
          <w:rFonts w:ascii="Times New Roman" w:hAnsi="Times New Roman"/>
          <w:color w:val="000000"/>
          <w:sz w:val="28"/>
          <w:szCs w:val="28"/>
          <w:lang w:val="en-US" w:eastAsia="en-US"/>
        </w:rPr>
        <w:t>Spisok</w:t>
      </w:r>
      <w:r w:rsidR="00C1149D" w:rsidRPr="00065556">
        <w:rPr>
          <w:rFonts w:ascii="Times New Roman" w:hAnsi="Times New Roman"/>
          <w:color w:val="000000"/>
          <w:sz w:val="28"/>
          <w:szCs w:val="28"/>
          <w:lang w:val="en-US" w:eastAsia="en-US"/>
        </w:rPr>
        <w:t xml:space="preserve"> </w:t>
      </w:r>
      <w:r w:rsidRPr="00065556">
        <w:rPr>
          <w:rFonts w:ascii="Times New Roman" w:hAnsi="Times New Roman"/>
          <w:color w:val="000000"/>
          <w:sz w:val="28"/>
          <w:szCs w:val="28"/>
          <w:lang w:val="en-US" w:eastAsia="en-US"/>
        </w:rPr>
        <w:t>opublikovann</w:t>
      </w:r>
      <w:r w:rsidR="00C1149D" w:rsidRPr="007F1483">
        <w:rPr>
          <w:rFonts w:ascii="Times New Roman" w:hAnsi="Times New Roman"/>
          <w:color w:val="000000"/>
          <w:sz w:val="28"/>
          <w:szCs w:val="28"/>
          <w:lang w:eastAsia="en-US"/>
        </w:rPr>
        <w:t>ы</w:t>
      </w:r>
      <w:r w:rsidRPr="00065556">
        <w:rPr>
          <w:rFonts w:ascii="Times New Roman" w:hAnsi="Times New Roman"/>
          <w:color w:val="000000"/>
          <w:sz w:val="28"/>
          <w:szCs w:val="28"/>
          <w:lang w:val="en-US" w:eastAsia="en-US"/>
        </w:rPr>
        <w:t>x</w:t>
      </w:r>
      <w:r w:rsidR="00C1149D" w:rsidRPr="00065556">
        <w:rPr>
          <w:rFonts w:ascii="Times New Roman" w:hAnsi="Times New Roman"/>
          <w:color w:val="000000"/>
          <w:sz w:val="28"/>
          <w:szCs w:val="28"/>
          <w:lang w:val="en-US" w:eastAsia="en-US"/>
        </w:rPr>
        <w:t xml:space="preserve"> </w:t>
      </w:r>
      <w:r w:rsidRPr="00065556">
        <w:rPr>
          <w:rFonts w:ascii="Times New Roman" w:hAnsi="Times New Roman"/>
          <w:color w:val="000000"/>
          <w:sz w:val="28"/>
          <w:szCs w:val="28"/>
          <w:lang w:val="en-US" w:eastAsia="en-US"/>
        </w:rPr>
        <w:t>rabot</w:t>
      </w:r>
    </w:p>
    <w:p w14:paraId="5A431809" w14:textId="23CEF885" w:rsidR="00974B31" w:rsidRPr="00065556" w:rsidRDefault="003F715B" w:rsidP="00C1149D">
      <w:pPr>
        <w:spacing w:line="276" w:lineRule="auto"/>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sidR="00C1149D" w:rsidRPr="00FC0D66">
        <w:rPr>
          <w:rFonts w:ascii="Times New Roman" w:hAnsi="Times New Roman"/>
          <w:bCs/>
          <w:color w:val="000000"/>
          <w:sz w:val="28"/>
          <w:szCs w:val="28"/>
          <w:lang w:val="uz-Cyrl-UZ"/>
        </w:rPr>
        <w:t>…………………………….....…………...……...........45</w:t>
      </w:r>
    </w:p>
    <w:p w14:paraId="5AFDF0A7" w14:textId="77777777" w:rsidR="00974B31" w:rsidRPr="00FC0D66" w:rsidRDefault="00974B31" w:rsidP="00974B31">
      <w:pPr>
        <w:ind w:firstLine="709"/>
        <w:outlineLvl w:val="0"/>
        <w:rPr>
          <w:rFonts w:ascii="Times New Roman" w:hAnsi="Times New Roman"/>
          <w:b/>
          <w:color w:val="000000"/>
          <w:sz w:val="28"/>
          <w:szCs w:val="28"/>
          <w:lang w:val="uz-Cyrl-UZ"/>
        </w:rPr>
      </w:pPr>
    </w:p>
    <w:p w14:paraId="5B061946" w14:textId="77777777" w:rsidR="00974B31" w:rsidRPr="00FC0D66" w:rsidRDefault="00974B31" w:rsidP="00974B31">
      <w:pPr>
        <w:ind w:firstLine="709"/>
        <w:jc w:val="center"/>
        <w:rPr>
          <w:rFonts w:ascii="Times New Roman" w:hAnsi="Times New Roman"/>
          <w:color w:val="000000"/>
          <w:sz w:val="28"/>
          <w:szCs w:val="28"/>
          <w:lang w:val="uz-Cyrl-UZ"/>
        </w:rPr>
      </w:pPr>
    </w:p>
    <w:p w14:paraId="14046DC5" w14:textId="77777777" w:rsidR="00974B31" w:rsidRPr="00065556" w:rsidRDefault="00974B31" w:rsidP="002F56A6">
      <w:pPr>
        <w:jc w:val="center"/>
        <w:rPr>
          <w:rFonts w:ascii="Times New Roman" w:hAnsi="Times New Roman"/>
          <w:color w:val="000000"/>
          <w:sz w:val="28"/>
          <w:szCs w:val="28"/>
          <w:lang w:val="en-US"/>
        </w:rPr>
      </w:pPr>
    </w:p>
    <w:p w14:paraId="08F3E228" w14:textId="77777777" w:rsidR="002F56A6" w:rsidRPr="00065556" w:rsidRDefault="002F56A6" w:rsidP="002F56A6">
      <w:pPr>
        <w:spacing w:line="360" w:lineRule="auto"/>
        <w:jc w:val="center"/>
        <w:rPr>
          <w:rFonts w:ascii="Times New Roman" w:eastAsia="Times New Roman" w:hAnsi="Times New Roman"/>
          <w:color w:val="000000"/>
          <w:sz w:val="28"/>
          <w:szCs w:val="28"/>
          <w:lang w:val="en-US" w:eastAsia="ru-RU"/>
        </w:rPr>
      </w:pPr>
    </w:p>
    <w:p w14:paraId="0F37C5DE" w14:textId="77777777" w:rsidR="008376C1" w:rsidRPr="00065556" w:rsidRDefault="008376C1" w:rsidP="002F56A6">
      <w:pPr>
        <w:spacing w:line="360" w:lineRule="auto"/>
        <w:jc w:val="center"/>
        <w:rPr>
          <w:rFonts w:ascii="Times New Roman" w:eastAsia="Times New Roman" w:hAnsi="Times New Roman"/>
          <w:color w:val="000000"/>
          <w:sz w:val="28"/>
          <w:szCs w:val="28"/>
          <w:lang w:val="en-US" w:eastAsia="ru-RU"/>
        </w:rPr>
      </w:pPr>
    </w:p>
    <w:p w14:paraId="69AE8500" w14:textId="77777777" w:rsidR="008376C1" w:rsidRPr="00065556" w:rsidRDefault="008376C1" w:rsidP="002F56A6">
      <w:pPr>
        <w:spacing w:line="360" w:lineRule="auto"/>
        <w:jc w:val="center"/>
        <w:rPr>
          <w:rFonts w:ascii="Times New Roman" w:eastAsia="Times New Roman" w:hAnsi="Times New Roman"/>
          <w:color w:val="000000"/>
          <w:sz w:val="28"/>
          <w:szCs w:val="28"/>
          <w:lang w:val="en-US" w:eastAsia="ru-RU"/>
        </w:rPr>
      </w:pPr>
    </w:p>
    <w:p w14:paraId="67314968" w14:textId="77777777" w:rsidR="00447A14" w:rsidRPr="00065556" w:rsidRDefault="00447A14" w:rsidP="002F56A6">
      <w:pPr>
        <w:spacing w:line="360" w:lineRule="auto"/>
        <w:jc w:val="center"/>
        <w:rPr>
          <w:rFonts w:ascii="Times New Roman" w:eastAsia="Times New Roman" w:hAnsi="Times New Roman"/>
          <w:color w:val="000000"/>
          <w:sz w:val="28"/>
          <w:szCs w:val="28"/>
          <w:lang w:val="en-US" w:eastAsia="ru-RU"/>
        </w:rPr>
      </w:pPr>
    </w:p>
    <w:p w14:paraId="68DA1703" w14:textId="77777777" w:rsidR="00447A14" w:rsidRPr="00065556" w:rsidRDefault="00447A14" w:rsidP="002F56A6">
      <w:pPr>
        <w:spacing w:line="360" w:lineRule="auto"/>
        <w:jc w:val="center"/>
        <w:rPr>
          <w:rFonts w:ascii="Times New Roman" w:eastAsia="Times New Roman" w:hAnsi="Times New Roman"/>
          <w:color w:val="000000"/>
          <w:sz w:val="28"/>
          <w:szCs w:val="28"/>
          <w:lang w:val="en-US" w:eastAsia="ru-RU"/>
        </w:rPr>
      </w:pPr>
    </w:p>
    <w:p w14:paraId="11B1AE13" w14:textId="77777777" w:rsidR="00F1065D" w:rsidRPr="00065556" w:rsidRDefault="00F1065D" w:rsidP="002F56A6">
      <w:pPr>
        <w:spacing w:line="360" w:lineRule="auto"/>
        <w:jc w:val="center"/>
        <w:rPr>
          <w:rFonts w:ascii="Times New Roman" w:eastAsia="Times New Roman" w:hAnsi="Times New Roman"/>
          <w:color w:val="000000"/>
          <w:sz w:val="28"/>
          <w:szCs w:val="28"/>
          <w:lang w:val="en-US" w:eastAsia="ru-RU"/>
        </w:rPr>
      </w:pPr>
    </w:p>
    <w:p w14:paraId="686FDC87" w14:textId="77777777" w:rsidR="00F1065D" w:rsidRPr="00065556" w:rsidRDefault="00F1065D" w:rsidP="002F56A6">
      <w:pPr>
        <w:spacing w:line="360" w:lineRule="auto"/>
        <w:jc w:val="center"/>
        <w:rPr>
          <w:rFonts w:ascii="Times New Roman" w:eastAsia="Times New Roman" w:hAnsi="Times New Roman"/>
          <w:color w:val="000000"/>
          <w:sz w:val="28"/>
          <w:szCs w:val="28"/>
          <w:lang w:val="en-US" w:eastAsia="ru-RU"/>
        </w:rPr>
      </w:pPr>
    </w:p>
    <w:p w14:paraId="266C07C7" w14:textId="44A1DB96" w:rsidR="00F1065D" w:rsidRPr="00065556" w:rsidRDefault="00F1065D" w:rsidP="002F56A6">
      <w:pPr>
        <w:spacing w:line="360" w:lineRule="auto"/>
        <w:jc w:val="center"/>
        <w:rPr>
          <w:rFonts w:ascii="Times New Roman" w:eastAsia="Times New Roman" w:hAnsi="Times New Roman"/>
          <w:color w:val="000000"/>
          <w:sz w:val="28"/>
          <w:szCs w:val="28"/>
          <w:lang w:val="en-US" w:eastAsia="ru-RU"/>
        </w:rPr>
      </w:pPr>
    </w:p>
    <w:p w14:paraId="1071F338" w14:textId="7E8C6A21" w:rsidR="003F715B" w:rsidRPr="00065556" w:rsidRDefault="003F715B" w:rsidP="002F56A6">
      <w:pPr>
        <w:spacing w:line="360" w:lineRule="auto"/>
        <w:jc w:val="center"/>
        <w:rPr>
          <w:rFonts w:ascii="Times New Roman" w:eastAsia="Times New Roman" w:hAnsi="Times New Roman"/>
          <w:color w:val="000000"/>
          <w:sz w:val="28"/>
          <w:szCs w:val="28"/>
          <w:lang w:val="en-US" w:eastAsia="ru-RU"/>
        </w:rPr>
      </w:pPr>
    </w:p>
    <w:p w14:paraId="6BD07C6E" w14:textId="77777777" w:rsidR="003F715B" w:rsidRPr="00065556" w:rsidRDefault="003F715B" w:rsidP="002F56A6">
      <w:pPr>
        <w:spacing w:line="360" w:lineRule="auto"/>
        <w:jc w:val="center"/>
        <w:rPr>
          <w:rFonts w:ascii="Times New Roman" w:eastAsia="Times New Roman" w:hAnsi="Times New Roman"/>
          <w:color w:val="000000"/>
          <w:sz w:val="28"/>
          <w:szCs w:val="28"/>
          <w:lang w:val="en-US" w:eastAsia="ru-RU"/>
        </w:rPr>
      </w:pPr>
    </w:p>
    <w:p w14:paraId="5B9AE9AC" w14:textId="77777777" w:rsidR="009D5A41" w:rsidRDefault="009D5A41" w:rsidP="007C4D9C">
      <w:pPr>
        <w:autoSpaceDE w:val="0"/>
        <w:autoSpaceDN w:val="0"/>
        <w:adjustRightInd w:val="0"/>
        <w:ind w:firstLine="567"/>
        <w:contextualSpacing/>
        <w:jc w:val="both"/>
        <w:rPr>
          <w:rFonts w:ascii="Times New Roman" w:eastAsia="Times New Roman" w:hAnsi="Times New Roman"/>
          <w:b/>
          <w:color w:val="000000"/>
          <w:lang w:val="uz-Latn-UZ" w:eastAsia="ru-RU"/>
        </w:rPr>
      </w:pPr>
      <w:r>
        <w:rPr>
          <w:rFonts w:ascii="Times New Roman" w:eastAsia="Times New Roman" w:hAnsi="Times New Roman"/>
          <w:b/>
          <w:color w:val="000000"/>
          <w:lang w:val="uz-Latn-UZ" w:eastAsia="ru-RU"/>
        </w:rPr>
        <w:lastRenderedPageBreak/>
        <w:t xml:space="preserve"> </w:t>
      </w:r>
    </w:p>
    <w:p w14:paraId="197323E1" w14:textId="10A5F45D" w:rsidR="007617C4" w:rsidRPr="00FC0D66" w:rsidRDefault="00065556" w:rsidP="007C4D9C">
      <w:pPr>
        <w:autoSpaceDE w:val="0"/>
        <w:autoSpaceDN w:val="0"/>
        <w:adjustRightInd w:val="0"/>
        <w:ind w:firstLine="567"/>
        <w:contextualSpacing/>
        <w:jc w:val="both"/>
        <w:rPr>
          <w:rFonts w:ascii="Times New Roman" w:hAnsi="Times New Roman"/>
          <w:b/>
          <w:bCs/>
          <w:color w:val="000000"/>
          <w:lang w:val="uz-Cyrl-UZ"/>
        </w:rPr>
      </w:pPr>
      <w:r w:rsidRPr="00065556">
        <w:rPr>
          <w:rFonts w:ascii="Times New Roman" w:eastAsia="Times New Roman" w:hAnsi="Times New Roman"/>
          <w:b/>
          <w:color w:val="000000"/>
          <w:lang w:val="en-US" w:eastAsia="ru-RU"/>
        </w:rPr>
        <w:t>F</w:t>
      </w:r>
      <w:r>
        <w:rPr>
          <w:rFonts w:ascii="Times New Roman" w:eastAsia="Times New Roman" w:hAnsi="Times New Roman"/>
          <w:b/>
          <w:color w:val="000000"/>
          <w:lang w:val="uz-Cyrl-UZ" w:eastAsia="ru-RU"/>
        </w:rPr>
        <w:t>alsafa</w:t>
      </w:r>
      <w:r w:rsidR="007617C4" w:rsidRPr="00FC0D66">
        <w:rPr>
          <w:rFonts w:ascii="Times New Roman" w:eastAsia="Times New Roman" w:hAnsi="Times New Roman"/>
          <w:b/>
          <w:color w:val="000000"/>
          <w:lang w:val="uz-Cyrl-UZ" w:eastAsia="ru-RU"/>
        </w:rPr>
        <w:t xml:space="preserve"> </w:t>
      </w:r>
      <w:r>
        <w:rPr>
          <w:rFonts w:ascii="Times New Roman" w:eastAsia="Times New Roman" w:hAnsi="Times New Roman"/>
          <w:b/>
          <w:color w:val="000000"/>
          <w:lang w:val="uz-Cyrl-UZ" w:eastAsia="ru-RU"/>
        </w:rPr>
        <w:t>doktori</w:t>
      </w:r>
      <w:r w:rsidR="007617C4" w:rsidRPr="00FC0D66">
        <w:rPr>
          <w:rFonts w:ascii="Times New Roman" w:eastAsia="Times New Roman" w:hAnsi="Times New Roman"/>
          <w:b/>
          <w:color w:val="000000"/>
          <w:lang w:val="uz-Cyrl-UZ" w:eastAsia="ru-RU"/>
        </w:rPr>
        <w:t xml:space="preserve"> </w:t>
      </w:r>
      <w:r w:rsidR="009D5A41" w:rsidRPr="00FC0D66">
        <w:rPr>
          <w:rFonts w:ascii="Times New Roman" w:eastAsia="Times New Roman" w:hAnsi="Times New Roman"/>
          <w:b/>
          <w:color w:val="000000"/>
          <w:sz w:val="28"/>
          <w:szCs w:val="28"/>
          <w:lang w:val="uz-Cyrl-UZ" w:eastAsia="ru-RU"/>
        </w:rPr>
        <w:t>(</w:t>
      </w:r>
      <w:r w:rsidR="009D5A41">
        <w:rPr>
          <w:rFonts w:ascii="Times New Roman" w:eastAsia="Times New Roman" w:hAnsi="Times New Roman"/>
          <w:b/>
          <w:color w:val="000000"/>
          <w:sz w:val="28"/>
          <w:szCs w:val="28"/>
          <w:lang w:val="uz-Latn-UZ" w:eastAsia="ru-RU"/>
        </w:rPr>
        <w:t>PhD</w:t>
      </w:r>
      <w:r w:rsidR="009D5A41" w:rsidRPr="00FC0D66">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w:t>
      </w:r>
      <w:r w:rsidR="00BD0841"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mavzusi</w:t>
      </w:r>
      <w:r w:rsidR="007617C4"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Oliy</w:t>
      </w:r>
      <w:r w:rsidR="007617C4"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attestatsiya</w:t>
      </w:r>
      <w:r w:rsidR="007617C4"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komissiyasida</w:t>
      </w:r>
      <w:r w:rsidR="007617C4"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B</w:t>
      </w:r>
      <w:r w:rsidR="007617C4" w:rsidRPr="00FC0D66">
        <w:rPr>
          <w:rFonts w:ascii="Times New Roman" w:eastAsia="Calibri" w:hAnsi="Times New Roman"/>
          <w:b/>
          <w:bCs/>
          <w:color w:val="000000"/>
          <w:lang w:val="uz-Cyrl-UZ" w:bidi="ar"/>
        </w:rPr>
        <w:t>.</w:t>
      </w:r>
      <w:r w:rsidR="003A06F9" w:rsidRPr="00FC0D66">
        <w:rPr>
          <w:rFonts w:ascii="Times New Roman" w:eastAsia="Calibri" w:hAnsi="Times New Roman"/>
          <w:b/>
          <w:bCs/>
          <w:color w:val="000000"/>
          <w:lang w:val="uz-Cyrl-UZ" w:bidi="ar"/>
        </w:rPr>
        <w:t>2022.2.</w:t>
      </w:r>
      <w:r w:rsidR="009D5A41" w:rsidRPr="009D5A41">
        <w:rPr>
          <w:rFonts w:ascii="Times New Roman" w:eastAsia="Times New Roman" w:hAnsi="Times New Roman"/>
          <w:b/>
          <w:color w:val="000000"/>
          <w:sz w:val="28"/>
          <w:szCs w:val="28"/>
          <w:lang w:val="uz-Cyrl-UZ" w:eastAsia="ru-RU"/>
        </w:rPr>
        <w:t xml:space="preserve"> </w:t>
      </w:r>
      <w:r w:rsidR="009D5A41" w:rsidRPr="00FC0D66">
        <w:rPr>
          <w:rFonts w:ascii="Times New Roman" w:eastAsia="Times New Roman" w:hAnsi="Times New Roman"/>
          <w:b/>
          <w:color w:val="000000"/>
          <w:sz w:val="28"/>
          <w:szCs w:val="28"/>
          <w:lang w:val="uz-Cyrl-UZ" w:eastAsia="ru-RU"/>
        </w:rPr>
        <w:t>(</w:t>
      </w:r>
      <w:r w:rsidR="009D5A41">
        <w:rPr>
          <w:rFonts w:ascii="Times New Roman" w:eastAsia="Times New Roman" w:hAnsi="Times New Roman"/>
          <w:b/>
          <w:color w:val="000000"/>
          <w:sz w:val="28"/>
          <w:szCs w:val="28"/>
          <w:lang w:val="uz-Latn-UZ" w:eastAsia="ru-RU"/>
        </w:rPr>
        <w:t>PhD</w:t>
      </w:r>
      <w:r w:rsidR="009D5A41" w:rsidRPr="00FC0D66">
        <w:rPr>
          <w:rFonts w:ascii="Times New Roman" w:eastAsia="Times New Roman" w:hAnsi="Times New Roman"/>
          <w:b/>
          <w:color w:val="000000"/>
          <w:sz w:val="28"/>
          <w:szCs w:val="28"/>
          <w:lang w:val="uz-Cyrl-UZ" w:eastAsia="ru-RU"/>
        </w:rPr>
        <w:t xml:space="preserve">) </w:t>
      </w:r>
      <w:r w:rsidR="003A06F9" w:rsidRPr="00FC0D66">
        <w:rPr>
          <w:rFonts w:ascii="Times New Roman" w:eastAsia="Calibri" w:hAnsi="Times New Roman"/>
          <w:b/>
          <w:bCs/>
          <w:color w:val="000000"/>
          <w:lang w:val="uz-Cyrl-UZ" w:bidi="ar"/>
        </w:rPr>
        <w:t>/</w:t>
      </w:r>
      <w:r>
        <w:rPr>
          <w:rFonts w:ascii="Times New Roman" w:eastAsia="Calibri" w:hAnsi="Times New Roman"/>
          <w:b/>
          <w:bCs/>
          <w:color w:val="000000"/>
          <w:lang w:val="uz-Cyrl-UZ" w:bidi="ar"/>
        </w:rPr>
        <w:t>Ped</w:t>
      </w:r>
      <w:r w:rsidR="003A06F9" w:rsidRPr="00FC0D66">
        <w:rPr>
          <w:rFonts w:ascii="Times New Roman" w:eastAsia="Calibri" w:hAnsi="Times New Roman"/>
          <w:b/>
          <w:bCs/>
          <w:color w:val="000000"/>
          <w:lang w:val="uz-Cyrl-UZ" w:bidi="ar"/>
        </w:rPr>
        <w:t>34</w:t>
      </w:r>
      <w:r w:rsidR="00374A82" w:rsidRPr="00FC0D66">
        <w:rPr>
          <w:rFonts w:ascii="Times New Roman" w:eastAsia="Calibri" w:hAnsi="Times New Roman"/>
          <w:b/>
          <w:bCs/>
          <w:color w:val="000000"/>
          <w:lang w:val="uz-Cyrl-UZ" w:bidi="ar"/>
        </w:rPr>
        <w:t>27</w:t>
      </w:r>
      <w:r w:rsidR="003A06F9"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raqam</w:t>
      </w:r>
      <w:r w:rsidR="007617C4"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bilan</w:t>
      </w:r>
      <w:r w:rsidR="007617C4"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ro‘yxatga</w:t>
      </w:r>
      <w:r w:rsidR="007617C4" w:rsidRPr="00FC0D66">
        <w:rPr>
          <w:rFonts w:ascii="Times New Roman" w:eastAsia="Calibri" w:hAnsi="Times New Roman"/>
          <w:b/>
          <w:bCs/>
          <w:color w:val="000000"/>
          <w:lang w:val="uz-Cyrl-UZ" w:bidi="ar"/>
        </w:rPr>
        <w:t xml:space="preserve"> </w:t>
      </w:r>
      <w:r>
        <w:rPr>
          <w:rFonts w:ascii="Times New Roman" w:eastAsia="Calibri" w:hAnsi="Times New Roman"/>
          <w:b/>
          <w:bCs/>
          <w:color w:val="000000"/>
          <w:lang w:val="uz-Cyrl-UZ" w:bidi="ar"/>
        </w:rPr>
        <w:t>olingan</w:t>
      </w:r>
      <w:r w:rsidR="007617C4" w:rsidRPr="00FC0D66">
        <w:rPr>
          <w:rFonts w:ascii="Times New Roman" w:eastAsia="Calibri" w:hAnsi="Times New Roman"/>
          <w:b/>
          <w:bCs/>
          <w:color w:val="000000"/>
          <w:lang w:val="uz-Cyrl-UZ" w:bidi="ar"/>
        </w:rPr>
        <w:t>.</w:t>
      </w:r>
    </w:p>
    <w:p w14:paraId="71342642" w14:textId="77777777" w:rsidR="007617C4" w:rsidRPr="00FC0D66" w:rsidRDefault="007617C4" w:rsidP="00374A82">
      <w:pPr>
        <w:pStyle w:val="Default"/>
        <w:ind w:firstLine="567"/>
        <w:contextualSpacing/>
        <w:rPr>
          <w:rFonts w:eastAsia="Calibri"/>
          <w:highlight w:val="yellow"/>
          <w:lang w:val="uz-Cyrl-UZ"/>
        </w:rPr>
      </w:pPr>
    </w:p>
    <w:p w14:paraId="78ACA2AA" w14:textId="6726469D" w:rsidR="007617C4" w:rsidRPr="00FC0D66" w:rsidRDefault="00065556" w:rsidP="00615746">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sidR="007617C4"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Toshkent</w:t>
      </w:r>
      <w:r w:rsidR="007617C4"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007617C4"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texnika</w:t>
      </w:r>
      <w:r w:rsidR="00712383"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universitetida</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bajarilgan</w:t>
      </w:r>
      <w:r w:rsidR="007617C4" w:rsidRPr="00FC0D66">
        <w:rPr>
          <w:rFonts w:ascii="Times New Roman" w:eastAsia="Times New Roman" w:hAnsi="Times New Roman"/>
          <w:color w:val="000000"/>
          <w:lang w:val="uz-Latn-UZ" w:eastAsia="ru-RU"/>
        </w:rPr>
        <w:t>.</w:t>
      </w:r>
    </w:p>
    <w:p w14:paraId="11E95B28" w14:textId="77777777" w:rsidR="007617C4" w:rsidRPr="00FC0D66" w:rsidRDefault="007617C4" w:rsidP="00374A82">
      <w:pPr>
        <w:ind w:firstLine="567"/>
        <w:contextualSpacing/>
        <w:jc w:val="center"/>
        <w:rPr>
          <w:rFonts w:ascii="Times New Roman" w:eastAsia="Times New Roman" w:hAnsi="Times New Roman"/>
          <w:color w:val="000000"/>
          <w:highlight w:val="yellow"/>
          <w:lang w:val="uz-Latn-UZ" w:eastAsia="ru-RU"/>
        </w:rPr>
      </w:pPr>
    </w:p>
    <w:p w14:paraId="405AC9B3" w14:textId="44FB2BE3" w:rsidR="007617C4" w:rsidRPr="00FC0D66" w:rsidRDefault="00065556" w:rsidP="009B04EA">
      <w:pPr>
        <w:autoSpaceDE w:val="0"/>
        <w:autoSpaceDN w:val="0"/>
        <w:adjustRightInd w:val="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avtoreferati</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uch</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tilda</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o‘zbek</w:t>
      </w:r>
      <w:r w:rsidR="007617C4" w:rsidRPr="00FC0D66">
        <w:rPr>
          <w:rFonts w:ascii="Times New Roman" w:eastAsia="Times New Roman" w:hAnsi="Times New Roman"/>
          <w:color w:val="000000"/>
          <w:lang w:val="uz-Latn-UZ" w:eastAsia="ru-RU"/>
        </w:rPr>
        <w:t>,</w:t>
      </w:r>
      <w:r w:rsidR="007617C4"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ingliz</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rezyume</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Ilmiy</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kengash</w:t>
      </w:r>
      <w:r>
        <w:rPr>
          <w:rFonts w:ascii="Times New Roman" w:eastAsia="Times New Roman" w:hAnsi="Times New Roman"/>
          <w:color w:val="000000"/>
          <w:lang w:val="uz-Cyrl-UZ" w:eastAsia="ru-RU"/>
        </w:rPr>
        <w:t>ning</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veb</w:t>
      </w:r>
      <w:r w:rsidR="007617C4" w:rsidRPr="00FC0D66">
        <w:rPr>
          <w:rFonts w:ascii="Times New Roman" w:eastAsia="Times New Roman" w:hAnsi="Times New Roman"/>
          <w:color w:val="000000"/>
          <w:lang w:val="uz-Latn-UZ" w:eastAsia="ru-RU"/>
        </w:rPr>
        <w:t>-</w:t>
      </w:r>
      <w:r>
        <w:rPr>
          <w:rFonts w:ascii="Times New Roman" w:eastAsia="Times New Roman" w:hAnsi="Times New Roman"/>
          <w:color w:val="000000"/>
          <w:lang w:val="uz-Latn-UZ" w:eastAsia="ru-RU"/>
        </w:rPr>
        <w:t>sahifasi</w:t>
      </w:r>
      <w:r>
        <w:rPr>
          <w:rFonts w:ascii="Times New Roman" w:eastAsia="Times New Roman" w:hAnsi="Times New Roman"/>
          <w:color w:val="000000"/>
          <w:lang w:val="uz-Cyrl-UZ" w:eastAsia="ru-RU"/>
        </w:rPr>
        <w:t>da</w:t>
      </w:r>
      <w:r w:rsidR="007617C4" w:rsidRPr="00FC0D66">
        <w:rPr>
          <w:rFonts w:ascii="Times New Roman" w:eastAsia="Times New Roman" w:hAnsi="Times New Roman"/>
          <w:color w:val="000000"/>
          <w:lang w:val="uz-Latn-UZ" w:eastAsia="ru-RU"/>
        </w:rPr>
        <w:t xml:space="preserve"> (www.</w:t>
      </w:r>
      <w:r>
        <w:rPr>
          <w:rFonts w:ascii="Times New Roman" w:eastAsia="Times New Roman" w:hAnsi="Times New Roman"/>
          <w:color w:val="000000"/>
          <w:lang w:val="uz-Latn-UZ" w:eastAsia="ru-RU"/>
        </w:rPr>
        <w:t>t</w:t>
      </w:r>
      <w:r w:rsidR="009D5A41">
        <w:rPr>
          <w:rFonts w:ascii="Times New Roman" w:eastAsia="Times New Roman" w:hAnsi="Times New Roman"/>
          <w:color w:val="000000"/>
          <w:lang w:val="uz-Latn-UZ" w:eastAsia="ru-RU"/>
        </w:rPr>
        <w:t>dpu</w:t>
      </w:r>
      <w:r w:rsidR="007617C4" w:rsidRPr="00FC0D66">
        <w:rPr>
          <w:rFonts w:ascii="Times New Roman" w:eastAsia="Times New Roman" w:hAnsi="Times New Roman"/>
          <w:color w:val="000000"/>
          <w:lang w:val="uz-Latn-UZ" w:eastAsia="ru-RU"/>
        </w:rPr>
        <w:t>.</w:t>
      </w:r>
      <w:r w:rsidR="009D5A41">
        <w:rPr>
          <w:rFonts w:ascii="Times New Roman" w:eastAsia="Times New Roman" w:hAnsi="Times New Roman"/>
          <w:color w:val="000000"/>
          <w:lang w:val="uz-Latn-UZ" w:eastAsia="ru-RU"/>
        </w:rPr>
        <w:t>uz</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va</w:t>
      </w:r>
      <w:r w:rsidR="007617C4" w:rsidRPr="00FC0D66">
        <w:rPr>
          <w:rFonts w:ascii="Times New Roman" w:eastAsia="Times New Roman" w:hAnsi="Times New Roman"/>
          <w:color w:val="000000"/>
          <w:lang w:val="uz-Latn-UZ" w:eastAsia="ru-RU"/>
        </w:rPr>
        <w:t xml:space="preserve"> </w:t>
      </w:r>
      <w:r w:rsidR="007617C4" w:rsidRPr="00FC0D66">
        <w:rPr>
          <w:rFonts w:ascii="Times New Roman" w:eastAsia="Times New Roman" w:hAnsi="Times New Roman"/>
          <w:color w:val="000000"/>
          <w:lang w:val="uz-Cyrl-UZ" w:eastAsia="ru-RU"/>
        </w:rPr>
        <w:t>“</w:t>
      </w:r>
      <w:r w:rsidR="009D5A41">
        <w:rPr>
          <w:rFonts w:ascii="Times New Roman" w:eastAsia="Times New Roman" w:hAnsi="Times New Roman"/>
          <w:color w:val="000000"/>
          <w:lang w:val="uz-Latn-UZ" w:eastAsia="ru-RU"/>
        </w:rPr>
        <w:t>ziyonet</w:t>
      </w:r>
      <w:r w:rsidR="007617C4" w:rsidRPr="00FC0D66">
        <w:rPr>
          <w:rFonts w:ascii="Times New Roman" w:eastAsia="Times New Roman" w:hAnsi="Times New Roman"/>
          <w:color w:val="000000"/>
          <w:lang w:val="uz-Cyrl-UZ" w:eastAsia="ru-RU"/>
        </w:rPr>
        <w:t>”</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sidR="007617C4" w:rsidRPr="00FC0D66">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portalida</w:t>
      </w:r>
      <w:r w:rsidR="007617C4" w:rsidRPr="00FC0D66">
        <w:rPr>
          <w:rFonts w:ascii="Times New Roman" w:eastAsia="Times New Roman" w:hAnsi="Times New Roman"/>
          <w:color w:val="000000"/>
          <w:lang w:val="uz-Latn-UZ" w:eastAsia="ru-RU"/>
        </w:rPr>
        <w:t xml:space="preserve"> (www.</w:t>
      </w:r>
      <w:r w:rsidR="009D5A41" w:rsidRPr="009D5A41">
        <w:rPr>
          <w:rFonts w:ascii="Times New Roman" w:eastAsia="Times New Roman" w:hAnsi="Times New Roman"/>
          <w:color w:val="000000"/>
          <w:lang w:val="uz-Latn-UZ" w:eastAsia="ru-RU"/>
        </w:rPr>
        <w:t xml:space="preserve"> </w:t>
      </w:r>
      <w:r w:rsidR="009D5A41">
        <w:rPr>
          <w:rFonts w:ascii="Times New Roman" w:eastAsia="Times New Roman" w:hAnsi="Times New Roman"/>
          <w:color w:val="000000"/>
          <w:lang w:val="uz-Latn-UZ" w:eastAsia="ru-RU"/>
        </w:rPr>
        <w:t>ziyonet</w:t>
      </w:r>
      <w:r w:rsidR="007617C4" w:rsidRPr="00FC0D66">
        <w:rPr>
          <w:rFonts w:ascii="Times New Roman" w:eastAsia="Times New Roman" w:hAnsi="Times New Roman"/>
          <w:color w:val="000000"/>
          <w:lang w:val="uz-Latn-UZ" w:eastAsia="ru-RU"/>
        </w:rPr>
        <w:t>.</w:t>
      </w:r>
      <w:r w:rsidR="009D5A41">
        <w:rPr>
          <w:rFonts w:ascii="Times New Roman" w:eastAsia="Times New Roman" w:hAnsi="Times New Roman"/>
          <w:color w:val="000000"/>
          <w:lang w:val="uz-Latn-UZ" w:eastAsia="ru-RU"/>
        </w:rPr>
        <w:t>uz</w:t>
      </w:r>
      <w:r w:rsidR="007617C4" w:rsidRPr="00FC0D66">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Latn-UZ" w:eastAsia="ru-RU"/>
        </w:rPr>
        <w:t>joylashtirilgan</w:t>
      </w:r>
      <w:r w:rsidR="007617C4" w:rsidRPr="00FC0D66">
        <w:rPr>
          <w:rFonts w:ascii="Times New Roman" w:eastAsia="Times New Roman" w:hAnsi="Times New Roman"/>
          <w:color w:val="000000"/>
          <w:lang w:val="uz-Latn-UZ" w:eastAsia="ru-RU"/>
        </w:rPr>
        <w:t>.</w:t>
      </w:r>
    </w:p>
    <w:p w14:paraId="75F8AC65" w14:textId="77777777" w:rsidR="007617C4" w:rsidRPr="00FC0D66" w:rsidRDefault="007617C4" w:rsidP="009843AE">
      <w:pPr>
        <w:autoSpaceDE w:val="0"/>
        <w:autoSpaceDN w:val="0"/>
        <w:adjustRightInd w:val="0"/>
        <w:ind w:firstLine="567"/>
        <w:contextualSpacing/>
        <w:jc w:val="both"/>
        <w:rPr>
          <w:rFonts w:ascii="Times New Roman" w:eastAsia="Times New Roman" w:hAnsi="Times New Roman"/>
          <w:color w:val="000000"/>
          <w:highlight w:val="yellow"/>
          <w:lang w:val="uz-Latn-UZ" w:eastAsia="ru-RU"/>
        </w:rPr>
      </w:pPr>
    </w:p>
    <w:tbl>
      <w:tblPr>
        <w:tblW w:w="9854" w:type="dxa"/>
        <w:tblLook w:val="04A0" w:firstRow="1" w:lastRow="0" w:firstColumn="1" w:lastColumn="0" w:noHBand="0" w:noVBand="1"/>
      </w:tblPr>
      <w:tblGrid>
        <w:gridCol w:w="4928"/>
        <w:gridCol w:w="4926"/>
      </w:tblGrid>
      <w:tr w:rsidR="009B04EA" w:rsidRPr="00120C80" w14:paraId="583EE390" w14:textId="77777777" w:rsidTr="006A5375">
        <w:trPr>
          <w:trHeight w:val="505"/>
        </w:trPr>
        <w:tc>
          <w:tcPr>
            <w:tcW w:w="4928" w:type="dxa"/>
          </w:tcPr>
          <w:p w14:paraId="5FFA8CC2" w14:textId="1AF602CE" w:rsidR="007617C4" w:rsidRPr="00FC0D66" w:rsidRDefault="00065556" w:rsidP="009843AE">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Ilmiy</w:t>
            </w:r>
            <w:r w:rsidR="007617C4" w:rsidRPr="00FC0D66">
              <w:rPr>
                <w:rFonts w:ascii="Times New Roman" w:hAnsi="Times New Roman"/>
                <w:b/>
                <w:color w:val="000000"/>
                <w:lang w:val="uz-Latn-UZ" w:eastAsia="ru-RU"/>
              </w:rPr>
              <w:t xml:space="preserve"> </w:t>
            </w:r>
            <w:r>
              <w:rPr>
                <w:rFonts w:ascii="Times New Roman" w:hAnsi="Times New Roman"/>
                <w:b/>
                <w:color w:val="000000"/>
                <w:lang w:val="uz-Latn-UZ" w:eastAsia="ru-RU"/>
              </w:rPr>
              <w:t>rahbar</w:t>
            </w:r>
            <w:r w:rsidR="007617C4" w:rsidRPr="00FC0D66">
              <w:rPr>
                <w:rFonts w:ascii="Times New Roman" w:hAnsi="Times New Roman"/>
                <w:b/>
                <w:color w:val="000000"/>
                <w:lang w:val="uz-Latn-UZ" w:eastAsia="ru-RU"/>
              </w:rPr>
              <w:t>:</w:t>
            </w:r>
          </w:p>
          <w:p w14:paraId="29F6E83D" w14:textId="77777777" w:rsidR="007617C4" w:rsidRPr="00FC0D66" w:rsidRDefault="007617C4" w:rsidP="009843AE">
            <w:pPr>
              <w:widowControl w:val="0"/>
              <w:ind w:firstLine="567"/>
              <w:contextualSpacing/>
              <w:rPr>
                <w:rFonts w:ascii="Times New Roman" w:hAnsi="Times New Roman"/>
                <w:b/>
                <w:color w:val="000000"/>
                <w:lang w:val="en-US"/>
              </w:rPr>
            </w:pPr>
          </w:p>
        </w:tc>
        <w:tc>
          <w:tcPr>
            <w:tcW w:w="4926" w:type="dxa"/>
          </w:tcPr>
          <w:p w14:paraId="00382602" w14:textId="2A7BC20E" w:rsidR="007617C4" w:rsidRPr="00FC0D66" w:rsidRDefault="00065556" w:rsidP="0026612E">
            <w:pPr>
              <w:widowControl w:val="0"/>
              <w:contextualSpacing/>
              <w:rPr>
                <w:rFonts w:ascii="Times New Roman" w:hAnsi="Times New Roman"/>
                <w:color w:val="000000"/>
                <w:lang w:val="uz-Cyrl-UZ"/>
              </w:rPr>
            </w:pPr>
            <w:r>
              <w:rPr>
                <w:rFonts w:ascii="Times New Roman" w:hAnsi="Times New Roman"/>
                <w:b/>
                <w:color w:val="000000"/>
                <w:lang w:val="uz-Cyrl-UZ"/>
              </w:rPr>
              <w:t>Musurmanova</w:t>
            </w:r>
            <w:r w:rsidR="00374A82" w:rsidRPr="00FC0D66">
              <w:rPr>
                <w:rFonts w:ascii="Times New Roman" w:hAnsi="Times New Roman"/>
                <w:b/>
                <w:color w:val="000000"/>
                <w:lang w:val="uz-Cyrl-UZ"/>
              </w:rPr>
              <w:t xml:space="preserve"> </w:t>
            </w:r>
            <w:r>
              <w:rPr>
                <w:rFonts w:ascii="Times New Roman" w:hAnsi="Times New Roman"/>
                <w:b/>
                <w:color w:val="000000"/>
                <w:lang w:val="uz-Cyrl-UZ"/>
              </w:rPr>
              <w:t>Aynisa</w:t>
            </w:r>
          </w:p>
          <w:p w14:paraId="0516D6E6" w14:textId="41D691EF" w:rsidR="007617C4" w:rsidRPr="00FC0D66" w:rsidRDefault="00065556" w:rsidP="0026612E">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pedagogika</w:t>
            </w:r>
            <w:r w:rsidR="007617C4" w:rsidRPr="00FC0D66">
              <w:rPr>
                <w:rFonts w:ascii="Times New Roman" w:hAnsi="Times New Roman"/>
                <w:color w:val="000000"/>
                <w:lang w:val="uz-Latn-UZ" w:eastAsia="ru-RU"/>
              </w:rPr>
              <w:t xml:space="preserve"> </w:t>
            </w:r>
            <w:r>
              <w:rPr>
                <w:rFonts w:ascii="Times New Roman" w:hAnsi="Times New Roman"/>
                <w:color w:val="000000"/>
                <w:lang w:val="uz-Latn-UZ" w:eastAsia="ru-RU"/>
              </w:rPr>
              <w:t>fanlari</w:t>
            </w:r>
            <w:r w:rsidR="007617C4" w:rsidRPr="00FC0D66">
              <w:rPr>
                <w:rFonts w:ascii="Times New Roman" w:hAnsi="Times New Roman"/>
                <w:color w:val="000000"/>
                <w:lang w:val="uz-Latn-UZ" w:eastAsia="ru-RU"/>
              </w:rPr>
              <w:t xml:space="preserve"> </w:t>
            </w:r>
            <w:r>
              <w:rPr>
                <w:rFonts w:ascii="Times New Roman" w:hAnsi="Times New Roman"/>
                <w:color w:val="000000"/>
                <w:lang w:val="uz-Latn-UZ" w:eastAsia="ru-RU"/>
              </w:rPr>
              <w:t>doktori</w:t>
            </w:r>
            <w:r w:rsidR="007617C4" w:rsidRPr="00FC0D66">
              <w:rPr>
                <w:rFonts w:ascii="Times New Roman" w:hAnsi="Times New Roman"/>
                <w:color w:val="000000"/>
                <w:lang w:val="uz-Latn-UZ" w:eastAsia="ru-RU"/>
              </w:rPr>
              <w:t xml:space="preserve">, </w:t>
            </w:r>
            <w:r>
              <w:rPr>
                <w:rFonts w:ascii="Times New Roman" w:hAnsi="Times New Roman"/>
                <w:color w:val="000000"/>
                <w:lang w:val="uz-Latn-UZ" w:eastAsia="ru-RU"/>
              </w:rPr>
              <w:t>professor</w:t>
            </w:r>
          </w:p>
        </w:tc>
      </w:tr>
    </w:tbl>
    <w:p w14:paraId="7FACE163" w14:textId="77777777" w:rsidR="00AB338F" w:rsidRPr="00FC0D66" w:rsidRDefault="00AB338F" w:rsidP="009843AE">
      <w:pPr>
        <w:ind w:left="142" w:firstLine="567"/>
        <w:contextualSpacing/>
        <w:rPr>
          <w:rFonts w:ascii="Times New Roman" w:hAnsi="Times New Roman"/>
          <w:b/>
          <w:bCs/>
          <w:color w:val="000000"/>
          <w:highlight w:val="yellow"/>
          <w:lang w:val="uz-Latn-UZ" w:eastAsia="ru-RU"/>
        </w:rPr>
      </w:pPr>
    </w:p>
    <w:p w14:paraId="264F975D" w14:textId="30FD41F6" w:rsidR="00116D5D" w:rsidRPr="00FC0D66" w:rsidRDefault="00065556" w:rsidP="001B039A">
      <w:pPr>
        <w:ind w:left="142" w:firstLine="425"/>
        <w:contextualSpacing/>
        <w:jc w:val="right"/>
        <w:rPr>
          <w:rFonts w:ascii="Times New Roman" w:hAnsi="Times New Roman"/>
          <w:b/>
          <w:bCs/>
          <w:color w:val="000000"/>
          <w:lang w:val="uz-Latn-UZ" w:eastAsia="ru-RU"/>
        </w:rPr>
      </w:pPr>
      <w:r>
        <w:rPr>
          <w:rFonts w:ascii="Times New Roman" w:hAnsi="Times New Roman"/>
          <w:b/>
          <w:bCs/>
          <w:color w:val="000000"/>
          <w:lang w:val="uz-Latn-UZ" w:eastAsia="ru-RU"/>
        </w:rPr>
        <w:t>Rasmiy</w:t>
      </w:r>
      <w:r w:rsidR="007617C4" w:rsidRPr="00FC0D66">
        <w:rPr>
          <w:rFonts w:ascii="Times New Roman" w:hAnsi="Times New Roman"/>
          <w:b/>
          <w:bCs/>
          <w:color w:val="000000"/>
          <w:lang w:val="uz-Latn-UZ" w:eastAsia="ru-RU"/>
        </w:rPr>
        <w:t xml:space="preserve"> </w:t>
      </w:r>
      <w:r>
        <w:rPr>
          <w:rFonts w:ascii="Times New Roman" w:hAnsi="Times New Roman"/>
          <w:b/>
          <w:bCs/>
          <w:color w:val="000000"/>
          <w:lang w:val="uz-Latn-UZ" w:eastAsia="ru-RU"/>
        </w:rPr>
        <w:t>opponentlar</w:t>
      </w:r>
      <w:r w:rsidR="007617C4" w:rsidRPr="00FC0D66">
        <w:rPr>
          <w:rFonts w:ascii="Times New Roman" w:hAnsi="Times New Roman"/>
          <w:b/>
          <w:bCs/>
          <w:color w:val="000000"/>
          <w:lang w:val="uz-Latn-UZ" w:eastAsia="ru-RU"/>
        </w:rPr>
        <w:t>:</w:t>
      </w:r>
      <w:r w:rsidR="00712383" w:rsidRPr="00FC0D66">
        <w:rPr>
          <w:rFonts w:ascii="Times New Roman" w:hAnsi="Times New Roman"/>
          <w:b/>
          <w:bCs/>
          <w:color w:val="000000"/>
          <w:lang w:val="uz-Latn-UZ" w:eastAsia="ru-RU"/>
        </w:rPr>
        <w:t xml:space="preserve">           </w:t>
      </w:r>
      <w:r w:rsidR="00116D5D" w:rsidRPr="00FC0D66">
        <w:rPr>
          <w:rFonts w:ascii="Times New Roman" w:hAnsi="Times New Roman"/>
          <w:b/>
          <w:bCs/>
          <w:color w:val="000000"/>
          <w:lang w:val="uz-Latn-UZ" w:eastAsia="ru-RU"/>
        </w:rPr>
        <w:t xml:space="preserve"> </w:t>
      </w:r>
      <w:r w:rsidR="009843AE" w:rsidRPr="00FC0D66">
        <w:rPr>
          <w:rFonts w:ascii="Times New Roman" w:hAnsi="Times New Roman"/>
          <w:b/>
          <w:bCs/>
          <w:color w:val="000000"/>
          <w:lang w:val="uz-Latn-UZ" w:eastAsia="ru-RU"/>
        </w:rPr>
        <w:tab/>
      </w:r>
      <w:r w:rsidR="006A5375" w:rsidRPr="00FC0D66">
        <w:rPr>
          <w:rFonts w:ascii="Times New Roman" w:hAnsi="Times New Roman"/>
          <w:b/>
          <w:bCs/>
          <w:color w:val="000000"/>
          <w:lang w:val="uz-Latn-UZ" w:eastAsia="ru-RU"/>
        </w:rPr>
        <w:tab/>
      </w:r>
      <w:r w:rsidR="00712383" w:rsidRPr="00065556">
        <w:rPr>
          <w:rFonts w:ascii="Times New Roman" w:hAnsi="Times New Roman"/>
          <w:color w:val="000000"/>
          <w:lang w:val="en-US" w:eastAsia="ru-RU"/>
        </w:rPr>
        <w:t xml:space="preserve">                        </w:t>
      </w:r>
      <w:r w:rsidR="00712383" w:rsidRPr="00FC0D66">
        <w:rPr>
          <w:rFonts w:ascii="Times New Roman" w:hAnsi="Times New Roman"/>
          <w:color w:val="000000"/>
          <w:lang w:val="uz-Latn-UZ" w:eastAsia="ru-RU"/>
        </w:rPr>
        <w:t xml:space="preserve">  </w:t>
      </w:r>
      <w:r w:rsidR="000B6590" w:rsidRPr="00FC0D66">
        <w:rPr>
          <w:rFonts w:ascii="Times New Roman" w:hAnsi="Times New Roman"/>
          <w:color w:val="000000"/>
          <w:lang w:val="uz-Latn-UZ" w:eastAsia="ru-RU"/>
        </w:rPr>
        <w:t xml:space="preserve"> </w:t>
      </w:r>
      <w:r>
        <w:rPr>
          <w:rFonts w:ascii="Times New Roman" w:hAnsi="Times New Roman"/>
          <w:color w:val="000000"/>
          <w:lang w:val="uz-Latn-UZ" w:eastAsia="ru-RU"/>
        </w:rPr>
        <w:t>pedagogika</w:t>
      </w:r>
      <w:r w:rsidR="00116D5D" w:rsidRPr="00FC0D66">
        <w:rPr>
          <w:rFonts w:ascii="Times New Roman" w:hAnsi="Times New Roman"/>
          <w:color w:val="000000"/>
          <w:lang w:val="uz-Latn-UZ" w:eastAsia="ru-RU"/>
        </w:rPr>
        <w:t xml:space="preserve"> </w:t>
      </w:r>
      <w:r>
        <w:rPr>
          <w:rFonts w:ascii="Times New Roman" w:hAnsi="Times New Roman"/>
          <w:color w:val="000000"/>
          <w:lang w:val="uz-Latn-UZ" w:eastAsia="ru-RU"/>
        </w:rPr>
        <w:t>fanlari</w:t>
      </w:r>
      <w:r w:rsidR="00116D5D" w:rsidRPr="00FC0D66">
        <w:rPr>
          <w:rFonts w:ascii="Times New Roman" w:hAnsi="Times New Roman"/>
          <w:color w:val="000000"/>
          <w:lang w:val="uz-Latn-UZ" w:eastAsia="ru-RU"/>
        </w:rPr>
        <w:t xml:space="preserve"> </w:t>
      </w:r>
      <w:r>
        <w:rPr>
          <w:rFonts w:ascii="Times New Roman" w:hAnsi="Times New Roman"/>
          <w:color w:val="000000"/>
          <w:lang w:val="uz-Latn-UZ" w:eastAsia="ru-RU"/>
        </w:rPr>
        <w:t>doktori</w:t>
      </w:r>
      <w:r w:rsidR="00116D5D" w:rsidRPr="00FC0D66">
        <w:rPr>
          <w:rFonts w:ascii="Times New Roman" w:hAnsi="Times New Roman"/>
          <w:color w:val="000000"/>
          <w:lang w:val="uz-Latn-UZ" w:eastAsia="ru-RU"/>
        </w:rPr>
        <w:t xml:space="preserve">, </w:t>
      </w:r>
      <w:r>
        <w:rPr>
          <w:rFonts w:ascii="Times New Roman" w:hAnsi="Times New Roman"/>
          <w:color w:val="000000"/>
          <w:lang w:val="uz-Latn-UZ" w:eastAsia="ru-RU"/>
        </w:rPr>
        <w:t>professor</w:t>
      </w:r>
      <w:r w:rsidR="00116D5D" w:rsidRPr="00FC0D66">
        <w:rPr>
          <w:rFonts w:ascii="Times New Roman" w:hAnsi="Times New Roman"/>
          <w:b/>
          <w:bCs/>
          <w:color w:val="000000"/>
          <w:lang w:val="uz-Latn-UZ" w:eastAsia="ru-RU"/>
        </w:rPr>
        <w:t xml:space="preserve"> </w:t>
      </w:r>
    </w:p>
    <w:p w14:paraId="566EA320" w14:textId="77777777" w:rsidR="0026612E" w:rsidRPr="00FC0D66" w:rsidRDefault="0026612E" w:rsidP="001B039A">
      <w:pPr>
        <w:ind w:left="142" w:firstLine="567"/>
        <w:contextualSpacing/>
        <w:jc w:val="right"/>
        <w:rPr>
          <w:rFonts w:ascii="Times New Roman" w:hAnsi="Times New Roman"/>
          <w:b/>
          <w:bCs/>
          <w:color w:val="000000"/>
          <w:lang w:val="uz-Latn-UZ" w:eastAsia="ru-RU"/>
        </w:rPr>
      </w:pPr>
    </w:p>
    <w:p w14:paraId="72320C51" w14:textId="626CAC5C" w:rsidR="00065556" w:rsidRDefault="00712383" w:rsidP="001B039A">
      <w:pPr>
        <w:ind w:left="142" w:firstLine="567"/>
        <w:contextualSpacing/>
        <w:jc w:val="right"/>
        <w:rPr>
          <w:rFonts w:ascii="Times New Roman" w:eastAsia="Times New Roman" w:hAnsi="Times New Roman"/>
          <w:b/>
          <w:bCs/>
          <w:color w:val="000000"/>
          <w:highlight w:val="yellow"/>
          <w:lang w:val="uz-Cyrl-UZ" w:eastAsia="ru-RU"/>
        </w:rPr>
      </w:pPr>
      <w:r w:rsidRPr="00FC0D66">
        <w:rPr>
          <w:rFonts w:ascii="Times New Roman" w:hAnsi="Times New Roman"/>
          <w:b/>
          <w:bCs/>
          <w:color w:val="000000"/>
          <w:lang w:val="uz-Latn-UZ" w:eastAsia="ru-RU"/>
        </w:rPr>
        <w:t xml:space="preserve">                    </w:t>
      </w:r>
      <w:r w:rsidR="00116D5D" w:rsidRPr="00FC0D66">
        <w:rPr>
          <w:rFonts w:ascii="Times New Roman" w:hAnsi="Times New Roman"/>
          <w:b/>
          <w:bCs/>
          <w:color w:val="000000"/>
          <w:lang w:val="uz-Latn-UZ" w:eastAsia="ru-RU"/>
        </w:rPr>
        <w:t xml:space="preserve"> </w:t>
      </w:r>
      <w:r w:rsidR="0026612E" w:rsidRPr="00FC0D66">
        <w:rPr>
          <w:rFonts w:ascii="Times New Roman" w:hAnsi="Times New Roman"/>
          <w:b/>
          <w:bCs/>
          <w:color w:val="000000"/>
          <w:lang w:val="uz-Latn-UZ" w:eastAsia="ru-RU"/>
        </w:rPr>
        <w:tab/>
      </w:r>
      <w:r w:rsidR="0026612E" w:rsidRPr="00FC0D66">
        <w:rPr>
          <w:rFonts w:ascii="Times New Roman" w:hAnsi="Times New Roman"/>
          <w:b/>
          <w:bCs/>
          <w:color w:val="000000"/>
          <w:lang w:val="uz-Latn-UZ" w:eastAsia="ru-RU"/>
        </w:rPr>
        <w:tab/>
      </w:r>
      <w:r w:rsidR="0026612E"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 xml:space="preserve">                              </w:t>
      </w:r>
      <w:r w:rsidR="00116D5D" w:rsidRPr="00FC0D66">
        <w:rPr>
          <w:rFonts w:ascii="Times New Roman" w:hAnsi="Times New Roman"/>
          <w:b/>
          <w:bCs/>
          <w:color w:val="000000"/>
          <w:lang w:val="uz-Latn-UZ" w:eastAsia="ru-RU"/>
        </w:rPr>
        <w:t xml:space="preserve"> </w:t>
      </w:r>
      <w:r w:rsidR="0026612E" w:rsidRPr="00FC0D66">
        <w:rPr>
          <w:rFonts w:ascii="Times New Roman" w:hAnsi="Times New Roman"/>
          <w:b/>
          <w:bCs/>
          <w:color w:val="000000"/>
          <w:lang w:val="uz-Latn-UZ" w:eastAsia="ru-RU"/>
        </w:rPr>
        <w:tab/>
      </w:r>
      <w:r w:rsidR="00065556">
        <w:rPr>
          <w:rFonts w:ascii="Times New Roman" w:hAnsi="Times New Roman"/>
          <w:color w:val="000000"/>
          <w:lang w:val="uz-Latn-UZ" w:eastAsia="ru-RU"/>
        </w:rPr>
        <w:t>pedagogika</w:t>
      </w:r>
      <w:r w:rsidR="00116D5D" w:rsidRPr="00FC0D66">
        <w:rPr>
          <w:rFonts w:ascii="Times New Roman" w:hAnsi="Times New Roman"/>
          <w:color w:val="000000"/>
          <w:lang w:val="uz-Latn-UZ" w:eastAsia="ru-RU"/>
        </w:rPr>
        <w:t xml:space="preserve"> </w:t>
      </w:r>
      <w:r w:rsidR="00065556">
        <w:rPr>
          <w:rFonts w:ascii="Times New Roman" w:hAnsi="Times New Roman"/>
          <w:color w:val="000000"/>
          <w:lang w:val="uz-Latn-UZ" w:eastAsia="ru-RU"/>
        </w:rPr>
        <w:t>fanlari</w:t>
      </w:r>
      <w:r w:rsidR="00116D5D" w:rsidRPr="00FC0D66">
        <w:rPr>
          <w:rFonts w:ascii="Times New Roman" w:hAnsi="Times New Roman"/>
          <w:color w:val="000000"/>
          <w:lang w:val="uz-Latn-UZ" w:eastAsia="ru-RU"/>
        </w:rPr>
        <w:t xml:space="preserve"> </w:t>
      </w:r>
      <w:r w:rsidR="00065556">
        <w:rPr>
          <w:rFonts w:ascii="Times New Roman" w:hAnsi="Times New Roman"/>
          <w:color w:val="000000"/>
          <w:lang w:val="uz-Latn-UZ" w:eastAsia="ru-RU"/>
        </w:rPr>
        <w:t>bo‘yicha</w:t>
      </w:r>
      <w:r w:rsidR="00116D5D" w:rsidRPr="00FC0D66">
        <w:rPr>
          <w:rFonts w:ascii="Times New Roman" w:hAnsi="Times New Roman"/>
          <w:color w:val="000000"/>
          <w:lang w:val="uz-Latn-UZ" w:eastAsia="ru-RU"/>
        </w:rPr>
        <w:t xml:space="preserve"> </w:t>
      </w:r>
      <w:r w:rsidR="00065556">
        <w:rPr>
          <w:rFonts w:ascii="Times New Roman" w:hAnsi="Times New Roman"/>
          <w:color w:val="000000"/>
          <w:lang w:val="uz-Latn-UZ" w:eastAsia="ru-RU"/>
        </w:rPr>
        <w:t>falsafa</w:t>
      </w:r>
      <w:r w:rsidR="00116D5D" w:rsidRPr="00FC0D66">
        <w:rPr>
          <w:rFonts w:ascii="Times New Roman" w:hAnsi="Times New Roman"/>
          <w:color w:val="000000"/>
          <w:lang w:val="uz-Latn-UZ" w:eastAsia="ru-RU"/>
        </w:rPr>
        <w:t xml:space="preserve"> </w:t>
      </w:r>
      <w:r w:rsidR="00065556">
        <w:rPr>
          <w:rFonts w:ascii="Times New Roman" w:hAnsi="Times New Roman"/>
          <w:color w:val="000000"/>
          <w:lang w:val="uz-Latn-UZ" w:eastAsia="ru-RU"/>
        </w:rPr>
        <w:t>doktori</w:t>
      </w:r>
      <w:r w:rsidR="00116D5D" w:rsidRPr="00FC0D66">
        <w:rPr>
          <w:rFonts w:ascii="Times New Roman" w:hAnsi="Times New Roman"/>
          <w:color w:val="000000"/>
          <w:lang w:val="uz-Latn-UZ" w:eastAsia="ru-RU"/>
        </w:rPr>
        <w:t xml:space="preserve"> </w:t>
      </w:r>
      <w:r w:rsidR="009D5A41" w:rsidRPr="00FC0D66">
        <w:rPr>
          <w:rFonts w:ascii="Times New Roman" w:eastAsia="Times New Roman" w:hAnsi="Times New Roman"/>
          <w:b/>
          <w:color w:val="000000"/>
          <w:sz w:val="28"/>
          <w:szCs w:val="28"/>
          <w:lang w:val="uz-Cyrl-UZ" w:eastAsia="ru-RU"/>
        </w:rPr>
        <w:t>(</w:t>
      </w:r>
      <w:r w:rsidR="009D5A41">
        <w:rPr>
          <w:rFonts w:ascii="Times New Roman" w:eastAsia="Times New Roman" w:hAnsi="Times New Roman"/>
          <w:b/>
          <w:color w:val="000000"/>
          <w:sz w:val="28"/>
          <w:szCs w:val="28"/>
          <w:lang w:val="uz-Latn-UZ" w:eastAsia="ru-RU"/>
        </w:rPr>
        <w:t>PhD</w:t>
      </w:r>
      <w:r w:rsidR="009D5A41" w:rsidRPr="00FC0D66">
        <w:rPr>
          <w:rFonts w:ascii="Times New Roman" w:eastAsia="Times New Roman" w:hAnsi="Times New Roman"/>
          <w:b/>
          <w:color w:val="000000"/>
          <w:sz w:val="28"/>
          <w:szCs w:val="28"/>
          <w:lang w:val="uz-Cyrl-UZ" w:eastAsia="ru-RU"/>
        </w:rPr>
        <w:t>)</w:t>
      </w:r>
    </w:p>
    <w:p w14:paraId="64DD2EBE" w14:textId="1EC6A924" w:rsidR="007617C4" w:rsidRPr="00FC0D66" w:rsidRDefault="00065556" w:rsidP="001B039A">
      <w:pPr>
        <w:ind w:left="142" w:firstLine="425"/>
        <w:contextualSpacing/>
        <w:jc w:val="right"/>
        <w:rPr>
          <w:rFonts w:ascii="Times New Roman" w:eastAsia="Times New Roman" w:hAnsi="Times New Roman"/>
          <w:b/>
          <w:bCs/>
          <w:color w:val="000000"/>
          <w:lang w:val="uz-Cyrl-UZ" w:eastAsia="ru-RU"/>
        </w:rPr>
      </w:pPr>
      <w:r>
        <w:rPr>
          <w:rFonts w:ascii="Times New Roman" w:eastAsia="Times New Roman" w:hAnsi="Times New Roman"/>
          <w:b/>
          <w:bCs/>
          <w:color w:val="000000"/>
          <w:highlight w:val="yellow"/>
          <w:lang w:val="uz-Cyrl-UZ" w:eastAsia="ru-RU"/>
        </w:rPr>
        <w:t>Ye</w:t>
      </w:r>
      <w:r>
        <w:rPr>
          <w:rFonts w:ascii="Times New Roman" w:hAnsi="Times New Roman"/>
          <w:b/>
          <w:bCs/>
          <w:color w:val="000000"/>
          <w:lang w:val="uz-Latn-UZ" w:eastAsia="ru-RU"/>
        </w:rPr>
        <w:t>takchi</w:t>
      </w:r>
      <w:r w:rsidR="007617C4" w:rsidRPr="00FC0D66">
        <w:rPr>
          <w:rFonts w:ascii="Times New Roman" w:hAnsi="Times New Roman"/>
          <w:b/>
          <w:bCs/>
          <w:color w:val="000000"/>
          <w:lang w:val="uz-Latn-UZ" w:eastAsia="ru-RU"/>
        </w:rPr>
        <w:t xml:space="preserve"> </w:t>
      </w:r>
      <w:r>
        <w:rPr>
          <w:rFonts w:ascii="Times New Roman" w:hAnsi="Times New Roman"/>
          <w:b/>
          <w:bCs/>
          <w:color w:val="000000"/>
          <w:lang w:val="uz-Latn-UZ" w:eastAsia="ru-RU"/>
        </w:rPr>
        <w:t>tashkilot</w:t>
      </w:r>
      <w:r w:rsidR="00AB338F" w:rsidRPr="00FC0D66">
        <w:rPr>
          <w:rFonts w:ascii="Times New Roman" w:hAnsi="Times New Roman"/>
          <w:b/>
          <w:bCs/>
          <w:color w:val="000000"/>
          <w:lang w:val="uz-Latn-UZ" w:eastAsia="ru-RU"/>
        </w:rPr>
        <w:t>:</w:t>
      </w:r>
      <w:r w:rsidR="00712383" w:rsidRPr="00FC0D66">
        <w:rPr>
          <w:rFonts w:ascii="Times New Roman" w:hAnsi="Times New Roman"/>
          <w:b/>
          <w:bCs/>
          <w:color w:val="000000"/>
          <w:lang w:val="uz-Cyrl-UZ" w:eastAsia="ru-RU"/>
        </w:rPr>
        <w:t xml:space="preserve">                   </w:t>
      </w:r>
      <w:r w:rsidR="006A5375" w:rsidRPr="00FC0D66">
        <w:rPr>
          <w:rFonts w:ascii="Times New Roman" w:hAnsi="Times New Roman"/>
          <w:b/>
          <w:bCs/>
          <w:color w:val="000000"/>
          <w:lang w:val="uz-Cyrl-UZ" w:eastAsia="ru-RU"/>
        </w:rPr>
        <w:tab/>
      </w:r>
      <w:r w:rsidR="009A554D" w:rsidRPr="00FC0D66">
        <w:rPr>
          <w:rFonts w:ascii="Times New Roman" w:hAnsi="Times New Roman"/>
          <w:b/>
          <w:bCs/>
          <w:color w:val="000000"/>
          <w:lang w:val="uz-Cyrl-UZ"/>
        </w:rPr>
        <w:t>---------------------------------</w:t>
      </w:r>
    </w:p>
    <w:p w14:paraId="145721D1" w14:textId="77777777" w:rsidR="007617C4" w:rsidRPr="00FC0D66" w:rsidRDefault="007617C4" w:rsidP="009843AE">
      <w:pPr>
        <w:ind w:left="142" w:hanging="142"/>
        <w:contextualSpacing/>
        <w:jc w:val="center"/>
        <w:rPr>
          <w:rFonts w:ascii="Times New Roman" w:eastAsia="Times New Roman" w:hAnsi="Times New Roman"/>
          <w:b/>
          <w:bCs/>
          <w:color w:val="000000"/>
          <w:highlight w:val="yellow"/>
          <w:lang w:val="uz-Cyrl-UZ" w:eastAsia="ru-RU"/>
        </w:rPr>
      </w:pPr>
    </w:p>
    <w:p w14:paraId="6DB90CE4" w14:textId="15C16340" w:rsidR="00AB338F" w:rsidRPr="00FC0D66" w:rsidRDefault="00065556" w:rsidP="0026612E">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highlight w:val="yellow"/>
          <w:lang w:val="uz-Latn-UZ" w:eastAsia="ru-RU"/>
        </w:rPr>
        <w:t>Dissertatsiya</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himoyasi</w:t>
      </w:r>
      <w:r w:rsidR="00AB338F" w:rsidRPr="009D5A41">
        <w:rPr>
          <w:rFonts w:ascii="Times New Roman" w:eastAsia="Times New Roman" w:hAnsi="Times New Roman"/>
          <w:color w:val="000000"/>
          <w:highlight w:val="yellow"/>
          <w:lang w:val="uz-Latn-UZ" w:eastAsia="ru-RU"/>
        </w:rPr>
        <w:t xml:space="preserve"> </w:t>
      </w:r>
      <w:bookmarkStart w:id="0" w:name="_Hlk86998643"/>
      <w:r>
        <w:rPr>
          <w:rFonts w:ascii="Times New Roman" w:eastAsia="Times New Roman" w:hAnsi="Times New Roman"/>
          <w:color w:val="000000"/>
          <w:highlight w:val="yellow"/>
          <w:lang w:val="uz-Latn-UZ" w:eastAsia="ru-RU"/>
        </w:rPr>
        <w:t>Toshkent</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Cyrl-UZ" w:eastAsia="ru-RU"/>
        </w:rPr>
        <w:t>d</w:t>
      </w:r>
      <w:r>
        <w:rPr>
          <w:rFonts w:ascii="Times New Roman" w:eastAsia="Times New Roman" w:hAnsi="Times New Roman"/>
          <w:color w:val="000000"/>
          <w:highlight w:val="yellow"/>
          <w:lang w:val="uz-Latn-UZ" w:eastAsia="ru-RU"/>
        </w:rPr>
        <w:t>avlat</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pedagogika</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universiteti</w:t>
      </w:r>
      <w:r w:rsidR="00AB338F" w:rsidRPr="009D5A41">
        <w:rPr>
          <w:rFonts w:ascii="Times New Roman" w:eastAsia="Times New Roman" w:hAnsi="Times New Roman"/>
          <w:color w:val="000000"/>
          <w:highlight w:val="yellow"/>
          <w:lang w:val="uz-Latn-UZ" w:eastAsia="ru-RU"/>
        </w:rPr>
        <w:t xml:space="preserve"> </w:t>
      </w:r>
      <w:bookmarkEnd w:id="0"/>
      <w:r>
        <w:rPr>
          <w:rFonts w:ascii="Times New Roman" w:eastAsia="Times New Roman" w:hAnsi="Times New Roman"/>
          <w:color w:val="000000"/>
          <w:highlight w:val="yellow"/>
          <w:lang w:val="uz-Latn-UZ" w:eastAsia="ru-RU"/>
        </w:rPr>
        <w:t>huzuridagi</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ilmiy</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darajalar</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beruvchi</w:t>
      </w:r>
      <w:r w:rsidR="00AB338F" w:rsidRPr="009D5A41">
        <w:rPr>
          <w:rFonts w:ascii="Times New Roman" w:eastAsia="Times New Roman" w:hAnsi="Times New Roman"/>
          <w:color w:val="000000"/>
          <w:highlight w:val="yellow"/>
          <w:lang w:val="uz-Latn-UZ" w:eastAsia="ru-RU"/>
        </w:rPr>
        <w:t xml:space="preserve"> </w:t>
      </w:r>
      <w:r w:rsidR="009D5A41" w:rsidRPr="009D5A41">
        <w:rPr>
          <w:rFonts w:ascii="Times New Roman" w:eastAsia="Times New Roman" w:hAnsi="Times New Roman"/>
          <w:color w:val="000000"/>
          <w:highlight w:val="yellow"/>
          <w:lang w:val="uz-Latn-UZ" w:eastAsia="ru-RU"/>
        </w:rPr>
        <w:t>(DSc)</w:t>
      </w:r>
      <w:r w:rsidR="00AB338F" w:rsidRPr="009D5A41">
        <w:rPr>
          <w:rFonts w:ascii="Times New Roman" w:eastAsia="Times New Roman" w:hAnsi="Times New Roman"/>
          <w:color w:val="000000"/>
          <w:highlight w:val="yellow"/>
          <w:lang w:val="uz-Latn-UZ" w:eastAsia="ru-RU"/>
        </w:rPr>
        <w:t>.03/30.2020.</w:t>
      </w:r>
      <w:r>
        <w:rPr>
          <w:rFonts w:ascii="Times New Roman" w:eastAsia="Times New Roman" w:hAnsi="Times New Roman"/>
          <w:color w:val="000000"/>
          <w:highlight w:val="yellow"/>
          <w:lang w:val="uz-Latn-UZ" w:eastAsia="ru-RU"/>
        </w:rPr>
        <w:t>Ped</w:t>
      </w:r>
      <w:r w:rsidR="00AB338F" w:rsidRPr="009D5A41">
        <w:rPr>
          <w:rFonts w:ascii="Times New Roman" w:eastAsia="Times New Roman" w:hAnsi="Times New Roman"/>
          <w:color w:val="000000"/>
          <w:highlight w:val="yellow"/>
          <w:lang w:val="uz-Latn-UZ" w:eastAsia="ru-RU"/>
        </w:rPr>
        <w:t xml:space="preserve">.26.01 </w:t>
      </w:r>
      <w:r>
        <w:rPr>
          <w:rFonts w:ascii="Times New Roman" w:eastAsia="Times New Roman" w:hAnsi="Times New Roman"/>
          <w:color w:val="000000"/>
          <w:highlight w:val="yellow"/>
          <w:lang w:val="uz-Latn-UZ" w:eastAsia="ru-RU"/>
        </w:rPr>
        <w:t>raqamli</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Cyrl-UZ" w:eastAsia="ru-RU"/>
        </w:rPr>
        <w:t>I</w:t>
      </w:r>
      <w:r>
        <w:rPr>
          <w:rFonts w:ascii="Times New Roman" w:eastAsia="Times New Roman" w:hAnsi="Times New Roman"/>
          <w:color w:val="000000"/>
          <w:highlight w:val="yellow"/>
          <w:lang w:val="uz-Latn-UZ" w:eastAsia="ru-RU"/>
        </w:rPr>
        <w:t>lmiy</w:t>
      </w:r>
      <w:r w:rsidR="00374A82"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kengashning</w:t>
      </w:r>
      <w:r w:rsidR="00374A82" w:rsidRPr="009D5A41">
        <w:rPr>
          <w:rFonts w:ascii="Times New Roman" w:eastAsia="Times New Roman" w:hAnsi="Times New Roman"/>
          <w:color w:val="000000"/>
          <w:highlight w:val="yellow"/>
          <w:lang w:val="uz-Latn-UZ" w:eastAsia="ru-RU"/>
        </w:rPr>
        <w:t xml:space="preserve"> 202</w:t>
      </w:r>
      <w:r w:rsidR="00374A82" w:rsidRPr="009D5A41">
        <w:rPr>
          <w:rFonts w:ascii="Times New Roman" w:eastAsia="Times New Roman" w:hAnsi="Times New Roman"/>
          <w:color w:val="000000"/>
          <w:highlight w:val="yellow"/>
          <w:lang w:val="uz-Cyrl-UZ" w:eastAsia="ru-RU"/>
        </w:rPr>
        <w:t>4</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yil</w:t>
      </w:r>
      <w:r w:rsidR="00AB338F" w:rsidRPr="009D5A41">
        <w:rPr>
          <w:rFonts w:ascii="Times New Roman" w:eastAsia="Times New Roman" w:hAnsi="Times New Roman"/>
          <w:color w:val="000000"/>
          <w:highlight w:val="yellow"/>
          <w:lang w:val="uz-Latn-UZ" w:eastAsia="ru-RU"/>
        </w:rPr>
        <w:t xml:space="preserve"> </w:t>
      </w:r>
      <w:r w:rsidR="00AB338F" w:rsidRPr="009D5A41">
        <w:rPr>
          <w:rFonts w:ascii="Times New Roman" w:eastAsia="Times New Roman" w:hAnsi="Times New Roman"/>
          <w:color w:val="000000"/>
          <w:highlight w:val="yellow"/>
          <w:lang w:val="uz-Cyrl-UZ" w:eastAsia="ru-RU"/>
        </w:rPr>
        <w:t>“</w:t>
      </w:r>
      <w:r w:rsidR="00AB338F" w:rsidRPr="009D5A41">
        <w:rPr>
          <w:rFonts w:ascii="Times New Roman" w:eastAsia="Times New Roman" w:hAnsi="Times New Roman"/>
          <w:color w:val="000000"/>
          <w:highlight w:val="yellow"/>
          <w:lang w:val="uz-Latn-UZ" w:eastAsia="ru-RU"/>
        </w:rPr>
        <w:t>___</w:t>
      </w:r>
      <w:r w:rsidR="00AB338F" w:rsidRPr="009D5A41">
        <w:rPr>
          <w:rFonts w:ascii="Times New Roman" w:eastAsia="Times New Roman" w:hAnsi="Times New Roman"/>
          <w:color w:val="000000"/>
          <w:highlight w:val="yellow"/>
          <w:lang w:val="uz-Cyrl-UZ" w:eastAsia="ru-RU"/>
        </w:rPr>
        <w:t>”</w:t>
      </w:r>
      <w:r w:rsidR="00AB338F" w:rsidRPr="009D5A41">
        <w:rPr>
          <w:rFonts w:ascii="Times New Roman" w:eastAsia="Times New Roman" w:hAnsi="Times New Roman"/>
          <w:color w:val="000000"/>
          <w:highlight w:val="yellow"/>
          <w:lang w:val="uz-Latn-UZ" w:eastAsia="ru-RU"/>
        </w:rPr>
        <w:t xml:space="preserve"> ______</w:t>
      </w:r>
      <w:r>
        <w:rPr>
          <w:rFonts w:ascii="Times New Roman" w:eastAsia="Times New Roman" w:hAnsi="Times New Roman"/>
          <w:color w:val="000000"/>
          <w:highlight w:val="yellow"/>
          <w:lang w:val="uz-Latn-UZ" w:eastAsia="ru-RU"/>
        </w:rPr>
        <w:t>soat</w:t>
      </w:r>
      <w:r w:rsidR="00AB338F" w:rsidRPr="009D5A41">
        <w:rPr>
          <w:rFonts w:ascii="Times New Roman" w:eastAsia="Times New Roman" w:hAnsi="Times New Roman"/>
          <w:color w:val="000000"/>
          <w:highlight w:val="yellow"/>
          <w:lang w:val="uz-Latn-UZ" w:eastAsia="ru-RU"/>
        </w:rPr>
        <w:t xml:space="preserve"> _____</w:t>
      </w:r>
      <w:r>
        <w:rPr>
          <w:rFonts w:ascii="Times New Roman" w:eastAsia="Times New Roman" w:hAnsi="Times New Roman"/>
          <w:color w:val="000000"/>
          <w:highlight w:val="yellow"/>
          <w:lang w:val="uz-Latn-UZ" w:eastAsia="ru-RU"/>
        </w:rPr>
        <w:t>dagi</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majlisida</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bo‘lib</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o‘tadi</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Cyrl-UZ" w:eastAsia="ru-RU"/>
        </w:rPr>
        <w:t>M</w:t>
      </w:r>
      <w:r>
        <w:rPr>
          <w:rFonts w:ascii="Times New Roman" w:eastAsia="Times New Roman" w:hAnsi="Times New Roman"/>
          <w:color w:val="000000"/>
          <w:highlight w:val="yellow"/>
          <w:lang w:val="uz-Latn-UZ" w:eastAsia="ru-RU"/>
        </w:rPr>
        <w:t>anzil</w:t>
      </w:r>
      <w:r w:rsidR="00AB338F" w:rsidRPr="009D5A41">
        <w:rPr>
          <w:rFonts w:ascii="Times New Roman" w:eastAsia="Times New Roman" w:hAnsi="Times New Roman"/>
          <w:color w:val="000000"/>
          <w:highlight w:val="yellow"/>
          <w:lang w:val="uz-Latn-UZ" w:eastAsia="ru-RU"/>
        </w:rPr>
        <w:t xml:space="preserve">: 100011, </w:t>
      </w:r>
      <w:r>
        <w:rPr>
          <w:rFonts w:ascii="Times New Roman" w:eastAsia="Times New Roman" w:hAnsi="Times New Roman"/>
          <w:color w:val="000000"/>
          <w:highlight w:val="yellow"/>
          <w:lang w:val="uz-Latn-UZ" w:eastAsia="ru-RU"/>
        </w:rPr>
        <w:t>Toshkent</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shahri</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Chilonzor</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tumani</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Bun</w:t>
      </w:r>
      <w:r>
        <w:rPr>
          <w:rFonts w:ascii="Times New Roman" w:eastAsia="Times New Roman" w:hAnsi="Times New Roman"/>
          <w:color w:val="000000"/>
          <w:highlight w:val="yellow"/>
          <w:lang w:val="uz-Cyrl-UZ" w:eastAsia="ru-RU"/>
        </w:rPr>
        <w:t>yo</w:t>
      </w:r>
      <w:r>
        <w:rPr>
          <w:rFonts w:ascii="Times New Roman" w:eastAsia="Times New Roman" w:hAnsi="Times New Roman"/>
          <w:color w:val="000000"/>
          <w:highlight w:val="yellow"/>
          <w:lang w:val="uz-Latn-UZ" w:eastAsia="ru-RU"/>
        </w:rPr>
        <w:t>dkor</w:t>
      </w:r>
      <w:r w:rsidR="00AB338F" w:rsidRPr="009D5A41">
        <w:rPr>
          <w:rFonts w:ascii="Times New Roman" w:eastAsia="Times New Roman" w:hAnsi="Times New Roman"/>
          <w:color w:val="000000"/>
          <w:highlight w:val="yellow"/>
          <w:lang w:val="uz-Latn-UZ" w:eastAsia="ru-RU"/>
        </w:rPr>
        <w:t xml:space="preserve"> </w:t>
      </w:r>
      <w:r>
        <w:rPr>
          <w:rFonts w:ascii="Times New Roman" w:eastAsia="Times New Roman" w:hAnsi="Times New Roman"/>
          <w:color w:val="000000"/>
          <w:highlight w:val="yellow"/>
          <w:lang w:val="uz-Latn-UZ" w:eastAsia="ru-RU"/>
        </w:rPr>
        <w:t>ko‘chasi</w:t>
      </w:r>
      <w:r w:rsidR="00AB338F" w:rsidRPr="009D5A41">
        <w:rPr>
          <w:rFonts w:ascii="Times New Roman" w:eastAsia="Times New Roman" w:hAnsi="Times New Roman"/>
          <w:color w:val="000000"/>
          <w:highlight w:val="yellow"/>
          <w:lang w:val="uz-Latn-UZ" w:eastAsia="ru-RU"/>
        </w:rPr>
        <w:t xml:space="preserve"> 27 </w:t>
      </w:r>
      <w:r>
        <w:rPr>
          <w:rFonts w:ascii="Times New Roman" w:eastAsia="Times New Roman" w:hAnsi="Times New Roman"/>
          <w:color w:val="000000"/>
          <w:highlight w:val="yellow"/>
          <w:lang w:val="uz-Latn-UZ" w:eastAsia="ru-RU"/>
        </w:rPr>
        <w:t>uy</w:t>
      </w:r>
      <w:r w:rsidR="00AB338F" w:rsidRPr="009D5A41">
        <w:rPr>
          <w:rFonts w:ascii="Times New Roman" w:eastAsia="Times New Roman" w:hAnsi="Times New Roman"/>
          <w:color w:val="000000"/>
          <w:highlight w:val="yellow"/>
          <w:lang w:val="uz-Latn-UZ" w:eastAsia="ru-RU"/>
        </w:rPr>
        <w:t xml:space="preserve">. </w:t>
      </w:r>
      <w:r>
        <w:rPr>
          <w:rFonts w:ascii="Times New Roman" w:eastAsia="Calibri" w:hAnsi="Times New Roman"/>
          <w:color w:val="000000"/>
          <w:highlight w:val="yellow"/>
          <w:lang w:val="uz-Latn-UZ" w:bidi="ar"/>
        </w:rPr>
        <w:t>Tel</w:t>
      </w:r>
      <w:r w:rsidR="00AB338F" w:rsidRPr="009D5A41">
        <w:rPr>
          <w:rFonts w:ascii="Times New Roman" w:eastAsia="Calibri" w:hAnsi="Times New Roman"/>
          <w:color w:val="000000"/>
          <w:highlight w:val="yellow"/>
          <w:lang w:val="uz-Latn-UZ" w:bidi="ar"/>
        </w:rPr>
        <w:t xml:space="preserve">.: (+99871) 276-79-11; </w:t>
      </w:r>
      <w:r>
        <w:rPr>
          <w:rFonts w:ascii="Times New Roman" w:eastAsia="Calibri" w:hAnsi="Times New Roman"/>
          <w:color w:val="000000"/>
          <w:highlight w:val="yellow"/>
          <w:lang w:val="uz-Latn-UZ" w:bidi="ar"/>
        </w:rPr>
        <w:t>faks</w:t>
      </w:r>
      <w:r w:rsidR="00AB338F" w:rsidRPr="009D5A41">
        <w:rPr>
          <w:rFonts w:ascii="Times New Roman" w:eastAsia="Calibri" w:hAnsi="Times New Roman"/>
          <w:color w:val="000000"/>
          <w:highlight w:val="yellow"/>
          <w:lang w:val="uz-Latn-UZ" w:bidi="ar"/>
        </w:rPr>
        <w:t xml:space="preserve">: (+99871) 276-80-86; </w:t>
      </w:r>
      <w:r w:rsidR="009D5A41">
        <w:rPr>
          <w:rFonts w:ascii="Times New Roman" w:eastAsia="Calibri" w:hAnsi="Times New Roman"/>
          <w:color w:val="000000"/>
          <w:highlight w:val="yellow"/>
          <w:lang w:val="uz-Latn-UZ" w:bidi="ar"/>
        </w:rPr>
        <w:t>e</w:t>
      </w:r>
      <w:r w:rsidR="00AB338F" w:rsidRPr="009D5A41">
        <w:rPr>
          <w:rFonts w:ascii="Times New Roman" w:eastAsia="Calibri" w:hAnsi="Times New Roman"/>
          <w:color w:val="000000"/>
          <w:highlight w:val="yellow"/>
          <w:lang w:val="uz-Latn-UZ" w:bidi="ar"/>
        </w:rPr>
        <w:t>-</w:t>
      </w:r>
      <w:r>
        <w:rPr>
          <w:rFonts w:ascii="Times New Roman" w:eastAsia="Calibri" w:hAnsi="Times New Roman"/>
          <w:color w:val="000000"/>
          <w:highlight w:val="yellow"/>
          <w:lang w:val="uz-Latn-UZ" w:bidi="ar"/>
        </w:rPr>
        <w:t>ma</w:t>
      </w:r>
      <w:r w:rsidR="009D5A41">
        <w:rPr>
          <w:rFonts w:ascii="Times New Roman" w:eastAsia="Calibri" w:hAnsi="Times New Roman"/>
          <w:color w:val="000000"/>
          <w:highlight w:val="yellow"/>
          <w:lang w:val="uz-Latn-UZ" w:bidi="ar"/>
        </w:rPr>
        <w:t>il</w:t>
      </w:r>
      <w:r w:rsidR="00AB338F" w:rsidRPr="009D5A41">
        <w:rPr>
          <w:rFonts w:ascii="Times New Roman" w:eastAsia="Calibri" w:hAnsi="Times New Roman"/>
          <w:color w:val="000000"/>
          <w:highlight w:val="yellow"/>
          <w:lang w:val="uz-Latn-UZ" w:bidi="ar"/>
        </w:rPr>
        <w:t xml:space="preserve">: </w:t>
      </w:r>
      <w:hyperlink r:id="rId8" w:history="1">
        <w:r>
          <w:rPr>
            <w:rStyle w:val="af1"/>
            <w:rFonts w:ascii="Times New Roman" w:hAnsi="Times New Roman"/>
            <w:highlight w:val="yellow"/>
            <w:lang w:val="uz-Latn-UZ"/>
          </w:rPr>
          <w:t>tdpu</w:t>
        </w:r>
        <w:r w:rsidR="009D5A41" w:rsidRPr="00475B57">
          <w:rPr>
            <w:rStyle w:val="af1"/>
            <w:rFonts w:ascii="Times New Roman" w:hAnsi="Times New Roman"/>
            <w:highlight w:val="yellow"/>
            <w:lang w:val="uz-Latn-UZ"/>
          </w:rPr>
          <w:t>_</w:t>
        </w:r>
        <w:r>
          <w:rPr>
            <w:rStyle w:val="af1"/>
            <w:rFonts w:ascii="Times New Roman" w:hAnsi="Times New Roman"/>
            <w:highlight w:val="yellow"/>
            <w:lang w:val="uz-Latn-UZ"/>
          </w:rPr>
          <w:t>kengash</w:t>
        </w:r>
        <w:r w:rsidR="009D5A41" w:rsidRPr="00475B57">
          <w:rPr>
            <w:rStyle w:val="af1"/>
            <w:rFonts w:ascii="Times New Roman" w:hAnsi="Times New Roman"/>
            <w:highlight w:val="yellow"/>
            <w:lang w:val="uz-Latn-UZ"/>
          </w:rPr>
          <w:t>@edu.</w:t>
        </w:r>
      </w:hyperlink>
      <w:r w:rsidR="009D5A41">
        <w:rPr>
          <w:rStyle w:val="af1"/>
          <w:rFonts w:ascii="Times New Roman" w:hAnsi="Times New Roman"/>
          <w:color w:val="000000"/>
          <w:highlight w:val="yellow"/>
          <w:lang w:val="uz-Latn-UZ"/>
        </w:rPr>
        <w:t>uz</w:t>
      </w:r>
      <w:r w:rsidR="00AB338F" w:rsidRPr="009D5A41">
        <w:rPr>
          <w:rStyle w:val="af1"/>
          <w:rFonts w:ascii="Times New Roman" w:eastAsia="Calibri" w:hAnsi="Times New Roman"/>
          <w:color w:val="000000"/>
          <w:highlight w:val="yellow"/>
          <w:lang w:val="uz-Latn-UZ" w:bidi="ar"/>
        </w:rPr>
        <w:t>.</w:t>
      </w:r>
    </w:p>
    <w:p w14:paraId="6F3068FB" w14:textId="77777777" w:rsidR="00AB338F" w:rsidRPr="00FC0D66" w:rsidRDefault="00AB338F" w:rsidP="0026612E">
      <w:pPr>
        <w:tabs>
          <w:tab w:val="left" w:pos="3260"/>
        </w:tabs>
        <w:ind w:firstLine="567"/>
        <w:contextualSpacing/>
        <w:jc w:val="both"/>
        <w:outlineLvl w:val="0"/>
        <w:rPr>
          <w:rFonts w:ascii="Times New Roman" w:eastAsia="Times New Roman" w:hAnsi="Times New Roman"/>
          <w:color w:val="000000"/>
          <w:lang w:val="uz-Cyrl-UZ" w:eastAsia="ru-RU"/>
        </w:rPr>
      </w:pPr>
    </w:p>
    <w:p w14:paraId="2F386397" w14:textId="79E625D5" w:rsidR="00AB338F" w:rsidRPr="00FC0D66" w:rsidRDefault="00065556" w:rsidP="0026612E">
      <w:pPr>
        <w:tabs>
          <w:tab w:val="left" w:pos="3260"/>
        </w:tabs>
        <w:ind w:firstLine="567"/>
        <w:contextualSpacing/>
        <w:jc w:val="both"/>
        <w:outlineLvl w:val="0"/>
        <w:rPr>
          <w:rFonts w:ascii="Times New Roman" w:hAnsi="Times New Roman"/>
          <w:color w:val="000000"/>
          <w:lang w:val="uz-Latn-UZ"/>
        </w:rPr>
      </w:pPr>
      <w:r>
        <w:rPr>
          <w:rFonts w:ascii="Times New Roman" w:eastAsia="Times New Roman" w:hAnsi="Times New Roman"/>
          <w:color w:val="000000"/>
          <w:highlight w:val="yellow"/>
          <w:lang w:val="uz-Cyrl-UZ" w:eastAsia="ru-RU"/>
        </w:rPr>
        <w:t>Dissertatsiya</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bilan</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Toshkent</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davlat</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pedagogika</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universiteti</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Latn-UZ" w:eastAsia="ru-RU"/>
        </w:rPr>
        <w:t>A</w:t>
      </w:r>
      <w:r>
        <w:rPr>
          <w:rFonts w:ascii="Times New Roman" w:eastAsia="Times New Roman" w:hAnsi="Times New Roman"/>
          <w:color w:val="000000"/>
          <w:highlight w:val="yellow"/>
          <w:lang w:val="uz-Cyrl-UZ" w:eastAsia="ru-RU"/>
        </w:rPr>
        <w:t>xborot</w:t>
      </w:r>
      <w:r w:rsidR="00AB338F" w:rsidRPr="001B039A">
        <w:rPr>
          <w:rFonts w:ascii="Times New Roman" w:eastAsia="Times New Roman" w:hAnsi="Times New Roman"/>
          <w:color w:val="000000"/>
          <w:highlight w:val="yellow"/>
          <w:lang w:val="uz-Cyrl-UZ" w:eastAsia="ru-RU"/>
        </w:rPr>
        <w:t>-</w:t>
      </w:r>
      <w:r>
        <w:rPr>
          <w:rFonts w:ascii="Times New Roman" w:eastAsia="Times New Roman" w:hAnsi="Times New Roman"/>
          <w:color w:val="000000"/>
          <w:highlight w:val="yellow"/>
          <w:lang w:val="uz-Cyrl-UZ" w:eastAsia="ru-RU"/>
        </w:rPr>
        <w:t>resurs</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markazida</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tanishish</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mumkin</w:t>
      </w:r>
      <w:r w:rsidR="00AB338F" w:rsidRPr="001B039A">
        <w:rPr>
          <w:rFonts w:ascii="Times New Roman" w:eastAsia="Times New Roman" w:hAnsi="Times New Roman"/>
          <w:color w:val="000000"/>
          <w:highlight w:val="yellow"/>
          <w:lang w:val="uz-Cyrl-UZ" w:eastAsia="ru-RU"/>
        </w:rPr>
        <w:t xml:space="preserve"> ( ... </w:t>
      </w:r>
      <w:r>
        <w:rPr>
          <w:rFonts w:ascii="Times New Roman" w:eastAsia="Times New Roman" w:hAnsi="Times New Roman"/>
          <w:color w:val="000000"/>
          <w:highlight w:val="yellow"/>
          <w:lang w:val="uz-Cyrl-UZ" w:eastAsia="ru-RU"/>
        </w:rPr>
        <w:t>raqam</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bilan</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ro‘yxatga</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olingan</w:t>
      </w:r>
      <w:r w:rsidR="00AB338F" w:rsidRPr="001B039A">
        <w:rPr>
          <w:rFonts w:ascii="Times New Roman" w:eastAsia="Times New Roman" w:hAnsi="Times New Roman"/>
          <w:color w:val="000000"/>
          <w:highlight w:val="yellow"/>
          <w:lang w:val="uz-Cyrl-UZ" w:eastAsia="ru-RU"/>
        </w:rPr>
        <w:t>).</w:t>
      </w:r>
      <w:r w:rsidR="00AB338F" w:rsidRPr="001B039A">
        <w:rPr>
          <w:rFonts w:ascii="Times New Roman" w:eastAsia="Times New Roman" w:hAnsi="Times New Roman"/>
          <w:color w:val="000000"/>
          <w:highlight w:val="yellow"/>
          <w:lang w:val="uz-Latn-UZ" w:eastAsia="ru-RU"/>
        </w:rPr>
        <w:t>(</w:t>
      </w:r>
      <w:r>
        <w:rPr>
          <w:rFonts w:ascii="Times New Roman" w:eastAsia="Times New Roman" w:hAnsi="Times New Roman"/>
          <w:color w:val="000000"/>
          <w:highlight w:val="yellow"/>
          <w:lang w:val="uz-Cyrl-UZ" w:eastAsia="ru-RU"/>
        </w:rPr>
        <w:t>Manzil</w:t>
      </w:r>
      <w:r w:rsidR="00AB338F" w:rsidRPr="001B039A">
        <w:rPr>
          <w:rFonts w:ascii="Times New Roman" w:eastAsia="Times New Roman" w:hAnsi="Times New Roman"/>
          <w:color w:val="000000"/>
          <w:highlight w:val="yellow"/>
          <w:lang w:val="uz-Cyrl-UZ" w:eastAsia="ru-RU"/>
        </w:rPr>
        <w:t xml:space="preserve">: 100011, </w:t>
      </w:r>
      <w:r>
        <w:rPr>
          <w:rFonts w:ascii="Times New Roman" w:eastAsia="Times New Roman" w:hAnsi="Times New Roman"/>
          <w:color w:val="000000"/>
          <w:highlight w:val="yellow"/>
          <w:lang w:val="uz-Cyrl-UZ" w:eastAsia="ru-RU"/>
        </w:rPr>
        <w:t>Toshkent</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shahri</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Chilonzor</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tumani</w:t>
      </w:r>
      <w:r w:rsidR="00AB338F" w:rsidRPr="001B039A">
        <w:rPr>
          <w:rFonts w:ascii="Times New Roman" w:eastAsia="Times New Roman" w:hAnsi="Times New Roman"/>
          <w:color w:val="000000"/>
          <w:highlight w:val="yellow"/>
          <w:lang w:val="uz-Latn-UZ" w:eastAsia="ru-RU"/>
        </w:rPr>
        <w:t>,</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Bunyodkor</w:t>
      </w:r>
      <w:r w:rsidR="00AB338F" w:rsidRPr="001B039A">
        <w:rPr>
          <w:rFonts w:ascii="Times New Roman" w:eastAsia="Times New Roman" w:hAnsi="Times New Roman"/>
          <w:color w:val="000000"/>
          <w:highlight w:val="yellow"/>
          <w:lang w:val="uz-Cyrl-UZ" w:eastAsia="ru-RU"/>
        </w:rPr>
        <w:t xml:space="preserve"> </w:t>
      </w:r>
      <w:r>
        <w:rPr>
          <w:rFonts w:ascii="Times New Roman" w:eastAsia="Times New Roman" w:hAnsi="Times New Roman"/>
          <w:color w:val="000000"/>
          <w:highlight w:val="yellow"/>
          <w:lang w:val="uz-Cyrl-UZ" w:eastAsia="ru-RU"/>
        </w:rPr>
        <w:t>ko‘chasi</w:t>
      </w:r>
      <w:r w:rsidR="00AB338F" w:rsidRPr="001B039A">
        <w:rPr>
          <w:rFonts w:ascii="Times New Roman" w:eastAsia="Times New Roman" w:hAnsi="Times New Roman"/>
          <w:color w:val="000000"/>
          <w:highlight w:val="yellow"/>
          <w:lang w:val="uz-Cyrl-UZ" w:eastAsia="ru-RU"/>
        </w:rPr>
        <w:t xml:space="preserve"> 27 </w:t>
      </w:r>
      <w:r>
        <w:rPr>
          <w:rFonts w:ascii="Times New Roman" w:eastAsia="Times New Roman" w:hAnsi="Times New Roman"/>
          <w:color w:val="000000"/>
          <w:highlight w:val="yellow"/>
          <w:lang w:val="uz-Cyrl-UZ" w:eastAsia="ru-RU"/>
        </w:rPr>
        <w:t>uy</w:t>
      </w:r>
      <w:r w:rsidR="00AB338F" w:rsidRPr="001B039A">
        <w:rPr>
          <w:rFonts w:ascii="Times New Roman" w:eastAsia="Times New Roman" w:hAnsi="Times New Roman"/>
          <w:color w:val="000000"/>
          <w:highlight w:val="yellow"/>
          <w:lang w:val="uz-Cyrl-UZ" w:eastAsia="ru-RU"/>
        </w:rPr>
        <w:t>.</w:t>
      </w:r>
      <w:r>
        <w:rPr>
          <w:rFonts w:ascii="Times New Roman" w:eastAsia="Calibri" w:hAnsi="Times New Roman"/>
          <w:color w:val="000000"/>
          <w:highlight w:val="yellow"/>
          <w:lang w:val="uz-Latn-UZ" w:bidi="ar"/>
        </w:rPr>
        <w:t>Tel</w:t>
      </w:r>
      <w:r w:rsidR="00AB338F" w:rsidRPr="001B039A">
        <w:rPr>
          <w:rFonts w:ascii="Times New Roman" w:eastAsia="Calibri" w:hAnsi="Times New Roman"/>
          <w:color w:val="000000"/>
          <w:highlight w:val="yellow"/>
          <w:lang w:val="uz-Latn-UZ" w:bidi="ar"/>
        </w:rPr>
        <w:t xml:space="preserve">.: (+99871) 254-92-02; </w:t>
      </w:r>
      <w:r>
        <w:rPr>
          <w:rFonts w:ascii="Times New Roman" w:eastAsia="Calibri" w:hAnsi="Times New Roman"/>
          <w:color w:val="000000"/>
          <w:highlight w:val="yellow"/>
          <w:lang w:val="uz-Latn-UZ" w:bidi="ar"/>
        </w:rPr>
        <w:t>faks</w:t>
      </w:r>
      <w:r w:rsidR="00AB338F" w:rsidRPr="001B039A">
        <w:rPr>
          <w:rFonts w:ascii="Times New Roman" w:eastAsia="Calibri" w:hAnsi="Times New Roman"/>
          <w:color w:val="000000"/>
          <w:highlight w:val="yellow"/>
          <w:lang w:val="uz-Latn-UZ" w:bidi="ar"/>
        </w:rPr>
        <w:t>: (+99871) 215-54-20.</w:t>
      </w:r>
      <w:r w:rsidR="00AB338F" w:rsidRPr="00FC0D66">
        <w:rPr>
          <w:rFonts w:ascii="Times New Roman" w:eastAsia="Calibri" w:hAnsi="Times New Roman"/>
          <w:color w:val="000000"/>
          <w:lang w:val="uz-Latn-UZ" w:bidi="ar"/>
        </w:rPr>
        <w:t xml:space="preserve"> </w:t>
      </w:r>
    </w:p>
    <w:p w14:paraId="21515BD1" w14:textId="77777777" w:rsidR="00AB338F" w:rsidRPr="00FC0D66" w:rsidRDefault="00AB338F" w:rsidP="0026612E">
      <w:pPr>
        <w:tabs>
          <w:tab w:val="left" w:pos="567"/>
        </w:tabs>
        <w:ind w:firstLineChars="200" w:firstLine="480"/>
        <w:contextualSpacing/>
        <w:jc w:val="both"/>
        <w:outlineLvl w:val="0"/>
        <w:rPr>
          <w:rFonts w:ascii="Times New Roman" w:eastAsia="Times New Roman" w:hAnsi="Times New Roman"/>
          <w:color w:val="000000"/>
          <w:lang w:val="uz-Cyrl-UZ" w:eastAsia="ru-RU"/>
        </w:rPr>
      </w:pPr>
    </w:p>
    <w:p w14:paraId="493C3119" w14:textId="5709E496" w:rsidR="00AB338F" w:rsidRPr="00FC0D66" w:rsidRDefault="00065556" w:rsidP="0026612E">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avtoreferati</w:t>
      </w:r>
      <w:r w:rsidR="00AB338F" w:rsidRPr="00FC0D66">
        <w:rPr>
          <w:rFonts w:ascii="Times New Roman" w:eastAsia="Times New Roman" w:hAnsi="Times New Roman"/>
          <w:color w:val="000000"/>
          <w:lang w:val="uz-Cyrl-UZ" w:eastAsia="ru-RU"/>
        </w:rPr>
        <w:t xml:space="preserve"> 202</w:t>
      </w:r>
      <w:r w:rsidR="009D5A41">
        <w:rPr>
          <w:rFonts w:ascii="Times New Roman" w:eastAsia="Times New Roman" w:hAnsi="Times New Roman"/>
          <w:color w:val="000000"/>
          <w:lang w:val="uz-Cyrl-UZ" w:eastAsia="ru-RU"/>
        </w:rPr>
        <w:t xml:space="preserve"> </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00AB338F" w:rsidRPr="00FC0D66">
        <w:rPr>
          <w:rFonts w:ascii="Times New Roman" w:eastAsia="Times New Roman" w:hAnsi="Times New Roman"/>
          <w:color w:val="000000"/>
          <w:lang w:val="uz-Cyrl-UZ" w:eastAsia="ru-RU"/>
        </w:rPr>
        <w:t xml:space="preserve"> “___” ________</w:t>
      </w:r>
      <w:r>
        <w:rPr>
          <w:rFonts w:ascii="Times New Roman" w:eastAsia="Times New Roman" w:hAnsi="Times New Roman"/>
          <w:color w:val="000000"/>
          <w:lang w:val="uz-Cyrl-UZ" w:eastAsia="ru-RU"/>
        </w:rPr>
        <w:t>kuni</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tarqatildi</w:t>
      </w:r>
      <w:r w:rsidR="00AB338F" w:rsidRPr="00FC0D66">
        <w:rPr>
          <w:rFonts w:ascii="Times New Roman" w:eastAsia="Times New Roman" w:hAnsi="Times New Roman"/>
          <w:color w:val="000000"/>
          <w:lang w:val="uz-Cyrl-UZ" w:eastAsia="ru-RU"/>
        </w:rPr>
        <w:t>.</w:t>
      </w:r>
    </w:p>
    <w:p w14:paraId="2534738F" w14:textId="77777777" w:rsidR="0026612E" w:rsidRPr="00FC0D66" w:rsidRDefault="0026612E" w:rsidP="0026612E">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684208DE" w14:textId="796489AC" w:rsidR="00AB338F" w:rsidRPr="00FC0D66" w:rsidRDefault="00AB338F" w:rsidP="0026612E">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 xml:space="preserve">202 </w:t>
      </w:r>
      <w:r w:rsidR="00065556">
        <w:rPr>
          <w:rFonts w:ascii="Times New Roman" w:eastAsia="Times New Roman" w:hAnsi="Times New Roman"/>
          <w:color w:val="000000"/>
          <w:lang w:val="uz-Cyrl-UZ" w:eastAsia="ru-RU"/>
        </w:rPr>
        <w:t>yil</w:t>
      </w:r>
      <w:r w:rsidRPr="00FC0D66">
        <w:rPr>
          <w:rFonts w:ascii="Times New Roman" w:eastAsia="Times New Roman" w:hAnsi="Times New Roman"/>
          <w:color w:val="000000"/>
          <w:lang w:val="uz-Cyrl-UZ" w:eastAsia="ru-RU"/>
        </w:rPr>
        <w:t xml:space="preserve"> “___” _________ </w:t>
      </w:r>
      <w:r w:rsidR="00065556">
        <w:rPr>
          <w:rFonts w:ascii="Times New Roman" w:eastAsia="Times New Roman" w:hAnsi="Times New Roman"/>
          <w:color w:val="000000"/>
          <w:lang w:val="uz-Cyrl-UZ" w:eastAsia="ru-RU"/>
        </w:rPr>
        <w:t>dagi</w:t>
      </w:r>
      <w:r w:rsidRPr="00FC0D66">
        <w:rPr>
          <w:rFonts w:ascii="Times New Roman" w:eastAsia="Times New Roman" w:hAnsi="Times New Roman"/>
          <w:color w:val="000000"/>
          <w:lang w:val="uz-Cyrl-UZ" w:eastAsia="ru-RU"/>
        </w:rPr>
        <w:t xml:space="preserve"> _____ - </w:t>
      </w:r>
      <w:r w:rsidR="00065556">
        <w:rPr>
          <w:rFonts w:ascii="Times New Roman" w:eastAsia="Times New Roman" w:hAnsi="Times New Roman"/>
          <w:color w:val="000000"/>
          <w:lang w:val="uz-Cyrl-UZ" w:eastAsia="ru-RU"/>
        </w:rPr>
        <w:t>raqamli</w:t>
      </w:r>
      <w:r w:rsidRPr="00FC0D66">
        <w:rPr>
          <w:rFonts w:ascii="Times New Roman" w:eastAsia="Times New Roman" w:hAnsi="Times New Roman"/>
          <w:color w:val="000000"/>
          <w:lang w:val="uz-Cyrl-UZ" w:eastAsia="ru-RU"/>
        </w:rPr>
        <w:t xml:space="preserve"> </w:t>
      </w:r>
      <w:r w:rsidR="00065556">
        <w:rPr>
          <w:rFonts w:ascii="Times New Roman" w:eastAsia="Times New Roman" w:hAnsi="Times New Roman"/>
          <w:color w:val="000000"/>
          <w:lang w:val="uz-Cyrl-UZ" w:eastAsia="ru-RU"/>
        </w:rPr>
        <w:t>reestr</w:t>
      </w:r>
      <w:r w:rsidRPr="00FC0D66">
        <w:rPr>
          <w:rFonts w:ascii="Times New Roman" w:eastAsia="Times New Roman" w:hAnsi="Times New Roman"/>
          <w:color w:val="000000"/>
          <w:lang w:val="uz-Cyrl-UZ" w:eastAsia="ru-RU"/>
        </w:rPr>
        <w:t xml:space="preserve"> </w:t>
      </w:r>
      <w:r w:rsidR="00065556">
        <w:rPr>
          <w:rFonts w:ascii="Times New Roman" w:eastAsia="Times New Roman" w:hAnsi="Times New Roman"/>
          <w:color w:val="000000"/>
          <w:lang w:val="uz-Cyrl-UZ" w:eastAsia="ru-RU"/>
        </w:rPr>
        <w:t>bayonnomasi</w:t>
      </w:r>
      <w:r w:rsidRPr="00FC0D66">
        <w:rPr>
          <w:rFonts w:ascii="Times New Roman" w:eastAsia="Times New Roman" w:hAnsi="Times New Roman"/>
          <w:color w:val="000000"/>
          <w:lang w:val="uz-Cyrl-UZ" w:eastAsia="ru-RU"/>
        </w:rPr>
        <w:t>.</w:t>
      </w:r>
    </w:p>
    <w:p w14:paraId="485B1745" w14:textId="77777777" w:rsidR="0077232F" w:rsidRPr="00FC0D66" w:rsidRDefault="0077232F" w:rsidP="0026612E">
      <w:pPr>
        <w:tabs>
          <w:tab w:val="left" w:pos="567"/>
        </w:tabs>
        <w:autoSpaceDE w:val="0"/>
        <w:autoSpaceDN w:val="0"/>
        <w:adjustRightInd w:val="0"/>
        <w:ind w:firstLine="567"/>
        <w:contextualSpacing/>
        <w:jc w:val="both"/>
        <w:rPr>
          <w:rFonts w:ascii="Times New Roman" w:eastAsia="Times New Roman" w:hAnsi="Times New Roman"/>
          <w:color w:val="000000"/>
          <w:highlight w:val="yellow"/>
          <w:lang w:val="uz-Cyrl-UZ" w:eastAsia="ru-RU"/>
        </w:rPr>
      </w:pPr>
    </w:p>
    <w:p w14:paraId="69989E1C" w14:textId="77777777" w:rsidR="004A5C52" w:rsidRPr="00FC0D66" w:rsidRDefault="004A5C52" w:rsidP="006A5375">
      <w:pPr>
        <w:ind w:left="4962" w:firstLine="283"/>
        <w:contextualSpacing/>
        <w:jc w:val="right"/>
        <w:rPr>
          <w:rFonts w:ascii="Times New Roman" w:hAnsi="Times New Roman"/>
          <w:b/>
          <w:bCs/>
          <w:color w:val="000000"/>
          <w:lang w:val="uz-Cyrl-UZ"/>
        </w:rPr>
      </w:pPr>
    </w:p>
    <w:p w14:paraId="1EF69587" w14:textId="0592AE85" w:rsidR="00AB338F" w:rsidRPr="00FC0D66" w:rsidRDefault="00065556" w:rsidP="006A5375">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w:t>
      </w:r>
      <w:r w:rsidR="00717302" w:rsidRPr="00FC0D66">
        <w:rPr>
          <w:rFonts w:ascii="Times New Roman" w:hAnsi="Times New Roman"/>
          <w:color w:val="000000"/>
          <w:lang w:val="uz-Cyrl-UZ"/>
        </w:rPr>
        <w:t xml:space="preserve"> </w:t>
      </w:r>
      <w:r>
        <w:rPr>
          <w:rFonts w:ascii="Times New Roman" w:hAnsi="Times New Roman"/>
          <w:color w:val="000000"/>
          <w:lang w:val="uz-Cyrl-UZ"/>
        </w:rPr>
        <w:t>darajalar</w:t>
      </w:r>
      <w:r w:rsidR="00717302" w:rsidRPr="00FC0D66">
        <w:rPr>
          <w:rFonts w:ascii="Times New Roman" w:hAnsi="Times New Roman"/>
          <w:color w:val="000000"/>
          <w:lang w:val="uz-Cyrl-UZ"/>
        </w:rPr>
        <w:t xml:space="preserve"> </w:t>
      </w:r>
      <w:r>
        <w:rPr>
          <w:rFonts w:ascii="Times New Roman" w:hAnsi="Times New Roman"/>
          <w:color w:val="000000"/>
          <w:lang w:val="uz-Cyrl-UZ"/>
        </w:rPr>
        <w:t>beruvchi</w:t>
      </w:r>
      <w:r w:rsidR="00717302" w:rsidRPr="00FC0D66">
        <w:rPr>
          <w:rFonts w:ascii="Times New Roman" w:hAnsi="Times New Roman"/>
          <w:color w:val="000000"/>
          <w:lang w:val="uz-Cyrl-UZ"/>
        </w:rPr>
        <w:t xml:space="preserve"> </w:t>
      </w:r>
      <w:r>
        <w:rPr>
          <w:rFonts w:ascii="Times New Roman" w:hAnsi="Times New Roman"/>
          <w:color w:val="000000"/>
          <w:lang w:val="uz-Cyrl-UZ"/>
        </w:rPr>
        <w:t>ilmiy</w:t>
      </w:r>
      <w:r w:rsidR="00717302" w:rsidRPr="00FC0D66">
        <w:rPr>
          <w:rFonts w:ascii="Times New Roman" w:hAnsi="Times New Roman"/>
          <w:color w:val="000000"/>
          <w:lang w:val="uz-Cyrl-UZ"/>
        </w:rPr>
        <w:t xml:space="preserve"> </w:t>
      </w:r>
      <w:r>
        <w:rPr>
          <w:rFonts w:ascii="Times New Roman" w:hAnsi="Times New Roman"/>
          <w:color w:val="000000"/>
          <w:lang w:val="uz-Cyrl-UZ"/>
        </w:rPr>
        <w:t>kengash</w:t>
      </w:r>
      <w:r w:rsidR="00717302" w:rsidRPr="00FC0D66">
        <w:rPr>
          <w:rFonts w:ascii="Times New Roman" w:hAnsi="Times New Roman"/>
          <w:color w:val="000000"/>
          <w:lang w:val="uz-Cyrl-UZ"/>
        </w:rPr>
        <w:t xml:space="preserve"> </w:t>
      </w:r>
      <w:r>
        <w:rPr>
          <w:rFonts w:ascii="Times New Roman" w:hAnsi="Times New Roman"/>
          <w:color w:val="000000"/>
          <w:lang w:val="uz-Cyrl-UZ"/>
        </w:rPr>
        <w:t>raisi</w:t>
      </w:r>
      <w:r w:rsidR="00717302" w:rsidRPr="00FC0D66">
        <w:rPr>
          <w:rFonts w:ascii="Times New Roman" w:hAnsi="Times New Roman"/>
          <w:color w:val="000000"/>
          <w:lang w:val="uz-Cyrl-UZ"/>
        </w:rPr>
        <w:t xml:space="preserve">, </w:t>
      </w:r>
      <w:r>
        <w:rPr>
          <w:rFonts w:ascii="Times New Roman" w:hAnsi="Times New Roman"/>
          <w:color w:val="000000"/>
          <w:lang w:val="uz-Cyrl-UZ"/>
        </w:rPr>
        <w:t>p</w:t>
      </w:r>
      <w:r w:rsidR="00717302" w:rsidRPr="00FC0D66">
        <w:rPr>
          <w:rFonts w:ascii="Times New Roman" w:hAnsi="Times New Roman"/>
          <w:color w:val="000000"/>
          <w:lang w:val="uz-Cyrl-UZ"/>
        </w:rPr>
        <w:t>.</w:t>
      </w:r>
      <w:r>
        <w:rPr>
          <w:rFonts w:ascii="Times New Roman" w:hAnsi="Times New Roman"/>
          <w:color w:val="000000"/>
          <w:lang w:val="uz-Cyrl-UZ"/>
        </w:rPr>
        <w:t>f</w:t>
      </w:r>
      <w:r w:rsidR="00717302" w:rsidRPr="00FC0D66">
        <w:rPr>
          <w:rFonts w:ascii="Times New Roman" w:hAnsi="Times New Roman"/>
          <w:color w:val="000000"/>
          <w:lang w:val="uz-Cyrl-UZ"/>
        </w:rPr>
        <w:t>.</w:t>
      </w:r>
      <w:r>
        <w:rPr>
          <w:rFonts w:ascii="Times New Roman" w:hAnsi="Times New Roman"/>
          <w:color w:val="000000"/>
          <w:lang w:val="uz-Cyrl-UZ"/>
        </w:rPr>
        <w:t>d</w:t>
      </w:r>
      <w:r w:rsidR="00717302" w:rsidRPr="00FC0D66">
        <w:rPr>
          <w:rFonts w:ascii="Times New Roman" w:hAnsi="Times New Roman"/>
          <w:color w:val="000000"/>
          <w:lang w:val="uz-Cyrl-UZ"/>
        </w:rPr>
        <w:t xml:space="preserve">., </w:t>
      </w:r>
      <w:r>
        <w:rPr>
          <w:rFonts w:ascii="Times New Roman" w:hAnsi="Times New Roman"/>
          <w:color w:val="000000"/>
          <w:lang w:val="uz-Cyrl-UZ"/>
        </w:rPr>
        <w:t>prof</w:t>
      </w:r>
      <w:r w:rsidR="00AB338F" w:rsidRPr="00FC0D66">
        <w:rPr>
          <w:rFonts w:ascii="Times New Roman" w:hAnsi="Times New Roman"/>
          <w:color w:val="000000"/>
          <w:lang w:val="uz-Cyrl-UZ"/>
        </w:rPr>
        <w:t>.</w:t>
      </w:r>
    </w:p>
    <w:p w14:paraId="74D33175" w14:textId="77777777" w:rsidR="00AB338F" w:rsidRPr="00FC0D66" w:rsidRDefault="00AB338F" w:rsidP="006A5375">
      <w:pPr>
        <w:ind w:left="4962" w:firstLine="283"/>
        <w:contextualSpacing/>
        <w:jc w:val="right"/>
        <w:rPr>
          <w:rFonts w:ascii="Times New Roman" w:hAnsi="Times New Roman"/>
          <w:color w:val="000000"/>
          <w:lang w:val="uz-Cyrl-UZ"/>
        </w:rPr>
      </w:pPr>
    </w:p>
    <w:p w14:paraId="651D5867" w14:textId="77777777" w:rsidR="004A5C52" w:rsidRPr="00FC0D66" w:rsidRDefault="004A5C52" w:rsidP="006A5375">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31D54DD9" w14:textId="498F63CC" w:rsidR="00AB338F" w:rsidRPr="00FC0D66" w:rsidRDefault="00065556"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daraja</w:t>
      </w:r>
      <w:r>
        <w:rPr>
          <w:rFonts w:ascii="Times New Roman" w:eastAsia="Times New Roman" w:hAnsi="Times New Roman"/>
          <w:color w:val="000000"/>
          <w:lang w:val="uz-Latn-UZ" w:eastAsia="ru-RU"/>
        </w:rPr>
        <w:t>lar</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beruvchi</w:t>
      </w:r>
      <w:r w:rsidR="00AB338F" w:rsidRPr="00FC0D66">
        <w:rPr>
          <w:rFonts w:ascii="Times New Roman" w:eastAsia="Times New Roman" w:hAnsi="Times New Roman"/>
          <w:color w:val="000000"/>
          <w:lang w:val="uz-Cyrl-UZ" w:eastAsia="ru-RU"/>
        </w:rPr>
        <w:t xml:space="preserve"> </w:t>
      </w:r>
    </w:p>
    <w:p w14:paraId="5F183CEC" w14:textId="53D83466" w:rsidR="00AB338F" w:rsidRPr="00FC0D66" w:rsidRDefault="00065556"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kengash</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kotibi</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w:t>
      </w:r>
      <w:r w:rsidR="00AB338F" w:rsidRPr="00FC0D66">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f</w:t>
      </w:r>
      <w:r w:rsidR="00AB338F" w:rsidRPr="00FC0D66">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dotsent</w:t>
      </w:r>
    </w:p>
    <w:p w14:paraId="3FE60153" w14:textId="77777777"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75CDB3F3" w14:textId="77777777" w:rsidR="004A5C52" w:rsidRPr="00FC0D66" w:rsidRDefault="004A5C52" w:rsidP="006A5375">
      <w:pPr>
        <w:tabs>
          <w:tab w:val="left" w:pos="0"/>
          <w:tab w:val="left" w:pos="567"/>
          <w:tab w:val="left" w:pos="4395"/>
        </w:tabs>
        <w:ind w:firstLine="567"/>
        <w:contextualSpacing/>
        <w:jc w:val="right"/>
        <w:rPr>
          <w:rFonts w:ascii="Times New Roman" w:hAnsi="Times New Roman"/>
          <w:b/>
          <w:bCs/>
          <w:color w:val="000000"/>
          <w:lang w:val="uz-Cyrl-UZ"/>
        </w:rPr>
      </w:pPr>
    </w:p>
    <w:p w14:paraId="6F7D7992" w14:textId="690E78B8" w:rsidR="00AB338F" w:rsidRPr="00FC0D66" w:rsidRDefault="00065556"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daraja</w:t>
      </w:r>
      <w:r>
        <w:rPr>
          <w:rFonts w:ascii="Times New Roman" w:eastAsia="Times New Roman" w:hAnsi="Times New Roman"/>
          <w:color w:val="000000"/>
          <w:lang w:val="uz-Latn-UZ" w:eastAsia="ru-RU"/>
        </w:rPr>
        <w:t>lar</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beruvchi</w:t>
      </w:r>
      <w:r w:rsidR="00AB338F" w:rsidRPr="00FC0D66">
        <w:rPr>
          <w:rFonts w:ascii="Times New Roman" w:eastAsia="Times New Roman" w:hAnsi="Times New Roman"/>
          <w:color w:val="000000"/>
          <w:lang w:val="uz-Cyrl-UZ" w:eastAsia="ru-RU"/>
        </w:rPr>
        <w:t xml:space="preserve"> </w:t>
      </w:r>
    </w:p>
    <w:p w14:paraId="3BADBF77" w14:textId="780F239E" w:rsidR="00AB338F" w:rsidRPr="00FC0D66" w:rsidRDefault="00065556" w:rsidP="006A5375">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kengash</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qoshidagi</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ilmiy</w:t>
      </w:r>
      <w:r w:rsidR="00AB338F" w:rsidRPr="00FC0D66">
        <w:rPr>
          <w:rFonts w:ascii="Times New Roman" w:eastAsia="Times New Roman" w:hAnsi="Times New Roman"/>
          <w:color w:val="000000"/>
          <w:lang w:val="uz-Cyrl-UZ" w:eastAsia="ru-RU"/>
        </w:rPr>
        <w:t xml:space="preserve"> </w:t>
      </w:r>
    </w:p>
    <w:p w14:paraId="13970197" w14:textId="734FF3E3" w:rsidR="00AB338F" w:rsidRPr="00FC0D66" w:rsidRDefault="00065556" w:rsidP="006A5375">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AB338F" w:rsidRPr="00FC0D66" w:rsidSect="00566D7A">
          <w:footerReference w:type="default" r:id="rId9"/>
          <w:pgSz w:w="11906" w:h="16838" w:code="9"/>
          <w:pgMar w:top="851" w:right="1134" w:bottom="1134" w:left="1134" w:header="709" w:footer="709" w:gutter="0"/>
          <w:cols w:space="720"/>
          <w:titlePg/>
          <w:docGrid w:linePitch="360"/>
        </w:sectPr>
      </w:pPr>
      <w:r>
        <w:rPr>
          <w:rFonts w:ascii="Times New Roman" w:eastAsia="Times New Roman" w:hAnsi="Times New Roman"/>
          <w:color w:val="000000"/>
          <w:lang w:val="uz-Cyrl-UZ" w:eastAsia="ru-RU"/>
        </w:rPr>
        <w:t>seminar</w:t>
      </w:r>
      <w:r w:rsidR="00AB338F" w:rsidRPr="00FC0D66">
        <w:rPr>
          <w:rFonts w:ascii="Times New Roman" w:eastAsia="Times New Roman" w:hAnsi="Times New Roman"/>
          <w:color w:val="000000"/>
          <w:lang w:val="uz-Cyrl-UZ" w:eastAsia="ru-RU"/>
        </w:rPr>
        <w:t xml:space="preserve"> </w:t>
      </w:r>
      <w:r>
        <w:rPr>
          <w:rFonts w:ascii="Times New Roman" w:eastAsia="Times New Roman" w:hAnsi="Times New Roman"/>
          <w:bCs/>
          <w:color w:val="000000"/>
          <w:lang w:val="uz-Cyrl-UZ" w:eastAsia="ru-RU"/>
        </w:rPr>
        <w:t>raisi</w:t>
      </w:r>
      <w:r w:rsidR="00AB338F" w:rsidRPr="00FC0D66">
        <w:rPr>
          <w:rFonts w:ascii="Times New Roman" w:eastAsia="Times New Roman" w:hAnsi="Times New Roman"/>
          <w:bCs/>
          <w:color w:val="000000"/>
          <w:lang w:val="uz-Cyrl-UZ" w:eastAsia="ru-RU"/>
        </w:rPr>
        <w:t xml:space="preserve">, </w:t>
      </w:r>
      <w:r>
        <w:rPr>
          <w:rFonts w:ascii="Times New Roman" w:eastAsia="Times New Roman" w:hAnsi="Times New Roman"/>
          <w:bCs/>
          <w:color w:val="000000"/>
          <w:lang w:val="uz-Cyrl-UZ" w:eastAsia="ru-RU"/>
        </w:rPr>
        <w:t>p</w:t>
      </w:r>
      <w:r w:rsidR="00AB338F" w:rsidRPr="00FC0D66">
        <w:rPr>
          <w:rFonts w:ascii="Times New Roman" w:eastAsia="Times New Roman" w:hAnsi="Times New Roman"/>
          <w:bCs/>
          <w:color w:val="000000"/>
          <w:lang w:val="uz-Cyrl-UZ" w:eastAsia="ru-RU"/>
        </w:rPr>
        <w:t>.</w:t>
      </w:r>
      <w:r>
        <w:rPr>
          <w:rFonts w:ascii="Times New Roman" w:eastAsia="Times New Roman" w:hAnsi="Times New Roman"/>
          <w:bCs/>
          <w:color w:val="000000"/>
          <w:lang w:val="uz-Cyrl-UZ" w:eastAsia="ru-RU"/>
        </w:rPr>
        <w:t>f</w:t>
      </w:r>
      <w:r w:rsidR="00AB338F" w:rsidRPr="00FC0D66">
        <w:rPr>
          <w:rFonts w:ascii="Times New Roman" w:eastAsia="Times New Roman" w:hAnsi="Times New Roman"/>
          <w:bCs/>
          <w:color w:val="000000"/>
          <w:lang w:val="uz-Cyrl-UZ" w:eastAsia="ru-RU"/>
        </w:rPr>
        <w:t>.</w:t>
      </w:r>
      <w:r>
        <w:rPr>
          <w:rFonts w:ascii="Times New Roman" w:eastAsia="Times New Roman" w:hAnsi="Times New Roman"/>
          <w:bCs/>
          <w:color w:val="000000"/>
          <w:lang w:val="uz-Cyrl-UZ" w:eastAsia="ru-RU"/>
        </w:rPr>
        <w:t>d</w:t>
      </w:r>
      <w:r w:rsidR="00AB338F" w:rsidRPr="00FC0D66">
        <w:rPr>
          <w:rFonts w:ascii="Times New Roman" w:eastAsia="Times New Roman" w:hAnsi="Times New Roman"/>
          <w:bCs/>
          <w:color w:val="000000"/>
          <w:lang w:val="uz-Latn-UZ" w:eastAsia="ru-RU"/>
        </w:rPr>
        <w:t>.</w:t>
      </w:r>
      <w:r w:rsidR="00AB338F" w:rsidRPr="00FC0D66">
        <w:rPr>
          <w:rFonts w:ascii="Times New Roman" w:eastAsia="Times New Roman" w:hAnsi="Times New Roman"/>
          <w:bCs/>
          <w:color w:val="000000"/>
          <w:lang w:val="uz-Cyrl-UZ" w:eastAsia="ru-RU"/>
        </w:rPr>
        <w:t xml:space="preserve">, </w:t>
      </w:r>
      <w:r>
        <w:rPr>
          <w:rFonts w:ascii="Times New Roman" w:eastAsia="Times New Roman" w:hAnsi="Times New Roman"/>
          <w:bCs/>
          <w:color w:val="000000"/>
          <w:lang w:val="uz-Cyrl-UZ" w:eastAsia="ru-RU"/>
        </w:rPr>
        <w:t>prof</w:t>
      </w:r>
      <w:r w:rsidR="00AB338F" w:rsidRPr="00FC0D66">
        <w:rPr>
          <w:rFonts w:ascii="Times New Roman" w:eastAsia="Times New Roman" w:hAnsi="Times New Roman"/>
          <w:bCs/>
          <w:color w:val="000000"/>
          <w:lang w:val="uz-Cyrl-UZ" w:eastAsia="ru-RU"/>
        </w:rPr>
        <w:t>.</w:t>
      </w:r>
    </w:p>
    <w:p w14:paraId="2324AAAA" w14:textId="77777777" w:rsidR="00AB338F" w:rsidRPr="00FC0D66" w:rsidRDefault="00AB338F" w:rsidP="006A5375">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AB338F" w:rsidRPr="00FC0D66" w:rsidSect="009B04EA">
          <w:type w:val="continuous"/>
          <w:pgSz w:w="11906" w:h="16838"/>
          <w:pgMar w:top="1134" w:right="1134" w:bottom="1134" w:left="1134" w:header="708" w:footer="708" w:gutter="0"/>
          <w:cols w:space="720"/>
          <w:docGrid w:linePitch="360"/>
        </w:sectPr>
      </w:pPr>
    </w:p>
    <w:p w14:paraId="50B4070F" w14:textId="5C48F1C8" w:rsidR="00B315A4" w:rsidRPr="00FC0D66" w:rsidRDefault="00065556" w:rsidP="00A12EB0">
      <w:pPr>
        <w:ind w:left="720"/>
        <w:contextualSpacing/>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KIRISh</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Falsafa</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doktori</w:t>
      </w:r>
      <w:r w:rsidR="00B315A4" w:rsidRPr="00FC0D66">
        <w:rPr>
          <w:rFonts w:ascii="Times New Roman" w:eastAsia="Times New Roman" w:hAnsi="Times New Roman"/>
          <w:b/>
          <w:color w:val="000000"/>
          <w:sz w:val="28"/>
          <w:szCs w:val="28"/>
          <w:lang w:val="uz-Cyrl-UZ" w:eastAsia="ru-RU"/>
        </w:rPr>
        <w:t xml:space="preserve"> </w:t>
      </w:r>
      <w:r w:rsidR="009D5A41" w:rsidRPr="00FC0D66">
        <w:rPr>
          <w:rFonts w:ascii="Times New Roman" w:eastAsia="Times New Roman" w:hAnsi="Times New Roman"/>
          <w:b/>
          <w:color w:val="000000"/>
          <w:sz w:val="28"/>
          <w:szCs w:val="28"/>
          <w:lang w:val="uz-Cyrl-UZ" w:eastAsia="ru-RU"/>
        </w:rPr>
        <w:t>(</w:t>
      </w:r>
      <w:r w:rsidR="009D5A41">
        <w:rPr>
          <w:rFonts w:ascii="Times New Roman" w:eastAsia="Times New Roman" w:hAnsi="Times New Roman"/>
          <w:b/>
          <w:color w:val="000000"/>
          <w:sz w:val="28"/>
          <w:szCs w:val="28"/>
          <w:lang w:val="uz-Latn-UZ" w:eastAsia="ru-RU"/>
        </w:rPr>
        <w:t>PhD</w:t>
      </w:r>
      <w:r w:rsidR="009D5A41"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dissertatsiyasi</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annotatsiyasi</w:t>
      </w:r>
      <w:r w:rsidR="00B315A4" w:rsidRPr="00FC0D66">
        <w:rPr>
          <w:rFonts w:ascii="Times New Roman" w:eastAsia="Times New Roman" w:hAnsi="Times New Roman"/>
          <w:b/>
          <w:color w:val="000000"/>
          <w:sz w:val="28"/>
          <w:szCs w:val="28"/>
          <w:lang w:val="uz-Cyrl-UZ" w:eastAsia="ru-RU"/>
        </w:rPr>
        <w:t>)</w:t>
      </w:r>
    </w:p>
    <w:p w14:paraId="257FB958" w14:textId="0EDB66D2" w:rsidR="00B315A4" w:rsidRPr="00FC0D66" w:rsidRDefault="00065556" w:rsidP="008A49CD">
      <w:pPr>
        <w:tabs>
          <w:tab w:val="left" w:pos="10632"/>
        </w:tabs>
        <w:ind w:firstLine="720"/>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Dissertatsiya</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mavzusining</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dolzarbligi</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va</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zarurati</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color w:val="000000"/>
          <w:sz w:val="28"/>
          <w:szCs w:val="28"/>
          <w:lang w:val="uz-Cyrl-UZ" w:eastAsia="ru-RU"/>
        </w:rPr>
        <w:t>Jahonda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turli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ko‘rinishlari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kreativ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mexanizmlari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amaliyotga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tatbiq</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etilgan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Xalqaro</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tashkilotlar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davlatlar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didaktika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o‘qitish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muassasalari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boshqarishda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samarali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kompetensiyali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yondashuvni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faollashtirishga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alohida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ahamiyat</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qaratib</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kelmoqda</w:t>
      </w:r>
      <w:r w:rsidR="00B315A4" w:rsidRPr="00FC0D66">
        <w:rPr>
          <w:rFonts w:ascii="Times New Roman" w:eastAsia="Times" w:hAnsi="Times New Roman"/>
          <w:color w:val="000000"/>
          <w:sz w:val="28"/>
          <w:szCs w:val="28"/>
          <w:lang w:val="uz-Cyrl-UZ" w:eastAsia="ru-RU"/>
        </w:rPr>
        <w:t xml:space="preserve">. </w:t>
      </w:r>
      <w:r w:rsidR="009D5A41">
        <w:rPr>
          <w:rFonts w:ascii="Times New Roman" w:eastAsia="Times" w:hAnsi="Times New Roman"/>
          <w:color w:val="000000"/>
          <w:sz w:val="28"/>
          <w:szCs w:val="28"/>
          <w:lang w:val="uz-Latn-UZ" w:eastAsia="ru-RU"/>
        </w:rPr>
        <w:t xml:space="preserve">YUNESKO </w:t>
      </w:r>
      <w:r>
        <w:rPr>
          <w:rFonts w:ascii="Times New Roman" w:eastAsia="Times" w:hAnsi="Times New Roman"/>
          <w:color w:val="000000"/>
          <w:sz w:val="28"/>
          <w:szCs w:val="28"/>
          <w:lang w:val="uz-Cyrl-UZ" w:eastAsia="ru-RU"/>
        </w:rPr>
        <w:t>tomonidan</w:t>
      </w:r>
      <w:r w:rsidR="00B315A4" w:rsidRPr="00FC0D66">
        <w:rPr>
          <w:rFonts w:ascii="Times New Roman" w:eastAsia="Times" w:hAnsi="Times New Roman"/>
          <w:color w:val="000000"/>
          <w:sz w:val="28"/>
          <w:szCs w:val="28"/>
          <w:lang w:val="uz-Cyrl-UZ" w:eastAsia="ru-RU"/>
        </w:rPr>
        <w:t xml:space="preserve"> 2030 </w:t>
      </w:r>
      <w:r>
        <w:rPr>
          <w:rFonts w:ascii="Times New Roman" w:eastAsia="Times" w:hAnsi="Times New Roman"/>
          <w:color w:val="000000"/>
          <w:sz w:val="28"/>
          <w:szCs w:val="28"/>
          <w:lang w:val="uz-Cyrl-UZ" w:eastAsia="ru-RU"/>
        </w:rPr>
        <w:t>yilgacha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belgilangan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xalqaro</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konsepsiyasida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sifatli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tafakkurni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bilimni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rag‘batlantiradi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savodxonlik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hisob</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malakalari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asoslarini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shuningdek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tahlil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qilish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muammolarni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hal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qilish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fikrlash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hamda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boshqa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shaxslararo</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ijtimoiy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munosabat</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ko‘nikmalarini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yuqori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darajada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egallash</w:t>
      </w:r>
      <w:r w:rsidR="00B315A4" w:rsidRPr="00FC0D66">
        <w:rPr>
          <w:rFonts w:ascii="Times New Roman" w:eastAsia="Times" w:hAnsi="Times New Roman"/>
          <w:color w:val="000000"/>
          <w:sz w:val="28"/>
          <w:szCs w:val="28"/>
          <w:lang w:val="uz-Cyrl-UZ" w:eastAsia="ru-RU"/>
        </w:rPr>
        <w:t>”</w:t>
      </w:r>
      <w:r w:rsidR="00B315A4" w:rsidRPr="00FC0D66">
        <w:rPr>
          <w:rFonts w:ascii="Times New Roman" w:eastAsia="Times" w:hAnsi="Times New Roman"/>
          <w:color w:val="000000"/>
          <w:sz w:val="28"/>
          <w:szCs w:val="28"/>
          <w:vertAlign w:val="superscript"/>
          <w:lang w:eastAsia="ru-RU"/>
        </w:rPr>
        <w:footnoteReference w:id="1"/>
      </w:r>
      <w:r>
        <w:rPr>
          <w:rFonts w:ascii="Times New Roman" w:eastAsia="Times" w:hAnsi="Times New Roman"/>
          <w:color w:val="000000"/>
          <w:sz w:val="28"/>
          <w:szCs w:val="28"/>
          <w:lang w:val="uz-Cyrl-UZ" w:eastAsia="ru-RU"/>
        </w:rPr>
        <w:t>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alohida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e’tibor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berilmoqda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Xalqaro</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miqyosda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ta’limining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sifatini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oshirish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fikrlash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tanqidiy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tafakkur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o‘zini</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o‘zi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baholash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rivojlantirishga</w:t>
      </w:r>
      <w:r w:rsidR="00B315A4" w:rsidRPr="00FC0D66">
        <w:rPr>
          <w:rFonts w:ascii="Times New Roman" w:eastAsia="Times"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ayniqsa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mamlakatimizda</w:t>
      </w:r>
      <w:r w:rsidR="00B315A4" w:rsidRPr="00FC0D66">
        <w:rPr>
          <w:rFonts w:ascii="Times New Roman" w:eastAsia="Times New Roman" w:hAnsi="Times New Roman"/>
          <w:color w:val="000000"/>
          <w:sz w:val="28"/>
          <w:szCs w:val="28"/>
          <w:lang w:val="uz-Cyrl-UZ" w:eastAsia="ru-RU"/>
        </w:rPr>
        <w:t xml:space="preserve"> 2019 </w:t>
      </w:r>
      <w:r>
        <w:rPr>
          <w:rFonts w:ascii="Times New Roman" w:eastAsia="Times New Roman" w:hAnsi="Times New Roman"/>
          <w:color w:val="000000"/>
          <w:sz w:val="28"/>
          <w:szCs w:val="28"/>
          <w:lang w:val="uz-Cyrl-UZ" w:eastAsia="ru-RU"/>
        </w:rPr>
        <w:t>yildan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boshlab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faoliyat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olib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borayotgan</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maktablarda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texnologiyasiga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alohida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e’tibor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berilmoqda</w:t>
      </w:r>
      <w:r w:rsidR="00B315A4" w:rsidRPr="00FC0D66">
        <w:rPr>
          <w:rFonts w:ascii="Times New Roman" w:eastAsia="Times" w:hAnsi="Times New Roman"/>
          <w:color w:val="000000"/>
          <w:sz w:val="28"/>
          <w:szCs w:val="28"/>
          <w:lang w:val="uz-Cyrl-UZ" w:eastAsia="ru-RU"/>
        </w:rPr>
        <w:t xml:space="preserve">. </w:t>
      </w:r>
    </w:p>
    <w:p w14:paraId="2FF63837" w14:textId="4C284085" w:rsidR="00615746" w:rsidRDefault="00C6515F" w:rsidP="008A49CD">
      <w:pPr>
        <w:tabs>
          <w:tab w:val="left" w:pos="10632"/>
        </w:tabs>
        <w:ind w:firstLine="567"/>
        <w:jc w:val="both"/>
        <w:rPr>
          <w:rFonts w:ascii="Times New Roman" w:eastAsia="Arial" w:hAnsi="Times New Roman"/>
          <w:color w:val="000000"/>
          <w:sz w:val="28"/>
          <w:szCs w:val="28"/>
          <w:lang w:val="uz-Cyrl-UZ" w:eastAsia="ar-SA"/>
        </w:rPr>
      </w:pPr>
      <w:r>
        <w:rPr>
          <w:rFonts w:ascii="Times New Roman" w:eastAsia="Times" w:hAnsi="Times New Roman"/>
          <w:color w:val="000000"/>
          <w:sz w:val="28"/>
          <w:szCs w:val="28"/>
          <w:lang w:val="uz-Cyrl-UZ" w:eastAsia="ru-RU"/>
        </w:rPr>
        <w:t>Jahonda</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ta’limida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o‘qitish</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modellarini</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texnologik</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taraqqiyot</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g‘oyalari</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bilan</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uyg‘un</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holda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kashf</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sifati</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nazariyasi</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metodologiyasining yetakchi</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g‘oyalarini</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tatbiq</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etish</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orqali</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uzviylik</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uzluksizlik</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izchillik</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tamoyillariga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asoslangan</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qator</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ilmiy</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izlanishlar</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olib</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borilmoqda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Bu</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jarayonda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w:t>
      </w:r>
      <w:r w:rsidR="00065556">
        <w:rPr>
          <w:rFonts w:ascii="Times New Roman" w:eastAsia="Times" w:hAnsi="Times New Roman"/>
          <w:color w:val="000000"/>
          <w:sz w:val="28"/>
          <w:szCs w:val="28"/>
          <w:lang w:val="uz-Cyrl-UZ" w:eastAsia="ru-RU"/>
        </w:rPr>
        <w:t>quvchilarning</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tamoyillariga</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yangicha</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yondashuvlar</w:t>
      </w:r>
      <w:r w:rsidR="00B315A4" w:rsidRPr="00FC0D66">
        <w:rPr>
          <w:rFonts w:ascii="Times New Roman" w:eastAsia="Times"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ilmiy</w:t>
      </w:r>
      <w:r w:rsidR="00B315A4"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innovatsiyalar</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qitishning</w:t>
      </w:r>
      <w:r w:rsidR="00B315A4" w:rsidRPr="00FC0D66">
        <w:rPr>
          <w:rFonts w:ascii="Times New Roman" w:eastAsia="Arial" w:hAnsi="Times New Roman"/>
          <w:color w:val="000000"/>
          <w:sz w:val="28"/>
          <w:szCs w:val="28"/>
          <w:lang w:val="uz-Cyrl-UZ" w:eastAsia="ru-RU"/>
        </w:rPr>
        <w:t xml:space="preserve"> “</w:t>
      </w:r>
      <w:r w:rsidR="009D5A41">
        <w:rPr>
          <w:rFonts w:ascii="Times New Roman" w:eastAsia="Arial" w:hAnsi="Times New Roman"/>
          <w:color w:val="000000"/>
          <w:sz w:val="28"/>
          <w:szCs w:val="28"/>
          <w:lang w:val="uz-Latn-UZ" w:eastAsia="ar-SA"/>
        </w:rPr>
        <w:t>S</w:t>
      </w:r>
      <w:r w:rsidR="00065556">
        <w:rPr>
          <w:rFonts w:ascii="Times New Roman" w:eastAsia="Arial" w:hAnsi="Times New Roman"/>
          <w:color w:val="000000"/>
          <w:sz w:val="28"/>
          <w:szCs w:val="28"/>
          <w:lang w:val="uz-Cyrl-UZ" w:eastAsia="ar-SA"/>
        </w:rPr>
        <w:t>TEAM</w:t>
      </w:r>
      <w:r w:rsidR="00B315A4" w:rsidRPr="00FC0D66">
        <w:rPr>
          <w:rFonts w:ascii="Times New Roman" w:eastAsia="Arial" w:hAnsi="Times New Roman"/>
          <w:color w:val="000000"/>
          <w:sz w:val="28"/>
          <w:szCs w:val="28"/>
          <w:lang w:val="uz-Cyrl-UZ" w:eastAsia="ar-SA"/>
        </w:rPr>
        <w:t xml:space="preserve"> – </w:t>
      </w:r>
      <w:r w:rsidR="00065556">
        <w:rPr>
          <w:rFonts w:ascii="Times New Roman" w:eastAsia="Arial" w:hAnsi="Times New Roman"/>
          <w:color w:val="000000"/>
          <w:sz w:val="28"/>
          <w:szCs w:val="28"/>
          <w:lang w:val="uz-Cyrl-UZ" w:eastAsia="ar-SA"/>
        </w:rPr>
        <w:t>ta’lim</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dasturi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asosida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o‘quvchilarda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ilmiy</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dunyoqarashni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rivojlantirishning</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individuallashtirilgan</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o‘qitish</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texnologiyalarini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ishlab</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chiqishga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yo‘naltirilgan</w:t>
      </w:r>
      <w:r w:rsidR="00B315A4" w:rsidRPr="00FC0D66">
        <w:rPr>
          <w:rFonts w:ascii="Times New Roman" w:eastAsia="Arial" w:hAnsi="Times New Roman"/>
          <w:color w:val="000000"/>
          <w:sz w:val="28"/>
          <w:szCs w:val="28"/>
          <w:lang w:val="uz-Cyrl-UZ" w:eastAsia="ar-SA"/>
        </w:rPr>
        <w:t xml:space="preserve">, </w:t>
      </w:r>
      <w:r w:rsidR="009D5A41">
        <w:rPr>
          <w:rFonts w:ascii="Times New Roman" w:eastAsia="Arial" w:hAnsi="Times New Roman"/>
          <w:color w:val="000000"/>
          <w:sz w:val="28"/>
          <w:szCs w:val="28"/>
          <w:lang w:val="uz-Latn-UZ" w:eastAsia="ru-RU"/>
        </w:rPr>
        <w:t>PISA,</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w:t>
      </w:r>
      <w:r w:rsidR="009D5A41">
        <w:rPr>
          <w:rFonts w:ascii="Times New Roman" w:eastAsia="Arial" w:hAnsi="Times New Roman"/>
          <w:color w:val="000000"/>
          <w:sz w:val="28"/>
          <w:szCs w:val="28"/>
          <w:lang w:val="uz-Latn-UZ" w:eastAsia="ru-RU"/>
        </w:rPr>
        <w:t>I</w:t>
      </w:r>
      <w:r w:rsidR="00065556">
        <w:rPr>
          <w:rFonts w:ascii="Times New Roman" w:eastAsia="Arial" w:hAnsi="Times New Roman"/>
          <w:color w:val="000000"/>
          <w:sz w:val="28"/>
          <w:szCs w:val="28"/>
          <w:lang w:val="uz-Cyrl-UZ" w:eastAsia="ru-RU"/>
        </w:rPr>
        <w:t>M</w:t>
      </w:r>
      <w:r w:rsidR="009D5A41">
        <w:rPr>
          <w:rFonts w:ascii="Times New Roman" w:eastAsia="Arial" w:hAnsi="Times New Roman"/>
          <w:color w:val="000000"/>
          <w:sz w:val="28"/>
          <w:szCs w:val="28"/>
          <w:lang w:val="uz-Latn-UZ" w:eastAsia="ru-RU"/>
        </w:rPr>
        <w:t>SS</w:t>
      </w:r>
      <w:r w:rsidR="00B315A4" w:rsidRPr="00FC0D66">
        <w:rPr>
          <w:rFonts w:ascii="Times New Roman" w:eastAsia="Arial" w:hAnsi="Times New Roman"/>
          <w:color w:val="000000"/>
          <w:sz w:val="28"/>
          <w:szCs w:val="28"/>
          <w:lang w:val="uz-Cyrl-UZ" w:eastAsia="ru-RU"/>
        </w:rPr>
        <w:t xml:space="preserve">, </w:t>
      </w:r>
      <w:r w:rsidR="009D5A41">
        <w:rPr>
          <w:rFonts w:ascii="Times New Roman" w:eastAsia="Arial" w:hAnsi="Times New Roman"/>
          <w:color w:val="000000"/>
          <w:sz w:val="28"/>
          <w:szCs w:val="28"/>
          <w:lang w:val="uz-Latn-UZ" w:eastAsia="ru-RU"/>
        </w:rPr>
        <w:t>PIRLIS</w:t>
      </w:r>
      <w:r w:rsidR="00B315A4"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ar-SA"/>
        </w:rPr>
        <w:t>kabi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xalqaro</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baholash</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dasturlari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talablariga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muvofiq</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ta’lim</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jarayonida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tamomila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o‘zgacha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nazariy</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bilimlarning</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amaliyot</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bilan</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uyg‘unligi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hamda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hayotiyligini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ta’minlash</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masalalari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muhim</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ahamiyat</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kasb</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etibgina</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qolmasdan</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asosiyligi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jihatidan</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ham</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o‘z</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isbotini</w:t>
      </w:r>
      <w:r w:rsidR="00B315A4" w:rsidRPr="00FC0D66">
        <w:rPr>
          <w:rFonts w:ascii="Times New Roman" w:eastAsia="Arial" w:hAnsi="Times New Roman"/>
          <w:color w:val="000000"/>
          <w:sz w:val="28"/>
          <w:szCs w:val="28"/>
          <w:lang w:val="uz-Cyrl-UZ" w:eastAsia="ar-SA"/>
        </w:rPr>
        <w:t xml:space="preserve"> </w:t>
      </w:r>
      <w:r w:rsidR="00065556">
        <w:rPr>
          <w:rFonts w:ascii="Times New Roman" w:eastAsia="Arial" w:hAnsi="Times New Roman"/>
          <w:color w:val="000000"/>
          <w:sz w:val="28"/>
          <w:szCs w:val="28"/>
          <w:lang w:val="uz-Cyrl-UZ" w:eastAsia="ar-SA"/>
        </w:rPr>
        <w:t>topdi</w:t>
      </w:r>
      <w:r w:rsidR="00B315A4" w:rsidRPr="00FC0D66">
        <w:rPr>
          <w:rFonts w:ascii="Times New Roman" w:eastAsia="Arial" w:hAnsi="Times New Roman"/>
          <w:color w:val="000000"/>
          <w:sz w:val="28"/>
          <w:szCs w:val="28"/>
          <w:lang w:val="uz-Cyrl-UZ" w:eastAsia="ar-SA"/>
        </w:rPr>
        <w:t xml:space="preserve">. </w:t>
      </w:r>
    </w:p>
    <w:p w14:paraId="13D76841" w14:textId="583648BF" w:rsidR="00615746" w:rsidRPr="00B96137" w:rsidRDefault="00065556" w:rsidP="008A49CD">
      <w:pPr>
        <w:tabs>
          <w:tab w:val="left" w:pos="10632"/>
        </w:tabs>
        <w:ind w:firstLine="567"/>
        <w:jc w:val="both"/>
        <w:rPr>
          <w:rFonts w:ascii="Times New Roman" w:eastAsia="Times" w:hAnsi="Times New Roman"/>
          <w:color w:val="000000"/>
          <w:sz w:val="28"/>
          <w:szCs w:val="28"/>
          <w:lang w:val="uz-Cyrl-UZ" w:eastAsia="ru-RU"/>
        </w:rPr>
      </w:pPr>
      <w:r>
        <w:rPr>
          <w:rFonts w:ascii="Times New Roman" w:eastAsia="Arial" w:hAnsi="Times New Roman"/>
          <w:iCs/>
          <w:color w:val="000000"/>
          <w:sz w:val="28"/>
          <w:szCs w:val="28"/>
          <w:lang w:val="uz-Cyrl-UZ" w:eastAsia="ru-RU"/>
        </w:rPr>
        <w:t>Mamlakatimiz</w:t>
      </w:r>
      <w:r w:rsidR="0061574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ta’lim</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muassasalari</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tizimida</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o‘quvchilarning</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ijodiy</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faolligi</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muammolarining yechim</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yo‘llarini</w:t>
      </w:r>
      <w:r w:rsidR="00B315A4" w:rsidRPr="00FC0D66">
        <w:rPr>
          <w:rFonts w:ascii="Times New Roman" w:eastAsia="Arial" w:hAnsi="Times New Roman"/>
          <w:iCs/>
          <w:color w:val="000000"/>
          <w:sz w:val="28"/>
          <w:szCs w:val="28"/>
          <w:lang w:val="uz-Cyrl-UZ" w:eastAsia="ru-RU"/>
        </w:rPr>
        <w:t xml:space="preserve"> </w:t>
      </w:r>
      <w:r>
        <w:rPr>
          <w:rFonts w:ascii="Times New Roman" w:eastAsia="Arial" w:hAnsi="Times New Roman"/>
          <w:iCs/>
          <w:color w:val="000000"/>
          <w:sz w:val="28"/>
          <w:szCs w:val="28"/>
          <w:lang w:val="uz-Cyrl-UZ" w:eastAsia="ru-RU"/>
        </w:rPr>
        <w:t>topish</w:t>
      </w:r>
      <w:r w:rsidR="00B315A4" w:rsidRPr="00FC0D66">
        <w:rPr>
          <w:rFonts w:ascii="Times New Roman" w:eastAsia="Arial" w:hAnsi="Times New Roman"/>
          <w:iCs/>
          <w:color w:val="000000"/>
          <w:sz w:val="28"/>
          <w:szCs w:val="28"/>
          <w:lang w:val="uz-Cyrl-UZ" w:eastAsia="ru-RU"/>
        </w:rPr>
        <w:t>,</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o‘quvchilarining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tashkil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etish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tizimini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samarali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boshqarish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maktab</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yoshidan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shaxsini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ularning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qobiliyati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axloqiy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estetik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hissiyotlarini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milliy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qadriyatlar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asosida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tarbiyalash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o‘qishga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qiziqishi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xohish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istagini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o‘zi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o‘z</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atrofini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o‘rab</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olamga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hissiy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munosabatni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ruhiy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dunyosini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qaratilgan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tuzilmalarini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ishlab</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chiqishdan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iborat</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Ijodkor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intellektual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qobiliyatini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ro‘yobga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chiqarishga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uning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ichki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imkoniyatlaridan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oqilona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foydalanishga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ko‘maklashuvchi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iqtidorli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o‘quvchilar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tarbiyasi</w:t>
      </w:r>
      <w:r w:rsidR="00B96137">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va</w:t>
      </w:r>
      <w:r w:rsidR="00B96137">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ijodkorligini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rivojlantirish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hamda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ularga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maqsadli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berish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texnologiyasiga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alohida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e’tibor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qaratish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shuningdek</w:t>
      </w:r>
      <w:r w:rsidR="00B315A4" w:rsidRPr="00FC0D66">
        <w:rPr>
          <w:rFonts w:ascii="Times New Roman" w:eastAsia="Arial" w:hAnsi="Times New Roman"/>
          <w:color w:val="000000"/>
          <w:sz w:val="28"/>
          <w:szCs w:val="28"/>
          <w:lang w:val="uz-Cyrl-UZ" w:eastAsia="ru-RU"/>
        </w:rPr>
        <w:t>,</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tizim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takomillashtirish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maqsadida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pedagogik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texnologiyalarga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qaratilgan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ilmiy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tadqiqotlarni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amalga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oshirish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dolzarb</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masalaga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aylangan</w:t>
      </w:r>
      <w:r w:rsidR="00615746" w:rsidRPr="00615746">
        <w:rPr>
          <w:rFonts w:ascii="Times New Roman" w:eastAsia="Times" w:hAnsi="Times New Roman"/>
          <w:color w:val="000000"/>
          <w:sz w:val="28"/>
          <w:szCs w:val="28"/>
          <w:lang w:val="uz-Cyrl-UZ" w:eastAsia="ru-RU"/>
        </w:rPr>
        <w:t xml:space="preserve">. </w:t>
      </w:r>
    </w:p>
    <w:p w14:paraId="49C74A06" w14:textId="3E22CA92" w:rsidR="00B315A4" w:rsidRPr="00B15F1A" w:rsidRDefault="00065556" w:rsidP="008A49CD">
      <w:pPr>
        <w:tabs>
          <w:tab w:val="left" w:pos="10632"/>
        </w:tabs>
        <w:ind w:firstLine="720"/>
        <w:contextualSpacing/>
        <w:jc w:val="both"/>
        <w:rPr>
          <w:rFonts w:ascii="Times New Roman" w:eastAsia="Times" w:hAnsi="Times New Roman"/>
          <w:sz w:val="28"/>
          <w:szCs w:val="28"/>
          <w:lang w:val="uz-Cyrl-UZ" w:eastAsia="ru-RU"/>
        </w:rPr>
      </w:pPr>
      <w:r>
        <w:rPr>
          <w:rFonts w:ascii="Times New Roman" w:eastAsia="Times" w:hAnsi="Times New Roman"/>
          <w:color w:val="000000"/>
          <w:sz w:val="28"/>
          <w:szCs w:val="28"/>
          <w:lang w:val="uz-Cyrl-UZ" w:eastAsia="ru-RU"/>
        </w:rPr>
        <w:t>O‘zbekiston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Respublikasi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Prezidentining</w:t>
      </w:r>
      <w:r w:rsidR="00B315A4" w:rsidRPr="00FC0D66">
        <w:rPr>
          <w:rFonts w:ascii="Times New Roman" w:eastAsia="Times" w:hAnsi="Times New Roman"/>
          <w:color w:val="000000"/>
          <w:sz w:val="28"/>
          <w:szCs w:val="28"/>
          <w:lang w:val="uz-Cyrl-UZ" w:eastAsia="ru-RU"/>
        </w:rPr>
        <w:t xml:space="preserve"> </w:t>
      </w:r>
      <w:r>
        <w:rPr>
          <w:rFonts w:ascii="Times New Roman" w:eastAsia="Times New Roman" w:hAnsi="Times New Roman"/>
          <w:sz w:val="28"/>
          <w:szCs w:val="28"/>
          <w:lang w:val="uz-Cyrl-UZ" w:eastAsia="ru-RU"/>
        </w:rPr>
        <w:t>O‘zbekiston</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Respublikasining</w:t>
      </w:r>
      <w:r w:rsidR="00175CDB" w:rsidRPr="00B15F1A">
        <w:rPr>
          <w:rFonts w:ascii="Times New Roman" w:eastAsia="Times New Roman" w:hAnsi="Times New Roman"/>
          <w:sz w:val="28"/>
          <w:szCs w:val="28"/>
          <w:lang w:val="uz-Cyrl-UZ" w:eastAsia="ru-RU"/>
        </w:rPr>
        <w:t xml:space="preserve"> 2016 </w:t>
      </w:r>
      <w:r>
        <w:rPr>
          <w:rFonts w:ascii="Times New Roman" w:eastAsia="Times New Roman" w:hAnsi="Times New Roman"/>
          <w:sz w:val="28"/>
          <w:szCs w:val="28"/>
          <w:lang w:val="uz-Cyrl-UZ" w:eastAsia="ru-RU"/>
        </w:rPr>
        <w:t>yil</w:t>
      </w:r>
      <w:r w:rsidR="00175CDB" w:rsidRPr="00B15F1A">
        <w:rPr>
          <w:rFonts w:ascii="Times New Roman" w:eastAsia="Times New Roman" w:hAnsi="Times New Roman"/>
          <w:sz w:val="28"/>
          <w:szCs w:val="28"/>
          <w:lang w:val="uz-Cyrl-UZ" w:eastAsia="ru-RU"/>
        </w:rPr>
        <w:t xml:space="preserve"> 14 </w:t>
      </w:r>
      <w:r>
        <w:rPr>
          <w:rFonts w:ascii="Times New Roman" w:eastAsia="Times New Roman" w:hAnsi="Times New Roman"/>
          <w:sz w:val="28"/>
          <w:szCs w:val="28"/>
          <w:lang w:val="uz-Cyrl-UZ" w:eastAsia="ru-RU"/>
        </w:rPr>
        <w:t>sentyabrdagi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Yoshlarga</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oid</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Davlat</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siyosati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to‘g‘risidagi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R</w:t>
      </w:r>
      <w:r w:rsidR="00175CDB" w:rsidRPr="00B15F1A">
        <w:rPr>
          <w:rFonts w:ascii="Times New Roman" w:eastAsia="Times New Roman" w:hAnsi="Times New Roman"/>
          <w:sz w:val="28"/>
          <w:szCs w:val="28"/>
          <w:lang w:val="uz-Cyrl-UZ" w:eastAsia="ru-RU"/>
        </w:rPr>
        <w:t>-406-</w:t>
      </w:r>
      <w:r>
        <w:rPr>
          <w:rFonts w:ascii="Times New Roman" w:eastAsia="Times New Roman" w:hAnsi="Times New Roman"/>
          <w:sz w:val="28"/>
          <w:szCs w:val="28"/>
          <w:lang w:val="uz-Cyrl-UZ" w:eastAsia="ru-RU"/>
        </w:rPr>
        <w:t>sonli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lastRenderedPageBreak/>
        <w:t>qonuni</w:t>
      </w:r>
      <w:r w:rsidR="00175CDB" w:rsidRPr="00B15F1A">
        <w:rPr>
          <w:rFonts w:ascii="Times New Roman" w:eastAsia="Times New Roman" w:hAnsi="Times New Roman"/>
          <w:sz w:val="28"/>
          <w:szCs w:val="28"/>
          <w:lang w:val="uz-Cyrl-UZ" w:eastAsia="ru-RU"/>
        </w:rPr>
        <w:t xml:space="preserve">, </w:t>
      </w:r>
      <w:r w:rsidR="00B315A4" w:rsidRPr="00B15F1A">
        <w:rPr>
          <w:rFonts w:ascii="Times New Roman" w:eastAsia="Times" w:hAnsi="Times New Roman"/>
          <w:sz w:val="28"/>
          <w:szCs w:val="28"/>
          <w:lang w:val="uz-Cyrl-UZ" w:eastAsia="ru-RU"/>
        </w:rPr>
        <w:t xml:space="preserve">2017 </w:t>
      </w:r>
      <w:r>
        <w:rPr>
          <w:rFonts w:ascii="Times New Roman" w:eastAsia="Times" w:hAnsi="Times New Roman"/>
          <w:sz w:val="28"/>
          <w:szCs w:val="28"/>
          <w:lang w:val="uz-Cyrl-UZ" w:eastAsia="ru-RU"/>
        </w:rPr>
        <w:t>yil</w:t>
      </w:r>
      <w:r w:rsidR="00B315A4" w:rsidRPr="00B15F1A">
        <w:rPr>
          <w:rFonts w:ascii="Times New Roman" w:eastAsia="Times" w:hAnsi="Times New Roman"/>
          <w:sz w:val="28"/>
          <w:szCs w:val="28"/>
          <w:lang w:val="uz-Cyrl-UZ" w:eastAsia="ru-RU"/>
        </w:rPr>
        <w:t xml:space="preserve"> 7 </w:t>
      </w:r>
      <w:r>
        <w:rPr>
          <w:rFonts w:ascii="Times New Roman" w:eastAsia="Times" w:hAnsi="Times New Roman"/>
          <w:sz w:val="28"/>
          <w:szCs w:val="28"/>
          <w:lang w:val="uz-Cyrl-UZ" w:eastAsia="ru-RU"/>
        </w:rPr>
        <w:t>fevraldagi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O‘zbekiston</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Respublikasini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yanada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rivojlantirish</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bo‘yicha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Harakatlar</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strategiyasi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to‘g‘risida</w:t>
      </w:r>
      <w:r w:rsidR="00B315A4" w:rsidRPr="00B15F1A">
        <w:rPr>
          <w:rFonts w:ascii="Times New Roman" w:eastAsia="Times" w:hAnsi="Times New Roman"/>
          <w:sz w:val="28"/>
          <w:szCs w:val="28"/>
          <w:lang w:val="uz-Cyrl-UZ" w:eastAsia="ru-RU"/>
        </w:rPr>
        <w:t>”</w:t>
      </w:r>
      <w:r>
        <w:rPr>
          <w:rFonts w:ascii="Times New Roman" w:eastAsia="Times" w:hAnsi="Times New Roman"/>
          <w:sz w:val="28"/>
          <w:szCs w:val="28"/>
          <w:lang w:val="uz-Cyrl-UZ" w:eastAsia="ru-RU"/>
        </w:rPr>
        <w:t>gi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PF</w:t>
      </w:r>
      <w:r w:rsidR="00B315A4" w:rsidRPr="00B15F1A">
        <w:rPr>
          <w:rFonts w:ascii="Times New Roman" w:eastAsia="Times" w:hAnsi="Times New Roman"/>
          <w:sz w:val="28"/>
          <w:szCs w:val="28"/>
          <w:lang w:val="uz-Cyrl-UZ" w:eastAsia="ru-RU"/>
        </w:rPr>
        <w:t>-4947-</w:t>
      </w:r>
      <w:r>
        <w:rPr>
          <w:rFonts w:ascii="Times New Roman" w:eastAsia="Times" w:hAnsi="Times New Roman"/>
          <w:sz w:val="28"/>
          <w:szCs w:val="28"/>
          <w:lang w:val="uz-Cyrl-UZ" w:eastAsia="ru-RU"/>
        </w:rPr>
        <w:t>son</w:t>
      </w:r>
      <w:r w:rsidR="00B315A4" w:rsidRPr="00B15F1A">
        <w:rPr>
          <w:rFonts w:ascii="Times New Roman" w:eastAsia="Times" w:hAnsi="Times New Roman"/>
          <w:sz w:val="28"/>
          <w:szCs w:val="28"/>
          <w:lang w:val="uz-Cyrl-UZ" w:eastAsia="ru-RU"/>
        </w:rPr>
        <w:t>,</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O‘</w:t>
      </w:r>
      <w:r>
        <w:rPr>
          <w:rFonts w:ascii="Times New Roman" w:eastAsia="Times New Roman" w:hAnsi="Times New Roman"/>
          <w:spacing w:val="-3"/>
          <w:sz w:val="28"/>
          <w:szCs w:val="28"/>
          <w:lang w:val="uz-Cyrl-UZ" w:eastAsia="ru-RU"/>
        </w:rPr>
        <w:t>zbekiston</w:t>
      </w:r>
      <w:r w:rsidR="00175CDB" w:rsidRPr="00B15F1A">
        <w:rPr>
          <w:rFonts w:ascii="Times New Roman" w:eastAsia="Times New Roman" w:hAnsi="Times New Roman"/>
          <w:spacing w:val="-3"/>
          <w:sz w:val="28"/>
          <w:szCs w:val="28"/>
          <w:lang w:val="uz-Cyrl-UZ" w:eastAsia="ru-RU"/>
        </w:rPr>
        <w:t xml:space="preserve"> </w:t>
      </w:r>
      <w:r>
        <w:rPr>
          <w:rFonts w:ascii="Times New Roman" w:eastAsia="Times New Roman" w:hAnsi="Times New Roman"/>
          <w:sz w:val="28"/>
          <w:szCs w:val="28"/>
          <w:lang w:val="uz-Cyrl-UZ" w:eastAsia="ru-RU"/>
        </w:rPr>
        <w:t>Respublikasi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Prezidentining</w:t>
      </w:r>
      <w:r w:rsidR="00175CDB" w:rsidRPr="00B15F1A">
        <w:rPr>
          <w:rFonts w:ascii="Times New Roman" w:eastAsia="Times New Roman" w:hAnsi="Times New Roman"/>
          <w:sz w:val="28"/>
          <w:szCs w:val="28"/>
          <w:lang w:val="uz-Cyrl-UZ" w:eastAsia="ru-RU"/>
        </w:rPr>
        <w:t xml:space="preserve"> 2018 </w:t>
      </w:r>
      <w:r>
        <w:rPr>
          <w:rFonts w:ascii="Times New Roman" w:eastAsia="Times New Roman" w:hAnsi="Times New Roman"/>
          <w:sz w:val="28"/>
          <w:szCs w:val="28"/>
          <w:lang w:val="uz-Cyrl-UZ" w:eastAsia="ru-RU"/>
        </w:rPr>
        <w:t>yil</w:t>
      </w:r>
      <w:r w:rsidR="00175CDB" w:rsidRPr="00B15F1A">
        <w:rPr>
          <w:rFonts w:ascii="Times New Roman" w:eastAsia="Times New Roman" w:hAnsi="Times New Roman"/>
          <w:sz w:val="28"/>
          <w:szCs w:val="28"/>
          <w:lang w:val="uz-Cyrl-UZ" w:eastAsia="ru-RU"/>
        </w:rPr>
        <w:t xml:space="preserve"> 5 </w:t>
      </w:r>
      <w:r>
        <w:rPr>
          <w:rFonts w:ascii="Times New Roman" w:eastAsia="Times New Roman" w:hAnsi="Times New Roman"/>
          <w:sz w:val="28"/>
          <w:szCs w:val="28"/>
          <w:lang w:val="uz-Cyrl-UZ" w:eastAsia="ru-RU"/>
        </w:rPr>
        <w:t>sentyabrdagi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Xalq</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ta’limini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boshqarish</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ti</w:t>
      </w:r>
      <w:r>
        <w:rPr>
          <w:rFonts w:ascii="Times New Roman" w:eastAsia="Times New Roman" w:hAnsi="Times New Roman"/>
          <w:spacing w:val="-3"/>
          <w:sz w:val="28"/>
          <w:szCs w:val="28"/>
          <w:lang w:val="uz-Cyrl-UZ" w:eastAsia="ru-RU"/>
        </w:rPr>
        <w:t>z</w:t>
      </w:r>
      <w:r>
        <w:rPr>
          <w:rFonts w:ascii="Times New Roman" w:eastAsia="Times New Roman" w:hAnsi="Times New Roman"/>
          <w:sz w:val="28"/>
          <w:szCs w:val="28"/>
          <w:lang w:val="uz-Cyrl-UZ" w:eastAsia="ru-RU"/>
        </w:rPr>
        <w:t>i</w:t>
      </w:r>
      <w:r>
        <w:rPr>
          <w:rFonts w:ascii="Times New Roman" w:eastAsia="Times New Roman" w:hAnsi="Times New Roman"/>
          <w:spacing w:val="-5"/>
          <w:sz w:val="28"/>
          <w:szCs w:val="28"/>
          <w:lang w:val="uz-Cyrl-UZ" w:eastAsia="ru-RU"/>
        </w:rPr>
        <w:t>m</w:t>
      </w:r>
      <w:r>
        <w:rPr>
          <w:rFonts w:ascii="Times New Roman" w:eastAsia="Times New Roman" w:hAnsi="Times New Roman"/>
          <w:sz w:val="28"/>
          <w:szCs w:val="28"/>
          <w:lang w:val="uz-Cyrl-UZ" w:eastAsia="ru-RU"/>
        </w:rPr>
        <w:t>ini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w:t>
      </w:r>
      <w:r>
        <w:rPr>
          <w:rFonts w:ascii="Times New Roman" w:eastAsia="Times New Roman" w:hAnsi="Times New Roman"/>
          <w:spacing w:val="-3"/>
          <w:sz w:val="28"/>
          <w:szCs w:val="28"/>
          <w:lang w:val="uz-Cyrl-UZ" w:eastAsia="ru-RU"/>
        </w:rPr>
        <w:t>a</w:t>
      </w:r>
      <w:r>
        <w:rPr>
          <w:rFonts w:ascii="Times New Roman" w:eastAsia="Times New Roman" w:hAnsi="Times New Roman"/>
          <w:spacing w:val="-2"/>
          <w:sz w:val="28"/>
          <w:szCs w:val="28"/>
          <w:lang w:val="uz-Cyrl-UZ" w:eastAsia="ru-RU"/>
        </w:rPr>
        <w:t>k</w:t>
      </w:r>
      <w:r>
        <w:rPr>
          <w:rFonts w:ascii="Times New Roman" w:eastAsia="Times New Roman" w:hAnsi="Times New Roman"/>
          <w:sz w:val="28"/>
          <w:szCs w:val="28"/>
          <w:lang w:val="uz-Cyrl-UZ" w:eastAsia="ru-RU"/>
        </w:rPr>
        <w:t>o</w:t>
      </w:r>
      <w:r>
        <w:rPr>
          <w:rFonts w:ascii="Times New Roman" w:eastAsia="Times New Roman" w:hAnsi="Times New Roman"/>
          <w:spacing w:val="-5"/>
          <w:sz w:val="28"/>
          <w:szCs w:val="28"/>
          <w:lang w:val="uz-Cyrl-UZ" w:eastAsia="ru-RU"/>
        </w:rPr>
        <w:t>m</w:t>
      </w:r>
      <w:r>
        <w:rPr>
          <w:rFonts w:ascii="Times New Roman" w:eastAsia="Times New Roman" w:hAnsi="Times New Roman"/>
          <w:sz w:val="28"/>
          <w:szCs w:val="28"/>
          <w:lang w:val="uz-Cyrl-UZ" w:eastAsia="ru-RU"/>
        </w:rPr>
        <w:t>ill</w:t>
      </w:r>
      <w:r>
        <w:rPr>
          <w:rFonts w:ascii="Times New Roman" w:eastAsia="Times New Roman" w:hAnsi="Times New Roman"/>
          <w:spacing w:val="-3"/>
          <w:sz w:val="28"/>
          <w:szCs w:val="28"/>
          <w:lang w:val="uz-Cyrl-UZ" w:eastAsia="ru-RU"/>
        </w:rPr>
        <w:t>a</w:t>
      </w:r>
      <w:r>
        <w:rPr>
          <w:rFonts w:ascii="Times New Roman" w:eastAsia="Times New Roman" w:hAnsi="Times New Roman"/>
          <w:sz w:val="28"/>
          <w:szCs w:val="28"/>
          <w:lang w:val="uz-Cyrl-UZ" w:eastAsia="ru-RU"/>
        </w:rPr>
        <w:t>shti</w:t>
      </w:r>
      <w:r>
        <w:rPr>
          <w:rFonts w:ascii="Times New Roman" w:eastAsia="Times New Roman" w:hAnsi="Times New Roman"/>
          <w:spacing w:val="-3"/>
          <w:sz w:val="28"/>
          <w:szCs w:val="28"/>
          <w:lang w:val="uz-Cyrl-UZ" w:eastAsia="ru-RU"/>
        </w:rPr>
        <w:t>r</w:t>
      </w:r>
      <w:r>
        <w:rPr>
          <w:rFonts w:ascii="Times New Roman" w:eastAsia="Times New Roman" w:hAnsi="Times New Roman"/>
          <w:sz w:val="28"/>
          <w:szCs w:val="28"/>
          <w:lang w:val="uz-Cyrl-UZ" w:eastAsia="ru-RU"/>
        </w:rPr>
        <w:t>i</w:t>
      </w:r>
      <w:r>
        <w:rPr>
          <w:rFonts w:ascii="Times New Roman" w:eastAsia="Times New Roman" w:hAnsi="Times New Roman"/>
          <w:spacing w:val="-2"/>
          <w:sz w:val="28"/>
          <w:szCs w:val="28"/>
          <w:lang w:val="uz-Cyrl-UZ" w:eastAsia="ru-RU"/>
        </w:rPr>
        <w:t>sh</w:t>
      </w:r>
      <w:r w:rsidR="00175CDB" w:rsidRPr="00B15F1A">
        <w:rPr>
          <w:rFonts w:ascii="Times New Roman" w:eastAsia="Times New Roman" w:hAnsi="Times New Roman"/>
          <w:spacing w:val="-2"/>
          <w:sz w:val="28"/>
          <w:szCs w:val="28"/>
          <w:lang w:val="uz-Cyrl-UZ" w:eastAsia="ru-RU"/>
        </w:rPr>
        <w:t xml:space="preserve"> </w:t>
      </w:r>
      <w:r>
        <w:rPr>
          <w:rFonts w:ascii="Times New Roman" w:eastAsia="Times New Roman" w:hAnsi="Times New Roman"/>
          <w:spacing w:val="-2"/>
          <w:sz w:val="28"/>
          <w:szCs w:val="28"/>
          <w:lang w:val="uz-Cyrl-UZ" w:eastAsia="ru-RU"/>
        </w:rPr>
        <w:t>bo‘y</w:t>
      </w:r>
      <w:r>
        <w:rPr>
          <w:rFonts w:ascii="Times New Roman" w:eastAsia="Times New Roman" w:hAnsi="Times New Roman"/>
          <w:sz w:val="28"/>
          <w:szCs w:val="28"/>
          <w:lang w:val="uz-Cyrl-UZ" w:eastAsia="ru-RU"/>
        </w:rPr>
        <w:t>icha</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pacing w:val="-2"/>
          <w:sz w:val="28"/>
          <w:szCs w:val="28"/>
          <w:lang w:val="uz-Cyrl-UZ" w:eastAsia="ru-RU"/>
        </w:rPr>
        <w:t>qo‘</w:t>
      </w:r>
      <w:r w:rsidR="00175CDB" w:rsidRPr="00B15F1A">
        <w:rPr>
          <w:rFonts w:ascii="Times New Roman" w:eastAsia="Times New Roman" w:hAnsi="Times New Roman"/>
          <w:spacing w:val="-3"/>
          <w:w w:val="42"/>
          <w:sz w:val="28"/>
          <w:szCs w:val="28"/>
          <w:lang w:val="uz-Cyrl-UZ" w:eastAsia="ru-RU"/>
        </w:rPr>
        <w:t>ʻ</w:t>
      </w:r>
      <w:r>
        <w:rPr>
          <w:rFonts w:ascii="Times New Roman" w:eastAsia="Times New Roman" w:hAnsi="Times New Roman"/>
          <w:sz w:val="28"/>
          <w:szCs w:val="28"/>
          <w:lang w:val="uz-Cyrl-UZ" w:eastAsia="ru-RU"/>
        </w:rPr>
        <w:t>shi</w:t>
      </w:r>
      <w:r>
        <w:rPr>
          <w:rFonts w:ascii="Times New Roman" w:eastAsia="Times New Roman" w:hAnsi="Times New Roman"/>
          <w:spacing w:val="-5"/>
          <w:sz w:val="28"/>
          <w:szCs w:val="28"/>
          <w:lang w:val="uz-Cyrl-UZ" w:eastAsia="ru-RU"/>
        </w:rPr>
        <w:t>m</w:t>
      </w:r>
      <w:r>
        <w:rPr>
          <w:rFonts w:ascii="Times New Roman" w:eastAsia="Times New Roman" w:hAnsi="Times New Roman"/>
          <w:sz w:val="28"/>
          <w:szCs w:val="28"/>
          <w:lang w:val="uz-Cyrl-UZ" w:eastAsia="ru-RU"/>
        </w:rPr>
        <w:t>cha</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ch</w:t>
      </w:r>
      <w:r>
        <w:rPr>
          <w:rFonts w:ascii="Times New Roman" w:eastAsia="Times New Roman" w:hAnsi="Times New Roman"/>
          <w:spacing w:val="-2"/>
          <w:sz w:val="28"/>
          <w:szCs w:val="28"/>
          <w:lang w:val="uz-Cyrl-UZ" w:eastAsia="ru-RU"/>
        </w:rPr>
        <w:t>o</w:t>
      </w:r>
      <w:r>
        <w:rPr>
          <w:rFonts w:ascii="Times New Roman" w:eastAsia="Times New Roman" w:hAnsi="Times New Roman"/>
          <w:sz w:val="28"/>
          <w:szCs w:val="28"/>
          <w:lang w:val="uz-Cyrl-UZ" w:eastAsia="ru-RU"/>
        </w:rPr>
        <w:t>r</w:t>
      </w:r>
      <w:r>
        <w:rPr>
          <w:rFonts w:ascii="Times New Roman" w:eastAsia="Times New Roman" w:hAnsi="Times New Roman"/>
          <w:spacing w:val="8"/>
          <w:sz w:val="28"/>
          <w:szCs w:val="28"/>
          <w:lang w:val="uz-Cyrl-UZ" w:eastAsia="ru-RU"/>
        </w:rPr>
        <w:t>a</w:t>
      </w:r>
      <w:r w:rsidR="00175CDB" w:rsidRPr="00B15F1A">
        <w:rPr>
          <w:rFonts w:ascii="Times New Roman" w:eastAsia="Times New Roman" w:hAnsi="Times New Roman"/>
          <w:sz w:val="28"/>
          <w:szCs w:val="28"/>
          <w:lang w:val="uz-Cyrl-UZ" w:eastAsia="ru-RU"/>
        </w:rPr>
        <w:t>-</w:t>
      </w:r>
      <w:r>
        <w:rPr>
          <w:rFonts w:ascii="Times New Roman" w:eastAsia="Times New Roman" w:hAnsi="Times New Roman"/>
          <w:spacing w:val="-2"/>
          <w:sz w:val="28"/>
          <w:szCs w:val="28"/>
          <w:lang w:val="uz-Cyrl-UZ" w:eastAsia="ru-RU"/>
        </w:rPr>
        <w:t>t</w:t>
      </w:r>
      <w:r>
        <w:rPr>
          <w:rFonts w:ascii="Times New Roman" w:eastAsia="Times New Roman" w:hAnsi="Times New Roman"/>
          <w:sz w:val="28"/>
          <w:szCs w:val="28"/>
          <w:lang w:val="uz-Cyrl-UZ" w:eastAsia="ru-RU"/>
        </w:rPr>
        <w:t>a</w:t>
      </w:r>
      <w:r>
        <w:rPr>
          <w:rFonts w:ascii="Times New Roman" w:eastAsia="Times New Roman" w:hAnsi="Times New Roman"/>
          <w:spacing w:val="-2"/>
          <w:sz w:val="28"/>
          <w:szCs w:val="28"/>
          <w:lang w:val="uz-Cyrl-UZ" w:eastAsia="ru-RU"/>
        </w:rPr>
        <w:t>dbi</w:t>
      </w:r>
      <w:r>
        <w:rPr>
          <w:rFonts w:ascii="Times New Roman" w:eastAsia="Times New Roman" w:hAnsi="Times New Roman"/>
          <w:sz w:val="28"/>
          <w:szCs w:val="28"/>
          <w:lang w:val="uz-Cyrl-UZ" w:eastAsia="ru-RU"/>
        </w:rPr>
        <w:t>rlar</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pacing w:val="-9"/>
          <w:sz w:val="28"/>
          <w:szCs w:val="28"/>
          <w:lang w:val="uz-Cyrl-UZ" w:eastAsia="ru-RU"/>
        </w:rPr>
        <w:t>to‘g‘r</w:t>
      </w:r>
      <w:r>
        <w:rPr>
          <w:rFonts w:ascii="Times New Roman" w:eastAsia="Times New Roman" w:hAnsi="Times New Roman"/>
          <w:spacing w:val="-7"/>
          <w:sz w:val="28"/>
          <w:szCs w:val="28"/>
          <w:lang w:val="uz-Cyrl-UZ" w:eastAsia="ru-RU"/>
        </w:rPr>
        <w:t>i</w:t>
      </w:r>
      <w:r>
        <w:rPr>
          <w:rFonts w:ascii="Times New Roman" w:eastAsia="Times New Roman" w:hAnsi="Times New Roman"/>
          <w:spacing w:val="-9"/>
          <w:sz w:val="28"/>
          <w:szCs w:val="28"/>
          <w:lang w:val="uz-Cyrl-UZ" w:eastAsia="ru-RU"/>
        </w:rPr>
        <w:t>si</w:t>
      </w:r>
      <w:r>
        <w:rPr>
          <w:rFonts w:ascii="Times New Roman" w:eastAsia="Times New Roman" w:hAnsi="Times New Roman"/>
          <w:spacing w:val="-7"/>
          <w:sz w:val="28"/>
          <w:szCs w:val="28"/>
          <w:lang w:val="uz-Cyrl-UZ" w:eastAsia="ru-RU"/>
        </w:rPr>
        <w:t>da</w:t>
      </w:r>
      <w:r w:rsidR="00175CDB" w:rsidRPr="00B15F1A">
        <w:rPr>
          <w:rFonts w:ascii="Times New Roman" w:eastAsia="Times New Roman" w:hAnsi="Times New Roman"/>
          <w:spacing w:val="-10"/>
          <w:sz w:val="28"/>
          <w:szCs w:val="28"/>
          <w:lang w:val="uz-Cyrl-UZ" w:eastAsia="ru-RU"/>
        </w:rPr>
        <w:t xml:space="preserve">” </w:t>
      </w:r>
      <w:r>
        <w:rPr>
          <w:rFonts w:ascii="Times New Roman" w:eastAsia="Times New Roman" w:hAnsi="Times New Roman"/>
          <w:sz w:val="28"/>
          <w:szCs w:val="28"/>
          <w:lang w:val="uz-Cyrl-UZ" w:eastAsia="ru-RU"/>
        </w:rPr>
        <w:t>g</w:t>
      </w:r>
      <w:r>
        <w:rPr>
          <w:rFonts w:ascii="Times New Roman" w:eastAsia="Times New Roman" w:hAnsi="Times New Roman"/>
          <w:spacing w:val="-7"/>
          <w:sz w:val="28"/>
          <w:szCs w:val="28"/>
          <w:lang w:val="uz-Cyrl-UZ" w:eastAsia="ru-RU"/>
        </w:rPr>
        <w:t>i</w:t>
      </w:r>
      <w:r w:rsidR="00175CDB" w:rsidRPr="00B15F1A">
        <w:rPr>
          <w:rFonts w:ascii="Times New Roman" w:eastAsia="Times New Roman" w:hAnsi="Times New Roman"/>
          <w:spacing w:val="-7"/>
          <w:sz w:val="28"/>
          <w:szCs w:val="28"/>
          <w:lang w:val="uz-Cyrl-UZ" w:eastAsia="ru-RU"/>
        </w:rPr>
        <w:t xml:space="preserve"> </w:t>
      </w:r>
      <w:r>
        <w:rPr>
          <w:rFonts w:ascii="Times New Roman" w:eastAsia="Times New Roman" w:hAnsi="Times New Roman"/>
          <w:sz w:val="28"/>
          <w:szCs w:val="28"/>
          <w:lang w:val="uz-Cyrl-UZ" w:eastAsia="ru-RU"/>
        </w:rPr>
        <w:t>PF</w:t>
      </w:r>
      <w:r w:rsidR="00175CDB" w:rsidRPr="00B15F1A">
        <w:rPr>
          <w:rFonts w:ascii="Times New Roman" w:eastAsia="Times New Roman" w:hAnsi="Times New Roman"/>
          <w:sz w:val="28"/>
          <w:szCs w:val="28"/>
          <w:lang w:val="uz-Cyrl-UZ" w:eastAsia="ru-RU"/>
        </w:rPr>
        <w:t>-5538-</w:t>
      </w:r>
      <w:r>
        <w:rPr>
          <w:rFonts w:ascii="Times New Roman" w:eastAsia="Times New Roman" w:hAnsi="Times New Roman"/>
          <w:sz w:val="28"/>
          <w:szCs w:val="28"/>
          <w:lang w:val="uz-Cyrl-UZ" w:eastAsia="ru-RU"/>
        </w:rPr>
        <w:t>sonli</w:t>
      </w:r>
      <w:r w:rsidR="00175CDB"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Farmoni</w:t>
      </w:r>
      <w:r w:rsidR="00175CDB" w:rsidRPr="00B15F1A">
        <w:rPr>
          <w:rFonts w:ascii="Times New Roman" w:eastAsia="Times New Roman" w:hAnsi="Times New Roman"/>
          <w:sz w:val="28"/>
          <w:szCs w:val="28"/>
          <w:lang w:val="uz-Cyrl-UZ" w:eastAsia="ru-RU"/>
        </w:rPr>
        <w:t xml:space="preserve"> , </w:t>
      </w:r>
      <w:r w:rsidR="00B315A4" w:rsidRPr="00B15F1A">
        <w:rPr>
          <w:rFonts w:ascii="Times New Roman" w:eastAsia="Times New Roman" w:hAnsi="Times New Roman"/>
          <w:sz w:val="28"/>
          <w:szCs w:val="28"/>
          <w:lang w:val="uz-Cyrl-UZ" w:eastAsia="ru-RU"/>
        </w:rPr>
        <w:t xml:space="preserve">2018 </w:t>
      </w:r>
      <w:r>
        <w:rPr>
          <w:rFonts w:ascii="Times New Roman" w:eastAsia="Times New Roman" w:hAnsi="Times New Roman"/>
          <w:sz w:val="28"/>
          <w:szCs w:val="28"/>
          <w:lang w:val="uz-Cyrl-UZ" w:eastAsia="ru-RU"/>
        </w:rPr>
        <w:t>yil</w:t>
      </w:r>
      <w:r w:rsidR="00B315A4" w:rsidRPr="00B15F1A">
        <w:rPr>
          <w:rFonts w:ascii="Times New Roman" w:eastAsia="Times New Roman" w:hAnsi="Times New Roman"/>
          <w:sz w:val="28"/>
          <w:szCs w:val="28"/>
          <w:lang w:val="uz-Cyrl-UZ" w:eastAsia="ru-RU"/>
        </w:rPr>
        <w:t xml:space="preserve"> 14 </w:t>
      </w:r>
      <w:r>
        <w:rPr>
          <w:rFonts w:ascii="Times New Roman" w:eastAsia="Times New Roman" w:hAnsi="Times New Roman"/>
          <w:sz w:val="28"/>
          <w:szCs w:val="28"/>
          <w:lang w:val="uz-Cyrl-UZ" w:eastAsia="ru-RU"/>
        </w:rPr>
        <w:t>avgustdagi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Yoshlarni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ma’naviy</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axloqiy</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va</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jismoniy</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barkamol</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etib</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tarbiyalash</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ularga</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ta’lim</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tarbiya</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berish</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tizimini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sifat</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jihatidan</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yangi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bosqichga</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ktarish</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chora</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tadbirlari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to‘g‘risida</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gi</w:t>
      </w:r>
      <w:r w:rsidR="00B315A4" w:rsidRPr="00B15F1A">
        <w:rPr>
          <w:rFonts w:ascii="Times New Roman" w:eastAsia="Times New Roman" w:hAnsi="Times New Roman"/>
          <w:sz w:val="28"/>
          <w:szCs w:val="28"/>
          <w:lang w:val="uz-Cyrl-UZ" w:eastAsia="ru-RU"/>
        </w:rPr>
        <w:t xml:space="preserve">, 2018 </w:t>
      </w:r>
      <w:r>
        <w:rPr>
          <w:rFonts w:ascii="Times New Roman" w:eastAsia="Times New Roman" w:hAnsi="Times New Roman"/>
          <w:sz w:val="28"/>
          <w:szCs w:val="28"/>
          <w:lang w:val="uz-Cyrl-UZ" w:eastAsia="ru-RU"/>
        </w:rPr>
        <w:t>yil</w:t>
      </w:r>
      <w:r w:rsidR="00B315A4" w:rsidRPr="00B15F1A">
        <w:rPr>
          <w:rFonts w:ascii="Times New Roman" w:eastAsia="Times New Roman" w:hAnsi="Times New Roman"/>
          <w:sz w:val="28"/>
          <w:szCs w:val="28"/>
          <w:lang w:val="uz-Cyrl-UZ" w:eastAsia="ru-RU"/>
        </w:rPr>
        <w:t xml:space="preserve"> 5 </w:t>
      </w:r>
      <w:r>
        <w:rPr>
          <w:rFonts w:ascii="Times New Roman" w:eastAsia="Times New Roman" w:hAnsi="Times New Roman"/>
          <w:sz w:val="28"/>
          <w:szCs w:val="28"/>
          <w:lang w:val="uz-Cyrl-UZ" w:eastAsia="ru-RU"/>
        </w:rPr>
        <w:t>sentyabrdagi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Xalq</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ta’limi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tizimiga</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boshqaruvning</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yangi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tamoyillarini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joriy</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etish</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chora</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tadbirlari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to‘g‘risida</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qarori</w:t>
      </w:r>
      <w:r w:rsidR="00B315A4" w:rsidRPr="00B15F1A">
        <w:rPr>
          <w:rFonts w:ascii="Times New Roman" w:eastAsia="Times New Roman" w:hAnsi="Times New Roman"/>
          <w:sz w:val="28"/>
          <w:szCs w:val="28"/>
          <w:lang w:val="uz-Cyrl-UZ" w:eastAsia="ru-RU"/>
        </w:rPr>
        <w:t>,</w:t>
      </w:r>
      <w:r w:rsidR="00B315A4" w:rsidRPr="00B15F1A">
        <w:rPr>
          <w:rFonts w:ascii="Times New Roman" w:eastAsia="Times" w:hAnsi="Times New Roman"/>
          <w:sz w:val="28"/>
          <w:szCs w:val="28"/>
          <w:lang w:val="uz-Cyrl-UZ" w:eastAsia="ru-RU"/>
        </w:rPr>
        <w:t xml:space="preserve"> 2019 </w:t>
      </w:r>
      <w:r>
        <w:rPr>
          <w:rFonts w:ascii="Times New Roman" w:eastAsia="Times" w:hAnsi="Times New Roman"/>
          <w:sz w:val="28"/>
          <w:szCs w:val="28"/>
          <w:lang w:val="uz-Cyrl-UZ" w:eastAsia="ru-RU"/>
        </w:rPr>
        <w:t>yil</w:t>
      </w:r>
      <w:r w:rsidR="00B315A4" w:rsidRPr="00B15F1A">
        <w:rPr>
          <w:rFonts w:ascii="Times New Roman" w:eastAsia="Times" w:hAnsi="Times New Roman"/>
          <w:sz w:val="28"/>
          <w:szCs w:val="28"/>
          <w:lang w:val="uz-Cyrl-UZ" w:eastAsia="ru-RU"/>
        </w:rPr>
        <w:t xml:space="preserve"> 29 </w:t>
      </w:r>
      <w:r>
        <w:rPr>
          <w:rFonts w:ascii="Times New Roman" w:eastAsia="Times" w:hAnsi="Times New Roman"/>
          <w:sz w:val="28"/>
          <w:szCs w:val="28"/>
          <w:lang w:val="uz-Cyrl-UZ" w:eastAsia="ru-RU"/>
        </w:rPr>
        <w:t>apreldagi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O‘zbekiston</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Respublikasi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xalq</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ta’limi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tizimini</w:t>
      </w:r>
      <w:r w:rsidR="00B315A4" w:rsidRPr="00B15F1A">
        <w:rPr>
          <w:rFonts w:ascii="Times New Roman" w:eastAsia="Times" w:hAnsi="Times New Roman"/>
          <w:sz w:val="28"/>
          <w:szCs w:val="28"/>
          <w:lang w:val="uz-Cyrl-UZ" w:eastAsia="ru-RU"/>
        </w:rPr>
        <w:t xml:space="preserve"> 2030 </w:t>
      </w:r>
      <w:r>
        <w:rPr>
          <w:rFonts w:ascii="Times New Roman" w:eastAsia="Times" w:hAnsi="Times New Roman"/>
          <w:sz w:val="28"/>
          <w:szCs w:val="28"/>
          <w:lang w:val="uz-Cyrl-UZ" w:eastAsia="ru-RU"/>
        </w:rPr>
        <w:t>yilgacha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rivojlantirish</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konsepsiyasini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tasdiqlash</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to‘g‘risida</w:t>
      </w:r>
      <w:r w:rsidR="00B315A4" w:rsidRPr="00B15F1A">
        <w:rPr>
          <w:rFonts w:ascii="Times New Roman" w:eastAsia="Times" w:hAnsi="Times New Roman"/>
          <w:sz w:val="28"/>
          <w:szCs w:val="28"/>
          <w:lang w:val="uz-Cyrl-UZ" w:eastAsia="ru-RU"/>
        </w:rPr>
        <w:t>”</w:t>
      </w:r>
      <w:r>
        <w:rPr>
          <w:rFonts w:ascii="Times New Roman" w:eastAsia="Times" w:hAnsi="Times New Roman"/>
          <w:sz w:val="28"/>
          <w:szCs w:val="28"/>
          <w:lang w:val="uz-Cyrl-UZ" w:eastAsia="ru-RU"/>
        </w:rPr>
        <w:t>gi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PF</w:t>
      </w:r>
      <w:r w:rsidR="00B315A4" w:rsidRPr="00B15F1A">
        <w:rPr>
          <w:rFonts w:ascii="Times New Roman" w:eastAsia="Times" w:hAnsi="Times New Roman"/>
          <w:sz w:val="28"/>
          <w:szCs w:val="28"/>
          <w:lang w:val="uz-Cyrl-UZ" w:eastAsia="ru-RU"/>
        </w:rPr>
        <w:t>-5712-</w:t>
      </w:r>
      <w:r>
        <w:rPr>
          <w:rFonts w:ascii="Times New Roman" w:eastAsia="Times" w:hAnsi="Times New Roman"/>
          <w:sz w:val="28"/>
          <w:szCs w:val="28"/>
          <w:lang w:val="uz-Cyrl-UZ" w:eastAsia="ru-RU"/>
        </w:rPr>
        <w:t>sonli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O‘</w:t>
      </w:r>
      <w:r>
        <w:rPr>
          <w:rFonts w:ascii="Times New Roman" w:eastAsia="Times New Roman" w:hAnsi="Times New Roman"/>
          <w:sz w:val="28"/>
          <w:szCs w:val="28"/>
          <w:lang w:val="uz-Cyrl-UZ" w:eastAsia="ru-RU"/>
        </w:rPr>
        <w:t>zbekiston</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Respublikasi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Prezidentining</w:t>
      </w:r>
      <w:r w:rsidR="00B315A4" w:rsidRPr="00B15F1A">
        <w:rPr>
          <w:rFonts w:ascii="Times New Roman" w:eastAsia="Times New Roman" w:hAnsi="Times New Roman"/>
          <w:sz w:val="28"/>
          <w:szCs w:val="28"/>
          <w:lang w:val="uz-Cyrl-UZ" w:eastAsia="ru-RU"/>
        </w:rPr>
        <w:t xml:space="preserve"> 2019 </w:t>
      </w:r>
      <w:r>
        <w:rPr>
          <w:rFonts w:ascii="Times New Roman" w:eastAsia="Times New Roman" w:hAnsi="Times New Roman"/>
          <w:sz w:val="28"/>
          <w:szCs w:val="28"/>
          <w:lang w:val="uz-Cyrl-UZ" w:eastAsia="ru-RU"/>
        </w:rPr>
        <w:t>yil</w:t>
      </w:r>
      <w:r w:rsidR="00B315A4" w:rsidRPr="00B15F1A">
        <w:rPr>
          <w:rFonts w:ascii="Times New Roman" w:eastAsia="Times New Roman" w:hAnsi="Times New Roman"/>
          <w:sz w:val="28"/>
          <w:szCs w:val="28"/>
          <w:lang w:val="uz-Cyrl-UZ" w:eastAsia="ru-RU"/>
        </w:rPr>
        <w:t xml:space="preserve"> 9 </w:t>
      </w:r>
      <w:r>
        <w:rPr>
          <w:rFonts w:ascii="Times New Roman" w:eastAsia="Times New Roman" w:hAnsi="Times New Roman"/>
          <w:sz w:val="28"/>
          <w:szCs w:val="28"/>
          <w:lang w:val="uz-Cyrl-UZ" w:eastAsia="ru-RU"/>
        </w:rPr>
        <w:t>sentyabrdagi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PF</w:t>
      </w:r>
      <w:r w:rsidR="00B315A4" w:rsidRPr="00B15F1A">
        <w:rPr>
          <w:rFonts w:ascii="Times New Roman" w:eastAsia="Times New Roman" w:hAnsi="Times New Roman"/>
          <w:sz w:val="28"/>
          <w:szCs w:val="28"/>
          <w:lang w:val="uz-Cyrl-UZ" w:eastAsia="ru-RU"/>
        </w:rPr>
        <w:t xml:space="preserve">-5815- </w:t>
      </w:r>
      <w:r>
        <w:rPr>
          <w:rFonts w:ascii="Times New Roman" w:eastAsia="Times New Roman" w:hAnsi="Times New Roman"/>
          <w:sz w:val="28"/>
          <w:szCs w:val="28"/>
          <w:lang w:val="uz-Cyrl-UZ" w:eastAsia="ru-RU"/>
        </w:rPr>
        <w:t>sonli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Farmoni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O‘zbekiston</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Respublikasi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Prezidentining</w:t>
      </w:r>
      <w:r w:rsidR="00B315A4" w:rsidRPr="00B15F1A">
        <w:rPr>
          <w:rFonts w:ascii="Times New Roman" w:eastAsia="Times New Roman" w:hAnsi="Times New Roman"/>
          <w:sz w:val="28"/>
          <w:szCs w:val="28"/>
          <w:lang w:val="uz-Cyrl-UZ" w:eastAsia="ru-RU"/>
        </w:rPr>
        <w:t xml:space="preserve"> 2019 </w:t>
      </w:r>
      <w:r>
        <w:rPr>
          <w:rFonts w:ascii="Times New Roman" w:eastAsia="Times New Roman" w:hAnsi="Times New Roman"/>
          <w:sz w:val="28"/>
          <w:szCs w:val="28"/>
          <w:lang w:val="uz-Cyrl-UZ" w:eastAsia="ru-RU"/>
        </w:rPr>
        <w:t>yil</w:t>
      </w:r>
      <w:r w:rsidR="00B315A4" w:rsidRPr="00B15F1A">
        <w:rPr>
          <w:rFonts w:ascii="Times New Roman" w:eastAsia="Times New Roman" w:hAnsi="Times New Roman"/>
          <w:sz w:val="28"/>
          <w:szCs w:val="28"/>
          <w:lang w:val="uz-Cyrl-UZ" w:eastAsia="ru-RU"/>
        </w:rPr>
        <w:t xml:space="preserve"> 9 </w:t>
      </w:r>
      <w:r>
        <w:rPr>
          <w:rFonts w:ascii="Times New Roman" w:eastAsia="Times New Roman" w:hAnsi="Times New Roman"/>
          <w:sz w:val="28"/>
          <w:szCs w:val="28"/>
          <w:lang w:val="uz-Cyrl-UZ" w:eastAsia="ru-RU"/>
        </w:rPr>
        <w:t>sentyabrdagi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PQ</w:t>
      </w:r>
      <w:r w:rsidR="00B315A4" w:rsidRPr="00B15F1A">
        <w:rPr>
          <w:rFonts w:ascii="Times New Roman" w:eastAsia="Times New Roman" w:hAnsi="Times New Roman"/>
          <w:sz w:val="28"/>
          <w:szCs w:val="28"/>
          <w:lang w:val="uz-Cyrl-UZ" w:eastAsia="ru-RU"/>
        </w:rPr>
        <w:t xml:space="preserve">-4444- </w:t>
      </w:r>
      <w:r>
        <w:rPr>
          <w:rFonts w:ascii="Times New Roman" w:eastAsia="Times New Roman" w:hAnsi="Times New Roman"/>
          <w:sz w:val="28"/>
          <w:szCs w:val="28"/>
          <w:lang w:val="uz-Cyrl-UZ" w:eastAsia="ru-RU"/>
        </w:rPr>
        <w:t>sonli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Qarori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O‘zbekiston</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Respublikasi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Vazirlar</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Mahkamasining</w:t>
      </w:r>
      <w:r w:rsidR="00B315A4" w:rsidRPr="00B15F1A">
        <w:rPr>
          <w:rFonts w:ascii="Times New Roman" w:eastAsia="Times New Roman" w:hAnsi="Times New Roman"/>
          <w:sz w:val="28"/>
          <w:szCs w:val="28"/>
          <w:lang w:val="uz-Cyrl-UZ" w:eastAsia="ru-RU"/>
        </w:rPr>
        <w:t xml:space="preserve"> 2008 </w:t>
      </w:r>
      <w:r>
        <w:rPr>
          <w:rFonts w:ascii="Times New Roman" w:eastAsia="Times New Roman" w:hAnsi="Times New Roman"/>
          <w:sz w:val="28"/>
          <w:szCs w:val="28"/>
          <w:lang w:val="uz-Cyrl-UZ" w:eastAsia="ru-RU"/>
        </w:rPr>
        <w:t>yil</w:t>
      </w:r>
      <w:r w:rsidR="00B315A4" w:rsidRPr="00B15F1A">
        <w:rPr>
          <w:rFonts w:ascii="Times New Roman" w:eastAsia="Times New Roman" w:hAnsi="Times New Roman"/>
          <w:sz w:val="28"/>
          <w:szCs w:val="28"/>
          <w:lang w:val="uz-Cyrl-UZ" w:eastAsia="ru-RU"/>
        </w:rPr>
        <w:t xml:space="preserve"> 7 </w:t>
      </w:r>
      <w:r>
        <w:rPr>
          <w:rFonts w:ascii="Times New Roman" w:eastAsia="Times New Roman" w:hAnsi="Times New Roman"/>
          <w:sz w:val="28"/>
          <w:szCs w:val="28"/>
          <w:lang w:val="uz-Cyrl-UZ" w:eastAsia="ru-RU"/>
        </w:rPr>
        <w:t>avgustdagi</w:t>
      </w:r>
      <w:r w:rsidR="00B315A4" w:rsidRPr="00B15F1A">
        <w:rPr>
          <w:rFonts w:ascii="Times New Roman" w:eastAsia="Times New Roman" w:hAnsi="Times New Roman"/>
          <w:sz w:val="28"/>
          <w:szCs w:val="28"/>
          <w:lang w:val="uz-Cyrl-UZ" w:eastAsia="ru-RU"/>
        </w:rPr>
        <w:t>, “</w:t>
      </w:r>
      <w:r>
        <w:rPr>
          <w:rFonts w:ascii="Times New Roman" w:eastAsia="Times New Roman" w:hAnsi="Times New Roman"/>
          <w:sz w:val="28"/>
          <w:szCs w:val="28"/>
          <w:lang w:val="uz-Cyrl-UZ" w:eastAsia="ru-RU"/>
        </w:rPr>
        <w:t>Ayrim</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fanlar</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chuqur</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o‘rganiladigan</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davlat</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ixtisoslashtirilgan</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umumta’lim</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muassasalari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faoliyatini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takomillashtirish</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to‘g‘risida</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gi</w:t>
      </w:r>
      <w:r w:rsidR="00B315A4" w:rsidRPr="00B15F1A">
        <w:rPr>
          <w:rFonts w:ascii="Times New Roman" w:eastAsia="Times New Roman" w:hAnsi="Times New Roman"/>
          <w:sz w:val="28"/>
          <w:szCs w:val="28"/>
          <w:lang w:val="uz-Cyrl-UZ" w:eastAsia="ru-RU"/>
        </w:rPr>
        <w:t xml:space="preserve"> 173-</w:t>
      </w:r>
      <w:r>
        <w:rPr>
          <w:rFonts w:ascii="Times New Roman" w:eastAsia="Times New Roman" w:hAnsi="Times New Roman"/>
          <w:sz w:val="28"/>
          <w:szCs w:val="28"/>
          <w:lang w:val="uz-Cyrl-UZ" w:eastAsia="ru-RU"/>
        </w:rPr>
        <w:t>sonli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qarori</w:t>
      </w:r>
      <w:r w:rsidR="00B315A4" w:rsidRPr="00B15F1A">
        <w:rPr>
          <w:rFonts w:ascii="Times New Roman" w:eastAsia="Times New Roman" w:hAnsi="Times New Roman"/>
          <w:sz w:val="28"/>
          <w:szCs w:val="28"/>
          <w:lang w:val="uz-Cyrl-UZ" w:eastAsia="ru-RU"/>
        </w:rPr>
        <w:t>,</w:t>
      </w:r>
      <w:r w:rsidR="00175CDB" w:rsidRPr="00B15F1A">
        <w:rPr>
          <w:rFonts w:ascii="Times New Roman" w:eastAsia="Times New Roman" w:hAnsi="Times New Roman"/>
          <w:sz w:val="28"/>
          <w:szCs w:val="28"/>
          <w:lang w:val="uz-Cyrl-UZ" w:eastAsia="ru-RU"/>
        </w:rPr>
        <w:t xml:space="preserve"> </w:t>
      </w:r>
      <w:r w:rsidR="00B315A4" w:rsidRPr="00B15F1A">
        <w:rPr>
          <w:rFonts w:ascii="Times New Roman" w:eastAsia="Times New Roman" w:hAnsi="Times New Roman"/>
          <w:sz w:val="28"/>
          <w:szCs w:val="28"/>
          <w:lang w:val="uz-Cyrl-UZ" w:eastAsia="ru-RU"/>
        </w:rPr>
        <w:t xml:space="preserve">, 2017 </w:t>
      </w:r>
      <w:r>
        <w:rPr>
          <w:rFonts w:ascii="Times New Roman" w:eastAsia="Times New Roman" w:hAnsi="Times New Roman"/>
          <w:sz w:val="28"/>
          <w:szCs w:val="28"/>
          <w:lang w:val="uz-Cyrl-UZ" w:eastAsia="ru-RU"/>
        </w:rPr>
        <w:t>yil</w:t>
      </w:r>
      <w:r w:rsidR="00B315A4" w:rsidRPr="00B15F1A">
        <w:rPr>
          <w:rFonts w:ascii="Times New Roman" w:eastAsia="Times New Roman" w:hAnsi="Times New Roman"/>
          <w:sz w:val="28"/>
          <w:szCs w:val="28"/>
          <w:lang w:val="uz-Cyrl-UZ" w:eastAsia="ru-RU"/>
        </w:rPr>
        <w:t xml:space="preserve"> 15 </w:t>
      </w:r>
      <w:r>
        <w:rPr>
          <w:rFonts w:ascii="Times New Roman" w:eastAsia="Times New Roman" w:hAnsi="Times New Roman"/>
          <w:sz w:val="28"/>
          <w:szCs w:val="28"/>
          <w:lang w:val="uz-Cyrl-UZ" w:eastAsia="ru-RU"/>
        </w:rPr>
        <w:t>martdagi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Umumiy</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o‘rta</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ta’lim</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to‘g‘risidagi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nizomni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tasdiqlash</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haqida</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gi</w:t>
      </w:r>
      <w:r w:rsidR="00B315A4" w:rsidRPr="00B15F1A">
        <w:rPr>
          <w:rFonts w:ascii="Times New Roman" w:eastAsia="Times New Roman" w:hAnsi="Times New Roman"/>
          <w:sz w:val="28"/>
          <w:szCs w:val="28"/>
          <w:lang w:val="uz-Cyrl-UZ" w:eastAsia="ru-RU"/>
        </w:rPr>
        <w:t xml:space="preserve"> 140-</w:t>
      </w:r>
      <w:r>
        <w:rPr>
          <w:rFonts w:ascii="Times New Roman" w:eastAsia="Times New Roman" w:hAnsi="Times New Roman"/>
          <w:sz w:val="28"/>
          <w:szCs w:val="28"/>
          <w:lang w:val="uz-Cyrl-UZ" w:eastAsia="ru-RU"/>
        </w:rPr>
        <w:t>sonli</w:t>
      </w:r>
      <w:r w:rsidR="00B315A4" w:rsidRPr="00B15F1A">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uz-Cyrl-UZ" w:eastAsia="ru-RU"/>
        </w:rPr>
        <w:t>qarori</w:t>
      </w:r>
      <w:r w:rsidR="00B315A4" w:rsidRPr="00B15F1A">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O‘</w:t>
      </w:r>
      <w:r>
        <w:rPr>
          <w:rFonts w:ascii="Times New Roman" w:eastAsia="Arial" w:hAnsi="Times New Roman"/>
          <w:sz w:val="28"/>
          <w:szCs w:val="28"/>
          <w:lang w:val="uz-Cyrl-UZ" w:eastAsia="ru-RU"/>
        </w:rPr>
        <w:t>zbekiston</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Respublikasi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Prezidentining</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O‘zbekiston</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Respublikasi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Vazirlar</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Mahkamasi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xuzuridagi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Prezident</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ijod</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va</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ixtisoslashtirilgan</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maktablarni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rivojlantirish</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agentligi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faoliyatini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tashkil</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etish</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chora</w:t>
      </w:r>
      <w:r w:rsidR="00B315A4" w:rsidRPr="00B15F1A">
        <w:rPr>
          <w:rFonts w:ascii="Times New Roman" w:eastAsia="Arial" w:hAnsi="Times New Roman"/>
          <w:sz w:val="28"/>
          <w:szCs w:val="28"/>
          <w:lang w:val="uz-Cyrl-UZ" w:eastAsia="ru-RU"/>
        </w:rPr>
        <w:t>-</w:t>
      </w:r>
      <w:r>
        <w:rPr>
          <w:rFonts w:ascii="Times New Roman" w:eastAsia="Arial" w:hAnsi="Times New Roman"/>
          <w:sz w:val="28"/>
          <w:szCs w:val="28"/>
          <w:lang w:val="uz-Cyrl-UZ" w:eastAsia="ru-RU"/>
        </w:rPr>
        <w:t>tadbirlari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to‘g‘risida</w:t>
      </w:r>
      <w:r w:rsidR="00B315A4" w:rsidRPr="00B15F1A">
        <w:rPr>
          <w:rFonts w:ascii="Times New Roman" w:eastAsia="Arial" w:hAnsi="Times New Roman"/>
          <w:sz w:val="28"/>
          <w:szCs w:val="28"/>
          <w:lang w:val="uz-Cyrl-UZ" w:eastAsia="ru-RU"/>
        </w:rPr>
        <w:t xml:space="preserve">" 2019 </w:t>
      </w:r>
      <w:r>
        <w:rPr>
          <w:rFonts w:ascii="Times New Roman" w:eastAsia="Arial" w:hAnsi="Times New Roman"/>
          <w:sz w:val="28"/>
          <w:szCs w:val="28"/>
          <w:lang w:val="uz-Cyrl-UZ" w:eastAsia="ru-RU"/>
        </w:rPr>
        <w:t>yil</w:t>
      </w:r>
      <w:r w:rsidR="00B315A4" w:rsidRPr="00B15F1A">
        <w:rPr>
          <w:rFonts w:ascii="Times New Roman" w:eastAsia="Arial" w:hAnsi="Times New Roman"/>
          <w:sz w:val="28"/>
          <w:szCs w:val="28"/>
          <w:lang w:val="uz-Cyrl-UZ" w:eastAsia="ru-RU"/>
        </w:rPr>
        <w:t xml:space="preserve"> 9 </w:t>
      </w:r>
      <w:r>
        <w:rPr>
          <w:rFonts w:ascii="Times New Roman" w:eastAsia="Arial" w:hAnsi="Times New Roman"/>
          <w:sz w:val="28"/>
          <w:szCs w:val="28"/>
          <w:lang w:val="uz-Cyrl-UZ" w:eastAsia="ru-RU"/>
        </w:rPr>
        <w:t>sentyabrdagi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PQ</w:t>
      </w:r>
      <w:r w:rsidR="00B315A4" w:rsidRPr="00B15F1A">
        <w:rPr>
          <w:rFonts w:ascii="Times New Roman" w:eastAsia="Arial" w:hAnsi="Times New Roman"/>
          <w:sz w:val="28"/>
          <w:szCs w:val="28"/>
          <w:lang w:val="uz-Cyrl-UZ" w:eastAsia="ru-RU"/>
        </w:rPr>
        <w:t>-4444-</w:t>
      </w:r>
      <w:r>
        <w:rPr>
          <w:rFonts w:ascii="Times New Roman" w:eastAsia="Arial" w:hAnsi="Times New Roman"/>
          <w:sz w:val="28"/>
          <w:szCs w:val="28"/>
          <w:lang w:val="uz-Cyrl-UZ" w:eastAsia="ru-RU"/>
        </w:rPr>
        <w:t>son</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qarori</w:t>
      </w:r>
      <w:r w:rsidR="00B315A4" w:rsidRPr="00B15F1A">
        <w:rPr>
          <w:rFonts w:ascii="Times New Roman" w:eastAsia="Arial" w:hAnsi="Times New Roman"/>
          <w:sz w:val="28"/>
          <w:szCs w:val="28"/>
          <w:lang w:val="uz-Cyrl-UZ" w:eastAsia="ru-RU"/>
        </w:rPr>
        <w:t xml:space="preserve">, 2020-2025 </w:t>
      </w:r>
      <w:r>
        <w:rPr>
          <w:rFonts w:ascii="Times New Roman" w:eastAsia="Arial" w:hAnsi="Times New Roman"/>
          <w:sz w:val="28"/>
          <w:szCs w:val="28"/>
          <w:lang w:val="uz-Cyrl-UZ" w:eastAsia="ru-RU"/>
        </w:rPr>
        <w:t>yillarda</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ijod</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maktablari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faoliyatini</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takomillashtirish</w:t>
      </w:r>
      <w:r w:rsidR="00B315A4" w:rsidRPr="00B15F1A">
        <w:rPr>
          <w:rFonts w:ascii="Times New Roman" w:eastAsia="Arial" w:hAnsi="Times New Roman"/>
          <w:sz w:val="28"/>
          <w:szCs w:val="28"/>
          <w:lang w:val="uz-Cyrl-UZ" w:eastAsia="ru-RU"/>
        </w:rPr>
        <w:t xml:space="preserve"> </w:t>
      </w:r>
      <w:r>
        <w:rPr>
          <w:rFonts w:ascii="Times New Roman" w:eastAsia="Arial" w:hAnsi="Times New Roman"/>
          <w:sz w:val="28"/>
          <w:szCs w:val="28"/>
          <w:lang w:val="uz-Cyrl-UZ" w:eastAsia="ru-RU"/>
        </w:rPr>
        <w:t>konsepsiyasi</w:t>
      </w:r>
      <w:r w:rsidR="00B315A4" w:rsidRPr="00B15F1A">
        <w:rPr>
          <w:rFonts w:ascii="Times New Roman" w:eastAsia="Arial" w:hAnsi="Times New Roman"/>
          <w:sz w:val="28"/>
          <w:szCs w:val="28"/>
          <w:lang w:val="uz-Latn-UZ" w:eastAsia="ru-RU"/>
        </w:rPr>
        <w:t xml:space="preserve"> </w:t>
      </w:r>
      <w:r>
        <w:rPr>
          <w:rFonts w:ascii="Times New Roman" w:eastAsia="Arial" w:hAnsi="Times New Roman"/>
          <w:sz w:val="28"/>
          <w:szCs w:val="28"/>
          <w:lang w:val="uz-Cyrl-UZ" w:eastAsia="ru-RU"/>
        </w:rPr>
        <w:t>va</w:t>
      </w:r>
      <w:r w:rsidR="00B315A4" w:rsidRPr="00B15F1A">
        <w:rPr>
          <w:rFonts w:ascii="Times New Roman" w:eastAsia="Arial" w:hAnsi="Times New Roman"/>
          <w:sz w:val="28"/>
          <w:szCs w:val="28"/>
          <w:lang w:val="uz-Cyrl-UZ" w:eastAsia="ru-RU"/>
        </w:rPr>
        <w:t xml:space="preserve"> </w:t>
      </w:r>
      <w:r>
        <w:rPr>
          <w:rFonts w:ascii="Times New Roman" w:eastAsia="Times" w:hAnsi="Times New Roman"/>
          <w:sz w:val="28"/>
          <w:szCs w:val="28"/>
          <w:lang w:val="uz-Cyrl-UZ" w:eastAsia="ru-RU"/>
        </w:rPr>
        <w:t>sohaga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tegishli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boshqa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me’yoriy</w:t>
      </w:r>
      <w:r w:rsidR="00B315A4" w:rsidRPr="00B15F1A">
        <w:rPr>
          <w:rFonts w:ascii="Times New Roman" w:eastAsia="Times" w:hAnsi="Times New Roman"/>
          <w:sz w:val="28"/>
          <w:szCs w:val="28"/>
          <w:lang w:val="uz-Cyrl-UZ" w:eastAsia="ru-RU"/>
        </w:rPr>
        <w:t>-</w:t>
      </w:r>
      <w:r>
        <w:rPr>
          <w:rFonts w:ascii="Times New Roman" w:eastAsia="Times" w:hAnsi="Times New Roman"/>
          <w:sz w:val="28"/>
          <w:szCs w:val="28"/>
          <w:lang w:val="uz-Cyrl-UZ" w:eastAsia="ru-RU"/>
        </w:rPr>
        <w:t>huquqiy</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hujjatlarda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belgilangan</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vazifalarni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amalga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oshirishga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ushbu</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dissertatsiya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ishi</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muayyan</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darajada</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xizmat</w:t>
      </w:r>
      <w:r w:rsidR="00B315A4" w:rsidRPr="00B15F1A">
        <w:rPr>
          <w:rFonts w:ascii="Times New Roman" w:eastAsia="Times" w:hAnsi="Times New Roman"/>
          <w:sz w:val="28"/>
          <w:szCs w:val="28"/>
          <w:lang w:val="uz-Cyrl-UZ" w:eastAsia="ru-RU"/>
        </w:rPr>
        <w:t xml:space="preserve"> </w:t>
      </w:r>
      <w:r>
        <w:rPr>
          <w:rFonts w:ascii="Times New Roman" w:eastAsia="Times" w:hAnsi="Times New Roman"/>
          <w:sz w:val="28"/>
          <w:szCs w:val="28"/>
          <w:lang w:val="uz-Cyrl-UZ" w:eastAsia="ru-RU"/>
        </w:rPr>
        <w:t>qiladi</w:t>
      </w:r>
      <w:r w:rsidR="00B315A4" w:rsidRPr="00B15F1A">
        <w:rPr>
          <w:rFonts w:ascii="Times New Roman" w:eastAsia="Times" w:hAnsi="Times New Roman"/>
          <w:sz w:val="28"/>
          <w:szCs w:val="28"/>
          <w:lang w:val="uz-Cyrl-UZ" w:eastAsia="ru-RU"/>
        </w:rPr>
        <w:t xml:space="preserve">. </w:t>
      </w:r>
    </w:p>
    <w:p w14:paraId="7D6F9BCC" w14:textId="49FAD684" w:rsidR="00B315A4" w:rsidRPr="00FC0D66" w:rsidRDefault="00065556" w:rsidP="00615746">
      <w:pPr>
        <w:ind w:firstLine="708"/>
        <w:jc w:val="both"/>
        <w:rPr>
          <w:rFonts w:ascii="Times New Roman" w:eastAsia="Times New Roman" w:hAnsi="Times New Roman"/>
          <w:color w:val="000000"/>
          <w:sz w:val="28"/>
          <w:szCs w:val="28"/>
          <w:lang w:val="uz-Cyrl-UZ" w:eastAsia="ru-RU"/>
        </w:rPr>
      </w:pPr>
      <w:r>
        <w:rPr>
          <w:rFonts w:ascii="Times New Roman" w:eastAsia="Times" w:hAnsi="Times New Roman"/>
          <w:b/>
          <w:color w:val="000000"/>
          <w:sz w:val="28"/>
          <w:szCs w:val="28"/>
          <w:lang w:val="uz-Cyrl-UZ" w:eastAsia="ru-RU"/>
        </w:rPr>
        <w:t>Tadqiqotning</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respublika</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fan</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va</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texnologiyalari</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rivojlanishining</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ustuvor</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ynalishlariga</w:t>
      </w:r>
      <w:r w:rsidR="00B315A4" w:rsidRPr="00FC0D66">
        <w:rPr>
          <w:rFonts w:ascii="Times New Roman" w:eastAsia="Times" w:hAnsi="Times New Roman"/>
          <w:b/>
          <w:color w:val="000000"/>
          <w:sz w:val="28"/>
          <w:szCs w:val="28"/>
          <w:lang w:val="uz-Cyrl-UZ" w:eastAsia="ru-RU"/>
        </w:rPr>
        <w:t xml:space="preserve"> </w:t>
      </w:r>
      <w:r>
        <w:rPr>
          <w:rFonts w:ascii="Times New Roman" w:eastAsia="Times" w:hAnsi="Times New Roman"/>
          <w:b/>
          <w:color w:val="000000"/>
          <w:sz w:val="28"/>
          <w:szCs w:val="28"/>
          <w:lang w:val="uz-Cyrl-UZ" w:eastAsia="ru-RU"/>
        </w:rPr>
        <w:t>mosligi</w:t>
      </w:r>
      <w:r w:rsidR="00B315A4" w:rsidRPr="00FC0D66">
        <w:rPr>
          <w:rFonts w:ascii="Times New Roman" w:eastAsia="Times" w:hAnsi="Times New Roman"/>
          <w:b/>
          <w:color w:val="000000"/>
          <w:sz w:val="28"/>
          <w:szCs w:val="28"/>
          <w:lang w:val="uz-Cyrl-UZ" w:eastAsia="ru-RU"/>
        </w:rPr>
        <w:t xml:space="preserve">: </w:t>
      </w:r>
      <w:r>
        <w:rPr>
          <w:rFonts w:ascii="Times New Roman" w:eastAsia="Times New Roman" w:hAnsi="Times New Roman"/>
          <w:color w:val="000000"/>
          <w:sz w:val="28"/>
          <w:szCs w:val="28"/>
          <w:lang w:val="uz-Cyrl-UZ" w:eastAsia="ru-RU"/>
        </w:rPr>
        <w:t>Mazkur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respublika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texnologiyalar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rivojlanishining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 “</w:t>
      </w:r>
      <w:r>
        <w:rPr>
          <w:rFonts w:ascii="Times New Roman" w:eastAsia="Times New Roman" w:hAnsi="Times New Roman"/>
          <w:color w:val="000000"/>
          <w:sz w:val="28"/>
          <w:szCs w:val="28"/>
          <w:lang w:val="uz-Cyrl-UZ" w:eastAsia="ru-RU"/>
        </w:rPr>
        <w:t>Axborotlashgan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jamiyat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demokratik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davlatni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ijtimoiy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huquqiy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iqtisodiy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madaniy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ma’naviy</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ma’rifiy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innovatsion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g‘oyalar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shakllantirish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ularni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amalga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oshirish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yo‘llari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ustuvor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yo‘nalishi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doirasida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bajarilgan</w:t>
      </w:r>
    </w:p>
    <w:p w14:paraId="3DB8D639" w14:textId="12CB9B15" w:rsidR="00B315A4" w:rsidRPr="00615746" w:rsidRDefault="00065556" w:rsidP="003F3EFE">
      <w:pPr>
        <w:widowControl w:val="0"/>
        <w:tabs>
          <w:tab w:val="left" w:pos="4141"/>
        </w:tabs>
        <w:ind w:left="1" w:right="-69" w:firstLine="707"/>
        <w:jc w:val="both"/>
        <w:rPr>
          <w:rFonts w:ascii="Times New Roman" w:eastAsia="Times New Roman" w:hAnsi="Times New Roman"/>
          <w:color w:val="FF0000"/>
          <w:sz w:val="28"/>
          <w:szCs w:val="28"/>
          <w:lang w:val="uz-Cyrl-UZ" w:eastAsia="ru-RU"/>
        </w:rPr>
      </w:pPr>
      <w:r>
        <w:rPr>
          <w:rFonts w:ascii="Times New Roman" w:eastAsia="Arial" w:hAnsi="Times New Roman"/>
          <w:b/>
          <w:color w:val="000000"/>
          <w:sz w:val="28"/>
          <w:szCs w:val="28"/>
          <w:lang w:val="uz-Cyrl-UZ" w:eastAsia="ru-RU"/>
        </w:rPr>
        <w:t>Muammoning</w:t>
      </w:r>
      <w:r w:rsidR="00B315A4" w:rsidRPr="00FC0D66">
        <w:rPr>
          <w:rFonts w:ascii="Times New Roman" w:eastAsia="Arial" w:hAnsi="Times New Roman"/>
          <w:b/>
          <w:color w:val="000000"/>
          <w:sz w:val="28"/>
          <w:szCs w:val="28"/>
          <w:lang w:val="uz-Cyrl-UZ" w:eastAsia="ru-RU"/>
        </w:rPr>
        <w:t xml:space="preserve"> </w:t>
      </w:r>
      <w:r>
        <w:rPr>
          <w:rFonts w:ascii="Times New Roman" w:eastAsia="Arial" w:hAnsi="Times New Roman"/>
          <w:b/>
          <w:color w:val="000000"/>
          <w:sz w:val="28"/>
          <w:szCs w:val="28"/>
          <w:lang w:val="uz-Cyrl-UZ" w:eastAsia="ru-RU"/>
        </w:rPr>
        <w:t>o‘rganilganlik</w:t>
      </w:r>
      <w:r w:rsidR="00B315A4" w:rsidRPr="00FC0D66">
        <w:rPr>
          <w:rFonts w:ascii="Times New Roman" w:eastAsia="Arial" w:hAnsi="Times New Roman"/>
          <w:b/>
          <w:color w:val="000000"/>
          <w:sz w:val="28"/>
          <w:szCs w:val="28"/>
          <w:lang w:val="uz-Cyrl-UZ" w:eastAsia="ru-RU"/>
        </w:rPr>
        <w:t xml:space="preserve"> </w:t>
      </w:r>
      <w:r>
        <w:rPr>
          <w:rFonts w:ascii="Times New Roman" w:eastAsia="Arial" w:hAnsi="Times New Roman"/>
          <w:b/>
          <w:color w:val="000000"/>
          <w:sz w:val="28"/>
          <w:szCs w:val="28"/>
          <w:lang w:val="uz-Cyrl-UZ" w:eastAsia="ru-RU"/>
        </w:rPr>
        <w:t>darajasi</w:t>
      </w:r>
      <w:r w:rsidR="00B315A4" w:rsidRPr="00FC0D66">
        <w:rPr>
          <w:rFonts w:ascii="Times New Roman" w:eastAsia="Arial" w:hAnsi="Times New Roman"/>
          <w:b/>
          <w:color w:val="000000"/>
          <w:sz w:val="28"/>
          <w:szCs w:val="28"/>
          <w:lang w:val="uz-Cyrl-UZ" w:eastAsia="ru-RU"/>
        </w:rPr>
        <w:t>.</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Respublikamizda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uzluksiz</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ta’limning</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asosiy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tashkiliy</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jihatlari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didaktik</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shart</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sharoitlari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uslubiy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yondashuvlarini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nazariy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ilmiy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jihatdan</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takomillashtirish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texnologiyalari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sifati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samaradorligiga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erishish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imkoniyatlari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bo‘yicha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J</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Yo‘ldoshev</w:t>
      </w:r>
      <w:r w:rsidR="00B315A4" w:rsidRPr="00FC0D66">
        <w:rPr>
          <w:rFonts w:ascii="Times New Roman" w:eastAsia="Arial" w:hAnsi="Times New Roman"/>
          <w:color w:val="000000"/>
          <w:sz w:val="28"/>
          <w:szCs w:val="28"/>
          <w:lang w:val="uz-Cyrl-UZ" w:eastAsia="ru-RU"/>
        </w:rPr>
        <w:t>,</w:t>
      </w:r>
      <w:r w:rsidR="00175CDB" w:rsidRPr="00175CDB">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w:t>
      </w:r>
      <w:r w:rsidR="00175CDB"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Ahliddinov</w:t>
      </w:r>
      <w:r w:rsidR="00175CDB"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L</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Golish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Djuraev</w:t>
      </w:r>
      <w:r w:rsidR="00B315A4" w:rsidRPr="00FC0D66">
        <w:rPr>
          <w:rFonts w:ascii="Times New Roman" w:eastAsia="Arial" w:hAnsi="Times New Roman"/>
          <w:color w:val="000000"/>
          <w:sz w:val="28"/>
          <w:szCs w:val="28"/>
          <w:lang w:val="uz-Cyrl-UZ" w:eastAsia="ru-RU"/>
        </w:rPr>
        <w:t>,</w:t>
      </w:r>
      <w:r w:rsidR="001B039A">
        <w:rPr>
          <w:rFonts w:ascii="Times New Roman" w:eastAsia="Arial" w:hAnsi="Times New Roman"/>
          <w:color w:val="000000"/>
          <w:sz w:val="28"/>
          <w:szCs w:val="28"/>
          <w:lang w:val="uz-Latn-UZ" w:eastAsia="ru-RU"/>
        </w:rPr>
        <w:t xml:space="preserve"> X.</w:t>
      </w:r>
      <w:r>
        <w:rPr>
          <w:rFonts w:ascii="Times New Roman" w:eastAsia="Arial" w:hAnsi="Times New Roman"/>
          <w:color w:val="000000"/>
          <w:sz w:val="28"/>
          <w:szCs w:val="28"/>
          <w:lang w:val="uz-Cyrl-UZ" w:eastAsia="ru-RU"/>
        </w:rPr>
        <w:t>Ibragimov</w:t>
      </w:r>
      <w:r w:rsidR="001B039A">
        <w:rPr>
          <w:rFonts w:ascii="Times New Roman" w:eastAsia="Arial" w:hAnsi="Times New Roman"/>
          <w:color w:val="000000"/>
          <w:sz w:val="28"/>
          <w:szCs w:val="28"/>
          <w:lang w:val="uz-Cyrl-UZ" w:eastAsia="ru-RU"/>
        </w:rPr>
        <w:t>,</w:t>
      </w:r>
      <w:r w:rsidR="001B039A" w:rsidRPr="001B039A">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w:t>
      </w:r>
      <w:r w:rsidR="001B039A"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Musurmanova</w:t>
      </w:r>
      <w:r w:rsidR="001B039A"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U</w:t>
      </w:r>
      <w:r w:rsidR="001B039A"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Begimqulov</w:t>
      </w:r>
      <w:r w:rsidR="001B039A"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U</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Inoyatov</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Mahmudov</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Vahobov</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Yuldashev</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Sh</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Qurbonov</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E</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Seytxalilov</w:t>
      </w:r>
      <w:r w:rsidR="00B315A4" w:rsidRPr="00FC0D66">
        <w:rPr>
          <w:rFonts w:ascii="Times New Roman" w:eastAsia="Arial" w:hAnsi="Times New Roman"/>
          <w:color w:val="000000"/>
          <w:sz w:val="28"/>
          <w:szCs w:val="28"/>
          <w:lang w:val="uz-Cyrl-UZ" w:eastAsia="ru-RU"/>
        </w:rPr>
        <w:t>,</w:t>
      </w:r>
      <w:r w:rsidR="00712383"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pacing w:val="-4"/>
          <w:sz w:val="28"/>
          <w:szCs w:val="28"/>
          <w:lang w:val="uz-Cyrl-UZ" w:eastAsia="ru-RU"/>
        </w:rPr>
        <w:t>ta’limda</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uzviylik</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va</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uzluksizlikni</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ta’minlash</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fanlararo</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aloqadorlik</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masalalarida</w:t>
      </w:r>
      <w:r w:rsidR="00712383"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M</w:t>
      </w:r>
      <w:r w:rsidR="00B315A4" w:rsidRPr="00FC0D66">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Mirqosimova</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B</w:t>
      </w:r>
      <w:r w:rsidR="00B315A4" w:rsidRPr="00FC0D66">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Abdullaeva</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N</w:t>
      </w:r>
      <w:r w:rsidR="00175CDB">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Abdullaeva</w:t>
      </w:r>
      <w:r w:rsidR="00175CDB">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B</w:t>
      </w:r>
      <w:r w:rsidR="00B315A4" w:rsidRPr="00FC0D66">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Adizov</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A</w:t>
      </w:r>
      <w:r w:rsidR="00B315A4" w:rsidRPr="00FC0D66">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Jumanov</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S</w:t>
      </w:r>
      <w:r w:rsidR="00B315A4" w:rsidRPr="00FC0D66">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Mahkamov</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G</w:t>
      </w:r>
      <w:r w:rsidR="00B315A4" w:rsidRPr="00FC0D66">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Fayzullaeva</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pacing w:val="-4"/>
          <w:sz w:val="28"/>
          <w:szCs w:val="28"/>
          <w:lang w:val="uz-Cyrl-UZ" w:eastAsia="ru-RU"/>
        </w:rPr>
        <w:t>N</w:t>
      </w:r>
      <w:r w:rsidR="00B315A4" w:rsidRPr="00FC0D66">
        <w:rPr>
          <w:rFonts w:ascii="Times New Roman" w:eastAsia="Arial" w:hAnsi="Times New Roman"/>
          <w:color w:val="000000"/>
          <w:spacing w:val="-4"/>
          <w:sz w:val="28"/>
          <w:szCs w:val="28"/>
          <w:lang w:val="uz-Cyrl-UZ" w:eastAsia="ru-RU"/>
        </w:rPr>
        <w:t>.</w:t>
      </w:r>
      <w:r>
        <w:rPr>
          <w:rFonts w:ascii="Times New Roman" w:eastAsia="Arial" w:hAnsi="Times New Roman"/>
          <w:color w:val="000000"/>
          <w:spacing w:val="-4"/>
          <w:sz w:val="28"/>
          <w:szCs w:val="28"/>
          <w:lang w:val="uz-Cyrl-UZ" w:eastAsia="ru-RU"/>
        </w:rPr>
        <w:t>Yuldasheva</w:t>
      </w:r>
      <w:r w:rsidR="00B315A4" w:rsidRPr="003F3EFE">
        <w:rPr>
          <w:rFonts w:ascii="Times New Roman" w:eastAsia="Arial" w:hAnsi="Times New Roman"/>
          <w:color w:val="000000"/>
          <w:spacing w:val="-4"/>
          <w:sz w:val="28"/>
          <w:szCs w:val="28"/>
          <w:lang w:val="uz-Cyrl-UZ" w:eastAsia="ru-RU"/>
        </w:rPr>
        <w:t>,</w:t>
      </w:r>
      <w:r w:rsidR="00B315A4" w:rsidRPr="00FC0D66">
        <w:rPr>
          <w:rFonts w:ascii="Times New Roman" w:eastAsia="Arial" w:hAnsi="Times New Roman"/>
          <w:color w:val="000000"/>
          <w:spacing w:val="-4"/>
          <w:sz w:val="28"/>
          <w:szCs w:val="28"/>
          <w:lang w:val="uz-Cyrl-UZ" w:eastAsia="ru-RU"/>
        </w:rPr>
        <w:t xml:space="preserve"> </w:t>
      </w:r>
      <w:r>
        <w:rPr>
          <w:rFonts w:ascii="Times New Roman" w:eastAsia="Arial" w:hAnsi="Times New Roman"/>
          <w:color w:val="000000"/>
          <w:sz w:val="28"/>
          <w:szCs w:val="28"/>
          <w:lang w:val="uz-Cyrl-UZ" w:eastAsia="ru-RU"/>
        </w:rPr>
        <w:t>integratsion</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yondashuv</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asosida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o‘quvchilar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tafakkurini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rivojlantirish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borasida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Abduraxmonov</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D</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Yakibova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Mavlonova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N</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Raxmonqulova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dars</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mashg‘ulotlarini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integratsiyalashning</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umumiy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xususiyatlariga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doir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mashg‘ulotlar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strukturasi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hamda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texnologiyalari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bo‘yicha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Toshpulatova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A’zamova</w:t>
      </w:r>
      <w:r w:rsidR="00B315A4" w:rsidRPr="00FC0D66">
        <w:rPr>
          <w:rFonts w:ascii="Times New Roman" w:eastAsia="Arial"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Ib</w:t>
      </w:r>
      <w:r>
        <w:rPr>
          <w:rFonts w:ascii="Times New Roman" w:eastAsia="Times New Roman" w:hAnsi="Times New Roman"/>
          <w:color w:val="000000"/>
          <w:spacing w:val="1"/>
          <w:sz w:val="28"/>
          <w:szCs w:val="28"/>
          <w:lang w:val="uz-Cyrl-UZ" w:eastAsia="ru-RU"/>
        </w:rPr>
        <w:t>ra</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mo</w:t>
      </w:r>
      <w:r>
        <w:rPr>
          <w:rFonts w:ascii="Times New Roman" w:eastAsia="Times New Roman" w:hAnsi="Times New Roman"/>
          <w:color w:val="000000"/>
          <w:sz w:val="28"/>
          <w:szCs w:val="28"/>
          <w:lang w:val="uz-Cyrl-UZ" w:eastAsia="ru-RU"/>
        </w:rPr>
        <w:t>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pacing w:val="-1"/>
          <w:sz w:val="28"/>
          <w:szCs w:val="28"/>
          <w:lang w:val="uz-Cyrl-UZ" w:eastAsia="ru-RU"/>
        </w:rPr>
        <w:t>O</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Kari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G‘</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iev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Yo‘ldoshev</w:t>
      </w:r>
      <w:r w:rsidR="00B315A4"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Z</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Qodirov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Bolta</w:t>
      </w:r>
      <w:r w:rsidR="009D5A41">
        <w:rPr>
          <w:rFonts w:ascii="Times New Roman" w:eastAsia="Times New Roman" w:hAnsi="Times New Roman"/>
          <w:color w:val="000000"/>
          <w:sz w:val="28"/>
          <w:szCs w:val="28"/>
          <w:lang w:val="uz-Latn-UZ" w:eastAsia="ru-RU"/>
        </w:rPr>
        <w:t>e</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ar</w:t>
      </w:r>
      <w:r w:rsidR="00B315A4" w:rsidRPr="00FC0D66">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lastRenderedPageBreak/>
        <w:t>sh</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x</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ng</w:t>
      </w:r>
      <w:r w:rsidR="00B315A4" w:rsidRPr="00FC0D66">
        <w:rPr>
          <w:rFonts w:ascii="Times New Roman" w:eastAsia="Times New Roman" w:hAnsi="Times New Roman"/>
          <w:color w:val="000000"/>
          <w:spacing w:val="38"/>
          <w:sz w:val="28"/>
          <w:szCs w:val="28"/>
          <w:lang w:val="uz-Cyrl-UZ" w:eastAsia="ru-RU"/>
        </w:rPr>
        <w:t xml:space="preserve"> </w:t>
      </w:r>
      <w:r>
        <w:rPr>
          <w:rFonts w:ascii="Times New Roman" w:eastAsia="Times New Roman" w:hAnsi="Times New Roman"/>
          <w:color w:val="000000"/>
          <w:sz w:val="28"/>
          <w:szCs w:val="28"/>
          <w:lang w:val="uz-Cyrl-UZ" w:eastAsia="ru-RU"/>
        </w:rPr>
        <w:t>ijodiy</w:t>
      </w:r>
      <w:r w:rsidR="00B315A4" w:rsidRPr="00FC0D66">
        <w:rPr>
          <w:rFonts w:ascii="Times New Roman" w:eastAsia="Times New Roman" w:hAnsi="Times New Roman"/>
          <w:color w:val="000000"/>
          <w:spacing w:val="31"/>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ol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nt</w:t>
      </w:r>
      <w:r>
        <w:rPr>
          <w:rFonts w:ascii="Times New Roman" w:eastAsia="Times New Roman" w:hAnsi="Times New Roman"/>
          <w:color w:val="000000"/>
          <w:spacing w:val="-1"/>
          <w:sz w:val="28"/>
          <w:szCs w:val="28"/>
          <w:lang w:val="uz-Cyrl-UZ" w:eastAsia="ru-RU"/>
        </w:rPr>
        <w:t>ir</w:t>
      </w:r>
      <w:r>
        <w:rPr>
          <w:rFonts w:ascii="Times New Roman" w:eastAsia="Times New Roman" w:hAnsi="Times New Roman"/>
          <w:color w:val="000000"/>
          <w:sz w:val="28"/>
          <w:szCs w:val="28"/>
          <w:lang w:val="uz-Cyrl-UZ" w:eastAsia="ru-RU"/>
        </w:rPr>
        <w:t>ishni</w:t>
      </w:r>
      <w:r w:rsidR="00B315A4" w:rsidRPr="00FC0D66">
        <w:rPr>
          <w:rFonts w:ascii="Times New Roman" w:eastAsia="Times New Roman" w:hAnsi="Times New Roman"/>
          <w:color w:val="000000"/>
          <w:spacing w:val="21"/>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sidR="00B315A4" w:rsidRPr="00FC0D66">
        <w:rPr>
          <w:rFonts w:ascii="Times New Roman" w:eastAsia="Times New Roman" w:hAnsi="Times New Roman"/>
          <w:color w:val="000000"/>
          <w:spacing w:val="24"/>
          <w:sz w:val="28"/>
          <w:szCs w:val="28"/>
          <w:lang w:val="uz-Cyrl-UZ" w:eastAsia="ru-RU"/>
        </w:rPr>
        <w:t xml:space="preserve"> </w:t>
      </w:r>
      <w:r>
        <w:rPr>
          <w:rFonts w:ascii="Times New Roman" w:eastAsia="Times New Roman" w:hAnsi="Times New Roman"/>
          <w:color w:val="000000"/>
          <w:sz w:val="28"/>
          <w:szCs w:val="28"/>
          <w:lang w:val="uz-Cyrl-UZ" w:eastAsia="ru-RU"/>
        </w:rPr>
        <w:t>aq</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iy</w:t>
      </w:r>
      <w:r w:rsidR="00B315A4" w:rsidRPr="00FC0D66">
        <w:rPr>
          <w:rFonts w:ascii="Times New Roman" w:eastAsia="Times New Roman" w:hAnsi="Times New Roman"/>
          <w:color w:val="000000"/>
          <w:spacing w:val="21"/>
          <w:sz w:val="28"/>
          <w:szCs w:val="28"/>
          <w:lang w:val="uz-Cyrl-UZ" w:eastAsia="ru-RU"/>
        </w:rPr>
        <w:t xml:space="preserve"> </w:t>
      </w:r>
      <w:r>
        <w:rPr>
          <w:rFonts w:ascii="Times New Roman" w:eastAsia="Times New Roman" w:hAnsi="Times New Roman"/>
          <w:color w:val="000000"/>
          <w:sz w:val="28"/>
          <w:szCs w:val="28"/>
          <w:lang w:val="uz-Cyrl-UZ" w:eastAsia="ru-RU"/>
        </w:rPr>
        <w:t>qobil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yati</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1"/>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ish</w:t>
      </w:r>
      <w:r w:rsidR="00B315A4" w:rsidRPr="00FC0D66">
        <w:rPr>
          <w:rFonts w:ascii="Times New Roman" w:eastAsia="Times New Roman" w:hAnsi="Times New Roman"/>
          <w:color w:val="000000"/>
          <w:spacing w:val="23"/>
          <w:sz w:val="28"/>
          <w:szCs w:val="28"/>
          <w:lang w:val="uz-Cyrl-UZ" w:eastAsia="ru-RU"/>
        </w:rPr>
        <w:t xml:space="preserve"> </w:t>
      </w:r>
      <w:r>
        <w:rPr>
          <w:rFonts w:ascii="Times New Roman" w:eastAsia="Times New Roman" w:hAnsi="Times New Roman"/>
          <w:color w:val="000000"/>
          <w:sz w:val="28"/>
          <w:szCs w:val="28"/>
          <w:lang w:val="uz-Cyrl-UZ" w:eastAsia="ru-RU"/>
        </w:rPr>
        <w:t>fao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8"/>
          <w:sz w:val="28"/>
          <w:szCs w:val="28"/>
          <w:lang w:val="uz-Cyrl-UZ" w:eastAsia="ru-RU"/>
        </w:rPr>
        <w:t>i</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3"/>
          <w:sz w:val="28"/>
          <w:szCs w:val="28"/>
          <w:lang w:val="uz-Cyrl-UZ" w:eastAsia="ru-RU"/>
        </w:rPr>
        <w:t xml:space="preserve"> </w:t>
      </w:r>
      <w:r>
        <w:rPr>
          <w:rFonts w:ascii="Times New Roman" w:eastAsia="Times New Roman" w:hAnsi="Times New Roman"/>
          <w:color w:val="000000"/>
          <w:sz w:val="28"/>
          <w:szCs w:val="28"/>
          <w:lang w:val="uz-Cyrl-UZ" w:eastAsia="ru-RU"/>
        </w:rPr>
        <w:t>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staqil</w:t>
      </w:r>
      <w:r w:rsidR="00B315A4" w:rsidRPr="00FC0D66">
        <w:rPr>
          <w:rFonts w:ascii="Times New Roman" w:eastAsia="Times New Roman" w:hAnsi="Times New Roman"/>
          <w:color w:val="000000"/>
          <w:spacing w:val="22"/>
          <w:sz w:val="28"/>
          <w:szCs w:val="28"/>
          <w:lang w:val="uz-Cyrl-UZ" w:eastAsia="ru-RU"/>
        </w:rPr>
        <w:t xml:space="preserve"> </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yur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tish</w:t>
      </w:r>
      <w:r w:rsidR="00B315A4" w:rsidRPr="00FC0D66">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amm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sidR="00B315A4" w:rsidRPr="00FC0D66">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bog‘lab</w:t>
      </w:r>
      <w:r w:rsidR="00B315A4" w:rsidRPr="00FC0D66">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ta</w:t>
      </w:r>
      <w:r>
        <w:rPr>
          <w:rFonts w:ascii="Times New Roman" w:eastAsia="Times New Roman" w:hAnsi="Times New Roman"/>
          <w:color w:val="000000"/>
          <w:spacing w:val="-1"/>
          <w:sz w:val="28"/>
          <w:szCs w:val="28"/>
          <w:lang w:val="uz-Cyrl-UZ" w:eastAsia="ru-RU"/>
        </w:rPr>
        <w:t>lqi</w:t>
      </w:r>
      <w:r>
        <w:rPr>
          <w:rFonts w:ascii="Times New Roman" w:eastAsia="Times New Roman" w:hAnsi="Times New Roman"/>
          <w:color w:val="000000"/>
          <w:sz w:val="28"/>
          <w:szCs w:val="28"/>
          <w:lang w:val="uz-Cyrl-UZ" w:eastAsia="ru-RU"/>
        </w:rPr>
        <w:t>n</w:t>
      </w:r>
      <w:r w:rsidR="00B315A4" w:rsidRPr="00FC0D66">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eta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ilar</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96"/>
          <w:sz w:val="28"/>
          <w:szCs w:val="28"/>
          <w:lang w:val="uz-Cyrl-UZ" w:eastAsia="ru-RU"/>
        </w:rPr>
        <w:t xml:space="preserve"> </w:t>
      </w:r>
    </w:p>
    <w:p w14:paraId="76FF1EF2" w14:textId="1E92954F" w:rsidR="00B315A4" w:rsidRPr="00FC0D66" w:rsidRDefault="00065556" w:rsidP="008A49CD">
      <w:pPr>
        <w:widowControl w:val="0"/>
        <w:tabs>
          <w:tab w:val="left" w:pos="4141"/>
        </w:tabs>
        <w:ind w:left="1" w:right="-69" w:firstLine="707"/>
        <w:jc w:val="both"/>
        <w:rPr>
          <w:rFonts w:ascii="Times New Roman" w:eastAsia="Times New Roman" w:hAnsi="Times New Roman"/>
          <w:color w:val="000000"/>
          <w:sz w:val="28"/>
          <w:szCs w:val="28"/>
          <w:lang w:val="uz-Cyrl-UZ" w:eastAsia="ru-RU"/>
        </w:rPr>
      </w:pPr>
      <w:r>
        <w:rPr>
          <w:rFonts w:ascii="Times New Roman" w:eastAsia="Arial" w:hAnsi="Times New Roman"/>
          <w:color w:val="000000"/>
          <w:sz w:val="28"/>
          <w:szCs w:val="28"/>
          <w:lang w:val="uz-Cyrl-UZ" w:eastAsia="ru-RU"/>
        </w:rPr>
        <w:t>MDH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mamlakatlarida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o‘quvchi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ijodiy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faoliyatini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rivojlantirishning</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nazariy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asoslarini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jarayonida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rivojlantirish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bo‘yicha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Leontev</w:t>
      </w:r>
      <w:r w:rsidR="00B315A4" w:rsidRPr="00FC0D66">
        <w:rPr>
          <w:rFonts w:ascii="Times New Roman" w:eastAsia="Arial" w:hAnsi="Times New Roman"/>
          <w:color w:val="000000"/>
          <w:sz w:val="28"/>
          <w:szCs w:val="28"/>
          <w:vertAlign w:val="superscript"/>
          <w:lang w:val="uz-Cyrl-UZ" w:eastAsia="ru-RU"/>
        </w:rPr>
        <w:footnoteReference w:id="2"/>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G</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Muxametzyanova</w:t>
      </w:r>
      <w:r w:rsidR="00B315A4" w:rsidRPr="00FC0D66">
        <w:rPr>
          <w:rFonts w:ascii="Times New Roman" w:eastAsia="Arial" w:hAnsi="Times New Roman"/>
          <w:color w:val="000000"/>
          <w:sz w:val="28"/>
          <w:szCs w:val="28"/>
          <w:vertAlign w:val="superscript"/>
          <w:lang w:val="uz-Cyrl-UZ" w:eastAsia="ru-RU"/>
        </w:rPr>
        <w:footnoteReference w:id="3"/>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w:t>
      </w:r>
      <w:r w:rsidR="00B315A4"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Pugachevalar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tomonidan</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tadqiq</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etilgan</w:t>
      </w:r>
      <w:r w:rsidR="00B315A4" w:rsidRPr="00FC0D66">
        <w:rPr>
          <w:rFonts w:ascii="Times New Roman" w:eastAsia="Arial"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8"/>
          <w:sz w:val="28"/>
          <w:szCs w:val="28"/>
          <w:lang w:val="uz-Cyrl-UZ" w:eastAsia="ru-RU"/>
        </w:rPr>
        <w:t xml:space="preserve"> </w:t>
      </w:r>
      <w:r>
        <w:rPr>
          <w:rFonts w:ascii="Times New Roman" w:eastAsia="Times New Roman" w:hAnsi="Times New Roman"/>
          <w:color w:val="000000"/>
          <w:sz w:val="28"/>
          <w:szCs w:val="28"/>
          <w:lang w:val="uz-Cyrl-UZ" w:eastAsia="ru-RU"/>
        </w:rPr>
        <w:t>Matyushk</w:t>
      </w:r>
      <w:r>
        <w:rPr>
          <w:rFonts w:ascii="Times New Roman" w:eastAsia="Times New Roman" w:hAnsi="Times New Roman"/>
          <w:color w:val="000000"/>
          <w:spacing w:val="1"/>
          <w:sz w:val="28"/>
          <w:szCs w:val="28"/>
          <w:lang w:val="uz-Cyrl-UZ" w:eastAsia="ru-RU"/>
        </w:rPr>
        <w:t>in</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8"/>
          <w:sz w:val="28"/>
          <w:szCs w:val="28"/>
          <w:lang w:val="uz-Cyrl-UZ" w:eastAsia="ru-RU"/>
        </w:rPr>
        <w:t xml:space="preserve"> </w:t>
      </w:r>
      <w:r>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S</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27"/>
          <w:sz w:val="28"/>
          <w:szCs w:val="28"/>
          <w:lang w:val="uz-Cyrl-UZ" w:eastAsia="ru-RU"/>
        </w:rPr>
        <w:t xml:space="preserve"> </w:t>
      </w:r>
      <w:r>
        <w:rPr>
          <w:rFonts w:ascii="Times New Roman" w:eastAsia="Times New Roman" w:hAnsi="Times New Roman"/>
          <w:color w:val="000000"/>
          <w:sz w:val="28"/>
          <w:szCs w:val="28"/>
          <w:lang w:val="uz-Cyrl-UZ" w:eastAsia="ru-RU"/>
        </w:rPr>
        <w:t>Averina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G</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D</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13"/>
          <w:sz w:val="28"/>
          <w:szCs w:val="28"/>
          <w:lang w:val="uz-Cyrl-UZ" w:eastAsia="ru-RU"/>
        </w:rPr>
        <w:t xml:space="preserve"> </w:t>
      </w:r>
      <w:r>
        <w:rPr>
          <w:rFonts w:ascii="Times New Roman" w:eastAsia="Times New Roman" w:hAnsi="Times New Roman"/>
          <w:color w:val="000000"/>
          <w:sz w:val="28"/>
          <w:szCs w:val="28"/>
          <w:lang w:val="uz-Cyrl-UZ" w:eastAsia="ru-RU"/>
        </w:rPr>
        <w:t>Chist</w:t>
      </w:r>
      <w:r>
        <w:rPr>
          <w:rFonts w:ascii="Times New Roman" w:eastAsia="Times New Roman" w:hAnsi="Times New Roman"/>
          <w:color w:val="000000"/>
          <w:spacing w:val="-1"/>
          <w:sz w:val="28"/>
          <w:szCs w:val="28"/>
          <w:lang w:val="uz-Cyrl-UZ" w:eastAsia="ru-RU"/>
        </w:rPr>
        <w:t>ya</w:t>
      </w:r>
      <w:r>
        <w:rPr>
          <w:rFonts w:ascii="Times New Roman" w:eastAsia="Times New Roman" w:hAnsi="Times New Roman"/>
          <w:color w:val="000000"/>
          <w:sz w:val="28"/>
          <w:szCs w:val="28"/>
          <w:lang w:val="uz-Cyrl-UZ" w:eastAsia="ru-RU"/>
        </w:rPr>
        <w:t>kovalar</w:t>
      </w:r>
      <w:r w:rsidR="00B315A4" w:rsidRPr="00FC0D66">
        <w:rPr>
          <w:rFonts w:ascii="Times New Roman" w:eastAsia="Times New Roman" w:hAnsi="Times New Roman"/>
          <w:color w:val="000000"/>
          <w:spacing w:val="12"/>
          <w:sz w:val="28"/>
          <w:szCs w:val="28"/>
          <w:lang w:val="uz-Cyrl-UZ" w:eastAsia="ru-RU"/>
        </w:rPr>
        <w:t xml:space="preserve"> </w:t>
      </w:r>
      <w:r>
        <w:rPr>
          <w:rFonts w:ascii="Times New Roman" w:eastAsia="Times New Roman" w:hAnsi="Times New Roman"/>
          <w:color w:val="000000"/>
          <w:spacing w:val="12"/>
          <w:sz w:val="28"/>
          <w:szCs w:val="28"/>
          <w:lang w:val="uz-Cyrl-UZ" w:eastAsia="ru-RU"/>
        </w:rPr>
        <w:t>o‘</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vchi</w:t>
      </w:r>
      <w:r w:rsidR="00B315A4" w:rsidRPr="00FC0D66">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sh</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x</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ng</w:t>
      </w:r>
      <w:r w:rsidR="00B315A4" w:rsidRPr="00FC0D66">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jodiy</w:t>
      </w:r>
      <w:r w:rsidR="00B315A4" w:rsidRPr="00FC0D66">
        <w:rPr>
          <w:rFonts w:ascii="Times New Roman" w:eastAsia="Times New Roman" w:hAnsi="Times New Roman"/>
          <w:color w:val="000000"/>
          <w:spacing w:val="12"/>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5"/>
          <w:sz w:val="28"/>
          <w:szCs w:val="28"/>
          <w:lang w:val="uz-Cyrl-UZ" w:eastAsia="ru-RU"/>
        </w:rPr>
        <w:t>n</w:t>
      </w:r>
      <w:r>
        <w:rPr>
          <w:rFonts w:ascii="Times New Roman" w:eastAsia="Times New Roman" w:hAnsi="Times New Roman"/>
          <w:color w:val="000000"/>
          <w:spacing w:val="1"/>
          <w:sz w:val="28"/>
          <w:szCs w:val="28"/>
          <w:lang w:val="uz-Cyrl-UZ" w:eastAsia="ru-RU"/>
        </w:rPr>
        <w:t>i</w:t>
      </w:r>
      <w:r w:rsidR="00B315A4" w:rsidRPr="00FC0D66">
        <w:rPr>
          <w:rFonts w:ascii="Times New Roman" w:eastAsia="Times New Roman" w:hAnsi="Times New Roman"/>
          <w:color w:val="000000"/>
          <w:spacing w:val="15"/>
          <w:sz w:val="28"/>
          <w:szCs w:val="28"/>
          <w:lang w:val="uz-Cyrl-UZ" w:eastAsia="ru-RU"/>
        </w:rPr>
        <w:t xml:space="preserve"> </w:t>
      </w:r>
      <w:r>
        <w:rPr>
          <w:rFonts w:ascii="Times New Roman" w:eastAsia="Times New Roman" w:hAnsi="Times New Roman"/>
          <w:color w:val="000000"/>
          <w:sz w:val="28"/>
          <w:szCs w:val="28"/>
          <w:lang w:val="uz-Cyrl-UZ" w:eastAsia="ru-RU"/>
        </w:rPr>
        <w:t>ta</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kil</w:t>
      </w:r>
      <w:r w:rsidR="00B315A4" w:rsidRPr="00FC0D66">
        <w:rPr>
          <w:rFonts w:ascii="Times New Roman" w:eastAsia="Times New Roman" w:hAnsi="Times New Roman"/>
          <w:color w:val="000000"/>
          <w:spacing w:val="1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masala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stida</w:t>
      </w:r>
      <w:r w:rsidR="00B315A4" w:rsidRPr="00FC0D66">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zlanish</w:t>
      </w:r>
      <w:r w:rsidR="00B315A4" w:rsidRPr="00FC0D66">
        <w:rPr>
          <w:rFonts w:ascii="Times New Roman" w:eastAsia="Times New Roman" w:hAnsi="Times New Roman"/>
          <w:color w:val="000000"/>
          <w:spacing w:val="92"/>
          <w:sz w:val="28"/>
          <w:szCs w:val="28"/>
          <w:lang w:val="uz-Cyrl-UZ" w:eastAsia="ru-RU"/>
        </w:rPr>
        <w:t xml:space="preserve">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ib</w:t>
      </w:r>
      <w:r w:rsidR="00B315A4" w:rsidRPr="00FC0D66">
        <w:rPr>
          <w:rFonts w:ascii="Times New Roman" w:eastAsia="Times New Roman" w:hAnsi="Times New Roman"/>
          <w:color w:val="000000"/>
          <w:spacing w:val="92"/>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orib</w:t>
      </w:r>
      <w:r w:rsidR="00B315A4" w:rsidRPr="00FC0D66">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pacing w:val="98"/>
          <w:sz w:val="28"/>
          <w:szCs w:val="28"/>
          <w:lang w:val="uz-Cyrl-UZ" w:eastAsia="ru-RU"/>
        </w:rPr>
        <w:t xml:space="preserve"> </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z w:val="28"/>
          <w:szCs w:val="28"/>
          <w:lang w:val="uz-Cyrl-UZ" w:eastAsia="ru-RU"/>
        </w:rPr>
        <w:t>arning</w:t>
      </w:r>
      <w:r w:rsidR="00B315A4" w:rsidRPr="00FC0D66">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h</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w:t>
      </w:r>
      <w:r w:rsidR="00B315A4" w:rsidRPr="00FC0D66">
        <w:rPr>
          <w:rFonts w:ascii="Times New Roman" w:eastAsia="Times New Roman" w:hAnsi="Times New Roman"/>
          <w:color w:val="000000"/>
          <w:spacing w:val="94"/>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ni</w:t>
      </w:r>
      <w:r>
        <w:rPr>
          <w:rFonts w:ascii="Times New Roman" w:eastAsia="Times New Roman" w:hAnsi="Times New Roman"/>
          <w:color w:val="000000"/>
          <w:sz w:val="28"/>
          <w:szCs w:val="28"/>
          <w:lang w:val="uz-Cyrl-UZ" w:eastAsia="ru-RU"/>
        </w:rPr>
        <w:t>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bosqichi</w:t>
      </w:r>
      <w:r w:rsidR="00B315A4" w:rsidRPr="00FC0D66">
        <w:rPr>
          <w:rFonts w:ascii="Times New Roman" w:eastAsia="Times New Roman" w:hAnsi="Times New Roman"/>
          <w:color w:val="000000"/>
          <w:spacing w:val="3"/>
          <w:sz w:val="28"/>
          <w:szCs w:val="28"/>
          <w:lang w:val="uz-Cyrl-UZ" w:eastAsia="ru-RU"/>
        </w:rPr>
        <w:t xml:space="preserve"> </w:t>
      </w:r>
      <w:r>
        <w:rPr>
          <w:rFonts w:ascii="Times New Roman" w:eastAsia="Times New Roman" w:hAnsi="Times New Roman"/>
          <w:color w:val="000000"/>
          <w:sz w:val="28"/>
          <w:szCs w:val="28"/>
          <w:lang w:val="uz-Cyrl-UZ" w:eastAsia="ru-RU"/>
        </w:rPr>
        <w:t>bilish</w:t>
      </w:r>
      <w:r w:rsidR="00B315A4" w:rsidRPr="00FC0D66">
        <w:rPr>
          <w:rFonts w:ascii="Times New Roman" w:eastAsia="Times New Roman" w:hAnsi="Times New Roman"/>
          <w:color w:val="000000"/>
          <w:spacing w:val="4"/>
          <w:sz w:val="28"/>
          <w:szCs w:val="28"/>
          <w:lang w:val="uz-Cyrl-UZ" w:eastAsia="ru-RU"/>
        </w:rPr>
        <w:t xml:space="preserve"> </w:t>
      </w:r>
      <w:r>
        <w:rPr>
          <w:rFonts w:ascii="Times New Roman" w:eastAsia="Times New Roman" w:hAnsi="Times New Roman"/>
          <w:color w:val="000000"/>
          <w:spacing w:val="-1"/>
          <w:sz w:val="28"/>
          <w:szCs w:val="28"/>
          <w:lang w:val="uz-Cyrl-UZ" w:eastAsia="ru-RU"/>
        </w:rPr>
        <w:t>j</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ayo</w:t>
      </w:r>
      <w:r>
        <w:rPr>
          <w:rFonts w:ascii="Times New Roman" w:eastAsia="Times New Roman" w:hAnsi="Times New Roman"/>
          <w:color w:val="000000"/>
          <w:spacing w:val="2"/>
          <w:sz w:val="28"/>
          <w:szCs w:val="28"/>
          <w:lang w:val="uz-Cyrl-UZ" w:eastAsia="ru-RU"/>
        </w:rPr>
        <w:t>n</w:t>
      </w:r>
      <w:r>
        <w:rPr>
          <w:rFonts w:ascii="Times New Roman" w:eastAsia="Times New Roman" w:hAnsi="Times New Roman"/>
          <w:color w:val="000000"/>
          <w:sz w:val="28"/>
          <w:szCs w:val="28"/>
          <w:lang w:val="uz-Cyrl-UZ" w:eastAsia="ru-RU"/>
        </w:rPr>
        <w:t>larining</w:t>
      </w:r>
      <w:r w:rsidR="00B315A4"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j</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3"/>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sidR="00B315A4"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sidR="00B315A4" w:rsidRPr="00FC0D66">
        <w:rPr>
          <w:rFonts w:ascii="Times New Roman" w:eastAsia="Times New Roman" w:hAnsi="Times New Roman"/>
          <w:color w:val="000000"/>
          <w:spacing w:val="4"/>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g‘</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iq</w:t>
      </w:r>
      <w:r w:rsidR="00B315A4"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pacing w:val="1"/>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sidR="00B315A4" w:rsidRPr="00FC0D66">
        <w:rPr>
          <w:rFonts w:ascii="Times New Roman" w:eastAsia="Times New Roman" w:hAnsi="Times New Roman"/>
          <w:color w:val="000000"/>
          <w:spacing w:val="4"/>
          <w:sz w:val="28"/>
          <w:szCs w:val="28"/>
          <w:lang w:val="uz-Cyrl-UZ" w:eastAsia="ru-RU"/>
        </w:rPr>
        <w:t xml:space="preserve"> </w:t>
      </w:r>
      <w:r>
        <w:rPr>
          <w:rFonts w:ascii="Times New Roman" w:eastAsia="Times New Roman" w:hAnsi="Times New Roman"/>
          <w:color w:val="000000"/>
          <w:sz w:val="28"/>
          <w:szCs w:val="28"/>
          <w:lang w:val="uz-Cyrl-UZ" w:eastAsia="ru-RU"/>
        </w:rPr>
        <w:t>qara</w:t>
      </w:r>
      <w:r>
        <w:rPr>
          <w:rFonts w:ascii="Times New Roman" w:eastAsia="Times New Roman" w:hAnsi="Times New Roman"/>
          <w:color w:val="000000"/>
          <w:spacing w:val="-3"/>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lozimligini</w:t>
      </w:r>
      <w:r w:rsidR="00B315A4"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qtirganl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sidR="00B315A4" w:rsidRPr="00FC0D66">
        <w:rPr>
          <w:rFonts w:ascii="Times New Roman" w:eastAsia="Times New Roman" w:hAnsi="Times New Roman"/>
          <w:color w:val="000000"/>
          <w:sz w:val="28"/>
          <w:szCs w:val="28"/>
          <w:lang w:val="uz-Cyrl-UZ" w:eastAsia="ru-RU"/>
        </w:rPr>
        <w:t>.</w:t>
      </w:r>
    </w:p>
    <w:p w14:paraId="34532CBD" w14:textId="7D25A93A" w:rsidR="00B315A4" w:rsidRPr="00FC0D66" w:rsidRDefault="00065556"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Xorijiy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olimlardan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ru-RU"/>
        </w:rPr>
        <w:t>A</w:t>
      </w:r>
      <w:r w:rsidR="00B315A4" w:rsidRPr="00FC0D66">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uz-Cyrl-UZ" w:eastAsia="ru-RU"/>
        </w:rPr>
        <w:t>Marshall</w:t>
      </w:r>
      <w:r w:rsidR="00B315A4" w:rsidRPr="00FC0D66">
        <w:rPr>
          <w:rFonts w:ascii="Times New Roman" w:eastAsia="Times New Roman" w:hAnsi="Times New Roman"/>
          <w:bCs/>
          <w:color w:val="000000"/>
          <w:sz w:val="28"/>
          <w:szCs w:val="28"/>
          <w:lang w:val="uz-Cyrl-UZ" w:eastAsia="ru-RU"/>
        </w:rPr>
        <w:t>,</w:t>
      </w:r>
      <w:r w:rsidR="00B315A4" w:rsidRPr="00FC0D66">
        <w:rPr>
          <w:rFonts w:ascii="Times New Roman" w:eastAsia="Times New Roman" w:hAnsi="Times New Roman"/>
          <w:bCs/>
          <w:color w:val="000000"/>
          <w:sz w:val="28"/>
          <w:szCs w:val="28"/>
          <w:vertAlign w:val="superscript"/>
          <w:lang w:val="uz-Cyrl-UZ" w:eastAsia="ru-RU"/>
        </w:rPr>
        <w:footnoteReference w:id="4"/>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M</w:t>
      </w:r>
      <w:r w:rsidR="00B315A4" w:rsidRPr="00FC0D66">
        <w:rPr>
          <w:rFonts w:ascii="Times New Roman" w:eastAsia="Times New Roman" w:hAnsi="Times New Roman"/>
          <w:bCs/>
          <w:color w:val="000000"/>
          <w:sz w:val="28"/>
          <w:szCs w:val="28"/>
          <w:lang w:val="uz-Cyrl-UZ" w:eastAsia="ru-RU"/>
        </w:rPr>
        <w:t>.</w:t>
      </w:r>
      <w:r>
        <w:rPr>
          <w:rFonts w:ascii="Times New Roman" w:eastAsia="Times New Roman" w:hAnsi="Times New Roman"/>
          <w:color w:val="000000"/>
          <w:sz w:val="28"/>
          <w:szCs w:val="28"/>
          <w:lang w:val="uz-Cyrl-UZ" w:eastAsia="ru-RU"/>
        </w:rPr>
        <w:t>Porter</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O</w:t>
      </w:r>
      <w:r w:rsidR="00B315A4" w:rsidRPr="00FC0D66">
        <w:rPr>
          <w:rFonts w:ascii="Times New Roman" w:eastAsia="Times New Roman" w:hAnsi="Times New Roman"/>
          <w:bCs/>
          <w:color w:val="000000"/>
          <w:sz w:val="28"/>
          <w:szCs w:val="28"/>
          <w:lang w:val="uz-Cyrl-UZ" w:eastAsia="ru-RU"/>
        </w:rPr>
        <w:t>.</w:t>
      </w:r>
      <w:r>
        <w:rPr>
          <w:rFonts w:ascii="Times New Roman" w:eastAsia="Times New Roman" w:hAnsi="Times New Roman"/>
          <w:color w:val="000000"/>
          <w:sz w:val="28"/>
          <w:szCs w:val="28"/>
          <w:lang w:val="uz-Cyrl-UZ" w:eastAsia="ru-RU"/>
        </w:rPr>
        <w:t>Solvell</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G</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Lindkvist</w:t>
      </w:r>
      <w:r w:rsidR="00B315A4" w:rsidRPr="00FC0D66">
        <w:rPr>
          <w:rFonts w:ascii="Times New Roman" w:eastAsia="Times New Roman" w:hAnsi="Times New Roman"/>
          <w:color w:val="000000"/>
          <w:sz w:val="28"/>
          <w:szCs w:val="28"/>
          <w:lang w:val="uz-Cyrl-UZ" w:eastAsia="ru-RU"/>
        </w:rPr>
        <w:t>, C.</w:t>
      </w:r>
      <w:r>
        <w:rPr>
          <w:rFonts w:ascii="Times New Roman" w:eastAsia="Times New Roman" w:hAnsi="Times New Roman"/>
          <w:color w:val="000000"/>
          <w:sz w:val="28"/>
          <w:szCs w:val="28"/>
          <w:lang w:val="uz-Cyrl-UZ" w:eastAsia="ru-RU"/>
        </w:rPr>
        <w:t>Ketels</w:t>
      </w:r>
      <w:r w:rsidR="00B315A4" w:rsidRPr="00FC0D66">
        <w:rPr>
          <w:rFonts w:ascii="Times New Roman" w:eastAsia="Times New Roman" w:hAnsi="Times New Roman"/>
          <w:color w:val="000000"/>
          <w:sz w:val="28"/>
          <w:szCs w:val="28"/>
          <w:vertAlign w:val="superscript"/>
          <w:lang w:val="uz-Cyrl-UZ" w:eastAsia="ru-RU"/>
        </w:rPr>
        <w:footnoteReference w:id="5"/>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kabilarning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izlanishlarida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fanda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ularni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samarali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boshqarishning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iqtisodiy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jihatlari</w:t>
      </w:r>
      <w:r w:rsidR="00B315A4" w:rsidRPr="00FC0D66">
        <w:rPr>
          <w:rFonts w:ascii="Times New Roman" w:eastAsia="Times New Roman" w:hAnsi="Times New Roman"/>
          <w:color w:val="000000"/>
          <w:sz w:val="28"/>
          <w:szCs w:val="28"/>
          <w:lang w:val="uz-Cyrl-UZ" w:eastAsia="ru-RU"/>
        </w:rPr>
        <w:t xml:space="preserve"> , </w:t>
      </w:r>
      <w:r>
        <w:rPr>
          <w:rFonts w:ascii="Times New Roman" w:eastAsia="Times New Roman" w:hAnsi="Times New Roman"/>
          <w:color w:val="000000"/>
          <w:sz w:val="28"/>
          <w:szCs w:val="28"/>
          <w:lang w:val="uz-Cyrl-UZ" w:eastAsia="ru-RU"/>
        </w:rPr>
        <w:t>menejmentga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oid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nechta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elementlarning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o‘zaro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aloqasi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butun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maqsad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atrofida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birlashish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bog‘liq</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hodisa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etilgan</w:t>
      </w:r>
      <w:r w:rsidR="00B315A4" w:rsidRPr="00FC0D66">
        <w:rPr>
          <w:rFonts w:ascii="Times New Roman" w:eastAsia="Times New Roman" w:hAnsi="Times New Roman"/>
          <w:color w:val="000000"/>
          <w:sz w:val="28"/>
          <w:szCs w:val="28"/>
          <w:lang w:val="uz-Cyrl-UZ" w:eastAsia="ru-RU"/>
        </w:rPr>
        <w:t xml:space="preserve">. </w:t>
      </w:r>
    </w:p>
    <w:p w14:paraId="75E82E31" w14:textId="52D17EF3" w:rsidR="00B315A4" w:rsidRPr="00FC0D66" w:rsidRDefault="00065556" w:rsidP="008A49CD">
      <w:pPr>
        <w:tabs>
          <w:tab w:val="left" w:pos="10632"/>
        </w:tabs>
        <w:ind w:firstLine="720"/>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biluv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kontekstida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o‘rganilgan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P</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Volkov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V</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Dorno</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Ibragimov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V</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Matkin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I</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Maxmutov</w:t>
      </w:r>
      <w:r w:rsidR="00B315A4" w:rsidRPr="00FC0D66">
        <w:rPr>
          <w:rFonts w:ascii="Times New Roman" w:eastAsia="Times" w:hAnsi="Times New Roman"/>
          <w:color w:val="000000"/>
          <w:sz w:val="28"/>
          <w:szCs w:val="28"/>
          <w:vertAlign w:val="superscript"/>
          <w:lang w:val="uz-Cyrl-UZ" w:eastAsia="ru-RU"/>
        </w:rPr>
        <w:footnoteReference w:id="6"/>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boshqalar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tashkil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etish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masalalarini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nuqtai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nazaridan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o‘rgangan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Qator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tadqiqotlarda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tarbiyasi</w:t>
      </w:r>
      <w:r w:rsidR="00B96137">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96137">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ijodkorligini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psixologik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yoritilgan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N</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F</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Talizina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ishlarida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jarayonining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turli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bosqichlarida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o‘zlashtirishining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psixologik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atroflicha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yoritilgan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M</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Matyushkin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Ponomaryov</w:t>
      </w:r>
      <w:r w:rsidR="00B315A4" w:rsidRPr="00FC0D66">
        <w:rPr>
          <w:rFonts w:ascii="Times New Roman" w:eastAsia="Times" w:hAnsi="Times New Roman"/>
          <w:color w:val="000000"/>
          <w:sz w:val="28"/>
          <w:szCs w:val="28"/>
          <w:vertAlign w:val="superscript"/>
          <w:lang w:val="uz-Cyrl-UZ" w:eastAsia="ru-RU"/>
        </w:rPr>
        <w:footnoteReference w:id="7"/>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ijodkorlikni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tarbiyalashda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axborotlar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bilan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ishlash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ya’ni</w:t>
      </w:r>
      <w:r w:rsidR="00712383"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bilim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ko‘nikma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malakalarni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712383"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orqali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w:t>
      </w:r>
      <w:r w:rsidR="00712383"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dunyoqarashidagi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ba’zi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muammolarini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tahlil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qilganlar</w:t>
      </w:r>
      <w:r w:rsidR="00B315A4" w:rsidRPr="00FC0D66">
        <w:rPr>
          <w:rFonts w:ascii="Times New Roman" w:eastAsia="Times" w:hAnsi="Times New Roman"/>
          <w:color w:val="000000"/>
          <w:sz w:val="28"/>
          <w:szCs w:val="28"/>
          <w:lang w:val="uz-Cyrl-UZ" w:eastAsia="ru-RU"/>
        </w:rPr>
        <w:t xml:space="preserve">. </w:t>
      </w:r>
    </w:p>
    <w:p w14:paraId="6740FE57" w14:textId="61446920" w:rsidR="00B315A4" w:rsidRPr="00FC0D66" w:rsidRDefault="00065556" w:rsidP="008A49CD">
      <w:pPr>
        <w:tabs>
          <w:tab w:val="left" w:pos="10632"/>
        </w:tabs>
        <w:ind w:firstLine="720"/>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F</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Ya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Baykov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L</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Venger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L</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Vengerlarning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tadqiqotlarida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ham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tarbiyasi</w:t>
      </w:r>
      <w:r w:rsidR="00B96137">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96137">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ijodkorligi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intuitsiya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diskursiv</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fikrlash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harakat</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tafakkur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tizimida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tahlil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qilingan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Ya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A</w:t>
      </w:r>
      <w:r w:rsidR="00B315A4" w:rsidRPr="00FC0D66">
        <w:rPr>
          <w:rFonts w:ascii="Times New Roman" w:eastAsia="Times" w:hAnsi="Times New Roman"/>
          <w:color w:val="000000"/>
          <w:sz w:val="28"/>
          <w:szCs w:val="28"/>
          <w:lang w:val="uz-Cyrl-UZ" w:eastAsia="ru-RU"/>
        </w:rPr>
        <w:t>.</w:t>
      </w:r>
      <w:r>
        <w:rPr>
          <w:rFonts w:ascii="Times New Roman" w:eastAsia="Times" w:hAnsi="Times New Roman"/>
          <w:color w:val="000000"/>
          <w:sz w:val="28"/>
          <w:szCs w:val="28"/>
          <w:lang w:val="uz-Cyrl-UZ" w:eastAsia="ru-RU"/>
        </w:rPr>
        <w:t>Ponomarev</w:t>
      </w:r>
      <w:r w:rsidR="00B315A4" w:rsidRPr="00FC0D66">
        <w:rPr>
          <w:rFonts w:ascii="Times New Roman" w:eastAsia="Times" w:hAnsi="Times New Roman"/>
          <w:color w:val="000000"/>
          <w:sz w:val="28"/>
          <w:szCs w:val="28"/>
          <w:vertAlign w:val="superscript"/>
          <w:lang w:eastAsia="ru-RU"/>
        </w:rPr>
        <w:footnoteReference w:id="8"/>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izlanishlarida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sharoitida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tarbiyasi</w:t>
      </w:r>
      <w:r w:rsidR="00B96137">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B96137">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ijodkorligi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kompleks</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psixologik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hodisa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sifatida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ajratilgan</w:t>
      </w:r>
      <w:r w:rsidR="00B315A4" w:rsidRPr="00FC0D66">
        <w:rPr>
          <w:rFonts w:ascii="Times New Roman" w:eastAsia="Times" w:hAnsi="Times New Roman"/>
          <w:color w:val="000000"/>
          <w:sz w:val="28"/>
          <w:szCs w:val="28"/>
          <w:lang w:val="uz-Cyrl-UZ" w:eastAsia="ru-RU"/>
        </w:rPr>
        <w:t xml:space="preserve">. </w:t>
      </w:r>
    </w:p>
    <w:p w14:paraId="436A4937" w14:textId="4A5759D4" w:rsidR="00BE5DA1" w:rsidRPr="00BE5DA1" w:rsidRDefault="00065556" w:rsidP="00057579">
      <w:pPr>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Yuqorida</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ayd</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etilgan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tadqiqotlarda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ta’limda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ularning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jarayonini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ishtirokchilariga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aylantirishga</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oid</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ko‘nikmalarini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namoyon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qilish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pedagogik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tafakkurini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rivojlantirishda</w:t>
      </w:r>
      <w:r w:rsidR="00712383"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zamonaviy</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pedagogik</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texnologiyalardan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foydalanish</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ko‘nikmalarining</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ba’zi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bir</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elementlari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ayrim</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jihatlari</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ochib</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berilgan</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Biroq</w:t>
      </w:r>
      <w:r w:rsidR="00B315A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iqtidorli</w:t>
      </w:r>
      <w:r w:rsid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ijodkorligini</w:t>
      </w:r>
      <w:r w:rsid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maxsus</w:t>
      </w:r>
      <w:r w:rsid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o‘rganilmaganligi</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bois</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tadqiqot</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ishimizning</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lastRenderedPageBreak/>
        <w:t>mavzusini</w:t>
      </w:r>
      <w:r w:rsidR="00BE5DA1" w:rsidRPr="00BE5DA1">
        <w:rPr>
          <w:rFonts w:ascii="Times New Roman" w:eastAsia="Times" w:hAnsi="Times New Roman"/>
          <w:color w:val="000000"/>
          <w:sz w:val="28"/>
          <w:szCs w:val="28"/>
          <w:lang w:val="uz-Cyrl-UZ" w:eastAsia="ru-RU"/>
        </w:rPr>
        <w:t xml:space="preserve"> </w:t>
      </w:r>
      <w:r w:rsidR="00057579" w:rsidRPr="00A441A5">
        <w:rPr>
          <w:rFonts w:ascii="Times New Roman" w:eastAsia="Times" w:hAnsi="Times New Roman"/>
          <w:b/>
          <w:bCs/>
          <w:color w:val="000000"/>
          <w:sz w:val="28"/>
          <w:szCs w:val="28"/>
          <w:lang w:val="uz-Cyrl-UZ" w:eastAsia="ru-RU"/>
        </w:rPr>
        <w:t>“</w:t>
      </w:r>
      <w:r>
        <w:rPr>
          <w:rFonts w:ascii="Times New Roman" w:eastAsia="Times New Roman" w:hAnsi="Times New Roman"/>
          <w:b/>
          <w:bCs/>
          <w:color w:val="000000" w:themeColor="text1"/>
          <w:sz w:val="28"/>
          <w:szCs w:val="28"/>
          <w:lang w:val="uz-Cyrl-UZ" w:eastAsia="ru-RU"/>
        </w:rPr>
        <w:t>O‘zbekistonda</w:t>
      </w:r>
      <w:r w:rsidR="00A441A5" w:rsidRPr="00A441A5">
        <w:rPr>
          <w:rFonts w:ascii="Times New Roman" w:eastAsia="Times New Roman" w:hAnsi="Times New Roman"/>
          <w:b/>
          <w:bCs/>
          <w:color w:val="000000" w:themeColor="text1"/>
          <w:sz w:val="28"/>
          <w:szCs w:val="28"/>
          <w:lang w:val="uz-Cyrl-UZ" w:eastAsia="ru-RU"/>
        </w:rPr>
        <w:t xml:space="preserve"> </w:t>
      </w:r>
      <w:r>
        <w:rPr>
          <w:rFonts w:ascii="Times New Roman" w:eastAsia="Times New Roman" w:hAnsi="Times New Roman"/>
          <w:b/>
          <w:bCs/>
          <w:color w:val="000000" w:themeColor="text1"/>
          <w:sz w:val="28"/>
          <w:szCs w:val="28"/>
          <w:lang w:val="uz-Cyrl-UZ" w:eastAsia="ru-RU"/>
        </w:rPr>
        <w:t>iqtidorli</w:t>
      </w:r>
      <w:r w:rsidR="00A441A5" w:rsidRPr="00A441A5">
        <w:rPr>
          <w:rFonts w:ascii="Times New Roman" w:eastAsia="Times New Roman" w:hAnsi="Times New Roman"/>
          <w:b/>
          <w:bCs/>
          <w:color w:val="000000" w:themeColor="text1"/>
          <w:sz w:val="28"/>
          <w:szCs w:val="28"/>
          <w:lang w:val="uz-Cyrl-UZ" w:eastAsia="ru-RU"/>
        </w:rPr>
        <w:t xml:space="preserve"> </w:t>
      </w:r>
      <w:r>
        <w:rPr>
          <w:rFonts w:ascii="Times New Roman" w:eastAsia="Times New Roman" w:hAnsi="Times New Roman"/>
          <w:b/>
          <w:bCs/>
          <w:color w:val="000000" w:themeColor="text1"/>
          <w:sz w:val="28"/>
          <w:szCs w:val="28"/>
          <w:lang w:val="uz-Cyrl-UZ" w:eastAsia="ru-RU"/>
        </w:rPr>
        <w:t>o‘quvchilar</w:t>
      </w:r>
      <w:r w:rsidR="00A441A5" w:rsidRPr="00A441A5">
        <w:rPr>
          <w:rFonts w:ascii="Times New Roman" w:eastAsia="Times New Roman" w:hAnsi="Times New Roman"/>
          <w:b/>
          <w:bCs/>
          <w:color w:val="000000" w:themeColor="text1"/>
          <w:sz w:val="28"/>
          <w:szCs w:val="28"/>
          <w:lang w:val="uz-Cyrl-UZ" w:eastAsia="ru-RU"/>
        </w:rPr>
        <w:t xml:space="preserve"> </w:t>
      </w:r>
      <w:r>
        <w:rPr>
          <w:rFonts w:ascii="Times New Roman" w:eastAsia="Times New Roman" w:hAnsi="Times New Roman"/>
          <w:b/>
          <w:bCs/>
          <w:color w:val="000000" w:themeColor="text1"/>
          <w:sz w:val="28"/>
          <w:szCs w:val="28"/>
          <w:lang w:val="uz-Cyrl-UZ" w:eastAsia="ru-RU"/>
        </w:rPr>
        <w:t>tarbiyasi</w:t>
      </w:r>
      <w:r w:rsidR="00A441A5" w:rsidRPr="00A441A5">
        <w:rPr>
          <w:rFonts w:ascii="Times New Roman" w:eastAsia="Times New Roman" w:hAnsi="Times New Roman"/>
          <w:b/>
          <w:bCs/>
          <w:color w:val="000000" w:themeColor="text1"/>
          <w:sz w:val="28"/>
          <w:szCs w:val="28"/>
          <w:lang w:val="uz-Cyrl-UZ" w:eastAsia="ru-RU"/>
        </w:rPr>
        <w:t xml:space="preserve"> </w:t>
      </w:r>
      <w:r>
        <w:rPr>
          <w:rFonts w:ascii="Times New Roman" w:eastAsia="Times New Roman" w:hAnsi="Times New Roman"/>
          <w:b/>
          <w:bCs/>
          <w:color w:val="000000" w:themeColor="text1"/>
          <w:sz w:val="28"/>
          <w:szCs w:val="28"/>
          <w:lang w:val="uz-Cyrl-UZ" w:eastAsia="ru-RU"/>
        </w:rPr>
        <w:t>va</w:t>
      </w:r>
      <w:r w:rsidR="00A441A5" w:rsidRPr="00A441A5">
        <w:rPr>
          <w:rFonts w:ascii="Times New Roman" w:eastAsia="Times New Roman" w:hAnsi="Times New Roman"/>
          <w:b/>
          <w:bCs/>
          <w:color w:val="000000" w:themeColor="text1"/>
          <w:sz w:val="28"/>
          <w:szCs w:val="28"/>
          <w:lang w:val="uz-Cyrl-UZ" w:eastAsia="ru-RU"/>
        </w:rPr>
        <w:t xml:space="preserve"> </w:t>
      </w:r>
      <w:r>
        <w:rPr>
          <w:rFonts w:ascii="Times New Roman" w:eastAsia="Times New Roman" w:hAnsi="Times New Roman"/>
          <w:b/>
          <w:bCs/>
          <w:color w:val="000000" w:themeColor="text1"/>
          <w:sz w:val="28"/>
          <w:szCs w:val="28"/>
          <w:lang w:val="uz-Cyrl-UZ" w:eastAsia="ru-RU"/>
        </w:rPr>
        <w:t>ijodkorligini</w:t>
      </w:r>
      <w:r w:rsidR="00A441A5" w:rsidRPr="00A441A5">
        <w:rPr>
          <w:rFonts w:ascii="Times New Roman" w:eastAsia="Times New Roman" w:hAnsi="Times New Roman"/>
          <w:b/>
          <w:bCs/>
          <w:color w:val="000000" w:themeColor="text1"/>
          <w:sz w:val="28"/>
          <w:szCs w:val="28"/>
          <w:lang w:val="uz-Cyrl-UZ" w:eastAsia="ru-RU"/>
        </w:rPr>
        <w:t xml:space="preserve"> </w:t>
      </w:r>
      <w:r>
        <w:rPr>
          <w:rFonts w:ascii="Times New Roman" w:eastAsia="Times New Roman" w:hAnsi="Times New Roman"/>
          <w:b/>
          <w:bCs/>
          <w:color w:val="000000" w:themeColor="text1"/>
          <w:sz w:val="28"/>
          <w:szCs w:val="28"/>
          <w:lang w:val="uz-Cyrl-UZ" w:eastAsia="ru-RU"/>
        </w:rPr>
        <w:t>rivojlantirish</w:t>
      </w:r>
      <w:r w:rsidR="00A441A5" w:rsidRPr="00A441A5">
        <w:rPr>
          <w:rFonts w:ascii="Times New Roman" w:eastAsia="Times New Roman" w:hAnsi="Times New Roman"/>
          <w:b/>
          <w:bCs/>
          <w:color w:val="000000" w:themeColor="text1"/>
          <w:sz w:val="28"/>
          <w:szCs w:val="28"/>
          <w:lang w:val="uz-Cyrl-UZ" w:eastAsia="ru-RU"/>
        </w:rPr>
        <w:t xml:space="preserve"> </w:t>
      </w:r>
      <w:r>
        <w:rPr>
          <w:rFonts w:ascii="Times New Roman" w:eastAsia="Times New Roman" w:hAnsi="Times New Roman"/>
          <w:b/>
          <w:bCs/>
          <w:color w:val="000000" w:themeColor="text1"/>
          <w:sz w:val="28"/>
          <w:szCs w:val="28"/>
          <w:lang w:val="uz-Cyrl-UZ" w:eastAsia="ru-RU"/>
        </w:rPr>
        <w:t>texnologiyasi</w:t>
      </w:r>
      <w:r w:rsidR="00A441A5">
        <w:rPr>
          <w:rFonts w:ascii="Times New Roman" w:eastAsia="Times New Roman" w:hAnsi="Times New Roman"/>
          <w:b/>
          <w:bCs/>
          <w:color w:val="000000" w:themeColor="text1"/>
          <w:sz w:val="28"/>
          <w:szCs w:val="28"/>
          <w:lang w:val="uz-Cyrl-UZ" w:eastAsia="ru-RU"/>
        </w:rPr>
        <w:t>”</w:t>
      </w:r>
      <w:r w:rsidR="00057579">
        <w:rPr>
          <w:rFonts w:ascii="Times New Roman" w:eastAsia="Times New Roman" w:hAnsi="Times New Roman"/>
          <w:b/>
          <w:color w:val="000000"/>
          <w:sz w:val="28"/>
          <w:szCs w:val="28"/>
          <w:lang w:val="uz-Cyrl-UZ" w:eastAsia="ru-RU"/>
        </w:rPr>
        <w:t xml:space="preserve"> </w:t>
      </w:r>
      <w:r>
        <w:rPr>
          <w:rFonts w:ascii="Times New Roman" w:eastAsia="Times" w:hAnsi="Times New Roman"/>
          <w:color w:val="000000"/>
          <w:sz w:val="28"/>
          <w:szCs w:val="28"/>
          <w:lang w:val="uz-Cyrl-UZ" w:eastAsia="ru-RU"/>
        </w:rPr>
        <w:t>deb</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nomlanishiga</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sabab</w:t>
      </w:r>
      <w:r w:rsidR="00BE5DA1" w:rsidRPr="00BE5DA1">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bo‘ldi</w:t>
      </w:r>
      <w:r w:rsidR="00BE5DA1" w:rsidRPr="00BE5DA1">
        <w:rPr>
          <w:rFonts w:ascii="Times New Roman" w:eastAsia="Times" w:hAnsi="Times New Roman"/>
          <w:color w:val="000000"/>
          <w:sz w:val="28"/>
          <w:szCs w:val="28"/>
          <w:lang w:val="uz-Cyrl-UZ" w:eastAsia="ru-RU"/>
        </w:rPr>
        <w:t>.</w:t>
      </w:r>
    </w:p>
    <w:p w14:paraId="5F879540" w14:textId="237CEB1E" w:rsidR="00B315A4" w:rsidRPr="00FC0D66" w:rsidRDefault="00065556" w:rsidP="003E3141">
      <w:pPr>
        <w:tabs>
          <w:tab w:val="left" w:pos="10632"/>
        </w:tabs>
        <w:ind w:firstLine="720"/>
        <w:contextualSpacing/>
        <w:jc w:val="both"/>
        <w:rPr>
          <w:rFonts w:ascii="Times New Roman" w:eastAsia="Times New Roman" w:hAnsi="Times New Roman"/>
          <w:bCs/>
          <w:color w:val="000000"/>
          <w:spacing w:val="-4"/>
          <w:sz w:val="28"/>
          <w:szCs w:val="28"/>
          <w:lang w:val="uz-Cyrl-UZ" w:eastAsia="x-none"/>
        </w:rPr>
      </w:pPr>
      <w:r>
        <w:rPr>
          <w:rFonts w:ascii="Times New Roman" w:eastAsia="Times New Roman" w:hAnsi="Times New Roman"/>
          <w:b/>
          <w:color w:val="000000"/>
          <w:sz w:val="28"/>
          <w:szCs w:val="28"/>
          <w:lang w:val="uz-Cyrl-UZ" w:eastAsia="ru-RU"/>
        </w:rPr>
        <w:t>Dissertatsiya</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tadqiqotining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dissertatsiya</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bajarilgan</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oliy</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ta’lim</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muassasasining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ilmiy</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ishlari</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rejalari</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bilan</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bog‘liqligi</w:t>
      </w:r>
      <w:r w:rsidR="00B315A4" w:rsidRPr="00FC0D66">
        <w:rPr>
          <w:rFonts w:ascii="Times New Roman" w:eastAsia="Times New Roman" w:hAnsi="Times New Roman"/>
          <w:b/>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pacing w:val="-4"/>
          <w:sz w:val="28"/>
          <w:szCs w:val="28"/>
          <w:lang w:val="uz-Cyrl-UZ" w:eastAsia="x-none"/>
        </w:rPr>
        <w:t>Dissertatsiya</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tadqiqoti</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color w:val="000000"/>
          <w:sz w:val="28"/>
          <w:szCs w:val="28"/>
          <w:lang w:val="uz-Cyrl-UZ" w:eastAsia="ru-RU"/>
        </w:rPr>
        <w:t>I</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Karimov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ru-RU"/>
        </w:rPr>
        <w:t>nomidagi</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T</w:t>
      </w:r>
      <w:r>
        <w:rPr>
          <w:rFonts w:ascii="Times New Roman" w:eastAsia="Times New Roman" w:hAnsi="Times New Roman"/>
          <w:color w:val="000000"/>
          <w:sz w:val="28"/>
          <w:szCs w:val="28"/>
          <w:lang w:val="uz-Cyrl-UZ" w:eastAsia="ru-RU"/>
        </w:rPr>
        <w:t>oshkent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davlat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texnika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universiteti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pacing w:val="-4"/>
          <w:sz w:val="28"/>
          <w:szCs w:val="28"/>
          <w:lang w:val="uz-Cyrl-UZ" w:eastAsia="x-none"/>
        </w:rPr>
        <w:t>ilmiy</w:t>
      </w:r>
      <w:r w:rsidR="00B315A4" w:rsidRPr="00FC0D66">
        <w:rPr>
          <w:rFonts w:ascii="Times New Roman" w:eastAsia="Times New Roman" w:hAnsi="Times New Roman"/>
          <w:bCs/>
          <w:color w:val="000000"/>
          <w:spacing w:val="-4"/>
          <w:sz w:val="28"/>
          <w:szCs w:val="28"/>
          <w:lang w:val="uz-Cyrl-UZ" w:eastAsia="x-none"/>
        </w:rPr>
        <w:t>-</w:t>
      </w:r>
      <w:r>
        <w:rPr>
          <w:rFonts w:ascii="Times New Roman" w:eastAsia="Times New Roman" w:hAnsi="Times New Roman"/>
          <w:bCs/>
          <w:color w:val="000000"/>
          <w:spacing w:val="-4"/>
          <w:sz w:val="28"/>
          <w:szCs w:val="28"/>
          <w:lang w:val="uz-Cyrl-UZ" w:eastAsia="x-none"/>
        </w:rPr>
        <w:t>tadqiqot</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ishlari</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rejasining</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PZ</w:t>
      </w:r>
      <w:r w:rsidR="00B315A4" w:rsidRPr="00FC0D66">
        <w:rPr>
          <w:rFonts w:ascii="Times New Roman" w:eastAsia="Times New Roman" w:hAnsi="Times New Roman"/>
          <w:bCs/>
          <w:color w:val="000000"/>
          <w:spacing w:val="-4"/>
          <w:sz w:val="28"/>
          <w:szCs w:val="28"/>
          <w:lang w:val="uz-Cyrl-UZ" w:eastAsia="x-none"/>
        </w:rPr>
        <w:t>-2017-0927124 “</w:t>
      </w:r>
      <w:r>
        <w:rPr>
          <w:rFonts w:ascii="Times New Roman" w:eastAsia="Times New Roman" w:hAnsi="Times New Roman"/>
          <w:bCs/>
          <w:color w:val="000000"/>
          <w:spacing w:val="-4"/>
          <w:sz w:val="28"/>
          <w:szCs w:val="28"/>
          <w:lang w:val="uz-Cyrl-UZ" w:eastAsia="x-none"/>
        </w:rPr>
        <w:t>Ta’lim</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muassasalarida</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hamkorlik</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asosida</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pedagogik</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faoliyatni</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rivojlantirish</w:t>
      </w:r>
      <w:r w:rsidR="00B315A4" w:rsidRPr="00FC0D66">
        <w:rPr>
          <w:rFonts w:ascii="Times New Roman" w:eastAsia="Times New Roman" w:hAnsi="Times New Roman"/>
          <w:bCs/>
          <w:color w:val="000000"/>
          <w:spacing w:val="-4"/>
          <w:sz w:val="28"/>
          <w:szCs w:val="28"/>
          <w:lang w:val="uz-Cyrl-UZ" w:eastAsia="x-none"/>
        </w:rPr>
        <w:t xml:space="preserve">” (2021-2023 </w:t>
      </w:r>
      <w:r>
        <w:rPr>
          <w:rFonts w:ascii="Times New Roman" w:eastAsia="Times New Roman" w:hAnsi="Times New Roman"/>
          <w:bCs/>
          <w:color w:val="000000"/>
          <w:spacing w:val="-4"/>
          <w:sz w:val="28"/>
          <w:szCs w:val="28"/>
          <w:lang w:val="uz-Cyrl-UZ" w:eastAsia="x-none"/>
        </w:rPr>
        <w:t>yy</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mavzusidagi</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ilmiy</w:t>
      </w:r>
      <w:r w:rsidR="00B315A4" w:rsidRPr="00FC0D66">
        <w:rPr>
          <w:rFonts w:ascii="Times New Roman" w:eastAsia="Times New Roman" w:hAnsi="Times New Roman"/>
          <w:bCs/>
          <w:color w:val="000000"/>
          <w:spacing w:val="-4"/>
          <w:sz w:val="28"/>
          <w:szCs w:val="28"/>
          <w:lang w:val="uz-Cyrl-UZ" w:eastAsia="x-none"/>
        </w:rPr>
        <w:t>-</w:t>
      </w:r>
      <w:r>
        <w:rPr>
          <w:rFonts w:ascii="Times New Roman" w:eastAsia="Times New Roman" w:hAnsi="Times New Roman"/>
          <w:bCs/>
          <w:color w:val="000000"/>
          <w:spacing w:val="-4"/>
          <w:sz w:val="28"/>
          <w:szCs w:val="28"/>
          <w:lang w:val="uz-Cyrl-UZ" w:eastAsia="x-none"/>
        </w:rPr>
        <w:t>amaliy</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loyihasi</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doirasida</w:t>
      </w:r>
      <w:r w:rsidR="00B315A4" w:rsidRPr="00FC0D66">
        <w:rPr>
          <w:rFonts w:ascii="Times New Roman" w:eastAsia="Times New Roman" w:hAnsi="Times New Roman"/>
          <w:bCs/>
          <w:color w:val="000000"/>
          <w:spacing w:val="-4"/>
          <w:sz w:val="28"/>
          <w:szCs w:val="28"/>
          <w:lang w:val="uz-Cyrl-UZ" w:eastAsia="x-none"/>
        </w:rPr>
        <w:t xml:space="preserve"> </w:t>
      </w:r>
      <w:r>
        <w:rPr>
          <w:rFonts w:ascii="Times New Roman" w:eastAsia="Times New Roman" w:hAnsi="Times New Roman"/>
          <w:bCs/>
          <w:color w:val="000000"/>
          <w:spacing w:val="-4"/>
          <w:sz w:val="28"/>
          <w:szCs w:val="28"/>
          <w:lang w:val="uz-Cyrl-UZ" w:eastAsia="x-none"/>
        </w:rPr>
        <w:t>bajarilgan</w:t>
      </w:r>
      <w:r w:rsidR="00B315A4" w:rsidRPr="00FC0D66">
        <w:rPr>
          <w:rFonts w:ascii="Times New Roman" w:eastAsia="Times New Roman" w:hAnsi="Times New Roman"/>
          <w:bCs/>
          <w:color w:val="000000"/>
          <w:spacing w:val="-4"/>
          <w:sz w:val="28"/>
          <w:szCs w:val="28"/>
          <w:lang w:val="uz-Cyrl-UZ" w:eastAsia="x-none"/>
        </w:rPr>
        <w:t>.</w:t>
      </w:r>
      <w:r w:rsidR="00B315A4" w:rsidRPr="00FC0D66">
        <w:rPr>
          <w:rFonts w:ascii="Times New Roman" w:eastAsia="Times New Roman" w:hAnsi="Times New Roman"/>
          <w:b/>
          <w:color w:val="000000"/>
          <w:spacing w:val="-4"/>
          <w:sz w:val="28"/>
          <w:szCs w:val="28"/>
          <w:lang w:val="uz-Cyrl-UZ" w:eastAsia="x-none"/>
        </w:rPr>
        <w:t xml:space="preserve"> </w:t>
      </w:r>
    </w:p>
    <w:p w14:paraId="6EC9D8CE" w14:textId="6DA634C0" w:rsidR="009E6FDA" w:rsidRPr="00565FBF" w:rsidRDefault="00065556" w:rsidP="009E6FDA">
      <w:pPr>
        <w:tabs>
          <w:tab w:val="left" w:pos="10632"/>
        </w:tabs>
        <w:ind w:firstLine="720"/>
        <w:contextualSpacing/>
        <w:jc w:val="both"/>
        <w:rPr>
          <w:rFonts w:ascii="Times New Roman" w:eastAsia="Times New Roman" w:hAnsi="Times New Roman"/>
          <w:color w:val="000000" w:themeColor="text1"/>
          <w:sz w:val="28"/>
          <w:szCs w:val="28"/>
          <w:lang w:val="uz-Cyrl-UZ" w:eastAsia="ru-RU"/>
        </w:rPr>
      </w:pPr>
      <w:r>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maqsadi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themeColor="text1"/>
          <w:sz w:val="28"/>
          <w:szCs w:val="28"/>
          <w:lang w:val="uz-Cyrl-UZ" w:eastAsia="ru-RU"/>
        </w:rPr>
        <w:t>O‘zbekistonda</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iqtidorli</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bolalar</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ijodkorligini</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rivojlantirishning</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boshqarish</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texnologiyasi</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bo‘yicha</w:t>
      </w:r>
      <w:r w:rsidR="009E6FDA">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tavsiya</w:t>
      </w:r>
      <w:r w:rsidR="009E6FDA">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ishlab</w:t>
      </w:r>
      <w:r w:rsidR="009E6FDA">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chiqishdan</w:t>
      </w:r>
      <w:r w:rsidR="009E6FD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iborat</w:t>
      </w:r>
      <w:r w:rsidR="009E6FDA" w:rsidRPr="00565FBF">
        <w:rPr>
          <w:rFonts w:ascii="Times New Roman" w:eastAsia="Times New Roman" w:hAnsi="Times New Roman"/>
          <w:color w:val="000000" w:themeColor="text1"/>
          <w:sz w:val="28"/>
          <w:szCs w:val="28"/>
          <w:lang w:val="uz-Cyrl-UZ" w:eastAsia="ru-RU"/>
        </w:rPr>
        <w:t>.</w:t>
      </w:r>
    </w:p>
    <w:p w14:paraId="0EFBF0CE" w14:textId="2F712C45" w:rsidR="00B315A4" w:rsidRPr="00FC0D66" w:rsidRDefault="00065556" w:rsidP="00BE5DA1">
      <w:pPr>
        <w:tabs>
          <w:tab w:val="left" w:pos="10632"/>
        </w:tabs>
        <w:ind w:firstLine="567"/>
        <w:contextualSpacing/>
        <w:jc w:val="both"/>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vazifalari</w:t>
      </w:r>
      <w:r w:rsidR="00B315A4" w:rsidRPr="00FC0D66">
        <w:rPr>
          <w:rFonts w:ascii="Times New Roman" w:eastAsia="Times New Roman" w:hAnsi="Times New Roman"/>
          <w:b/>
          <w:color w:val="000000"/>
          <w:sz w:val="28"/>
          <w:szCs w:val="28"/>
          <w:lang w:val="uz-Cyrl-UZ" w:eastAsia="ru-RU"/>
        </w:rPr>
        <w:t>:</w:t>
      </w:r>
    </w:p>
    <w:p w14:paraId="54448739" w14:textId="78A87E3B" w:rsidR="00B07F6A" w:rsidRPr="00EA5420" w:rsidRDefault="00065556" w:rsidP="00B07F6A">
      <w:pPr>
        <w:tabs>
          <w:tab w:val="left" w:pos="10632"/>
        </w:tabs>
        <w:ind w:firstLine="720"/>
        <w:contextualSpacing/>
        <w:jc w:val="both"/>
        <w:rPr>
          <w:rFonts w:ascii="Times New Roman" w:eastAsia="Times New Roman" w:hAnsi="Times New Roman"/>
          <w:bCs/>
          <w:color w:val="000000" w:themeColor="text1"/>
          <w:sz w:val="28"/>
          <w:szCs w:val="28"/>
          <w:lang w:val="uz-Cyrl-UZ" w:eastAsia="x-none"/>
        </w:rPr>
      </w:pPr>
      <w:bookmarkStart w:id="1" w:name="_Hlk169629053"/>
      <w:r>
        <w:rPr>
          <w:rFonts w:ascii="Times New Roman" w:eastAsia="Times New Roman" w:hAnsi="Times New Roman"/>
          <w:color w:val="000000" w:themeColor="text1"/>
          <w:sz w:val="28"/>
          <w:szCs w:val="28"/>
          <w:lang w:val="uz-Cyrl-UZ" w:eastAsia="ru-RU"/>
        </w:rPr>
        <w:t>iqtidorli</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bolalar</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ijodkorligini</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rivojlantirishning</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boshqarish</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texnologiyasi</w:t>
      </w:r>
      <w:r w:rsidR="00B07F6A" w:rsidRPr="00EA5420">
        <w:rPr>
          <w:rFonts w:ascii="Times New Roman" w:eastAsia="Times New Roman" w:hAnsi="Times New Roman"/>
          <w:color w:val="000000" w:themeColor="text1"/>
          <w:sz w:val="28"/>
          <w:szCs w:val="28"/>
          <w:lang w:val="uz-Cyrl-UZ" w:eastAsia="ru-RU"/>
        </w:rPr>
        <w:t xml:space="preserve"> </w:t>
      </w:r>
      <w:bookmarkEnd w:id="1"/>
      <w:r>
        <w:rPr>
          <w:rFonts w:ascii="Times New Roman" w:eastAsia="Times New Roman" w:hAnsi="Times New Roman"/>
          <w:color w:val="000000" w:themeColor="text1"/>
          <w:sz w:val="28"/>
          <w:szCs w:val="28"/>
          <w:lang w:val="uz-Cyrl-UZ" w:eastAsia="ru-RU"/>
        </w:rPr>
        <w:t>orqali</w:t>
      </w:r>
      <w:r w:rsidR="00B07F6A" w:rsidRPr="00EA5420">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bCs/>
          <w:color w:val="000000" w:themeColor="text1"/>
          <w:sz w:val="28"/>
          <w:szCs w:val="28"/>
          <w:lang w:val="uz-Cyrl-UZ" w:eastAsia="x-none"/>
        </w:rPr>
        <w:t>ta’lim</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sifatini</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oshirishning</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pedagogik</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komponentlarini</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aniqlashtirish</w:t>
      </w:r>
      <w:r w:rsidR="00B07F6A" w:rsidRPr="00EA5420">
        <w:rPr>
          <w:rFonts w:ascii="Times New Roman" w:eastAsia="Times New Roman" w:hAnsi="Times New Roman"/>
          <w:bCs/>
          <w:color w:val="000000" w:themeColor="text1"/>
          <w:sz w:val="28"/>
          <w:szCs w:val="28"/>
          <w:lang w:val="uz-Cyrl-UZ" w:eastAsia="x-none"/>
        </w:rPr>
        <w:t xml:space="preserve">; </w:t>
      </w:r>
    </w:p>
    <w:p w14:paraId="64048AAB" w14:textId="26E1171B" w:rsidR="00B07F6A" w:rsidRPr="00EA5420" w:rsidRDefault="00065556" w:rsidP="00B07F6A">
      <w:pPr>
        <w:tabs>
          <w:tab w:val="left" w:pos="10632"/>
        </w:tabs>
        <w:ind w:firstLine="720"/>
        <w:contextualSpacing/>
        <w:jc w:val="both"/>
        <w:rPr>
          <w:rFonts w:ascii="Times New Roman" w:eastAsia="Times New Roman" w:hAnsi="Times New Roman"/>
          <w:bCs/>
          <w:color w:val="000000" w:themeColor="text1"/>
          <w:sz w:val="28"/>
          <w:szCs w:val="28"/>
          <w:lang w:val="uz-Cyrl-UZ" w:eastAsia="x-none"/>
        </w:rPr>
      </w:pPr>
      <w:r>
        <w:rPr>
          <w:rFonts w:ascii="Times New Roman" w:eastAsia="Times New Roman" w:hAnsi="Times New Roman"/>
          <w:color w:val="000000" w:themeColor="text1"/>
          <w:sz w:val="28"/>
          <w:szCs w:val="28"/>
          <w:lang w:val="uz-Cyrl-UZ" w:eastAsia="ru-RU"/>
        </w:rPr>
        <w:t>iqtidorli</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bolalar</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ijodkorligini</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rivojlantirishning</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boshqarish</w:t>
      </w:r>
      <w:r w:rsidR="00B07F6A" w:rsidRPr="00565FBF">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texnologiyasi</w:t>
      </w:r>
      <w:r w:rsidR="00B07F6A" w:rsidRPr="00EA5420">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orqali</w:t>
      </w:r>
      <w:r w:rsidR="00B07F6A" w:rsidRPr="00EA5420">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bCs/>
          <w:color w:val="000000" w:themeColor="text1"/>
          <w:sz w:val="28"/>
          <w:szCs w:val="28"/>
          <w:lang w:val="uz-Cyrl-UZ" w:eastAsia="x-none"/>
        </w:rPr>
        <w:t>fan</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ta’lim</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va</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ishlab</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chiqarishda</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integratsion</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ta’lim</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sifatini</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ta’minlashning</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ilmiy</w:t>
      </w:r>
      <w:r w:rsidR="00B07F6A" w:rsidRPr="00EA5420">
        <w:rPr>
          <w:rFonts w:ascii="Times New Roman" w:eastAsia="Times New Roman" w:hAnsi="Times New Roman"/>
          <w:bCs/>
          <w:color w:val="000000" w:themeColor="text1"/>
          <w:sz w:val="28"/>
          <w:szCs w:val="28"/>
          <w:lang w:val="uz-Cyrl-UZ" w:eastAsia="x-none"/>
        </w:rPr>
        <w:t>-</w:t>
      </w:r>
      <w:r>
        <w:rPr>
          <w:rFonts w:ascii="Times New Roman" w:eastAsia="Times New Roman" w:hAnsi="Times New Roman"/>
          <w:bCs/>
          <w:color w:val="000000" w:themeColor="text1"/>
          <w:sz w:val="28"/>
          <w:szCs w:val="28"/>
          <w:lang w:val="uz-Cyrl-UZ" w:eastAsia="x-none"/>
        </w:rPr>
        <w:t>pedagogik</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muammo</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sifatidagi</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nazariy</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asoslarini</w:t>
      </w:r>
      <w:r w:rsidR="00B07F6A" w:rsidRPr="00EA5420">
        <w:rPr>
          <w:rFonts w:ascii="Times New Roman" w:eastAsia="Times New Roman" w:hAnsi="Times New Roman"/>
          <w:bCs/>
          <w:color w:val="000000" w:themeColor="text1"/>
          <w:sz w:val="28"/>
          <w:szCs w:val="28"/>
          <w:lang w:val="uz-Cyrl-UZ" w:eastAsia="x-none"/>
        </w:rPr>
        <w:t xml:space="preserve"> </w:t>
      </w:r>
      <w:r>
        <w:rPr>
          <w:rFonts w:ascii="Times New Roman" w:eastAsia="Times New Roman" w:hAnsi="Times New Roman"/>
          <w:bCs/>
          <w:color w:val="000000" w:themeColor="text1"/>
          <w:sz w:val="28"/>
          <w:szCs w:val="28"/>
          <w:lang w:val="uz-Cyrl-UZ" w:eastAsia="x-none"/>
        </w:rPr>
        <w:t>takomillashtirish</w:t>
      </w:r>
      <w:r w:rsidR="00B07F6A" w:rsidRPr="00EA5420">
        <w:rPr>
          <w:rFonts w:ascii="Times New Roman" w:eastAsia="Times New Roman" w:hAnsi="Times New Roman"/>
          <w:bCs/>
          <w:color w:val="000000" w:themeColor="text1"/>
          <w:sz w:val="28"/>
          <w:szCs w:val="28"/>
          <w:lang w:val="uz-Cyrl-UZ" w:eastAsia="x-none"/>
        </w:rPr>
        <w:t>;</w:t>
      </w:r>
    </w:p>
    <w:p w14:paraId="3D75F605" w14:textId="77B596DD" w:rsidR="00B315A4" w:rsidRPr="00FC0D66" w:rsidRDefault="00065556"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orqali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x-none"/>
        </w:rPr>
        <w:t>pedagogik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ta’limining</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innovatsion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modelini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ishlab</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chiqish</w:t>
      </w:r>
      <w:r w:rsidR="00B315A4" w:rsidRPr="00FC0D66">
        <w:rPr>
          <w:rFonts w:ascii="Times New Roman" w:eastAsia="Times New Roman" w:hAnsi="Times New Roman"/>
          <w:bCs/>
          <w:color w:val="000000"/>
          <w:sz w:val="28"/>
          <w:szCs w:val="28"/>
          <w:lang w:val="uz-Cyrl-UZ" w:eastAsia="x-none"/>
        </w:rPr>
        <w:t>;</w:t>
      </w:r>
    </w:p>
    <w:p w14:paraId="716BE8E4" w14:textId="7777EC96" w:rsidR="00B315A4" w:rsidRPr="00FC0D66" w:rsidRDefault="00065556"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texnologiyasi</w:t>
      </w:r>
      <w:r w:rsidR="00B315A4" w:rsidRPr="00FC0D66">
        <w:rPr>
          <w:rFonts w:ascii="Times New Roman" w:eastAsia="Times"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x-none"/>
        </w:rPr>
        <w:t>asosida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ilmiy</w:t>
      </w:r>
      <w:r w:rsidR="00B15F1A">
        <w:rPr>
          <w:rFonts w:ascii="Times New Roman" w:eastAsia="Times New Roman" w:hAnsi="Times New Roman"/>
          <w:bCs/>
          <w:color w:val="000000"/>
          <w:sz w:val="28"/>
          <w:szCs w:val="28"/>
          <w:lang w:val="uz-Cyrl-UZ" w:eastAsia="x-none"/>
        </w:rPr>
        <w:t>-</w:t>
      </w:r>
      <w:r w:rsidR="00712383"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metodik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tavsiyalar</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ishlab</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chiqish</w:t>
      </w:r>
      <w:r w:rsidR="00B315A4" w:rsidRPr="00FC0D66">
        <w:rPr>
          <w:rFonts w:ascii="Times New Roman" w:eastAsia="Times New Roman" w:hAnsi="Times New Roman"/>
          <w:bCs/>
          <w:color w:val="000000"/>
          <w:sz w:val="28"/>
          <w:szCs w:val="28"/>
          <w:lang w:val="uz-Cyrl-UZ" w:eastAsia="x-none"/>
        </w:rPr>
        <w:t>.</w:t>
      </w:r>
    </w:p>
    <w:p w14:paraId="53D2732E" w14:textId="44313650" w:rsidR="00B315A4" w:rsidRPr="00FC0D66" w:rsidRDefault="00065556" w:rsidP="003E3141">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obe’kti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712383"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jarayoni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belgilanib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tajriba</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sinov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ishlarida</w:t>
      </w:r>
      <w:r w:rsidR="00B315A4" w:rsidRPr="00FC0D66">
        <w:rPr>
          <w:rFonts w:ascii="Times New Roman" w:eastAsia="Times New Roman" w:hAnsi="Times New Roman"/>
          <w:color w:val="000000"/>
          <w:sz w:val="28"/>
          <w:szCs w:val="28"/>
          <w:lang w:val="uz-Cyrl-UZ" w:eastAsia="ru-RU"/>
        </w:rPr>
        <w:t xml:space="preserve"> </w:t>
      </w:r>
      <w:r w:rsidR="00B15F1A">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Farg‘ona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viloyatidagi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Erkin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Vohidov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Sirdaryo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viloyatidagi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Halima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Xudoyberdieva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nomidagi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Toshkent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viloyati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Zangiota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tumanidagi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muassasasining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jami</w:t>
      </w:r>
      <w:r w:rsidR="00B315A4" w:rsidRPr="00FC0D66">
        <w:rPr>
          <w:rFonts w:ascii="Times New Roman" w:eastAsia="Times New Roman" w:hAnsi="Times New Roman"/>
          <w:color w:val="000000"/>
          <w:sz w:val="28"/>
          <w:szCs w:val="28"/>
          <w:lang w:val="uz-Cyrl-UZ" w:eastAsia="ru-RU"/>
        </w:rPr>
        <w:t xml:space="preserve"> 432 </w:t>
      </w:r>
      <w:r>
        <w:rPr>
          <w:rFonts w:ascii="Times New Roman" w:eastAsia="Times New Roman" w:hAnsi="Times New Roman"/>
          <w:color w:val="000000"/>
          <w:sz w:val="28"/>
          <w:szCs w:val="28"/>
          <w:lang w:val="uz-Cyrl-UZ" w:eastAsia="ru-RU"/>
        </w:rPr>
        <w:t>nafar</w:t>
      </w:r>
      <w:r w:rsidR="00B315A4" w:rsidRPr="00FC0D66">
        <w:rPr>
          <w:rFonts w:ascii="Times New Roman" w:eastAsia="Times New Roman" w:hAnsi="Times New Roman"/>
          <w:color w:val="000000"/>
          <w:sz w:val="28"/>
          <w:szCs w:val="28"/>
          <w:lang w:val="uz-Cyrl-UZ" w:eastAsia="ru-RU"/>
        </w:rPr>
        <w:t xml:space="preserve"> </w:t>
      </w:r>
      <w:r w:rsidR="00B15F1A">
        <w:rPr>
          <w:rFonts w:ascii="Times New Roman" w:eastAsia="Times New Roman" w:hAnsi="Times New Roman"/>
          <w:color w:val="000000"/>
          <w:sz w:val="28"/>
          <w:szCs w:val="28"/>
          <w:lang w:val="uz-Latn-UZ" w:eastAsia="ru-RU"/>
        </w:rPr>
        <w:t>VII</w:t>
      </w:r>
      <w:r w:rsidR="00B315A4" w:rsidRPr="00FC0D66">
        <w:rPr>
          <w:rFonts w:ascii="Times New Roman" w:eastAsia="Times New Roman" w:hAnsi="Times New Roman"/>
          <w:color w:val="000000"/>
          <w:sz w:val="28"/>
          <w:szCs w:val="28"/>
          <w:lang w:val="uz-Cyrl-UZ" w:eastAsia="ru-RU"/>
        </w:rPr>
        <w:t>-</w:t>
      </w:r>
      <w:r w:rsidR="00B15F1A">
        <w:rPr>
          <w:rFonts w:ascii="Times New Roman" w:eastAsia="Times New Roman" w:hAnsi="Times New Roman"/>
          <w:color w:val="000000"/>
          <w:sz w:val="28"/>
          <w:szCs w:val="28"/>
          <w:lang w:val="uz-Latn-UZ" w:eastAsia="ru-RU"/>
        </w:rPr>
        <w:t>I</w:t>
      </w:r>
      <w:r>
        <w:rPr>
          <w:rFonts w:ascii="Times New Roman" w:eastAsia="Times New Roman" w:hAnsi="Times New Roman"/>
          <w:color w:val="000000"/>
          <w:sz w:val="28"/>
          <w:szCs w:val="28"/>
          <w:lang w:val="uz-Cyrl-UZ" w:eastAsia="ru-RU"/>
        </w:rPr>
        <w:t>X</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sinf</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ishtirok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etgan</w:t>
      </w:r>
      <w:r w:rsidR="00B315A4" w:rsidRPr="00FC0D66">
        <w:rPr>
          <w:rFonts w:ascii="Times New Roman" w:eastAsia="Times New Roman" w:hAnsi="Times New Roman"/>
          <w:color w:val="000000"/>
          <w:sz w:val="28"/>
          <w:szCs w:val="28"/>
          <w:lang w:val="uz-Cyrl-UZ" w:eastAsia="ru-RU"/>
        </w:rPr>
        <w:t xml:space="preserve">. </w:t>
      </w:r>
    </w:p>
    <w:p w14:paraId="4B998B65" w14:textId="3F6947CC"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predmeti</w:t>
      </w:r>
      <w:r>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texnologiyasining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mazmuni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shakl</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vositalari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tashkil</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qiladi</w:t>
      </w:r>
      <w:r w:rsidR="00B315A4" w:rsidRPr="00FC0D66">
        <w:rPr>
          <w:rFonts w:ascii="Times New Roman" w:eastAsia="Times New Roman" w:hAnsi="Times New Roman"/>
          <w:color w:val="000000"/>
          <w:sz w:val="28"/>
          <w:szCs w:val="28"/>
          <w:lang w:val="uz-Cyrl-UZ" w:eastAsia="ru-RU"/>
        </w:rPr>
        <w:t xml:space="preserve">. </w:t>
      </w:r>
    </w:p>
    <w:p w14:paraId="5C8579CE" w14:textId="7C5EEA79"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usullari</w:t>
      </w:r>
      <w:r w:rsidR="00B315A4" w:rsidRPr="00FC0D66">
        <w:rPr>
          <w:rFonts w:ascii="Times New Roman" w:eastAsia="Times New Roman" w:hAnsi="Times New Roman"/>
          <w:b/>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tahliliy</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statistik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qiyosiy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taqqoslash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umumlashtirish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sharhlash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diagnostik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suhbat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anketa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kuzatish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tasniflash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matematik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pedagogik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eksperiment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ma’lumotlarni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matematik</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statistik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qayta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natijalarni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grafik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tasvirlash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modellashtirish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boshqalar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kabi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usullardan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foydalanildi</w:t>
      </w:r>
      <w:r w:rsidR="00B315A4" w:rsidRPr="00FC0D66">
        <w:rPr>
          <w:rFonts w:ascii="Times New Roman" w:eastAsia="Times New Roman" w:hAnsi="Times New Roman"/>
          <w:color w:val="000000"/>
          <w:sz w:val="28"/>
          <w:szCs w:val="28"/>
          <w:lang w:val="uz-Cyrl-UZ" w:eastAsia="ru-RU"/>
        </w:rPr>
        <w:t>.</w:t>
      </w:r>
    </w:p>
    <w:p w14:paraId="079EC50E" w14:textId="5267F18C"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ru-RU"/>
        </w:rPr>
      </w:pPr>
      <w:bookmarkStart w:id="2" w:name="_Hlk55140361"/>
      <w:r>
        <w:rPr>
          <w:rFonts w:ascii="Times New Roman" w:eastAsia="Times New Roman" w:hAnsi="Times New Roman"/>
          <w:b/>
          <w:color w:val="000000"/>
          <w:sz w:val="28"/>
          <w:szCs w:val="28"/>
          <w:lang w:val="uz-Cyrl-UZ" w:eastAsia="ru-RU"/>
        </w:rPr>
        <w:t>Tadqiqotning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ilmiy</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yangiligi</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color w:val="000000"/>
          <w:sz w:val="28"/>
          <w:szCs w:val="28"/>
          <w:lang w:val="uz-Cyrl-UZ" w:eastAsia="ru-RU"/>
        </w:rPr>
        <w:t>quyidagilardan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iborat</w:t>
      </w:r>
      <w:r w:rsidR="00B315A4" w:rsidRPr="00FC0D66">
        <w:rPr>
          <w:rFonts w:ascii="Times New Roman" w:eastAsia="Times New Roman" w:hAnsi="Times New Roman"/>
          <w:color w:val="000000"/>
          <w:sz w:val="28"/>
          <w:szCs w:val="28"/>
          <w:lang w:val="uz-Cyrl-UZ" w:eastAsia="ru-RU"/>
        </w:rPr>
        <w:t>:</w:t>
      </w:r>
    </w:p>
    <w:p w14:paraId="70FA6F2B" w14:textId="6373452A" w:rsidR="00B315A4" w:rsidRPr="00FC0D66" w:rsidRDefault="00065556" w:rsidP="003E3141">
      <w:pPr>
        <w:tabs>
          <w:tab w:val="left" w:pos="0"/>
          <w:tab w:val="left" w:pos="10632"/>
        </w:tabs>
        <w:ind w:firstLine="567"/>
        <w:jc w:val="both"/>
        <w:rPr>
          <w:rFonts w:ascii="Times New Roman" w:eastAsia="Arial" w:hAnsi="Times New Roman"/>
          <w:color w:val="000000"/>
          <w:sz w:val="28"/>
          <w:szCs w:val="28"/>
          <w:lang w:val="uz-Cyrl-UZ" w:eastAsia="ru-RU"/>
        </w:rPr>
      </w:pPr>
      <w:bookmarkStart w:id="3" w:name="_Hlk169630455"/>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sifatini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oshirishning</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pedagogik</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komponentlari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sifatini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baholash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mezonlari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aniqlash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indikatorlari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o‘quvchi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kompetentlik</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darajasi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o‘qituvchining</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innovatsion</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faoliyati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hamda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sifatiga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ta’sir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qiluvchi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omillar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mazmuni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ob’</w:t>
      </w:r>
      <w:r w:rsidR="00F67B8E">
        <w:rPr>
          <w:rFonts w:ascii="Times New Roman" w:eastAsia="Arial" w:hAnsi="Times New Roman"/>
          <w:color w:val="000000"/>
          <w:sz w:val="28"/>
          <w:szCs w:val="28"/>
          <w:lang w:val="uz-Latn-UZ" w:eastAsia="ru-RU"/>
        </w:rPr>
        <w:t>e</w:t>
      </w:r>
      <w:r>
        <w:rPr>
          <w:rFonts w:ascii="Times New Roman" w:eastAsia="Arial" w:hAnsi="Times New Roman"/>
          <w:color w:val="000000"/>
          <w:sz w:val="28"/>
          <w:szCs w:val="28"/>
          <w:lang w:val="uz-Cyrl-UZ" w:eastAsia="ru-RU"/>
        </w:rPr>
        <w:t>kt</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sub’</w:t>
      </w:r>
      <w:r w:rsidR="00F67B8E">
        <w:rPr>
          <w:rFonts w:ascii="Times New Roman" w:eastAsia="Arial" w:hAnsi="Times New Roman"/>
          <w:color w:val="000000"/>
          <w:sz w:val="28"/>
          <w:szCs w:val="28"/>
          <w:lang w:val="uz-Latn-UZ" w:eastAsia="ru-RU"/>
        </w:rPr>
        <w:t>e</w:t>
      </w:r>
      <w:r>
        <w:rPr>
          <w:rFonts w:ascii="Times New Roman" w:eastAsia="Arial" w:hAnsi="Times New Roman"/>
          <w:color w:val="000000"/>
          <w:sz w:val="28"/>
          <w:szCs w:val="28"/>
          <w:lang w:val="uz-Cyrl-UZ" w:eastAsia="ru-RU"/>
        </w:rPr>
        <w:t>kt</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munosabati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texnologik</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ijtimoiy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iqtisodiy</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davlat</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ta’lim</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standartlari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va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buyurtmachilar</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talablarini</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integratsiyalash</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asosida</w:t>
      </w:r>
      <w:r w:rsidR="00B315A4"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aniqlashtirilgan</w:t>
      </w:r>
      <w:r w:rsidR="00B315A4" w:rsidRPr="00FC0D66">
        <w:rPr>
          <w:rFonts w:ascii="Times New Roman" w:eastAsia="Arial" w:hAnsi="Times New Roman"/>
          <w:color w:val="000000"/>
          <w:sz w:val="28"/>
          <w:szCs w:val="28"/>
          <w:lang w:val="uz-Cyrl-UZ" w:eastAsia="ru-RU"/>
        </w:rPr>
        <w:t xml:space="preserve">; </w:t>
      </w:r>
      <w:bookmarkEnd w:id="3"/>
    </w:p>
    <w:p w14:paraId="5287B098" w14:textId="01E856E3" w:rsidR="00B315A4" w:rsidRPr="00FC0D66" w:rsidRDefault="00065556" w:rsidP="003E3141">
      <w:pPr>
        <w:tabs>
          <w:tab w:val="left" w:pos="-142"/>
          <w:tab w:val="left" w:pos="0"/>
          <w:tab w:val="left" w:pos="10632"/>
        </w:tabs>
        <w:autoSpaceDE w:val="0"/>
        <w:autoSpaceDN w:val="0"/>
        <w:adjustRightInd w:val="0"/>
        <w:ind w:firstLine="567"/>
        <w:contextualSpacing/>
        <w:jc w:val="both"/>
        <w:rPr>
          <w:rFonts w:ascii="Times New Roman" w:eastAsia="Times New Roman" w:hAnsi="Times New Roman"/>
          <w:bCs/>
          <w:color w:val="000000"/>
          <w:sz w:val="28"/>
          <w:szCs w:val="28"/>
          <w:lang w:val="uz-Cyrl-UZ" w:eastAsia="x-none"/>
        </w:rPr>
      </w:pPr>
      <w:r>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turlarining</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o‘zaro</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bog‘liq</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tarkibiy</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bo‘limlari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gorizontal</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vertikal</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va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o‘ziga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xos</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integral</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belgilari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ijro</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nazorat</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natija</w:t>
      </w:r>
      <w:r w:rsidR="00B315A4" w:rsidRPr="00FC0D66">
        <w:rPr>
          <w:rFonts w:ascii="Times New Roman" w:eastAsia="Times New Roman" w:hAnsi="Times New Roman"/>
          <w:bCs/>
          <w:color w:val="000000"/>
          <w:sz w:val="28"/>
          <w:szCs w:val="28"/>
          <w:lang w:val="uz-Cyrl-UZ" w:eastAsia="x-none"/>
        </w:rPr>
        <w:t>)</w:t>
      </w:r>
      <w:r>
        <w:rPr>
          <w:rFonts w:ascii="Times New Roman" w:eastAsia="Times New Roman" w:hAnsi="Times New Roman"/>
          <w:bCs/>
          <w:color w:val="000000"/>
          <w:sz w:val="28"/>
          <w:szCs w:val="28"/>
          <w:lang w:val="uz-Cyrl-UZ" w:eastAsia="x-none"/>
        </w:rPr>
        <w:t>dan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iborat</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sifatini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oshirishga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mo‘ljallangan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innovatsion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yondashuv</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tuzilmasini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modellashtirish</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tamoyillari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uzviylik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normativlik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ilmiylik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izchillik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universallik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asosida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ishlab</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chiqilgan</w:t>
      </w:r>
      <w:r w:rsidR="00B315A4" w:rsidRPr="00FC0D66">
        <w:rPr>
          <w:rFonts w:ascii="Times New Roman" w:eastAsia="Times New Roman" w:hAnsi="Times New Roman"/>
          <w:bCs/>
          <w:color w:val="000000"/>
          <w:sz w:val="28"/>
          <w:szCs w:val="28"/>
          <w:lang w:val="uz-Cyrl-UZ" w:eastAsia="x-none"/>
        </w:rPr>
        <w:t xml:space="preserve">; </w:t>
      </w:r>
    </w:p>
    <w:p w14:paraId="3A8E8751" w14:textId="11E328EF" w:rsidR="00B315A4" w:rsidRPr="00FC0D66" w:rsidRDefault="00065556" w:rsidP="003E3141">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4" w:name="_Hlk169630835"/>
      <w:r>
        <w:rPr>
          <w:rFonts w:ascii="Times New Roman" w:eastAsia="Times New Roman" w:hAnsi="Times New Roman"/>
          <w:color w:val="000000"/>
          <w:sz w:val="28"/>
          <w:szCs w:val="28"/>
          <w:lang w:val="uz-Cyrl-UZ" w:eastAsia="ru-RU"/>
        </w:rPr>
        <w:lastRenderedPageBreak/>
        <w:t>kreativ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yondashuvlar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maktablarda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oshirish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muvofiqlik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tizimlilik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barqarorlik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sinergetik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moslashuvchanlik</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asoslangan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mobil</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harakatli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tezkor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aloqa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hududiy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yaxlitlik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iqtidor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laboratoriyasi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maydonchalarining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imkoniyatlari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didaktik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motivatsion</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ustuvorlik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takomillashtirilgan</w:t>
      </w:r>
      <w:r w:rsidR="00B315A4" w:rsidRPr="00FC0D66">
        <w:rPr>
          <w:rFonts w:ascii="Times New Roman" w:eastAsia="Times New Roman" w:hAnsi="Times New Roman"/>
          <w:color w:val="000000"/>
          <w:sz w:val="28"/>
          <w:szCs w:val="28"/>
          <w:lang w:val="uz-Cyrl-UZ" w:eastAsia="ru-RU"/>
        </w:rPr>
        <w:t>;</w:t>
      </w:r>
    </w:p>
    <w:bookmarkEnd w:id="4"/>
    <w:p w14:paraId="08EA0EF0" w14:textId="113B1295" w:rsidR="00B315A4" w:rsidRPr="00FC0D66" w:rsidRDefault="00B315A4" w:rsidP="003E3141">
      <w:pPr>
        <w:tabs>
          <w:tab w:val="left" w:pos="-142"/>
          <w:tab w:val="left" w:pos="0"/>
          <w:tab w:val="left" w:pos="851"/>
          <w:tab w:val="left" w:pos="993"/>
          <w:tab w:val="left" w:pos="1843"/>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 xml:space="preserve"> </w:t>
      </w:r>
      <w:bookmarkStart w:id="5" w:name="_Hlk169630960"/>
      <w:r w:rsidR="00065556">
        <w:rPr>
          <w:rFonts w:ascii="Times New Roman" w:eastAsia="Times New Roman" w:hAnsi="Times New Roman"/>
          <w:color w:val="000000"/>
          <w:sz w:val="28"/>
          <w:szCs w:val="28"/>
          <w:lang w:val="uz-Cyrl-UZ" w:eastAsia="ru-RU"/>
        </w:rPr>
        <w:t>ta’lim</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tizimida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sifatli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kadrga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bo‘lgan</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ehtiyojni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mahalliy</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sharoitga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mos</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tizimlararo</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manfaatdorlik</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tamoyillari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maqsad</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umumiyligi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manfaatlar</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xususiyligi</w:t>
      </w:r>
      <w:r w:rsidRPr="00FC0D66">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ga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ko‘ra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ta’minlashning</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uzviylik</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va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uzluksizlikka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asoslangan</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nazariy</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va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amaliy</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faoliyat</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uyg‘unligi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asosida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takomillashtirilgan</w:t>
      </w:r>
      <w:r w:rsidRPr="00FC0D66">
        <w:rPr>
          <w:rFonts w:ascii="Times New Roman" w:eastAsia="Times New Roman" w:hAnsi="Times New Roman"/>
          <w:color w:val="000000"/>
          <w:sz w:val="28"/>
          <w:szCs w:val="28"/>
          <w:lang w:val="uz-Cyrl-UZ" w:eastAsia="ru-RU"/>
        </w:rPr>
        <w:t>.</w:t>
      </w:r>
      <w:bookmarkEnd w:id="5"/>
    </w:p>
    <w:bookmarkEnd w:id="2"/>
    <w:p w14:paraId="164BBEDE" w14:textId="411C1F29" w:rsidR="00B315A4" w:rsidRPr="00FC0D66" w:rsidRDefault="00065556" w:rsidP="00BE5DA1">
      <w:pPr>
        <w:tabs>
          <w:tab w:val="left" w:pos="10632"/>
        </w:tabs>
        <w:ind w:firstLine="567"/>
        <w:contextualSpacing/>
        <w:jc w:val="both"/>
        <w:rPr>
          <w:rFonts w:ascii="Times New Roman" w:eastAsia="Times New Roman" w:hAnsi="Times New Roman"/>
          <w:bCs/>
          <w:color w:val="000000"/>
          <w:sz w:val="28"/>
          <w:szCs w:val="28"/>
          <w:lang w:val="uz-Cyrl-UZ" w:eastAsia="x-none"/>
        </w:rPr>
      </w:pPr>
      <w:r>
        <w:rPr>
          <w:rFonts w:ascii="Times New Roman" w:eastAsia="Times New Roman" w:hAnsi="Times New Roman"/>
          <w:b/>
          <w:color w:val="000000"/>
          <w:sz w:val="28"/>
          <w:szCs w:val="28"/>
          <w:lang w:val="uz-Cyrl-UZ" w:eastAsia="x-none"/>
        </w:rPr>
        <w:t>Tadqiqotning</w:t>
      </w:r>
      <w:r w:rsidR="00B315A4" w:rsidRPr="00FC0D66">
        <w:rPr>
          <w:rFonts w:ascii="Times New Roman" w:eastAsia="Times New Roman" w:hAnsi="Times New Roman"/>
          <w:b/>
          <w:color w:val="000000"/>
          <w:sz w:val="28"/>
          <w:szCs w:val="28"/>
          <w:lang w:val="uz-Cyrl-UZ" w:eastAsia="x-none"/>
        </w:rPr>
        <w:t xml:space="preserve"> </w:t>
      </w:r>
      <w:r>
        <w:rPr>
          <w:rFonts w:ascii="Times New Roman" w:eastAsia="Times New Roman" w:hAnsi="Times New Roman"/>
          <w:b/>
          <w:color w:val="000000"/>
          <w:sz w:val="28"/>
          <w:szCs w:val="28"/>
          <w:lang w:val="uz-Cyrl-UZ" w:eastAsia="x-none"/>
        </w:rPr>
        <w:t>amaliy</w:t>
      </w:r>
      <w:r w:rsidR="00B315A4" w:rsidRPr="00FC0D66">
        <w:rPr>
          <w:rFonts w:ascii="Times New Roman" w:eastAsia="Times New Roman" w:hAnsi="Times New Roman"/>
          <w:b/>
          <w:color w:val="000000"/>
          <w:sz w:val="28"/>
          <w:szCs w:val="28"/>
          <w:lang w:val="uz-Cyrl-UZ" w:eastAsia="x-none"/>
        </w:rPr>
        <w:t xml:space="preserve"> </w:t>
      </w:r>
      <w:r>
        <w:rPr>
          <w:rFonts w:ascii="Times New Roman" w:eastAsia="Times New Roman" w:hAnsi="Times New Roman"/>
          <w:b/>
          <w:color w:val="000000"/>
          <w:sz w:val="28"/>
          <w:szCs w:val="28"/>
          <w:lang w:val="uz-Cyrl-UZ" w:eastAsia="x-none"/>
        </w:rPr>
        <w:t>natijalari</w:t>
      </w:r>
      <w:r w:rsidR="00B315A4" w:rsidRPr="00FC0D66">
        <w:rPr>
          <w:rFonts w:ascii="Times New Roman" w:eastAsia="Times New Roman" w:hAnsi="Times New Roman"/>
          <w:b/>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quyidagilardan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iborat</w:t>
      </w:r>
      <w:r w:rsidR="00B315A4" w:rsidRPr="00FC0D66">
        <w:rPr>
          <w:rFonts w:ascii="Times New Roman" w:eastAsia="Times New Roman" w:hAnsi="Times New Roman"/>
          <w:bCs/>
          <w:color w:val="000000"/>
          <w:sz w:val="28"/>
          <w:szCs w:val="28"/>
          <w:lang w:val="uz-Cyrl-UZ" w:eastAsia="x-none"/>
        </w:rPr>
        <w:t xml:space="preserve">: </w:t>
      </w:r>
    </w:p>
    <w:p w14:paraId="72E60E88" w14:textId="7BB6D8C6"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x-none"/>
        </w:rPr>
      </w:pPr>
      <w:r>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maktablarda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o‘quv</w:t>
      </w:r>
      <w:r w:rsidR="00B315A4" w:rsidRPr="00FC0D66">
        <w:rPr>
          <w:rFonts w:ascii="Times New Roman" w:eastAsia="Times New Roman" w:hAnsi="Times New Roman"/>
          <w:color w:val="000000"/>
          <w:sz w:val="28"/>
          <w:szCs w:val="28"/>
          <w:lang w:val="uz-Cyrl-UZ" w:eastAsia="x-none"/>
        </w:rPr>
        <w:t>-</w:t>
      </w:r>
      <w:r>
        <w:rPr>
          <w:rFonts w:ascii="Times New Roman" w:eastAsia="Times New Roman" w:hAnsi="Times New Roman"/>
          <w:color w:val="000000"/>
          <w:sz w:val="28"/>
          <w:szCs w:val="28"/>
          <w:lang w:val="uz-Cyrl-UZ" w:eastAsia="x-none"/>
        </w:rPr>
        <w:t>tarbiya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jarayonini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texnologiyasi</w:t>
      </w:r>
      <w:r w:rsidR="00B315A4" w:rsidRPr="00FC0D66">
        <w:rPr>
          <w:rFonts w:ascii="Times New Roman" w:eastAsia="Times"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x-none"/>
        </w:rPr>
        <w:t>asosida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takomillashtirish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hamda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tizimi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boshqaruv</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faoliyatida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tegishli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darajadagi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zarur</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pedagogik</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komponentlarni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ta’minlash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masalalari</w:t>
      </w:r>
      <w:r w:rsidR="00057579">
        <w:rPr>
          <w:rFonts w:ascii="Times New Roman" w:eastAsia="Times New Roman" w:hAnsi="Times New Roman"/>
          <w:color w:val="000000"/>
          <w:sz w:val="28"/>
          <w:szCs w:val="28"/>
          <w:lang w:val="uz-Cyrl-UZ" w:eastAsia="x-none"/>
        </w:rPr>
        <w:t xml:space="preserve"> </w:t>
      </w:r>
      <w:r w:rsidR="00A441A5">
        <w:rPr>
          <w:rFonts w:ascii="Times New Roman" w:eastAsia="Times New Roman" w:hAnsi="Times New Roman"/>
          <w:color w:val="000000"/>
          <w:sz w:val="28"/>
          <w:szCs w:val="28"/>
          <w:lang w:val="uz-Cyrl-UZ" w:eastAsia="x-none"/>
        </w:rPr>
        <w:t>“</w:t>
      </w:r>
      <w:r>
        <w:rPr>
          <w:rFonts w:ascii="Times New Roman" w:eastAsia="Times New Roman" w:hAnsi="Times New Roman"/>
          <w:color w:val="000000" w:themeColor="text1"/>
          <w:sz w:val="28"/>
          <w:szCs w:val="28"/>
          <w:lang w:val="uz-Cyrl-UZ" w:eastAsia="ru-RU"/>
        </w:rPr>
        <w:t>O‘zbekistonda</w:t>
      </w:r>
      <w:r w:rsidR="00A441A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iqtidorli</w:t>
      </w:r>
      <w:r w:rsidR="00A441A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o‘quvchilar</w:t>
      </w:r>
      <w:r w:rsidR="00A441A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tarbiyasi</w:t>
      </w:r>
      <w:r w:rsidR="00A441A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va</w:t>
      </w:r>
      <w:r w:rsidR="00A441A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ijodkorligini</w:t>
      </w:r>
      <w:r w:rsidR="00A441A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rivojlantirish</w:t>
      </w:r>
      <w:r w:rsidR="00A441A5" w:rsidRPr="007D1EF5">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texnologiyasi</w:t>
      </w:r>
      <w:r w:rsidR="00057579" w:rsidRPr="00057579">
        <w:rPr>
          <w:rFonts w:ascii="Times New Roman" w:eastAsia="Times New Roman" w:hAnsi="Times New Roman"/>
          <w:color w:val="000000"/>
          <w:sz w:val="28"/>
          <w:szCs w:val="28"/>
          <w:lang w:val="uz-Cyrl-UZ" w:eastAsia="ru-RU"/>
        </w:rPr>
        <w:t>”</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mavzusidagi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turkum</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ilmiy</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maqola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va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tezislar</w:t>
      </w:r>
      <w:r w:rsidR="00C640A9">
        <w:rPr>
          <w:rFonts w:ascii="Times New Roman" w:eastAsia="Times New Roman" w:hAnsi="Times New Roman"/>
          <w:color w:val="000000"/>
          <w:sz w:val="28"/>
          <w:szCs w:val="28"/>
          <w:lang w:val="uz-Latn-UZ" w:eastAsia="x-none"/>
        </w:rPr>
        <w:t xml:space="preserve"> </w:t>
      </w:r>
      <w:r>
        <w:rPr>
          <w:rFonts w:ascii="Times New Roman" w:eastAsia="Times New Roman" w:hAnsi="Times New Roman"/>
          <w:color w:val="000000"/>
          <w:sz w:val="28"/>
          <w:szCs w:val="28"/>
          <w:lang w:val="uz-Cyrl-UZ" w:eastAsia="x-none"/>
        </w:rPr>
        <w:t>hamda</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Pedagogik</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texnologiya</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uning</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ta’riflari</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va</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kasbiy</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mahorat</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tushunchasi</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nomli</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o‘quv</w:t>
      </w:r>
      <w:r w:rsidR="00C640A9">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qo‘llanmada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yoritilgan</w:t>
      </w:r>
      <w:r w:rsidR="00B315A4" w:rsidRPr="00FC0D66">
        <w:rPr>
          <w:rFonts w:ascii="Times New Roman" w:eastAsia="Times New Roman" w:hAnsi="Times New Roman"/>
          <w:color w:val="000000"/>
          <w:sz w:val="28"/>
          <w:szCs w:val="28"/>
          <w:lang w:val="uz-Cyrl-UZ" w:eastAsia="x-none"/>
        </w:rPr>
        <w:t xml:space="preserve">; </w:t>
      </w:r>
    </w:p>
    <w:p w14:paraId="7EC866F9" w14:textId="2DB7B6F9"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x-none"/>
        </w:rPr>
      </w:pPr>
      <w:r>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maktablarda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ya’ni</w:t>
      </w:r>
      <w:r w:rsidR="00B315A4" w:rsidRPr="00FC0D66">
        <w:rPr>
          <w:rFonts w:ascii="Times New Roman" w:eastAsia="Times New Roman" w:hAnsi="Times New Roman"/>
          <w:color w:val="000000"/>
          <w:sz w:val="28"/>
          <w:szCs w:val="28"/>
          <w:lang w:val="uz-Cyrl-UZ" w:eastAsia="x-none"/>
        </w:rPr>
        <w:t xml:space="preserve"> </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maktabi</w:t>
      </w:r>
      <w:r w:rsidR="00B315A4" w:rsidRPr="00FC0D66">
        <w:rPr>
          <w:rFonts w:ascii="Times New Roman" w:eastAsia="Times New Roman" w:hAnsi="Times New Roman"/>
          <w:color w:val="000000"/>
          <w:sz w:val="28"/>
          <w:szCs w:val="28"/>
          <w:lang w:val="uz-Cyrl-UZ" w:eastAsia="ru-RU"/>
        </w:rPr>
        <w:t xml:space="preserve"> – </w:t>
      </w:r>
      <w:r>
        <w:rPr>
          <w:rFonts w:ascii="Times New Roman" w:eastAsia="Times New Roman" w:hAnsi="Times New Roman"/>
          <w:color w:val="000000"/>
          <w:sz w:val="28"/>
          <w:szCs w:val="28"/>
          <w:lang w:val="uz-Cyrl-UZ" w:eastAsia="ru-RU"/>
        </w:rPr>
        <w:t>iqtidor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laboratoriyasi</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takomillashtirish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bo‘yicha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uslubiy</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tavsiyalar</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ishlab</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chiqilgan</w:t>
      </w:r>
      <w:r w:rsidR="00B315A4" w:rsidRPr="00FC0D66">
        <w:rPr>
          <w:rFonts w:ascii="Times New Roman" w:eastAsia="Times New Roman" w:hAnsi="Times New Roman"/>
          <w:color w:val="000000"/>
          <w:sz w:val="28"/>
          <w:szCs w:val="28"/>
          <w:lang w:val="uz-Cyrl-UZ" w:eastAsia="x-none"/>
        </w:rPr>
        <w:t>;</w:t>
      </w:r>
    </w:p>
    <w:p w14:paraId="69234A20" w14:textId="7691E531"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x-none"/>
        </w:rPr>
      </w:pP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x-none"/>
        </w:rPr>
        <w:t>modeli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asosidagi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kasbiy</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yo‘naltirilgan</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namunaviy</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uslubiy</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didaktik</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ta’minoti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monografiya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metodik</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ko‘llanma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tavsiyalar</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yaratilgan</w:t>
      </w:r>
      <w:r w:rsidR="00B315A4" w:rsidRPr="00FC0D66">
        <w:rPr>
          <w:rFonts w:ascii="Times New Roman" w:eastAsia="Times New Roman" w:hAnsi="Times New Roman"/>
          <w:color w:val="000000"/>
          <w:sz w:val="28"/>
          <w:szCs w:val="28"/>
          <w:lang w:val="uz-Cyrl-UZ" w:eastAsia="x-none"/>
        </w:rPr>
        <w:t xml:space="preserve">; </w:t>
      </w:r>
    </w:p>
    <w:p w14:paraId="09DFAE95" w14:textId="191067DB"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orqali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tizimlararo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manfaatdorlik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belgilangan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ijtimoiy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buyurtma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hamkorlik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dasturlari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zamonaviy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texnologiyalari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chiqilgan</w:t>
      </w:r>
      <w:r w:rsidR="00B315A4" w:rsidRPr="00FC0D66">
        <w:rPr>
          <w:rFonts w:ascii="Times New Roman" w:eastAsia="Times New Roman" w:hAnsi="Times New Roman"/>
          <w:color w:val="000000"/>
          <w:sz w:val="28"/>
          <w:szCs w:val="28"/>
          <w:lang w:val="uz-Cyrl-UZ" w:eastAsia="ru-RU"/>
        </w:rPr>
        <w:t xml:space="preserve">. </w:t>
      </w:r>
    </w:p>
    <w:p w14:paraId="65392E64" w14:textId="19A1E925"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ishonchliligi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bilish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nazariyasining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metodologiyasi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pedagogik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sohasidagi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respublika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xorijiy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davlatlar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olimlari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shuningdek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amaliyotchilarning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ishlariga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asoslanilganligi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vazifalariga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mos</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keluvchi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o‘zaro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bir</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birini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to‘ldiruvchi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metodlarining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qo‘llanilganligi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tajriba</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sinov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ishlarining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tahlili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natijalarining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miqdor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jihatidan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ta’minlanganligi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belgilanadi</w:t>
      </w:r>
      <w:r w:rsidR="00B315A4" w:rsidRPr="00FC0D66">
        <w:rPr>
          <w:rFonts w:ascii="Times New Roman" w:eastAsia="Times New Roman" w:hAnsi="Times New Roman"/>
          <w:color w:val="000000"/>
          <w:sz w:val="28"/>
          <w:szCs w:val="28"/>
          <w:lang w:val="uz-Cyrl-UZ" w:eastAsia="ru-RU"/>
        </w:rPr>
        <w:t xml:space="preserve">. </w:t>
      </w:r>
    </w:p>
    <w:p w14:paraId="5DB5AF3B" w14:textId="09E1CB9B"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ilmiy</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va</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amaliy</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ahamiyati</w:t>
      </w:r>
      <w:r w:rsidR="00B315A4" w:rsidRPr="00FC0D66">
        <w:rPr>
          <w:rFonts w:ascii="Times New Roman" w:eastAsia="Times New Roman" w:hAnsi="Times New Roman"/>
          <w:b/>
          <w:color w:val="000000"/>
          <w:sz w:val="28"/>
          <w:szCs w:val="28"/>
          <w:lang w:val="uz-Cyrl-UZ" w:eastAsia="ru-RU"/>
        </w:rPr>
        <w:t>.</w:t>
      </w:r>
      <w:r w:rsidR="00712383"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ahamiyati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maktablarida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samaradorligini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ta’minlovchi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omillarning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jihatdan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tahlil</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qilinganligi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hayotiy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ko‘nikmalarini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samarali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pedagogik</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texnologik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komponentlari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aniqlashtirilganligi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sub’ekt</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sub’ekt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xarakteriga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hamkorlikning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tashkiliy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vazifalari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oshirishning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zamonaviy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texnologiyalari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amaliy</w:t>
      </w:r>
      <w:r w:rsidR="00712383"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tavsiyalar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sohaga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taalluqli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 </w:t>
      </w:r>
      <w:r>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muammo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boyitilgan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dasturlar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loyihalar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tavsiya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qilingan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materiallar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chiqilganligi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izohlanadi</w:t>
      </w:r>
      <w:r w:rsidR="00B315A4" w:rsidRPr="00FC0D66">
        <w:rPr>
          <w:rFonts w:ascii="Times New Roman" w:eastAsia="Times New Roman" w:hAnsi="Times New Roman"/>
          <w:color w:val="000000"/>
          <w:sz w:val="28"/>
          <w:szCs w:val="28"/>
          <w:lang w:val="uz-Cyrl-UZ" w:eastAsia="ru-RU"/>
        </w:rPr>
        <w:t xml:space="preserve">. </w:t>
      </w:r>
    </w:p>
    <w:p w14:paraId="1E1062C5" w14:textId="4464FCB5" w:rsidR="00B315A4" w:rsidRPr="00FC0D66" w:rsidRDefault="00065556"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ahamiyati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ru-RU"/>
        </w:rPr>
        <w:t>texnologiyalari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takomillashtirish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jarayonlari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integratsiyalashganligi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belgilangan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muammo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samarali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lastRenderedPageBreak/>
        <w:t>metod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vositalarning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chiqilganligi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dastur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qo‘llanmalar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ko‘rsatmalarning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yaratilganligi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natijalari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chiqilgan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uslubiy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taklif</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tavsiyalardan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aniqlash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shunga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ko‘ra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to‘g‘ri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kasbga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yo‘naltirish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kabi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materiallarini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chiqilganligi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bilan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belgilanadi</w:t>
      </w:r>
      <w:r w:rsidR="00B315A4" w:rsidRPr="00FC0D66">
        <w:rPr>
          <w:rFonts w:ascii="Times New Roman" w:eastAsia="Times New Roman" w:hAnsi="Times New Roman"/>
          <w:color w:val="000000"/>
          <w:sz w:val="28"/>
          <w:szCs w:val="28"/>
          <w:lang w:val="uz-Cyrl-UZ" w:eastAsia="ru-RU"/>
        </w:rPr>
        <w:t xml:space="preserve">. </w:t>
      </w:r>
    </w:p>
    <w:p w14:paraId="75A9EE77" w14:textId="69050938" w:rsidR="00B315A4" w:rsidRPr="00FC0D66" w:rsidRDefault="00065556"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joriy</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qilinishi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va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maktablarida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ta’lim</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sifatini</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oshirish</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muassasalarida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o‘tkazilgan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natijalari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quyidagilar</w:t>
      </w:r>
      <w:r w:rsidR="00B315A4" w:rsidRPr="00FC0D66">
        <w:rPr>
          <w:rFonts w:ascii="Times New Roman" w:eastAsia="Times New Roman" w:hAnsi="Times New Roman"/>
          <w:color w:val="000000"/>
          <w:sz w:val="28"/>
          <w:szCs w:val="28"/>
          <w:lang w:val="uz-Cyrl-UZ" w:eastAsia="ru-RU"/>
        </w:rPr>
        <w:t xml:space="preserve">: </w:t>
      </w:r>
    </w:p>
    <w:p w14:paraId="132E2F56" w14:textId="446A3AF2" w:rsidR="00B315A4" w:rsidRPr="00FC0D66" w:rsidRDefault="00B315A4" w:rsidP="00BE5DA1">
      <w:pPr>
        <w:tabs>
          <w:tab w:val="left" w:pos="10632"/>
        </w:tabs>
        <w:ind w:firstLine="567"/>
        <w:contextualSpacing/>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oshirishning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komponentlari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baholash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mezonlari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aniqlash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indikatorlari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kompetentlik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darajasi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o‘qituvchining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innovatsion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ta’sir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omillar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mazmuni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ob’ekt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sub’ekt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munosabati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texnologik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ijtimoiy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iqtisodiy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davlat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standartlari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buyurtmachilar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talablarini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integratsiyalash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asosidagi</w:t>
      </w:r>
      <w:r w:rsidRPr="00FC0D66">
        <w:rPr>
          <w:rFonts w:ascii="Times New Roman" w:eastAsia="Arial"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ilmiy</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metodik</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taklif</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va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tavsiyalardan</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PZ</w:t>
      </w:r>
      <w:r w:rsidRPr="00FC0D66">
        <w:rPr>
          <w:rFonts w:ascii="Times New Roman" w:eastAsia="Times New Roman" w:hAnsi="Times New Roman"/>
          <w:color w:val="000000"/>
          <w:sz w:val="28"/>
          <w:szCs w:val="28"/>
          <w:lang w:val="uz-Cyrl-UZ" w:eastAsia="ru-RU"/>
        </w:rPr>
        <w:t>-2017927124 “</w:t>
      </w:r>
      <w:r w:rsidR="00065556">
        <w:rPr>
          <w:rFonts w:ascii="Times New Roman" w:eastAsia="Times New Roman" w:hAnsi="Times New Roman"/>
          <w:color w:val="000000"/>
          <w:sz w:val="28"/>
          <w:szCs w:val="28"/>
          <w:lang w:val="uz-Cyrl-UZ" w:eastAsia="ru-RU"/>
        </w:rPr>
        <w:t>Ta’lim</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muassasalarida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hamkorlik</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asosida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pedagogik</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faoliyatni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rivojlantirish</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mavzusidagi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amaliy</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loyihani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bajarishda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foydalanilgan</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bCs/>
          <w:color w:val="000000"/>
          <w:sz w:val="28"/>
          <w:szCs w:val="28"/>
          <w:lang w:val="uz-Cyrl-UZ" w:eastAsia="ru-RU"/>
        </w:rPr>
        <w:t>Natijada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umumiy</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o‘rta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ta’lim</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muassasalarida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o‘quv</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jarayonlari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sifati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samaradorligini</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oshirishga</w:t>
      </w:r>
      <w:r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erishilgan</w:t>
      </w:r>
      <w:r w:rsidRPr="00FC0D66">
        <w:rPr>
          <w:rFonts w:ascii="Times New Roman" w:eastAsia="Times New Roman" w:hAnsi="Times New Roman"/>
          <w:color w:val="000000"/>
          <w:sz w:val="28"/>
          <w:szCs w:val="28"/>
          <w:lang w:val="uz-Cyrl-UZ" w:eastAsia="ru-RU"/>
        </w:rPr>
        <w:t>;</w:t>
      </w:r>
    </w:p>
    <w:p w14:paraId="6DDAC37E" w14:textId="74E7C691" w:rsidR="00B315A4" w:rsidRPr="00FC0D66" w:rsidRDefault="00065556"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turlarining</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o‘zaro</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bog‘liq</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tarkibiy</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bo‘limlari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gorizontal</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vertikal</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va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o‘ziga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xos</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integral</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belgilari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ijro</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nazorat</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natija</w:t>
      </w:r>
      <w:r w:rsidR="00B315A4" w:rsidRPr="00FC0D66">
        <w:rPr>
          <w:rFonts w:ascii="Times New Roman" w:eastAsia="Times New Roman" w:hAnsi="Times New Roman"/>
          <w:bCs/>
          <w:color w:val="000000"/>
          <w:sz w:val="28"/>
          <w:szCs w:val="28"/>
          <w:lang w:val="uz-Cyrl-UZ" w:eastAsia="x-none"/>
        </w:rPr>
        <w:t>)</w:t>
      </w:r>
      <w:r>
        <w:rPr>
          <w:rFonts w:ascii="Times New Roman" w:eastAsia="Times New Roman" w:hAnsi="Times New Roman"/>
          <w:bCs/>
          <w:color w:val="000000"/>
          <w:sz w:val="28"/>
          <w:szCs w:val="28"/>
          <w:lang w:val="uz-Cyrl-UZ" w:eastAsia="x-none"/>
        </w:rPr>
        <w:t>dan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iborat</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ta’lim</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sifatini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oshirishga</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mo‘ljallangan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innovatsion</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yondashuv</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tuzilmasini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modellashtirish</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tamoyillari</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uzviylik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normativlik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ilmiylik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izchillik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bCs/>
          <w:color w:val="000000"/>
          <w:sz w:val="28"/>
          <w:szCs w:val="28"/>
          <w:lang w:val="uz-Cyrl-UZ" w:eastAsia="x-none"/>
        </w:rPr>
        <w:t>universallik</w:t>
      </w:r>
      <w:r w:rsidR="00B315A4" w:rsidRPr="00FC0D66">
        <w:rPr>
          <w:rFonts w:ascii="Times New Roman" w:eastAsia="Times New Roman" w:hAnsi="Times New Roman"/>
          <w:bCs/>
          <w:color w:val="000000"/>
          <w:sz w:val="28"/>
          <w:szCs w:val="28"/>
          <w:lang w:val="uz-Cyrl-UZ" w:eastAsia="x-none"/>
        </w:rPr>
        <w:t xml:space="preserve">) </w:t>
      </w:r>
      <w:r>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ishlab</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chiqilgan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taklif</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tavsiyalardan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ITD</w:t>
      </w:r>
      <w:r w:rsidR="00B315A4" w:rsidRPr="00FC0D66">
        <w:rPr>
          <w:rFonts w:ascii="Times New Roman" w:eastAsia="Times New Roman" w:hAnsi="Times New Roman"/>
          <w:color w:val="000000"/>
          <w:sz w:val="28"/>
          <w:szCs w:val="28"/>
          <w:lang w:val="uz-Cyrl-UZ" w:eastAsia="ru-RU"/>
        </w:rPr>
        <w:t>-1-148</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Kasb</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ta’limi</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mazmunini</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modernizatsiyalash</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asosida</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o‘qituvchilar</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kasbiy</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kompetentligini</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rivojlantirish</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bCs/>
          <w:color w:val="000000"/>
          <w:sz w:val="28"/>
          <w:szCs w:val="28"/>
          <w:lang w:val="uz-Cyrl-UZ" w:eastAsia="ru-RU"/>
        </w:rPr>
        <w:t>texnologiyasi</w:t>
      </w:r>
      <w:r w:rsidR="00B315A4" w:rsidRPr="00FC0D66">
        <w:rPr>
          <w:rFonts w:ascii="Times New Roman" w:eastAsia="Times New Roman" w:hAnsi="Times New Roman"/>
          <w:bCs/>
          <w:color w:val="000000"/>
          <w:sz w:val="28"/>
          <w:szCs w:val="28"/>
          <w:lang w:val="uz-Cyrl-UZ" w:eastAsia="ru-RU"/>
        </w:rPr>
        <w:t xml:space="preserve">” </w:t>
      </w:r>
      <w:r>
        <w:rPr>
          <w:rFonts w:ascii="Times New Roman" w:eastAsia="Times New Roman" w:hAnsi="Times New Roman"/>
          <w:color w:val="000000"/>
          <w:sz w:val="28"/>
          <w:szCs w:val="28"/>
          <w:lang w:val="uz-Cyrl-UZ" w:eastAsia="ru-RU"/>
        </w:rPr>
        <w:t>mavzusidagi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loyihani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bajarishda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foydalanilgan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o‘rta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maxsus</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vazirligining</w:t>
      </w:r>
      <w:r w:rsidR="00B315A4" w:rsidRPr="00FC0D66">
        <w:rPr>
          <w:rFonts w:ascii="Times New Roman" w:eastAsia="Times New Roman" w:hAnsi="Times New Roman"/>
          <w:color w:val="000000"/>
          <w:sz w:val="28"/>
          <w:szCs w:val="28"/>
          <w:lang w:val="uz-Cyrl-UZ" w:eastAsia="ru-RU"/>
        </w:rPr>
        <w:t xml:space="preserve"> 2020 </w:t>
      </w:r>
      <w:r>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4 </w:t>
      </w:r>
      <w:r>
        <w:rPr>
          <w:rFonts w:ascii="Times New Roman" w:eastAsia="Times New Roman" w:hAnsi="Times New Roman"/>
          <w:color w:val="000000"/>
          <w:sz w:val="28"/>
          <w:szCs w:val="28"/>
          <w:lang w:val="uz-Cyrl-UZ" w:eastAsia="ru-RU"/>
        </w:rPr>
        <w:t>noyabrdagi</w:t>
      </w:r>
      <w:r w:rsidR="00B315A4" w:rsidRPr="00FC0D66">
        <w:rPr>
          <w:rFonts w:ascii="Times New Roman" w:eastAsia="Times New Roman" w:hAnsi="Times New Roman"/>
          <w:color w:val="000000"/>
          <w:sz w:val="28"/>
          <w:szCs w:val="28"/>
          <w:lang w:val="uz-Cyrl-UZ" w:eastAsia="ru-RU"/>
        </w:rPr>
        <w:t xml:space="preserve"> № 89-03-4397-</w:t>
      </w:r>
      <w:r>
        <w:rPr>
          <w:rFonts w:ascii="Times New Roman" w:eastAsia="Times New Roman" w:hAnsi="Times New Roman"/>
          <w:color w:val="000000"/>
          <w:sz w:val="28"/>
          <w:szCs w:val="28"/>
          <w:lang w:val="uz-Cyrl-UZ" w:eastAsia="ru-RU"/>
        </w:rPr>
        <w:t>son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ma’lumotnomasi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ru-RU"/>
        </w:rPr>
        <w:t>Natijada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muassasalari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hamkorligini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tashkil</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qilish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o‘qituvchilarning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kasbiy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kompetentligi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takomillashtirilgan</w:t>
      </w:r>
      <w:r w:rsidR="00B315A4" w:rsidRPr="00FC0D66">
        <w:rPr>
          <w:rFonts w:ascii="Times New Roman" w:eastAsia="Times New Roman" w:hAnsi="Times New Roman"/>
          <w:color w:val="000000"/>
          <w:sz w:val="28"/>
          <w:szCs w:val="28"/>
          <w:lang w:val="uz-Cyrl-UZ" w:eastAsia="ru-RU"/>
        </w:rPr>
        <w:t>;</w:t>
      </w:r>
    </w:p>
    <w:p w14:paraId="7C8A9D06" w14:textId="271DAEE8" w:rsidR="00B315A4" w:rsidRPr="00FC0D66" w:rsidRDefault="00065556" w:rsidP="00BE5DA1">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kreativ</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yondashuvlar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ixtisoslashgan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maktablarda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oshirish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muvofiqlik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tizimlilik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barqarorlik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sinergetik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moslashuvchanlik</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asoslangan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mobil</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harakatli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tezkor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aloqa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hududiy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yaxlitlik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iqtidor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laboratoriyasi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maydonchalarining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imkoniyatlari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didaktik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texnologik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motivatsion</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ustuvorlik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berish</w:t>
      </w:r>
      <w:r w:rsidR="00712383"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oshirishda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foydalanilgan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o‘rta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maxsus</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vazirligining</w:t>
      </w:r>
      <w:r w:rsidR="00B315A4" w:rsidRPr="00FC0D66">
        <w:rPr>
          <w:rFonts w:ascii="Times New Roman" w:eastAsia="Times New Roman" w:hAnsi="Times New Roman"/>
          <w:color w:val="000000"/>
          <w:sz w:val="28"/>
          <w:szCs w:val="28"/>
          <w:lang w:val="uz-Cyrl-UZ" w:eastAsia="ru-RU"/>
        </w:rPr>
        <w:t xml:space="preserve"> 202</w:t>
      </w:r>
      <w:r w:rsidR="00D52A07">
        <w:rPr>
          <w:rFonts w:ascii="Times New Roman" w:eastAsia="Times New Roman" w:hAnsi="Times New Roman"/>
          <w:color w:val="000000"/>
          <w:sz w:val="28"/>
          <w:szCs w:val="28"/>
          <w:lang w:val="uz-Latn-UZ" w:eastAsia="ru-RU"/>
        </w:rPr>
        <w:t>1</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4 </w:t>
      </w:r>
      <w:r>
        <w:rPr>
          <w:rFonts w:ascii="Times New Roman" w:eastAsia="Times New Roman" w:hAnsi="Times New Roman"/>
          <w:color w:val="000000"/>
          <w:sz w:val="28"/>
          <w:szCs w:val="28"/>
          <w:lang w:val="uz-Cyrl-UZ" w:eastAsia="ru-RU"/>
        </w:rPr>
        <w:t>noyabrdagi</w:t>
      </w:r>
      <w:r w:rsidR="00B315A4" w:rsidRPr="00FC0D66">
        <w:rPr>
          <w:rFonts w:ascii="Times New Roman" w:eastAsia="Times New Roman" w:hAnsi="Times New Roman"/>
          <w:color w:val="000000"/>
          <w:sz w:val="28"/>
          <w:szCs w:val="28"/>
          <w:lang w:val="uz-Cyrl-UZ" w:eastAsia="ru-RU"/>
        </w:rPr>
        <w:t xml:space="preserve"> № 89-03-4397-</w:t>
      </w:r>
      <w:r>
        <w:rPr>
          <w:rFonts w:ascii="Times New Roman" w:eastAsia="Times New Roman" w:hAnsi="Times New Roman"/>
          <w:color w:val="000000"/>
          <w:sz w:val="28"/>
          <w:szCs w:val="28"/>
          <w:lang w:val="uz-Cyrl-UZ" w:eastAsia="ru-RU"/>
        </w:rPr>
        <w:t>son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ma’lumotnomasi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ru-RU"/>
        </w:rPr>
        <w:t>Natijada</w:t>
      </w:r>
      <w:r w:rsidR="00B315A4" w:rsidRPr="00BE5DA1">
        <w:rPr>
          <w:rFonts w:ascii="Times New Roman" w:eastAsia="Times New Roman" w:hAnsi="Times New Roman"/>
          <w:bCs/>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x-none"/>
        </w:rPr>
        <w:t>ixtisoslashgan</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va</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x-none"/>
        </w:rPr>
        <w:t>ijod</w:t>
      </w:r>
      <w:r w:rsidR="00B315A4" w:rsidRPr="00FC0D66">
        <w:rPr>
          <w:rFonts w:ascii="Times New Roman" w:eastAsia="Times New Roman" w:hAnsi="Times New Roman"/>
          <w:color w:val="000000"/>
          <w:sz w:val="28"/>
          <w:szCs w:val="28"/>
          <w:lang w:val="uz-Cyrl-UZ" w:eastAsia="x-none"/>
        </w:rPr>
        <w:t xml:space="preserve"> </w:t>
      </w:r>
      <w:r>
        <w:rPr>
          <w:rFonts w:ascii="Times New Roman" w:eastAsia="Times New Roman" w:hAnsi="Times New Roman"/>
          <w:color w:val="000000"/>
          <w:sz w:val="28"/>
          <w:szCs w:val="28"/>
          <w:lang w:val="uz-Cyrl-UZ" w:eastAsia="ru-RU"/>
        </w:rPr>
        <w:t>maktablari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kompetentlik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darajasining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oshishiga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erishilgan</w:t>
      </w:r>
      <w:r w:rsidR="00B315A4" w:rsidRPr="00FC0D66">
        <w:rPr>
          <w:rFonts w:ascii="Times New Roman" w:eastAsia="Times New Roman" w:hAnsi="Times New Roman"/>
          <w:color w:val="000000"/>
          <w:sz w:val="28"/>
          <w:szCs w:val="28"/>
          <w:lang w:val="uz-Cyrl-UZ" w:eastAsia="ru-RU"/>
        </w:rPr>
        <w:t>;</w:t>
      </w:r>
    </w:p>
    <w:p w14:paraId="6CB6F0E1" w14:textId="6F13A86D" w:rsidR="00B315A4" w:rsidRPr="00FC0D66" w:rsidRDefault="00065556"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tizimida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sifatli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kadrga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bo‘lgan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ehtiyojni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mahalliy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sharoitga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mos</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tizimlararo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manfaatdorlik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tamoyillari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maqsad</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umumiyligi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manfaatlar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xususiyligi</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ko‘ra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ta’minlashning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uzviylik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uzluksizlikka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asoslangan</w:t>
      </w:r>
      <w:r w:rsidR="00B315A4" w:rsidRPr="00FC0D66">
        <w:rPr>
          <w:rFonts w:ascii="Times New Roman" w:eastAsia="Times New Roman" w:hAnsi="Times New Roman"/>
          <w:color w:val="000000"/>
          <w:sz w:val="28"/>
          <w:szCs w:val="28"/>
          <w:lang w:val="uz-Cyrl-UZ" w:eastAsia="ru-RU"/>
        </w:rPr>
        <w:t>. (</w:t>
      </w:r>
      <w:r>
        <w:rPr>
          <w:rFonts w:ascii="Times New Roman" w:eastAsia="Times New Roman" w:hAnsi="Times New Roman"/>
          <w:color w:val="000000"/>
          <w:sz w:val="28"/>
          <w:szCs w:val="28"/>
          <w:lang w:val="uz-Cyrl-UZ" w:eastAsia="ru-RU"/>
        </w:rPr>
        <w:t>Oliy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o‘rta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maxsus</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vazirligining</w:t>
      </w:r>
      <w:r w:rsidR="00B315A4" w:rsidRPr="00FC0D66">
        <w:rPr>
          <w:rFonts w:ascii="Times New Roman" w:eastAsia="Times New Roman" w:hAnsi="Times New Roman"/>
          <w:color w:val="000000"/>
          <w:sz w:val="28"/>
          <w:szCs w:val="28"/>
          <w:lang w:val="uz-Cyrl-UZ" w:eastAsia="ru-RU"/>
        </w:rPr>
        <w:t xml:space="preserve"> 20</w:t>
      </w:r>
      <w:r w:rsidR="00D52A07">
        <w:rPr>
          <w:rFonts w:ascii="Times New Roman" w:eastAsia="Times New Roman" w:hAnsi="Times New Roman"/>
          <w:color w:val="000000"/>
          <w:sz w:val="28"/>
          <w:szCs w:val="28"/>
          <w:lang w:val="uz-Latn-UZ" w:eastAsia="ru-RU"/>
        </w:rPr>
        <w:t>21</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yil</w:t>
      </w:r>
      <w:r w:rsidR="00B315A4" w:rsidRPr="00FC0D66">
        <w:rPr>
          <w:rFonts w:ascii="Times New Roman" w:eastAsia="Times New Roman" w:hAnsi="Times New Roman"/>
          <w:color w:val="000000"/>
          <w:sz w:val="28"/>
          <w:szCs w:val="28"/>
          <w:lang w:val="uz-Cyrl-UZ" w:eastAsia="ru-RU"/>
        </w:rPr>
        <w:t xml:space="preserve"> 4 </w:t>
      </w:r>
      <w:r>
        <w:rPr>
          <w:rFonts w:ascii="Times New Roman" w:eastAsia="Times New Roman" w:hAnsi="Times New Roman"/>
          <w:color w:val="000000"/>
          <w:sz w:val="28"/>
          <w:szCs w:val="28"/>
          <w:lang w:val="uz-Cyrl-UZ" w:eastAsia="ru-RU"/>
        </w:rPr>
        <w:t>noyabrdagi</w:t>
      </w:r>
      <w:r w:rsidR="00B315A4" w:rsidRPr="00FC0D66">
        <w:rPr>
          <w:rFonts w:ascii="Times New Roman" w:eastAsia="Times New Roman" w:hAnsi="Times New Roman"/>
          <w:color w:val="000000"/>
          <w:sz w:val="28"/>
          <w:szCs w:val="28"/>
          <w:lang w:val="uz-Cyrl-UZ" w:eastAsia="ru-RU"/>
        </w:rPr>
        <w:t xml:space="preserve"> № 89-03-4397-</w:t>
      </w:r>
      <w:r>
        <w:rPr>
          <w:rFonts w:ascii="Times New Roman" w:eastAsia="Times New Roman" w:hAnsi="Times New Roman"/>
          <w:color w:val="000000"/>
          <w:sz w:val="28"/>
          <w:szCs w:val="28"/>
          <w:lang w:val="uz-Cyrl-UZ" w:eastAsia="ru-RU"/>
        </w:rPr>
        <w:t>son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ma’lumotnomasi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ru-RU"/>
        </w:rPr>
        <w:t>Natijada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nazariy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faoliyat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uyg‘unligi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borasidagi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metodik</w:t>
      </w:r>
      <w:r w:rsidR="00712383"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xulosalar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muassasalarining</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metodik</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ta’minotini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kuchaytirishga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xizmat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qilgan</w:t>
      </w:r>
      <w:r w:rsidR="00B315A4" w:rsidRPr="00FC0D66">
        <w:rPr>
          <w:rFonts w:ascii="Times New Roman" w:eastAsia="Times New Roman" w:hAnsi="Times New Roman"/>
          <w:color w:val="000000"/>
          <w:sz w:val="28"/>
          <w:szCs w:val="28"/>
          <w:lang w:val="uz-Cyrl-UZ" w:eastAsia="ru-RU"/>
        </w:rPr>
        <w:t>.</w:t>
      </w:r>
    </w:p>
    <w:p w14:paraId="4143D1C3" w14:textId="5DE8D5AC" w:rsidR="00B315A4" w:rsidRPr="00FC0D66" w:rsidRDefault="00065556"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t>Tadqiqot</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aprobatsiyasi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Mazkur</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natijalari</w:t>
      </w:r>
      <w:r w:rsidR="00B315A4" w:rsidRPr="00FC0D66">
        <w:rPr>
          <w:rFonts w:ascii="Times New Roman" w:eastAsia="Times New Roman" w:hAnsi="Times New Roman"/>
          <w:color w:val="000000"/>
          <w:sz w:val="28"/>
          <w:szCs w:val="28"/>
          <w:lang w:val="uz-Cyrl-UZ" w:eastAsia="ru-RU"/>
        </w:rPr>
        <w:t xml:space="preserve"> 3 </w:t>
      </w:r>
      <w:r>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xalqaro</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2 </w:t>
      </w:r>
      <w:r>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respublika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amaliy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anjumanda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muhokamadan</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o‘tkazilgan</w:t>
      </w:r>
      <w:r w:rsidR="00B315A4" w:rsidRPr="00FC0D66">
        <w:rPr>
          <w:rFonts w:ascii="Times New Roman" w:eastAsia="Times New Roman" w:hAnsi="Times New Roman"/>
          <w:color w:val="000000"/>
          <w:sz w:val="28"/>
          <w:szCs w:val="28"/>
          <w:lang w:val="uz-Cyrl-UZ" w:eastAsia="ru-RU"/>
        </w:rPr>
        <w:t>.</w:t>
      </w:r>
    </w:p>
    <w:p w14:paraId="61D30094" w14:textId="43CB9277" w:rsidR="00B315A4" w:rsidRPr="00FC0D66" w:rsidRDefault="00065556" w:rsidP="00BE5DA1">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color w:val="000000"/>
          <w:sz w:val="28"/>
          <w:szCs w:val="28"/>
          <w:lang w:val="uz-Cyrl-UZ" w:eastAsia="ru-RU"/>
        </w:rPr>
        <w:lastRenderedPageBreak/>
        <w:t>Tadqiqot</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natijalarining</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e’lon</w:t>
      </w:r>
      <w:r w:rsidR="00B315A4" w:rsidRPr="00FC0D66">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Cyrl-UZ" w:eastAsia="ru-RU"/>
        </w:rPr>
        <w:t>qilinganligi</w:t>
      </w:r>
      <w:r w:rsidR="00B315A4" w:rsidRPr="00FC0D66">
        <w:rPr>
          <w:rFonts w:ascii="Times New Roman" w:eastAsia="Times New Roman" w:hAnsi="Times New Roman"/>
          <w:b/>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Tadqiqot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mavzusi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bo‘yicha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jami</w:t>
      </w:r>
      <w:r w:rsidR="00B315A4" w:rsidRPr="00FC0D66">
        <w:rPr>
          <w:rFonts w:ascii="Times New Roman" w:eastAsia="Times New Roman" w:hAnsi="Times New Roman"/>
          <w:color w:val="000000"/>
          <w:sz w:val="28"/>
          <w:szCs w:val="28"/>
          <w:lang w:val="uz-Cyrl-UZ" w:eastAsia="ru-RU"/>
        </w:rPr>
        <w:t xml:space="preserve"> 10 </w:t>
      </w:r>
      <w:r>
        <w:rPr>
          <w:rFonts w:ascii="Times New Roman" w:eastAsia="Times New Roman" w:hAnsi="Times New Roman"/>
          <w:color w:val="000000"/>
          <w:sz w:val="28"/>
          <w:szCs w:val="28"/>
          <w:lang w:val="uz-Cyrl-UZ" w:eastAsia="ru-RU"/>
        </w:rPr>
        <w:t>nomdagi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jumladan</w:t>
      </w:r>
      <w:r w:rsidR="00B315A4" w:rsidRPr="00FC0D66">
        <w:rPr>
          <w:rFonts w:ascii="Times New Roman" w:eastAsia="Times New Roman" w:hAnsi="Times New Roman"/>
          <w:color w:val="000000"/>
          <w:sz w:val="28"/>
          <w:szCs w:val="28"/>
          <w:lang w:val="uz-Cyrl-UZ" w:eastAsia="ru-RU"/>
        </w:rPr>
        <w:t xml:space="preserve">, 1 </w:t>
      </w:r>
      <w:r>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sidR="00C45FA3">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w:t>
      </w:r>
      <w:r w:rsidR="00C45FA3">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qo‘llanma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z w:val="28"/>
          <w:szCs w:val="28"/>
          <w:lang w:val="uz-Cyrl-UZ" w:eastAsia="ar-SA"/>
        </w:rPr>
        <w:t>zbekiston</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Respublikasi</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Oliy</w:t>
      </w:r>
      <w:r w:rsidR="00F64EF8" w:rsidRPr="00F64EF8">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ta’lim</w:t>
      </w:r>
      <w:r w:rsidR="00F64EF8" w:rsidRPr="00F64EF8">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fan</w:t>
      </w:r>
      <w:r w:rsidR="00F64EF8" w:rsidRPr="00F64EF8">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va</w:t>
      </w:r>
      <w:r w:rsidR="00F64EF8" w:rsidRPr="00F64EF8">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innovatsiyalar</w:t>
      </w:r>
      <w:r w:rsidR="00F64EF8" w:rsidRPr="00F64EF8">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vazirligi</w:t>
      </w:r>
      <w:r w:rsidR="00F64EF8" w:rsidRPr="00F64EF8">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huzuridagi</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Oliy</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attestatsiya</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komissiyasining</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doktorlik</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dissertatsiyalari</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asosiy</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ilmiy</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natijalarini</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chop</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etish</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uchun</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tavsiya</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etilgan</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ilmiy</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nashrlarda</w:t>
      </w:r>
      <w:r w:rsidR="00B315A4" w:rsidRPr="00FC0D66">
        <w:rPr>
          <w:rFonts w:ascii="Times New Roman" w:eastAsia="Times New Roman" w:hAnsi="Times New Roman"/>
          <w:color w:val="000000"/>
          <w:sz w:val="28"/>
          <w:szCs w:val="28"/>
          <w:lang w:val="uz-Cyrl-UZ" w:eastAsia="ar-SA"/>
        </w:rPr>
        <w:t xml:space="preserve"> </w:t>
      </w:r>
      <w:r>
        <w:rPr>
          <w:rFonts w:ascii="Times New Roman" w:eastAsia="Times New Roman" w:hAnsi="Times New Roman"/>
          <w:color w:val="000000"/>
          <w:sz w:val="28"/>
          <w:szCs w:val="28"/>
          <w:lang w:val="uz-Cyrl-UZ" w:eastAsia="ar-SA"/>
        </w:rPr>
        <w:t>jami</w:t>
      </w:r>
      <w:r w:rsidR="00B315A4" w:rsidRPr="00FC0D66">
        <w:rPr>
          <w:rFonts w:ascii="Times New Roman" w:eastAsia="Times New Roman" w:hAnsi="Times New Roman"/>
          <w:color w:val="000000"/>
          <w:sz w:val="28"/>
          <w:szCs w:val="28"/>
          <w:lang w:val="uz-Cyrl-UZ" w:eastAsia="ru-RU"/>
        </w:rPr>
        <w:t xml:space="preserve"> </w:t>
      </w:r>
      <w:r w:rsidR="00A57710">
        <w:rPr>
          <w:rFonts w:ascii="Times New Roman" w:eastAsia="Times New Roman" w:hAnsi="Times New Roman"/>
          <w:color w:val="000000"/>
          <w:sz w:val="28"/>
          <w:szCs w:val="28"/>
          <w:lang w:val="uz-Cyrl-UZ" w:eastAsia="ru-RU"/>
        </w:rPr>
        <w:t>6</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maqola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jumladan</w:t>
      </w:r>
      <w:r w:rsidR="00B315A4" w:rsidRPr="00FC0D66">
        <w:rPr>
          <w:rFonts w:ascii="Times New Roman" w:eastAsia="Times New Roman" w:hAnsi="Times New Roman"/>
          <w:color w:val="000000"/>
          <w:sz w:val="28"/>
          <w:szCs w:val="28"/>
          <w:lang w:val="uz-Cyrl-UZ" w:eastAsia="ru-RU"/>
        </w:rPr>
        <w:t xml:space="preserve">, </w:t>
      </w:r>
      <w:r w:rsidR="001B039A">
        <w:rPr>
          <w:rFonts w:ascii="Times New Roman" w:eastAsia="Times New Roman" w:hAnsi="Times New Roman"/>
          <w:color w:val="000000"/>
          <w:sz w:val="28"/>
          <w:szCs w:val="28"/>
          <w:lang w:val="uz-Cyrl-UZ" w:eastAsia="ru-RU"/>
        </w:rPr>
        <w:t>3</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respublika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315A4" w:rsidRPr="00FC0D66">
        <w:rPr>
          <w:rFonts w:ascii="Times New Roman" w:eastAsia="Times New Roman" w:hAnsi="Times New Roman"/>
          <w:color w:val="000000"/>
          <w:sz w:val="28"/>
          <w:szCs w:val="28"/>
          <w:lang w:val="uz-Cyrl-UZ" w:eastAsia="ru-RU"/>
        </w:rPr>
        <w:t xml:space="preserve"> </w:t>
      </w:r>
      <w:r w:rsidR="00A57710">
        <w:rPr>
          <w:rFonts w:ascii="Times New Roman" w:eastAsia="Times New Roman" w:hAnsi="Times New Roman"/>
          <w:color w:val="000000"/>
          <w:sz w:val="28"/>
          <w:szCs w:val="28"/>
          <w:lang w:val="uz-Cyrl-UZ" w:eastAsia="ru-RU"/>
        </w:rPr>
        <w:t>3</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xorijiy</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jurnallarda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chop</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etilgan</w:t>
      </w:r>
      <w:r w:rsidR="00B315A4" w:rsidRPr="00FC0D66">
        <w:rPr>
          <w:rFonts w:ascii="Times New Roman" w:eastAsia="Times New Roman" w:hAnsi="Times New Roman"/>
          <w:color w:val="000000"/>
          <w:sz w:val="28"/>
          <w:szCs w:val="28"/>
          <w:lang w:val="uz-Cyrl-UZ" w:eastAsia="ru-RU"/>
        </w:rPr>
        <w:t>.</w:t>
      </w:r>
    </w:p>
    <w:p w14:paraId="76CA0654" w14:textId="07CE5116" w:rsidR="00B315A4" w:rsidRPr="00FC0D66" w:rsidRDefault="00065556" w:rsidP="008A49CD">
      <w:pPr>
        <w:tabs>
          <w:tab w:val="left" w:pos="10632"/>
        </w:tabs>
        <w:ind w:firstLine="720"/>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Dissertatsiyaning</w:t>
      </w:r>
      <w:r w:rsidR="00B315A4" w:rsidRPr="00FC0D66">
        <w:rPr>
          <w:rFonts w:ascii="Times New Roman" w:eastAsia="Times New Roman" w:hAnsi="Times New Roman"/>
          <w:b/>
          <w:bCs/>
          <w:color w:val="000000"/>
          <w:sz w:val="28"/>
          <w:szCs w:val="28"/>
          <w:lang w:val="uz-Cyrl-UZ" w:eastAsia="ru-RU"/>
        </w:rPr>
        <w:t xml:space="preserve"> </w:t>
      </w:r>
      <w:r>
        <w:rPr>
          <w:rFonts w:ascii="Times New Roman" w:eastAsia="Times New Roman" w:hAnsi="Times New Roman"/>
          <w:b/>
          <w:bCs/>
          <w:color w:val="000000"/>
          <w:sz w:val="28"/>
          <w:szCs w:val="28"/>
          <w:lang w:val="uz-Cyrl-UZ" w:eastAsia="ru-RU"/>
        </w:rPr>
        <w:t>tuzilishi</w:t>
      </w:r>
      <w:r w:rsidR="00B315A4" w:rsidRPr="00FC0D66">
        <w:rPr>
          <w:rFonts w:ascii="Times New Roman" w:eastAsia="Times New Roman" w:hAnsi="Times New Roman"/>
          <w:b/>
          <w:bCs/>
          <w:color w:val="000000"/>
          <w:sz w:val="28"/>
          <w:szCs w:val="28"/>
          <w:lang w:val="uz-Cyrl-UZ" w:eastAsia="ru-RU"/>
        </w:rPr>
        <w:t xml:space="preserve"> </w:t>
      </w:r>
      <w:r>
        <w:rPr>
          <w:rFonts w:ascii="Times New Roman" w:eastAsia="Times New Roman" w:hAnsi="Times New Roman"/>
          <w:b/>
          <w:bCs/>
          <w:color w:val="000000"/>
          <w:sz w:val="28"/>
          <w:szCs w:val="28"/>
          <w:lang w:val="uz-Cyrl-UZ" w:eastAsia="ru-RU"/>
        </w:rPr>
        <w:t>va</w:t>
      </w:r>
      <w:r w:rsidR="00B315A4" w:rsidRPr="00FC0D66">
        <w:rPr>
          <w:rFonts w:ascii="Times New Roman" w:eastAsia="Times New Roman" w:hAnsi="Times New Roman"/>
          <w:b/>
          <w:bCs/>
          <w:color w:val="000000"/>
          <w:sz w:val="28"/>
          <w:szCs w:val="28"/>
          <w:lang w:val="uz-Cyrl-UZ" w:eastAsia="ru-RU"/>
        </w:rPr>
        <w:t xml:space="preserve"> </w:t>
      </w:r>
      <w:r>
        <w:rPr>
          <w:rFonts w:ascii="Times New Roman" w:eastAsia="Times New Roman" w:hAnsi="Times New Roman"/>
          <w:b/>
          <w:bCs/>
          <w:color w:val="000000"/>
          <w:sz w:val="28"/>
          <w:szCs w:val="28"/>
          <w:lang w:val="uz-Cyrl-UZ" w:eastAsia="ru-RU"/>
        </w:rPr>
        <w:t>hajmi</w:t>
      </w:r>
      <w:r w:rsidR="00B315A4" w:rsidRPr="00FC0D66">
        <w:rPr>
          <w:rFonts w:ascii="Times New Roman" w:eastAsia="Times New Roman" w:hAnsi="Times New Roman"/>
          <w:b/>
          <w:bCs/>
          <w:color w:val="000000"/>
          <w:sz w:val="28"/>
          <w:szCs w:val="28"/>
          <w:lang w:val="uz-Cyrl-UZ" w:eastAsia="ru-RU"/>
        </w:rPr>
        <w:t>.</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Dissertatsiya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ishi</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kirish</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uchta</w:t>
      </w:r>
      <w:r w:rsidR="00B315A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bob</w:t>
      </w:r>
      <w:r w:rsidR="00B315A4" w:rsidRPr="00FC0D66">
        <w:rPr>
          <w:rFonts w:ascii="Times New Roman" w:eastAsia="Times New Roman" w:hAnsi="Times New Roman"/>
          <w:color w:val="000000"/>
          <w:sz w:val="28"/>
          <w:szCs w:val="28"/>
          <w:lang w:val="uz-Cyrl-UZ" w:eastAsia="ru-RU"/>
        </w:rPr>
        <w:t xml:space="preserve">, </w:t>
      </w:r>
      <w:r w:rsidR="00F64EF8" w:rsidRPr="00F64EF8">
        <w:rPr>
          <w:rFonts w:ascii="Times New Roman" w:eastAsia="Times New Roman" w:hAnsi="Times New Roman"/>
          <w:color w:val="000000"/>
          <w:sz w:val="28"/>
          <w:szCs w:val="28"/>
          <w:lang w:val="uz-Cyrl-UZ" w:eastAsia="ru-RU"/>
        </w:rPr>
        <w:t xml:space="preserve">140 </w:t>
      </w:r>
      <w:r>
        <w:rPr>
          <w:rFonts w:ascii="Times New Roman" w:eastAsia="Times New Roman" w:hAnsi="Times New Roman"/>
          <w:color w:val="000000"/>
          <w:sz w:val="28"/>
          <w:szCs w:val="28"/>
          <w:lang w:val="uz-Cyrl-UZ" w:eastAsia="ru-RU"/>
        </w:rPr>
        <w:t>sahifa</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matn</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xulosa</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tavsiyalar</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foydalanilgan</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adabiyotlar</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ro‘yxati</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hamda</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ilovalardan</w:t>
      </w:r>
      <w:r w:rsidR="00F64EF8" w:rsidRPr="00F64EF8">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iborat</w:t>
      </w:r>
      <w:r w:rsidR="00F64EF8" w:rsidRPr="00F64EF8">
        <w:rPr>
          <w:rFonts w:ascii="Times New Roman" w:eastAsia="Times New Roman" w:hAnsi="Times New Roman"/>
          <w:color w:val="000000"/>
          <w:sz w:val="28"/>
          <w:szCs w:val="28"/>
          <w:lang w:val="uz-Cyrl-UZ" w:eastAsia="ru-RU"/>
        </w:rPr>
        <w:t>.</w:t>
      </w:r>
    </w:p>
    <w:p w14:paraId="3F61B92E" w14:textId="77777777" w:rsidR="003E3141" w:rsidRPr="00FC0D66" w:rsidRDefault="003E3141" w:rsidP="008A49CD">
      <w:pPr>
        <w:tabs>
          <w:tab w:val="left" w:pos="10632"/>
        </w:tabs>
        <w:ind w:firstLine="720"/>
        <w:contextualSpacing/>
        <w:jc w:val="both"/>
        <w:rPr>
          <w:rFonts w:ascii="Times New Roman" w:eastAsia="Times New Roman" w:hAnsi="Times New Roman"/>
          <w:color w:val="000000"/>
          <w:sz w:val="28"/>
          <w:szCs w:val="28"/>
          <w:lang w:val="uz-Cyrl-UZ" w:eastAsia="ru-RU"/>
        </w:rPr>
      </w:pPr>
    </w:p>
    <w:p w14:paraId="2EF15480" w14:textId="77777777" w:rsidR="00C45FA3" w:rsidRDefault="00C45FA3" w:rsidP="008A4456">
      <w:pPr>
        <w:tabs>
          <w:tab w:val="left" w:pos="10632"/>
        </w:tabs>
        <w:ind w:firstLine="720"/>
        <w:contextualSpacing/>
        <w:jc w:val="center"/>
        <w:rPr>
          <w:rFonts w:ascii="Times New Roman" w:hAnsi="Times New Roman"/>
          <w:b/>
          <w:color w:val="000000"/>
          <w:sz w:val="28"/>
          <w:szCs w:val="28"/>
          <w:lang w:val="uz-Cyrl-UZ"/>
        </w:rPr>
      </w:pPr>
    </w:p>
    <w:p w14:paraId="2309EC82" w14:textId="1E11CA89" w:rsidR="00823886" w:rsidRPr="00FC0D66" w:rsidRDefault="00065556" w:rsidP="008A4456">
      <w:pPr>
        <w:tabs>
          <w:tab w:val="left" w:pos="10632"/>
        </w:tabs>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w:t>
      </w:r>
      <w:r w:rsidR="00823886"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ASOSIY</w:t>
      </w:r>
      <w:r w:rsidR="00823886"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MAZMUNI</w:t>
      </w:r>
    </w:p>
    <w:p w14:paraId="4EC3060D" w14:textId="7E4B6BB1" w:rsidR="00823886" w:rsidRPr="00FC0D66" w:rsidRDefault="00065556" w:rsidP="00823886">
      <w:pPr>
        <w:tabs>
          <w:tab w:val="left" w:pos="0"/>
        </w:tabs>
        <w:suppressAutoHyphens/>
        <w:ind w:firstLine="567"/>
        <w:jc w:val="both"/>
        <w:rPr>
          <w:rFonts w:ascii="Times New Roman" w:hAnsi="Times New Roman"/>
          <w:color w:val="000000"/>
          <w:sz w:val="28"/>
          <w:szCs w:val="28"/>
          <w:lang w:val="uz-Cyrl-UZ" w:eastAsia="ar-SA"/>
        </w:rPr>
      </w:pPr>
      <w:r>
        <w:rPr>
          <w:rFonts w:ascii="Times New Roman" w:hAnsi="Times New Roman"/>
          <w:b/>
          <w:color w:val="000000"/>
          <w:sz w:val="28"/>
          <w:szCs w:val="28"/>
          <w:lang w:val="uz-Cyrl-UZ" w:eastAsia="ar-SA"/>
        </w:rPr>
        <w:t>Kirish</w:t>
      </w:r>
      <w:r w:rsidR="00823886" w:rsidRPr="00FC0D66">
        <w:rPr>
          <w:rFonts w:ascii="Times New Roman" w:hAnsi="Times New Roman"/>
          <w:b/>
          <w:color w:val="000000"/>
          <w:sz w:val="28"/>
          <w:szCs w:val="28"/>
          <w:lang w:val="uz-Cyrl-UZ" w:eastAsia="ar-SA"/>
        </w:rPr>
        <w:t xml:space="preserve"> </w:t>
      </w:r>
      <w:r>
        <w:rPr>
          <w:rFonts w:ascii="Times New Roman" w:hAnsi="Times New Roman"/>
          <w:color w:val="000000"/>
          <w:sz w:val="28"/>
          <w:szCs w:val="28"/>
          <w:lang w:val="uz-Cyrl-UZ" w:eastAsia="ar-SA"/>
        </w:rPr>
        <w:t>qismida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muammoning</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dolzarbligi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zururiyati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asoslangan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tadqiqot</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ishining</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maqsadi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vazifalari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ob’ekti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predmeti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tavsiflangan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respublika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fan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va</w:t>
      </w:r>
      <w:r w:rsidR="00712383"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texnologiyalari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rivojlanishining</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muhim</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yo‘nalishlariga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mosligi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ko‘rsatilgan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hamda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tadqiqotning</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ilmiy</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yangiligi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amaliy</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natijalari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bayon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qilingan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olingan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natijalarining</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ishonchliligi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ilmiy</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amaliy</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ahamiyati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ochib</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berilgan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tadqiqot</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bo‘yicha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o‘tkazilgan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tajriba</w:t>
      </w:r>
      <w:r w:rsidR="00823886" w:rsidRPr="00FC0D66">
        <w:rPr>
          <w:rFonts w:ascii="Times New Roman" w:hAnsi="Times New Roman"/>
          <w:color w:val="000000"/>
          <w:sz w:val="28"/>
          <w:szCs w:val="28"/>
          <w:lang w:val="uz-Cyrl-UZ" w:eastAsia="ar-SA"/>
        </w:rPr>
        <w:t>-</w:t>
      </w:r>
      <w:r>
        <w:rPr>
          <w:rFonts w:ascii="Times New Roman" w:hAnsi="Times New Roman"/>
          <w:color w:val="000000"/>
          <w:sz w:val="28"/>
          <w:szCs w:val="28"/>
          <w:lang w:val="uz-Cyrl-UZ" w:eastAsia="ar-SA"/>
        </w:rPr>
        <w:t>sinov</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ishlarining</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bayoni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uni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amaliyotga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joriy</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qilish</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natijalari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nashr</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etilgan</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ishlar</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va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dissertatsiya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tuzilishi</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bo‘yicha</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ma’lumotlar</w:t>
      </w:r>
      <w:r w:rsidR="00823886" w:rsidRPr="00FC0D66">
        <w:rPr>
          <w:rFonts w:ascii="Times New Roman" w:hAnsi="Times New Roman"/>
          <w:color w:val="000000"/>
          <w:sz w:val="28"/>
          <w:szCs w:val="28"/>
          <w:lang w:val="uz-Cyrl-UZ" w:eastAsia="ar-SA"/>
        </w:rPr>
        <w:t xml:space="preserve"> </w:t>
      </w:r>
      <w:r>
        <w:rPr>
          <w:rFonts w:ascii="Times New Roman" w:hAnsi="Times New Roman"/>
          <w:color w:val="000000"/>
          <w:sz w:val="28"/>
          <w:szCs w:val="28"/>
          <w:lang w:val="uz-Cyrl-UZ" w:eastAsia="ar-SA"/>
        </w:rPr>
        <w:t>keltirilgan</w:t>
      </w:r>
      <w:r w:rsidR="00823886" w:rsidRPr="00FC0D66">
        <w:rPr>
          <w:rFonts w:ascii="Times New Roman" w:hAnsi="Times New Roman"/>
          <w:color w:val="000000"/>
          <w:sz w:val="28"/>
          <w:szCs w:val="28"/>
          <w:lang w:val="uz-Cyrl-UZ" w:eastAsia="ar-SA"/>
        </w:rPr>
        <w:t>.</w:t>
      </w:r>
    </w:p>
    <w:p w14:paraId="2ACBFDDC" w14:textId="086A37DF" w:rsidR="00912114" w:rsidRPr="00FC0D66" w:rsidRDefault="00065556" w:rsidP="006E4F07">
      <w:pPr>
        <w:shd w:val="clear" w:color="auto" w:fill="FFFFFF"/>
        <w:ind w:firstLine="720"/>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Dissertatsiyaning</w:t>
      </w:r>
      <w:r w:rsidR="00912114" w:rsidRPr="00FC0D66">
        <w:rPr>
          <w:rFonts w:ascii="Times New Roman" w:hAnsi="Times New Roman"/>
          <w:color w:val="000000"/>
          <w:sz w:val="28"/>
          <w:szCs w:val="28"/>
          <w:lang w:val="uz-Cyrl-UZ"/>
        </w:rPr>
        <w:t xml:space="preserve"> </w:t>
      </w:r>
      <w:r w:rsidR="00823886" w:rsidRPr="00FC0D66">
        <w:rPr>
          <w:rFonts w:ascii="Times New Roman" w:hAnsi="Times New Roman"/>
          <w:b/>
          <w:color w:val="000000"/>
          <w:sz w:val="28"/>
          <w:szCs w:val="28"/>
          <w:lang w:val="uz-Cyrl-UZ"/>
        </w:rPr>
        <w:t>“</w:t>
      </w:r>
      <w:r>
        <w:rPr>
          <w:rFonts w:ascii="Times New Roman" w:eastAsia="Times New Roman" w:hAnsi="Times New Roman"/>
          <w:b/>
          <w:color w:val="000000" w:themeColor="text1"/>
          <w:sz w:val="28"/>
          <w:szCs w:val="28"/>
          <w:lang w:val="uz-Cyrl-UZ" w:eastAsia="ru-RU"/>
        </w:rPr>
        <w:t>O‘zbekistonda</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iqtidorli</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bolalar</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ijodkorligini</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rivojlantirishning</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boshqarish</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texnologiyasining</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ilmiy</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nazariy</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asoslari</w:t>
      </w:r>
      <w:r w:rsidR="00823886" w:rsidRPr="00FC0D66">
        <w:rPr>
          <w:rFonts w:ascii="Times New Roman" w:hAnsi="Times New Roman"/>
          <w:b/>
          <w:color w:val="000000"/>
          <w:sz w:val="28"/>
          <w:szCs w:val="28"/>
          <w:lang w:val="uz-Cyrl-UZ"/>
        </w:rPr>
        <w:t>”</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deb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nomlangan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birinchi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ilmiy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adabiyotlarni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ko‘rib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chiqilgan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muammoning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jihatlari</w:t>
      </w:r>
      <w:r w:rsidR="00823886" w:rsidRPr="00FC0D66">
        <w:rPr>
          <w:rFonts w:ascii="Times New Roman" w:hAnsi="Times New Roman"/>
          <w:color w:val="000000"/>
          <w:sz w:val="28"/>
          <w:szCs w:val="28"/>
          <w:lang w:val="uz-Cyrl-UZ"/>
        </w:rPr>
        <w:t xml:space="preserve">,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w:t>
      </w:r>
      <w:r w:rsidR="00542251"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pacing w:val="-2"/>
          <w:sz w:val="28"/>
          <w:szCs w:val="28"/>
          <w:lang w:val="uz-Cyrl-UZ" w:eastAsia="ru-RU"/>
        </w:rPr>
        <w:t>maktablarida</w:t>
      </w:r>
      <w:r w:rsidR="00542251"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542251"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542251"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542251"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542251" w:rsidRPr="00FC0D66">
        <w:rPr>
          <w:rFonts w:ascii="Times New Roman" w:eastAsia="Times" w:hAnsi="Times New Roman"/>
          <w:color w:val="000000"/>
          <w:sz w:val="28"/>
          <w:szCs w:val="28"/>
          <w:lang w:val="uz-Cyrl-UZ" w:eastAsia="ru-RU"/>
        </w:rPr>
        <w:t xml:space="preserve"> - </w:t>
      </w:r>
      <w:r>
        <w:rPr>
          <w:rFonts w:ascii="Times New Roman" w:eastAsia="Times New Roman" w:hAnsi="Times New Roman"/>
          <w:color w:val="000000"/>
          <w:sz w:val="28"/>
          <w:szCs w:val="28"/>
          <w:lang w:val="uz-Cyrl-UZ" w:eastAsia="ru-RU"/>
        </w:rPr>
        <w:t>pedagogik</w:t>
      </w:r>
      <w:r w:rsidR="00542251"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w:t>
      </w:r>
      <w:r w:rsidR="00542251"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sifatida</w:t>
      </w:r>
      <w:r w:rsidR="00485B0C" w:rsidRPr="00FC0D66">
        <w:rPr>
          <w:rFonts w:ascii="Times New Roman" w:eastAsia="Times" w:hAnsi="Times New Roman"/>
          <w:color w:val="000000"/>
          <w:sz w:val="28"/>
          <w:szCs w:val="28"/>
          <w:lang w:val="uz-Cyrl-UZ" w:eastAsia="ru-RU"/>
        </w:rPr>
        <w:t>,</w:t>
      </w:r>
      <w:r w:rsidR="00542251" w:rsidRPr="00FC0D66">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shaxsning</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qobiliyat</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iqtidorini</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haqidagi</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sharq</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allomalarininig</w:t>
      </w:r>
      <w:r w:rsidR="00F21726"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qarashlari</w:t>
      </w:r>
      <w:r w:rsidR="00712383"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shuningdek</w:t>
      </w:r>
      <w:r w:rsidR="00C13C6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iqtidorli</w:t>
      </w:r>
      <w:r w:rsidR="00C13C6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w:t>
      </w:r>
      <w:r w:rsidR="00C13C6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96137">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ijodkorligini</w:t>
      </w:r>
      <w:r w:rsidR="00C13C6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rivojlantirishning</w:t>
      </w:r>
      <w:r w:rsidR="00712383"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pedagogik</w:t>
      </w:r>
      <w:r w:rsidR="00C13C64" w:rsidRPr="00FC0D66">
        <w:rPr>
          <w:rFonts w:ascii="Times New Roman" w:eastAsia="Times New Roman" w:hAnsi="Times New Roman"/>
          <w:color w:val="000000"/>
          <w:sz w:val="28"/>
          <w:szCs w:val="28"/>
          <w:lang w:val="uz-Cyrl-UZ" w:eastAsia="ru-RU"/>
        </w:rPr>
        <w:t xml:space="preserve"> – </w:t>
      </w:r>
      <w:r>
        <w:rPr>
          <w:rFonts w:ascii="Times New Roman" w:eastAsia="Times New Roman" w:hAnsi="Times New Roman"/>
          <w:color w:val="000000"/>
          <w:sz w:val="28"/>
          <w:szCs w:val="28"/>
          <w:lang w:val="uz-Cyrl-UZ" w:eastAsia="ru-RU"/>
        </w:rPr>
        <w:t>psixologik</w:t>
      </w:r>
      <w:r w:rsidR="00C13C64"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bCs/>
          <w:color w:val="000000"/>
          <w:sz w:val="28"/>
          <w:szCs w:val="28"/>
          <w:lang w:val="uz-Cyrl-UZ" w:eastAsia="ru-RU"/>
        </w:rPr>
        <w:t>xususiyatlari</w:t>
      </w:r>
      <w:r w:rsidR="00494036" w:rsidRPr="00FC0D66">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xususan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sifatiga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olimlar</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tomonidan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berilgan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sharhlar</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sifatining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komponentlari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ta’minlashning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samarali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omil</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innovatsion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ochib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berilgan</w:t>
      </w:r>
      <w:r w:rsidR="00823886" w:rsidRPr="00FC0D66">
        <w:rPr>
          <w:rFonts w:ascii="Times New Roman" w:hAnsi="Times New Roman"/>
          <w:color w:val="000000"/>
          <w:sz w:val="28"/>
          <w:szCs w:val="28"/>
          <w:lang w:val="uz-Cyrl-UZ"/>
        </w:rPr>
        <w:t xml:space="preserve">. </w:t>
      </w:r>
    </w:p>
    <w:p w14:paraId="6ED6B24B" w14:textId="2520384A" w:rsidR="00912114" w:rsidRPr="00FC0D66" w:rsidRDefault="00065556" w:rsidP="00823886">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boshqarish</w:t>
      </w:r>
      <w:r w:rsidR="00912114" w:rsidRPr="00FC0D66">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samarali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ta’lim</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faoliyatini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belgilab</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beruvchi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ilmiy</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tasavvurlari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evristik</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ta’limning</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pedagogik</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asosi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asoslandi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Maktab</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o‘quvchilaridagi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bilish</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jarayoni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ijodkorlik</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natijasida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yuz</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berdi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Izlanishlar</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jarayonida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ijodkorlik</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faoliyati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namoyon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bo‘lishi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uchun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aniq</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maqsadga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yo‘naltirilgan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rejalashtirilgan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me’yorlarga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ega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bo‘lgan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o‘z</w:t>
      </w:r>
      <w:r w:rsidR="00912114" w:rsidRPr="00FC0D66">
        <w:rPr>
          <w:rFonts w:ascii="Times New Roman" w:hAnsi="Times New Roman"/>
          <w:color w:val="000000"/>
          <w:sz w:val="28"/>
          <w:szCs w:val="28"/>
          <w:lang w:val="bg-BG"/>
        </w:rPr>
        <w:t>-</w:t>
      </w:r>
      <w:r>
        <w:rPr>
          <w:rFonts w:ascii="Times New Roman" w:hAnsi="Times New Roman"/>
          <w:color w:val="000000"/>
          <w:sz w:val="28"/>
          <w:szCs w:val="28"/>
          <w:lang w:val="bg-BG"/>
        </w:rPr>
        <w:t>o‘zini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anglagan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faoliyat</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zaruriyati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sezildi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Bu</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esa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maktab</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o‘quvchilarida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atrof</w:t>
      </w:r>
      <w:r w:rsidR="00912114" w:rsidRPr="00FC0D66">
        <w:rPr>
          <w:rFonts w:ascii="Times New Roman" w:hAnsi="Times New Roman"/>
          <w:color w:val="000000"/>
          <w:sz w:val="28"/>
          <w:szCs w:val="28"/>
          <w:lang w:val="bg-BG"/>
        </w:rPr>
        <w:t>-</w:t>
      </w:r>
      <w:r>
        <w:rPr>
          <w:rFonts w:ascii="Times New Roman" w:hAnsi="Times New Roman"/>
          <w:color w:val="000000"/>
          <w:sz w:val="28"/>
          <w:szCs w:val="28"/>
          <w:lang w:val="bg-BG"/>
        </w:rPr>
        <w:t>olam</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ob’ektlari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va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ular</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haqidagi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bilimlarni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o‘zlashtirish</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ta’lim</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samaradorligini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vujudga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keltirish</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faoliyatning</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avvalgi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turlariga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tayanishni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taqozo</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etdi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O‘quvchi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shaxsini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rivojlantirishga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yo‘naltirilgan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ta’lim</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jarayonida</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uning</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aqliy</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intellektual</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ijodiy</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xususiyatlari</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namoyon</w:t>
      </w:r>
      <w:r w:rsidR="00912114" w:rsidRPr="00FC0D66">
        <w:rPr>
          <w:rFonts w:ascii="Times New Roman" w:hAnsi="Times New Roman"/>
          <w:color w:val="000000"/>
          <w:sz w:val="28"/>
          <w:szCs w:val="28"/>
          <w:lang w:val="bg-BG"/>
        </w:rPr>
        <w:t xml:space="preserve"> </w:t>
      </w:r>
      <w:r>
        <w:rPr>
          <w:rFonts w:ascii="Times New Roman" w:hAnsi="Times New Roman"/>
          <w:color w:val="000000"/>
          <w:sz w:val="28"/>
          <w:szCs w:val="28"/>
          <w:lang w:val="bg-BG"/>
        </w:rPr>
        <w:t>bo‘ldi</w:t>
      </w:r>
      <w:r w:rsidR="00912114" w:rsidRPr="00FC0D66">
        <w:rPr>
          <w:rFonts w:ascii="Times New Roman" w:hAnsi="Times New Roman"/>
          <w:color w:val="000000"/>
          <w:sz w:val="28"/>
          <w:szCs w:val="28"/>
          <w:lang w:val="bg-BG"/>
        </w:rPr>
        <w:t>.</w:t>
      </w:r>
      <w:r w:rsidR="00912114"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pacing w:val="-2"/>
          <w:sz w:val="28"/>
          <w:szCs w:val="28"/>
          <w:lang w:val="uz-Cyrl-UZ" w:eastAsia="ru-RU"/>
        </w:rPr>
        <w:t>Tadqiqotimiz</w:t>
      </w:r>
      <w:r w:rsidR="00912114"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pacing w:val="-2"/>
          <w:sz w:val="28"/>
          <w:szCs w:val="28"/>
          <w:lang w:val="uz-Cyrl-UZ" w:eastAsia="ru-RU"/>
        </w:rPr>
        <w:t>jarayonida</w:t>
      </w:r>
      <w:r w:rsidR="00912114"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pacing w:val="-2"/>
          <w:sz w:val="28"/>
          <w:szCs w:val="28"/>
          <w:lang w:val="uz-Cyrl-UZ" w:eastAsia="ru-RU"/>
        </w:rPr>
        <w:t>maktablarda</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rivojlantirish</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va</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boshqarish</w:t>
      </w:r>
      <w:r w:rsidR="00912114" w:rsidRPr="00FC0D66">
        <w:rPr>
          <w:rFonts w:ascii="Times New Roman" w:eastAsia="Times"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912114"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pedagogik</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muammosi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o‘quvchilarning</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faoliyatini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dolzarblik</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muammosida</w:t>
      </w:r>
      <w:r w:rsidR="00912114" w:rsidRPr="00FC0D66">
        <w:rPr>
          <w:rFonts w:ascii="Times New Roman" w:eastAsia="Times" w:hAnsi="Times New Roman"/>
          <w:color w:val="000000"/>
          <w:sz w:val="28"/>
          <w:szCs w:val="28"/>
          <w:lang w:val="uz-Cyrl-UZ" w:eastAsia="ru-RU"/>
        </w:rPr>
        <w:t xml:space="preserve"> - </w:t>
      </w:r>
      <w:r>
        <w:rPr>
          <w:rFonts w:ascii="Times New Roman" w:eastAsia="Times" w:hAnsi="Times New Roman"/>
          <w:color w:val="000000"/>
          <w:sz w:val="28"/>
          <w:szCs w:val="28"/>
          <w:lang w:val="uz-Cyrl-UZ" w:eastAsia="ru-RU"/>
        </w:rPr>
        <w:t>bilimlarni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empirik</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qarashlarni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ta’lim</w:t>
      </w:r>
      <w:r w:rsidR="00912114" w:rsidRPr="00FC0D66">
        <w:rPr>
          <w:rFonts w:ascii="Times New Roman" w:eastAsia="Times" w:hAnsi="Times New Roman"/>
          <w:color w:val="000000"/>
          <w:sz w:val="28"/>
          <w:szCs w:val="28"/>
          <w:lang w:val="uz-Cyrl-UZ" w:eastAsia="ru-RU"/>
        </w:rPr>
        <w:t>”, “</w:t>
      </w:r>
      <w:r>
        <w:rPr>
          <w:rFonts w:ascii="Times New Roman" w:eastAsia="Times" w:hAnsi="Times New Roman"/>
          <w:color w:val="000000"/>
          <w:sz w:val="28"/>
          <w:szCs w:val="28"/>
          <w:lang w:val="uz-Cyrl-UZ" w:eastAsia="ru-RU"/>
        </w:rPr>
        <w:t>ijodiy</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faoliyat</w:t>
      </w:r>
      <w:r w:rsidR="00912114" w:rsidRPr="00FC0D66">
        <w:rPr>
          <w:rFonts w:ascii="Times New Roman" w:eastAsia="Times" w:hAnsi="Times New Roman"/>
          <w:color w:val="000000"/>
          <w:sz w:val="28"/>
          <w:szCs w:val="28"/>
          <w:lang w:val="uz-Cyrl-UZ" w:eastAsia="ru-RU"/>
        </w:rPr>
        <w:t>”, “</w:t>
      </w:r>
      <w:r>
        <w:rPr>
          <w:rFonts w:ascii="Times New Roman" w:eastAsia="Times" w:hAnsi="Times New Roman"/>
          <w:color w:val="000000"/>
          <w:sz w:val="28"/>
          <w:szCs w:val="28"/>
          <w:lang w:val="uz-Cyrl-UZ" w:eastAsia="ru-RU"/>
        </w:rPr>
        <w:t>iqtidor</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kabi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kategoriyalar</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vositasida</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bayon</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qilish</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mohiyatdan</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voqelikka</w:t>
      </w:r>
      <w:r w:rsidR="00912114" w:rsidRPr="00FC0D66">
        <w:rPr>
          <w:rFonts w:ascii="Times New Roman" w:eastAsia="Times" w:hAnsi="Times New Roman"/>
          <w:color w:val="000000"/>
          <w:sz w:val="28"/>
          <w:szCs w:val="28"/>
          <w:lang w:val="uz-Cyrl-UZ" w:eastAsia="ru-RU"/>
        </w:rPr>
        <w:t>”, “</w:t>
      </w:r>
      <w:r>
        <w:rPr>
          <w:rFonts w:ascii="Times New Roman" w:eastAsia="Times" w:hAnsi="Times New Roman"/>
          <w:color w:val="000000"/>
          <w:sz w:val="28"/>
          <w:szCs w:val="28"/>
          <w:lang w:val="uz-Cyrl-UZ" w:eastAsia="ru-RU"/>
        </w:rPr>
        <w:t>voqelikdan</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mohiyatga</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o‘tishni</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taqozo</w:t>
      </w:r>
      <w:r w:rsidR="00912114" w:rsidRPr="00FC0D66">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t>qildi</w:t>
      </w:r>
      <w:r w:rsidR="00912114" w:rsidRPr="00FC0D66">
        <w:rPr>
          <w:rFonts w:ascii="Times New Roman" w:eastAsia="Times" w:hAnsi="Times New Roman"/>
          <w:color w:val="000000"/>
          <w:sz w:val="28"/>
          <w:szCs w:val="28"/>
          <w:lang w:val="uz-Cyrl-UZ" w:eastAsia="ru-RU"/>
        </w:rPr>
        <w:t>.</w:t>
      </w:r>
    </w:p>
    <w:p w14:paraId="3D82CB20" w14:textId="3C180956" w:rsidR="00823886" w:rsidRPr="00FC0D66" w:rsidRDefault="00912114" w:rsidP="00823886">
      <w:pPr>
        <w:tabs>
          <w:tab w:val="left" w:pos="0"/>
          <w:tab w:val="left" w:pos="993"/>
          <w:tab w:val="left" w:pos="1843"/>
        </w:tabs>
        <w:ind w:firstLine="567"/>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lastRenderedPageBreak/>
        <w:t xml:space="preserve"> </w:t>
      </w:r>
      <w:r w:rsidR="00065556">
        <w:rPr>
          <w:rFonts w:ascii="Times New Roman" w:eastAsia="Times New Roman" w:hAnsi="Times New Roman"/>
          <w:color w:val="000000"/>
          <w:spacing w:val="-2"/>
          <w:sz w:val="28"/>
          <w:szCs w:val="28"/>
          <w:lang w:val="uz-Cyrl-UZ" w:eastAsia="ru-RU"/>
        </w:rPr>
        <w:t>Maktablarda</w:t>
      </w:r>
      <w:r w:rsidR="00747D8A"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o‘quvchilarning</w:t>
      </w:r>
      <w:r w:rsidR="00747D8A"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ijodiy</w:t>
      </w:r>
      <w:r w:rsidR="00747D8A" w:rsidRPr="00FC0D66">
        <w:rPr>
          <w:rFonts w:ascii="Times New Roman" w:eastAsia="Times" w:hAnsi="Times New Roman"/>
          <w:color w:val="000000"/>
          <w:sz w:val="28"/>
          <w:szCs w:val="28"/>
          <w:lang w:val="uz-Cyrl-UZ" w:eastAsia="ru-RU"/>
        </w:rPr>
        <w:t xml:space="preserve"> </w:t>
      </w:r>
      <w:r w:rsidR="00065556">
        <w:rPr>
          <w:rFonts w:ascii="Times New Roman" w:eastAsia="Times" w:hAnsi="Times New Roman"/>
          <w:color w:val="000000"/>
          <w:sz w:val="28"/>
          <w:szCs w:val="28"/>
          <w:lang w:val="uz-Cyrl-UZ" w:eastAsia="ru-RU"/>
        </w:rPr>
        <w:t>faoliyatini</w:t>
      </w:r>
      <w:r w:rsidR="00747D8A"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falsafiy</w:t>
      </w:r>
      <w:r w:rsidR="00823886" w:rsidRPr="00FC0D66">
        <w:rPr>
          <w:rFonts w:ascii="Times New Roman" w:hAnsi="Times New Roman"/>
          <w:color w:val="000000"/>
          <w:sz w:val="28"/>
          <w:szCs w:val="28"/>
          <w:lang w:val="uz-Cyrl-UZ"/>
        </w:rPr>
        <w:t>-</w:t>
      </w:r>
      <w:r w:rsidR="00065556">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asoslari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uni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rivojlanishning</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tadrijiy</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bosqichlari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bilan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keltirib</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o‘tilganligi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bu</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tushunchaga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nisbatan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davriy</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munosabatni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ham</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belgilab</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bergan</w:t>
      </w:r>
      <w:r w:rsidR="00823886" w:rsidRPr="00FC0D66">
        <w:rPr>
          <w:rFonts w:ascii="Times New Roman" w:hAnsi="Times New Roman"/>
          <w:color w:val="000000"/>
          <w:sz w:val="28"/>
          <w:szCs w:val="28"/>
          <w:lang w:val="uz-Cyrl-UZ"/>
        </w:rPr>
        <w:t>.</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Bobda</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pacing w:val="-2"/>
          <w:sz w:val="28"/>
          <w:szCs w:val="28"/>
          <w:lang w:val="uz-Cyrl-UZ"/>
        </w:rPr>
        <w:t>O‘zbekiston</w:t>
      </w:r>
      <w:r w:rsidR="00707185" w:rsidRPr="00FC0D66">
        <w:rPr>
          <w:rFonts w:ascii="Times New Roman" w:hAnsi="Times New Roman"/>
          <w:color w:val="000000"/>
          <w:spacing w:val="-2"/>
          <w:sz w:val="28"/>
          <w:szCs w:val="28"/>
          <w:lang w:val="uz-Cyrl-UZ"/>
        </w:rPr>
        <w:t xml:space="preserve"> </w:t>
      </w:r>
      <w:r w:rsidR="00065556">
        <w:rPr>
          <w:rFonts w:ascii="Times New Roman" w:hAnsi="Times New Roman"/>
          <w:color w:val="000000"/>
          <w:spacing w:val="-2"/>
          <w:sz w:val="28"/>
          <w:szCs w:val="28"/>
          <w:lang w:val="uz-Cyrl-UZ"/>
        </w:rPr>
        <w:t>maktablarida</w:t>
      </w:r>
      <w:r w:rsidR="00707185" w:rsidRPr="00FC0D66">
        <w:rPr>
          <w:rFonts w:ascii="Times New Roman" w:hAnsi="Times New Roman"/>
          <w:color w:val="000000"/>
          <w:spacing w:val="-2"/>
          <w:sz w:val="28"/>
          <w:szCs w:val="28"/>
          <w:lang w:val="uz-Cyrl-UZ"/>
        </w:rPr>
        <w:t xml:space="preserve"> </w:t>
      </w:r>
      <w:r w:rsidR="00065556">
        <w:rPr>
          <w:rFonts w:ascii="Times New Roman" w:eastAsia="Times" w:hAnsi="Times New Roman"/>
          <w:color w:val="000000"/>
          <w:sz w:val="28"/>
          <w:szCs w:val="28"/>
          <w:lang w:val="uz-Cyrl-UZ"/>
        </w:rPr>
        <w:t>o‘quvchilarning</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ijodiy</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faoliyatini</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shakllantirish</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va</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boshqarish</w:t>
      </w:r>
      <w:r w:rsidR="00707185" w:rsidRPr="00FC0D66">
        <w:rPr>
          <w:rFonts w:ascii="Times New Roman" w:eastAsia="Times" w:hAnsi="Times New Roman"/>
          <w:color w:val="000000"/>
          <w:sz w:val="28"/>
          <w:szCs w:val="28"/>
          <w:lang w:val="uz-Cyrl-UZ"/>
        </w:rPr>
        <w:t xml:space="preserve"> </w:t>
      </w:r>
      <w:r w:rsidR="00065556">
        <w:rPr>
          <w:rFonts w:ascii="Times New Roman" w:hAnsi="Times New Roman"/>
          <w:color w:val="000000"/>
          <w:sz w:val="28"/>
          <w:szCs w:val="28"/>
          <w:lang w:val="uz-Cyrl-UZ"/>
        </w:rPr>
        <w:t>ilmiy</w:t>
      </w:r>
      <w:r w:rsidR="00707185" w:rsidRPr="00FC0D66">
        <w:rPr>
          <w:rFonts w:ascii="Times New Roman" w:hAnsi="Times New Roman"/>
          <w:color w:val="000000"/>
          <w:sz w:val="28"/>
          <w:szCs w:val="28"/>
          <w:lang w:val="uz-Cyrl-UZ"/>
        </w:rPr>
        <w:t>-</w:t>
      </w:r>
      <w:r w:rsidR="00065556">
        <w:rPr>
          <w:rFonts w:ascii="Times New Roman" w:hAnsi="Times New Roman"/>
          <w:color w:val="000000"/>
          <w:sz w:val="28"/>
          <w:szCs w:val="28"/>
          <w:lang w:val="uz-Cyrl-UZ"/>
        </w:rPr>
        <w:t>pedagogik</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muammo</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sifatida</w:t>
      </w:r>
      <w:r w:rsidR="00707185" w:rsidRPr="00FC0D66">
        <w:rPr>
          <w:rFonts w:ascii="Times New Roman" w:eastAsia="Times" w:hAnsi="Times New Roman"/>
          <w:color w:val="000000"/>
          <w:sz w:val="28"/>
          <w:szCs w:val="28"/>
          <w:lang w:val="uz-Cyrl-UZ"/>
        </w:rPr>
        <w:t xml:space="preserve">” </w:t>
      </w:r>
      <w:r w:rsidR="00065556">
        <w:rPr>
          <w:rFonts w:ascii="Times New Roman" w:eastAsia="Times" w:hAnsi="Times New Roman"/>
          <w:color w:val="000000"/>
          <w:sz w:val="28"/>
          <w:szCs w:val="28"/>
          <w:lang w:val="uz-Cyrl-UZ"/>
        </w:rPr>
        <w:t>va</w:t>
      </w:r>
      <w:r w:rsidR="00707185" w:rsidRPr="00FC0D66">
        <w:rPr>
          <w:rFonts w:ascii="Times New Roman" w:eastAsia="Times" w:hAnsi="Times New Roman"/>
          <w:color w:val="000000"/>
          <w:sz w:val="28"/>
          <w:szCs w:val="28"/>
          <w:lang w:val="uz-Cyrl-UZ"/>
        </w:rPr>
        <w:t xml:space="preserve"> “</w:t>
      </w:r>
      <w:r w:rsidR="00065556">
        <w:rPr>
          <w:rFonts w:ascii="Times New Roman" w:hAnsi="Times New Roman"/>
          <w:color w:val="000000"/>
          <w:sz w:val="28"/>
          <w:szCs w:val="28"/>
          <w:lang w:val="uz-Cyrl-UZ"/>
        </w:rPr>
        <w:t>Iqtidorli</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o‘quvchilar</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ijodkorligini</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rivojlantirish</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boshqarishning</w:t>
      </w:r>
      <w:r w:rsidR="00707185"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holati</w:t>
      </w:r>
      <w:r w:rsidR="00707185" w:rsidRPr="00FC0D66">
        <w:rPr>
          <w:rFonts w:ascii="Times New Roman" w:hAnsi="Times New Roman"/>
          <w:bCs/>
          <w:color w:val="000000"/>
          <w:sz w:val="28"/>
          <w:szCs w:val="28"/>
          <w:lang w:val="uz-Cyrl-UZ"/>
        </w:rPr>
        <w:t>,</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mohiyati</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hamda</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ahamiyati</w:t>
      </w:r>
      <w:r w:rsidR="00707185" w:rsidRPr="00FC0D66">
        <w:rPr>
          <w:rFonts w:ascii="Times New Roman" w:eastAsia="Times"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kabi</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fasllarda</w:t>
      </w:r>
      <w:r w:rsidR="00707185"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olib</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borilgan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tahlillar</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natijasiga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ko‘ra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bugungi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kun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talablaridan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kelib</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chiqqan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holda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sifati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tushunchasiga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quyidagicha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mualliflik</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yondashuvi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ta’rif</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berilgan</w:t>
      </w:r>
      <w:r w:rsidR="00823886" w:rsidRPr="00FC0D66">
        <w:rPr>
          <w:rFonts w:ascii="Times New Roman" w:hAnsi="Times New Roman"/>
          <w:color w:val="000000"/>
          <w:sz w:val="28"/>
          <w:szCs w:val="28"/>
          <w:lang w:val="uz-Cyrl-UZ"/>
        </w:rPr>
        <w:t xml:space="preserve">: </w:t>
      </w:r>
      <w:r w:rsidR="00065556">
        <w:rPr>
          <w:rFonts w:ascii="Times New Roman" w:hAnsi="Times New Roman"/>
          <w:i/>
          <w:color w:val="000000"/>
          <w:sz w:val="28"/>
          <w:szCs w:val="28"/>
          <w:lang w:val="uz-Cyrl-UZ"/>
        </w:rPr>
        <w:t>ta’lim</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sifati</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ta’lim</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samaradorligini</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oshirishda</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ishtirokchilar</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kasbiy</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va</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shaxsiy</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kompetentligining</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uzviylikda</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uzluksizlikda</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shakllanishi</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izchillikda</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rivojlanishi</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asosidagi</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yakuniy</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natijalarning</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xalqaro</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va</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milliy</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baholash</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dasturlariga</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muvofiqligini</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tavsiflaydigan</w:t>
      </w:r>
      <w:r w:rsidR="00823886" w:rsidRPr="00FC0D66">
        <w:rPr>
          <w:rFonts w:ascii="Times New Roman" w:hAnsi="Times New Roman"/>
          <w:i/>
          <w:color w:val="000000"/>
          <w:sz w:val="28"/>
          <w:szCs w:val="28"/>
          <w:lang w:val="uz-Cyrl-UZ"/>
        </w:rPr>
        <w:t xml:space="preserve"> </w:t>
      </w:r>
      <w:r w:rsidR="00065556">
        <w:rPr>
          <w:rFonts w:ascii="Times New Roman" w:hAnsi="Times New Roman"/>
          <w:i/>
          <w:color w:val="000000"/>
          <w:sz w:val="28"/>
          <w:szCs w:val="28"/>
          <w:lang w:val="uz-Cyrl-UZ"/>
        </w:rPr>
        <w:t>ijtimoiy</w:t>
      </w:r>
      <w:r w:rsidR="00823886" w:rsidRPr="00FC0D66">
        <w:rPr>
          <w:rFonts w:ascii="Times New Roman" w:hAnsi="Times New Roman"/>
          <w:i/>
          <w:color w:val="000000"/>
          <w:sz w:val="28"/>
          <w:szCs w:val="28"/>
          <w:lang w:val="uz-Cyrl-UZ"/>
        </w:rPr>
        <w:t xml:space="preserve"> </w:t>
      </w:r>
      <w:r w:rsidR="00065556">
        <w:rPr>
          <w:rFonts w:ascii="Times New Roman" w:hAnsi="Times New Roman"/>
          <w:color w:val="000000"/>
          <w:sz w:val="28"/>
          <w:szCs w:val="28"/>
          <w:lang w:val="uz-Cyrl-UZ"/>
        </w:rPr>
        <w:t>tushuncha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muassasasining</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ta’limiy</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tarbiyaviy</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faoliyatini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iste’molchi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talablariga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muvofiq</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keng</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qamrovli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mezon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ko‘rsatkichlar</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orqali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baholash</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bu</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ko‘rsatkichlarni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beruvchilar</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oluvchilar</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kompetensiyalarini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ta’minlaydigan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mazmun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shakl</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usullar</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bilan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zamonaviylashtirish</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hamkorlikdagi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tamoyillar</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uslubiy</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moddiy</w:t>
      </w:r>
      <w:r w:rsidR="00823886" w:rsidRPr="00FC0D66">
        <w:rPr>
          <w:rFonts w:ascii="Times New Roman" w:hAnsi="Times New Roman"/>
          <w:color w:val="000000"/>
          <w:sz w:val="28"/>
          <w:szCs w:val="28"/>
          <w:lang w:val="uz-Cyrl-UZ"/>
        </w:rPr>
        <w:t>-</w:t>
      </w:r>
      <w:r w:rsidR="00065556">
        <w:rPr>
          <w:rFonts w:ascii="Times New Roman" w:hAnsi="Times New Roman"/>
          <w:color w:val="000000"/>
          <w:sz w:val="28"/>
          <w:szCs w:val="28"/>
          <w:lang w:val="uz-Cyrl-UZ"/>
        </w:rPr>
        <w:t>texnik</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ta’minotni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takomillashtirish</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sifatini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ta’minlashning</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eng</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muhim</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sharti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sanaladi</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degan</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xulosaga</w:t>
      </w:r>
      <w:r w:rsidR="00823886"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kelingan</w:t>
      </w:r>
      <w:r w:rsidR="00823886" w:rsidRPr="00FC0D66">
        <w:rPr>
          <w:rFonts w:ascii="Times New Roman" w:hAnsi="Times New Roman"/>
          <w:color w:val="000000"/>
          <w:sz w:val="28"/>
          <w:szCs w:val="28"/>
          <w:lang w:val="uz-Cyrl-UZ"/>
        </w:rPr>
        <w:t xml:space="preserve">. </w:t>
      </w:r>
    </w:p>
    <w:p w14:paraId="5DB76968" w14:textId="3B082BA2" w:rsidR="001C7F7C" w:rsidRPr="00FC0D66" w:rsidRDefault="00707185" w:rsidP="00620E4C">
      <w:pPr>
        <w:widowControl w:val="0"/>
        <w:tabs>
          <w:tab w:val="left" w:pos="4141"/>
        </w:tabs>
        <w:ind w:left="1" w:right="-69" w:firstLine="707"/>
        <w:jc w:val="both"/>
        <w:rPr>
          <w:rFonts w:ascii="Times New Roman" w:eastAsia="Times New Roman" w:hAnsi="Times New Roman"/>
          <w:color w:val="000000"/>
          <w:sz w:val="28"/>
          <w:szCs w:val="28"/>
          <w:lang w:val="uz-Cyrl-UZ" w:eastAsia="ru-RU"/>
        </w:rPr>
      </w:pP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Yuqoridagi</w:t>
      </w:r>
      <w:r w:rsidR="00712383"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fasllar</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orqali</w:t>
      </w:r>
      <w:r w:rsidR="00712383"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mavzu</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doirasida</w:t>
      </w:r>
      <w:r w:rsidR="00A57710" w:rsidRPr="00A57710">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w:t>
      </w:r>
      <w:r w:rsidR="00A57710"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Yo‘ldoshev</w:t>
      </w:r>
      <w:r w:rsidR="00F43559">
        <w:rPr>
          <w:rFonts w:ascii="Times New Roman" w:eastAsia="Arial" w:hAnsi="Times New Roman"/>
          <w:color w:val="000000"/>
          <w:sz w:val="28"/>
          <w:szCs w:val="28"/>
          <w:lang w:val="uz-Cyrl-UZ" w:eastAsia="ru-RU"/>
        </w:rPr>
        <w:t>,</w:t>
      </w:r>
      <w:r w:rsidRPr="00FC0D66">
        <w:rPr>
          <w:rFonts w:ascii="Times New Roman" w:hAnsi="Times New Roman"/>
          <w:color w:val="000000"/>
          <w:sz w:val="28"/>
          <w:szCs w:val="28"/>
          <w:lang w:val="uz-Cyrl-UZ"/>
        </w:rPr>
        <w:t xml:space="preserve"> </w:t>
      </w:r>
      <w:r w:rsidR="00065556">
        <w:rPr>
          <w:rFonts w:ascii="Times New Roman" w:eastAsia="Arial" w:hAnsi="Times New Roman"/>
          <w:color w:val="000000"/>
          <w:sz w:val="28"/>
          <w:szCs w:val="28"/>
          <w:lang w:val="uz-Cyrl-UZ" w:eastAsia="ru-RU"/>
        </w:rPr>
        <w:t>R</w:t>
      </w:r>
      <w:r w:rsidR="001C7F7C"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Ahliddinov</w:t>
      </w:r>
      <w:r w:rsidR="001C7F7C"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w:t>
      </w:r>
      <w:r w:rsidR="007F1349">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Djuraev</w:t>
      </w:r>
      <w:r w:rsidR="007F1349">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w:t>
      </w:r>
      <w:r w:rsidR="00F43559">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Ibragimov</w:t>
      </w:r>
      <w:r w:rsidR="001C7F7C"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w:t>
      </w:r>
      <w:r w:rsidR="00F43559">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Mirqosimova</w:t>
      </w:r>
      <w:r w:rsidR="00F43559">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w:t>
      </w:r>
      <w:r w:rsidR="001C7F7C"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Begimqulov</w:t>
      </w:r>
      <w:r w:rsidR="001C7F7C" w:rsidRPr="00FC0D66">
        <w:rPr>
          <w:rFonts w:ascii="Times New Roman" w:eastAsia="Arial" w:hAnsi="Times New Roman"/>
          <w:color w:val="000000"/>
          <w:sz w:val="28"/>
          <w:szCs w:val="28"/>
          <w:lang w:val="uz-Cyrl-UZ" w:eastAsia="ru-RU"/>
        </w:rPr>
        <w:t>,</w:t>
      </w:r>
      <w:r w:rsidR="00F43559">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w:t>
      </w:r>
      <w:r w:rsidR="00F43559">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Ergashova</w:t>
      </w:r>
      <w:r w:rsidR="00F43559">
        <w:rPr>
          <w:rFonts w:ascii="Times New Roman" w:eastAsia="Arial" w:hAnsi="Times New Roman"/>
          <w:color w:val="000000"/>
          <w:sz w:val="28"/>
          <w:szCs w:val="28"/>
          <w:lang w:val="uz-Cyrl-UZ" w:eastAsia="ru-RU"/>
        </w:rPr>
        <w:t>,</w:t>
      </w:r>
      <w:r w:rsidR="001C7F7C"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L</w:t>
      </w:r>
      <w:r w:rsidR="001C7F7C"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Golish</w:t>
      </w:r>
      <w:r w:rsidR="00A57710">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w:t>
      </w:r>
      <w:r w:rsidR="002371CE" w:rsidRPr="00FC0D66">
        <w:rPr>
          <w:rFonts w:ascii="Times New Roman" w:eastAsia="Arial" w:hAnsi="Times New Roman"/>
          <w:color w:val="000000"/>
          <w:sz w:val="28"/>
          <w:szCs w:val="28"/>
          <w:lang w:val="uz-Cyrl-UZ" w:eastAsia="ru-RU"/>
        </w:rPr>
        <w:t>,</w:t>
      </w:r>
      <w:r w:rsidR="001C7F7C"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Mahmudov</w:t>
      </w:r>
      <w:r w:rsidR="001C7F7C" w:rsidRPr="00FC0D66">
        <w:rPr>
          <w:rFonts w:ascii="Times New Roman" w:eastAsia="Arial" w:hAnsi="Times New Roman"/>
          <w:color w:val="000000"/>
          <w:sz w:val="28"/>
          <w:szCs w:val="28"/>
          <w:lang w:val="uz-Cyrl-UZ" w:eastAsia="ru-RU"/>
        </w:rPr>
        <w:t xml:space="preserve">, </w:t>
      </w:r>
      <w:r w:rsidR="00065556">
        <w:rPr>
          <w:rFonts w:ascii="Times New Roman" w:eastAsia="Times New Roman" w:hAnsi="Times New Roman"/>
          <w:color w:val="000000"/>
          <w:spacing w:val="-1"/>
          <w:sz w:val="28"/>
          <w:szCs w:val="28"/>
          <w:lang w:val="uz-Cyrl-UZ" w:eastAsia="ru-RU"/>
        </w:rPr>
        <w:t>O</w:t>
      </w:r>
      <w:r w:rsidR="005F18E5" w:rsidRPr="00FC0D66">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R</w:t>
      </w:r>
      <w:r w:rsidR="00065556">
        <w:rPr>
          <w:rFonts w:ascii="Times New Roman" w:eastAsia="Times New Roman" w:hAnsi="Times New Roman"/>
          <w:color w:val="000000"/>
          <w:spacing w:val="1"/>
          <w:sz w:val="28"/>
          <w:szCs w:val="28"/>
          <w:lang w:val="uz-Cyrl-UZ" w:eastAsia="ru-RU"/>
        </w:rPr>
        <w:t>o</w:t>
      </w:r>
      <w:r w:rsidR="00065556">
        <w:rPr>
          <w:rFonts w:ascii="Times New Roman" w:eastAsia="Times New Roman" w:hAnsi="Times New Roman"/>
          <w:color w:val="000000"/>
          <w:sz w:val="28"/>
          <w:szCs w:val="28"/>
          <w:lang w:val="uz-Cyrl-UZ" w:eastAsia="ru-RU"/>
        </w:rPr>
        <w:t>ziq</w:t>
      </w:r>
      <w:r w:rsidR="00065556">
        <w:rPr>
          <w:rFonts w:ascii="Times New Roman" w:eastAsia="Times New Roman" w:hAnsi="Times New Roman"/>
          <w:color w:val="000000"/>
          <w:spacing w:val="1"/>
          <w:sz w:val="28"/>
          <w:szCs w:val="28"/>
          <w:lang w:val="uz-Cyrl-UZ" w:eastAsia="ru-RU"/>
        </w:rPr>
        <w:t>o</w:t>
      </w:r>
      <w:r w:rsidR="00065556">
        <w:rPr>
          <w:rFonts w:ascii="Times New Roman" w:eastAsia="Times New Roman" w:hAnsi="Times New Roman"/>
          <w:color w:val="000000"/>
          <w:sz w:val="28"/>
          <w:szCs w:val="28"/>
          <w:lang w:val="uz-Cyrl-UZ" w:eastAsia="ru-RU"/>
        </w:rPr>
        <w:t>v</w:t>
      </w:r>
      <w:r w:rsidR="005F18E5"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Q</w:t>
      </w:r>
      <w:r w:rsidR="005F18E5" w:rsidRPr="00FC0D66">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Yo‘ldoshev</w:t>
      </w:r>
      <w:r w:rsidR="005F18E5" w:rsidRPr="00FC0D66">
        <w:rPr>
          <w:rFonts w:ascii="Times New Roman" w:eastAsia="Times New Roman" w:hAnsi="Times New Roman"/>
          <w:color w:val="000000"/>
          <w:spacing w:val="-1"/>
          <w:sz w:val="28"/>
          <w:szCs w:val="28"/>
          <w:lang w:val="uz-Cyrl-UZ" w:eastAsia="ru-RU"/>
        </w:rPr>
        <w:t xml:space="preserve">, </w:t>
      </w:r>
      <w:r w:rsidR="00065556">
        <w:rPr>
          <w:rFonts w:ascii="Times New Roman" w:eastAsia="Times New Roman" w:hAnsi="Times New Roman"/>
          <w:color w:val="000000"/>
          <w:sz w:val="28"/>
          <w:szCs w:val="28"/>
          <w:lang w:val="uz-Cyrl-UZ" w:eastAsia="ru-RU"/>
        </w:rPr>
        <w:t>Z</w:t>
      </w:r>
      <w:r w:rsidR="005F18E5" w:rsidRPr="00FC0D66">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Ni</w:t>
      </w:r>
      <w:r w:rsidR="00065556">
        <w:rPr>
          <w:rFonts w:ascii="Times New Roman" w:eastAsia="Times New Roman" w:hAnsi="Times New Roman"/>
          <w:color w:val="000000"/>
          <w:spacing w:val="-1"/>
          <w:sz w:val="28"/>
          <w:szCs w:val="28"/>
          <w:lang w:val="uz-Cyrl-UZ" w:eastAsia="ru-RU"/>
        </w:rPr>
        <w:t>sh</w:t>
      </w:r>
      <w:r w:rsidR="00065556">
        <w:rPr>
          <w:rFonts w:ascii="Times New Roman" w:eastAsia="Times New Roman" w:hAnsi="Times New Roman"/>
          <w:color w:val="000000"/>
          <w:spacing w:val="1"/>
          <w:sz w:val="28"/>
          <w:szCs w:val="28"/>
          <w:lang w:val="uz-Cyrl-UZ" w:eastAsia="ru-RU"/>
        </w:rPr>
        <w:t>o</w:t>
      </w:r>
      <w:r w:rsidR="00065556">
        <w:rPr>
          <w:rFonts w:ascii="Times New Roman" w:eastAsia="Times New Roman" w:hAnsi="Times New Roman"/>
          <w:color w:val="000000"/>
          <w:sz w:val="28"/>
          <w:szCs w:val="28"/>
          <w:lang w:val="uz-Cyrl-UZ" w:eastAsia="ru-RU"/>
        </w:rPr>
        <w:t>nova</w:t>
      </w:r>
      <w:r w:rsidR="005F18E5" w:rsidRPr="00FC0D66">
        <w:rPr>
          <w:rFonts w:ascii="Times New Roman" w:eastAsia="Times New Roman" w:hAnsi="Times New Roman"/>
          <w:color w:val="000000"/>
          <w:sz w:val="28"/>
          <w:szCs w:val="28"/>
          <w:lang w:val="uz-Cyrl-UZ" w:eastAsia="ru-RU"/>
        </w:rPr>
        <w:t>,</w:t>
      </w:r>
      <w:r w:rsidR="005F18E5" w:rsidRPr="00FC0D66">
        <w:rPr>
          <w:rFonts w:ascii="Times New Roman" w:eastAsia="Times New Roman" w:hAnsi="Times New Roman"/>
          <w:color w:val="000000"/>
          <w:spacing w:val="29"/>
          <w:sz w:val="28"/>
          <w:szCs w:val="28"/>
          <w:lang w:val="uz-Cyrl-UZ" w:eastAsia="ru-RU"/>
        </w:rPr>
        <w:t xml:space="preserve"> </w:t>
      </w:r>
      <w:r w:rsidR="00065556">
        <w:rPr>
          <w:rFonts w:ascii="Times New Roman" w:eastAsia="Times New Roman" w:hAnsi="Times New Roman"/>
          <w:color w:val="000000"/>
          <w:sz w:val="28"/>
          <w:szCs w:val="28"/>
          <w:lang w:val="uz-Cyrl-UZ" w:eastAsia="ru-RU"/>
        </w:rPr>
        <w:t>B</w:t>
      </w:r>
      <w:r w:rsidR="005F18E5" w:rsidRPr="00FC0D66">
        <w:rPr>
          <w:rFonts w:ascii="Times New Roman" w:eastAsia="Times New Roman" w:hAnsi="Times New Roman"/>
          <w:color w:val="000000"/>
          <w:sz w:val="28"/>
          <w:szCs w:val="28"/>
          <w:lang w:val="uz-Cyrl-UZ" w:eastAsia="ru-RU"/>
        </w:rPr>
        <w:t>.</w:t>
      </w:r>
      <w:r w:rsidR="005F18E5" w:rsidRPr="00FC0D66">
        <w:rPr>
          <w:rFonts w:ascii="Times New Roman" w:eastAsia="Times New Roman" w:hAnsi="Times New Roman"/>
          <w:color w:val="000000"/>
          <w:spacing w:val="29"/>
          <w:sz w:val="28"/>
          <w:szCs w:val="28"/>
          <w:lang w:val="uz-Cyrl-UZ" w:eastAsia="ru-RU"/>
        </w:rPr>
        <w:t xml:space="preserve"> </w:t>
      </w:r>
      <w:r w:rsidR="00065556">
        <w:rPr>
          <w:rFonts w:ascii="Times New Roman" w:eastAsia="Times New Roman" w:hAnsi="Times New Roman"/>
          <w:color w:val="000000"/>
          <w:sz w:val="28"/>
          <w:szCs w:val="28"/>
          <w:lang w:val="uz-Cyrl-UZ" w:eastAsia="ru-RU"/>
        </w:rPr>
        <w:t>Qodirov</w:t>
      </w:r>
      <w:r w:rsidR="005F18E5"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va</w:t>
      </w:r>
      <w:r w:rsidR="005F18E5"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Sh</w:t>
      </w:r>
      <w:r w:rsidR="005F18E5" w:rsidRPr="00FC0D66">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Boltaeva</w:t>
      </w:r>
      <w:r w:rsidR="00065556">
        <w:rPr>
          <w:rFonts w:ascii="Times New Roman" w:eastAsia="Times New Roman" w:hAnsi="Times New Roman"/>
          <w:color w:val="000000"/>
          <w:spacing w:val="-2"/>
          <w:sz w:val="28"/>
          <w:szCs w:val="28"/>
          <w:lang w:val="uz-Cyrl-UZ" w:eastAsia="ru-RU"/>
        </w:rPr>
        <w:t>l</w:t>
      </w:r>
      <w:r w:rsidR="00065556">
        <w:rPr>
          <w:rFonts w:ascii="Times New Roman" w:eastAsia="Times New Roman" w:hAnsi="Times New Roman"/>
          <w:color w:val="000000"/>
          <w:sz w:val="28"/>
          <w:szCs w:val="28"/>
          <w:lang w:val="uz-Cyrl-UZ" w:eastAsia="ru-RU"/>
        </w:rPr>
        <w:t>ar</w:t>
      </w:r>
      <w:r w:rsidR="00620E4C" w:rsidRPr="00FC0D66">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bCs/>
          <w:color w:val="000000"/>
          <w:sz w:val="28"/>
          <w:szCs w:val="28"/>
          <w:lang w:val="uz-Cyrl-UZ" w:eastAsia="ru-RU"/>
        </w:rPr>
        <w:t>o‘quvchilar</w:t>
      </w:r>
      <w:r w:rsidR="001C7F7C" w:rsidRPr="00FC0D66">
        <w:rPr>
          <w:rFonts w:ascii="Times New Roman" w:eastAsia="Times New Roman" w:hAnsi="Times New Roman"/>
          <w:bCs/>
          <w:color w:val="000000"/>
          <w:spacing w:val="53"/>
          <w:sz w:val="28"/>
          <w:szCs w:val="28"/>
          <w:lang w:val="uz-Cyrl-UZ" w:eastAsia="ru-RU"/>
        </w:rPr>
        <w:t xml:space="preserve"> </w:t>
      </w:r>
      <w:r w:rsidR="00065556">
        <w:rPr>
          <w:rFonts w:ascii="Times New Roman" w:eastAsia="Times New Roman" w:hAnsi="Times New Roman"/>
          <w:bCs/>
          <w:color w:val="000000"/>
          <w:sz w:val="28"/>
          <w:szCs w:val="28"/>
          <w:lang w:val="uz-Cyrl-UZ" w:eastAsia="ru-RU"/>
        </w:rPr>
        <w:t>ijod</w:t>
      </w:r>
      <w:r w:rsidR="00065556">
        <w:rPr>
          <w:rFonts w:ascii="Times New Roman" w:eastAsia="Times New Roman" w:hAnsi="Times New Roman"/>
          <w:bCs/>
          <w:color w:val="000000"/>
          <w:spacing w:val="-1"/>
          <w:sz w:val="28"/>
          <w:szCs w:val="28"/>
          <w:lang w:val="uz-Cyrl-UZ" w:eastAsia="ru-RU"/>
        </w:rPr>
        <w:t>i</w:t>
      </w:r>
      <w:r w:rsidR="00065556">
        <w:rPr>
          <w:rFonts w:ascii="Times New Roman" w:eastAsia="Times New Roman" w:hAnsi="Times New Roman"/>
          <w:bCs/>
          <w:color w:val="000000"/>
          <w:sz w:val="28"/>
          <w:szCs w:val="28"/>
          <w:lang w:val="uz-Cyrl-UZ" w:eastAsia="ru-RU"/>
        </w:rPr>
        <w:t>y</w:t>
      </w:r>
      <w:r w:rsidR="001C7F7C" w:rsidRPr="00FC0D66">
        <w:rPr>
          <w:rFonts w:ascii="Times New Roman" w:eastAsia="Times New Roman" w:hAnsi="Times New Roman"/>
          <w:bCs/>
          <w:color w:val="000000"/>
          <w:sz w:val="28"/>
          <w:szCs w:val="28"/>
          <w:lang w:val="uz-Cyrl-UZ" w:eastAsia="ru-RU"/>
        </w:rPr>
        <w:t xml:space="preserve"> </w:t>
      </w:r>
      <w:r w:rsidR="00065556">
        <w:rPr>
          <w:rFonts w:ascii="Times New Roman" w:eastAsia="Times New Roman" w:hAnsi="Times New Roman"/>
          <w:bCs/>
          <w:color w:val="000000"/>
          <w:sz w:val="28"/>
          <w:szCs w:val="28"/>
          <w:lang w:val="uz-Cyrl-UZ" w:eastAsia="ru-RU"/>
        </w:rPr>
        <w:t>faoliyatini</w:t>
      </w:r>
      <w:r w:rsidR="001C7F7C" w:rsidRPr="00FC0D66">
        <w:rPr>
          <w:rFonts w:ascii="Times New Roman" w:eastAsia="Times New Roman" w:hAnsi="Times New Roman"/>
          <w:bCs/>
          <w:color w:val="000000"/>
          <w:sz w:val="28"/>
          <w:szCs w:val="28"/>
          <w:lang w:val="uz-Cyrl-UZ" w:eastAsia="ru-RU"/>
        </w:rPr>
        <w:t xml:space="preserve"> </w:t>
      </w:r>
      <w:r w:rsidR="00065556">
        <w:rPr>
          <w:rFonts w:ascii="Times New Roman" w:eastAsia="Times New Roman" w:hAnsi="Times New Roman"/>
          <w:bCs/>
          <w:color w:val="000000"/>
          <w:sz w:val="28"/>
          <w:szCs w:val="28"/>
          <w:lang w:val="uz-Cyrl-UZ" w:eastAsia="ru-RU"/>
        </w:rPr>
        <w:t>rivojlantirish</w:t>
      </w:r>
      <w:r w:rsidR="001C7F7C" w:rsidRPr="00FC0D66">
        <w:rPr>
          <w:rFonts w:ascii="Times New Roman" w:eastAsia="Times New Roman" w:hAnsi="Times New Roman"/>
          <w:bCs/>
          <w:color w:val="000000"/>
          <w:sz w:val="28"/>
          <w:szCs w:val="28"/>
          <w:lang w:val="uz-Cyrl-UZ" w:eastAsia="ru-RU"/>
        </w:rPr>
        <w:t xml:space="preserve"> </w:t>
      </w:r>
      <w:r w:rsidR="00065556">
        <w:rPr>
          <w:rFonts w:ascii="Times New Roman" w:eastAsia="Times New Roman" w:hAnsi="Times New Roman"/>
          <w:bCs/>
          <w:color w:val="000000"/>
          <w:sz w:val="28"/>
          <w:szCs w:val="28"/>
          <w:lang w:val="uz-Cyrl-UZ" w:eastAsia="ru-RU"/>
        </w:rPr>
        <w:t>muammosini</w:t>
      </w:r>
      <w:r w:rsidR="001C7F7C" w:rsidRPr="00FC0D66">
        <w:rPr>
          <w:rFonts w:ascii="Times New Roman" w:eastAsia="Times New Roman" w:hAnsi="Times New Roman"/>
          <w:bCs/>
          <w:color w:val="000000"/>
          <w:sz w:val="28"/>
          <w:szCs w:val="28"/>
          <w:lang w:val="uz-Cyrl-UZ" w:eastAsia="ru-RU"/>
        </w:rPr>
        <w:t xml:space="preserve"> </w:t>
      </w:r>
      <w:r w:rsidR="00065556">
        <w:rPr>
          <w:rFonts w:ascii="Times New Roman" w:eastAsia="Times New Roman" w:hAnsi="Times New Roman"/>
          <w:bCs/>
          <w:color w:val="000000"/>
          <w:sz w:val="28"/>
          <w:szCs w:val="28"/>
          <w:lang w:val="uz-Cyrl-UZ" w:eastAsia="ru-RU"/>
        </w:rPr>
        <w:t>tadqiq</w:t>
      </w:r>
      <w:r w:rsidR="001C7F7C" w:rsidRPr="00FC0D66">
        <w:rPr>
          <w:rFonts w:ascii="Times New Roman" w:eastAsia="Times New Roman" w:hAnsi="Times New Roman"/>
          <w:bCs/>
          <w:color w:val="000000"/>
          <w:sz w:val="28"/>
          <w:szCs w:val="28"/>
          <w:lang w:val="uz-Cyrl-UZ" w:eastAsia="ru-RU"/>
        </w:rPr>
        <w:t xml:space="preserve"> </w:t>
      </w:r>
      <w:r w:rsidR="00065556">
        <w:rPr>
          <w:rFonts w:ascii="Times New Roman" w:eastAsia="Times New Roman" w:hAnsi="Times New Roman"/>
          <w:bCs/>
          <w:color w:val="000000"/>
          <w:sz w:val="28"/>
          <w:szCs w:val="28"/>
          <w:lang w:val="uz-Cyrl-UZ" w:eastAsia="ru-RU"/>
        </w:rPr>
        <w:t>qilgan</w:t>
      </w:r>
      <w:r w:rsidR="001C7F7C" w:rsidRPr="00FC0D66">
        <w:rPr>
          <w:rFonts w:ascii="Times New Roman" w:eastAsia="Times New Roman" w:hAnsi="Times New Roman"/>
          <w:bCs/>
          <w:color w:val="000000"/>
          <w:sz w:val="28"/>
          <w:szCs w:val="28"/>
          <w:lang w:val="uz-Cyrl-UZ" w:eastAsia="ru-RU"/>
        </w:rPr>
        <w:t>.</w:t>
      </w:r>
    </w:p>
    <w:p w14:paraId="6053B25D" w14:textId="576AA9D0" w:rsidR="00823886" w:rsidRPr="00FC0D66" w:rsidRDefault="00065556" w:rsidP="00823886">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5118CA"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5118CA"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5118CA"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rivojlantirishning</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nazariy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keltirilgan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BE726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BE726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BE726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BE726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ta’minlash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tadbir</w:t>
      </w:r>
      <w:r w:rsidR="00D63AD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rejalarini</w:t>
      </w:r>
      <w:r w:rsidR="00D63AD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loyihalashtirish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ishtirokchilarini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o‘qishga</w:t>
      </w:r>
      <w:r w:rsidR="00F50D02"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mehnatga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qiziqtirish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maqsadlarini</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ro‘yyobga</w:t>
      </w:r>
      <w:r w:rsidR="00712383" w:rsidRPr="00FC0D66">
        <w:rPr>
          <w:rFonts w:ascii="Times New Roman" w:hAnsi="Times New Roman"/>
          <w:color w:val="000000"/>
          <w:sz w:val="28"/>
          <w:szCs w:val="28"/>
          <w:lang w:val="uz-Cyrl-UZ"/>
        </w:rPr>
        <w:t xml:space="preserve"> </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chiqishlarni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aniqlash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o‘zgarishlarni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kuzatish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jarayonlaridan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iborat</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muassasasi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faoliyatining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barcha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yo‘nalishlarini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o‘zini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baholash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doimiy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takomillashtirib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borish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tizimini</w:t>
      </w:r>
      <w:r w:rsidR="00235258"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ishga</w:t>
      </w:r>
      <w:r w:rsidR="00235258"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tushirish</w:t>
      </w:r>
      <w:r w:rsidR="00235258"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imkoniyatlari</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aniqlangan</w:t>
      </w:r>
      <w:r w:rsidR="00EC2857" w:rsidRPr="00FC0D66">
        <w:rPr>
          <w:rFonts w:ascii="Times New Roman" w:hAnsi="Times New Roman"/>
          <w:color w:val="000000"/>
          <w:sz w:val="28"/>
          <w:szCs w:val="28"/>
          <w:lang w:val="uz-Cyrl-UZ"/>
        </w:rPr>
        <w:t>.</w:t>
      </w:r>
    </w:p>
    <w:p w14:paraId="05EE9618" w14:textId="65EA42C6" w:rsidR="00823886" w:rsidRPr="00FC0D66" w:rsidRDefault="00065556" w:rsidP="00823886">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Ta’lim</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sifatiga</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ta’sir</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qiluvchi</w:t>
      </w:r>
      <w:r w:rsidR="00823886" w:rsidRPr="00FC0D66">
        <w:rPr>
          <w:rFonts w:ascii="Times New Roman" w:hAnsi="Times New Roman" w:cs="Times New Roman"/>
          <w:color w:val="000000"/>
          <w:sz w:val="28"/>
          <w:szCs w:val="28"/>
          <w:lang w:val="uz-Cyrl-UZ"/>
        </w:rPr>
        <w:t xml:space="preserve"> </w:t>
      </w:r>
      <w:bookmarkStart w:id="6" w:name="_Hlk181096108"/>
      <w:r>
        <w:rPr>
          <w:rFonts w:ascii="Times New Roman" w:hAnsi="Times New Roman" w:cs="Times New Roman"/>
          <w:color w:val="000000"/>
          <w:sz w:val="28"/>
          <w:szCs w:val="28"/>
          <w:lang w:val="uz-Cyrl-UZ"/>
        </w:rPr>
        <w:t>iqtidorli</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o‘quvchilar</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tarbiyasi</w:t>
      </w:r>
      <w:r w:rsidR="00B96137">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va</w:t>
      </w:r>
      <w:r w:rsidR="00B96137">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ijodkorligini</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rivojlantirish</w:t>
      </w:r>
      <w:bookmarkEnd w:id="6"/>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va</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ximayalash</w:t>
      </w:r>
      <w:r w:rsidR="00FC0F2D" w:rsidRPr="00FC0D66">
        <w:rPr>
          <w:rFonts w:ascii="Times New Roman" w:hAnsi="Times New Roman" w:cs="Times New Roman"/>
          <w:color w:val="000000"/>
          <w:sz w:val="28"/>
          <w:szCs w:val="28"/>
          <w:lang w:val="uz-Cyrl-UZ"/>
        </w:rPr>
        <w:t xml:space="preserve"> </w:t>
      </w:r>
      <w:r>
        <w:rPr>
          <w:rFonts w:ascii="Times New Roman" w:hAnsi="Times New Roman" w:cs="Times New Roman"/>
          <w:bCs/>
          <w:color w:val="000000"/>
          <w:sz w:val="28"/>
          <w:szCs w:val="28"/>
          <w:lang w:val="uz-Cyrl-UZ"/>
        </w:rPr>
        <w:t>holati</w:t>
      </w:r>
      <w:r w:rsidR="00785920" w:rsidRPr="00FC0D66">
        <w:rPr>
          <w:rFonts w:ascii="Times New Roman" w:hAnsi="Times New Roman" w:cs="Times New Roman"/>
          <w:bCs/>
          <w:color w:val="000000"/>
          <w:sz w:val="28"/>
          <w:szCs w:val="28"/>
          <w:lang w:val="uz-Cyrl-UZ"/>
        </w:rPr>
        <w:t>,</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mohiyati</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hamda</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ahamiyati</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ya’ni</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shd w:val="clear" w:color="auto" w:fill="FFFFFF"/>
          <w:lang w:val="uz-Cyrl-UZ"/>
        </w:rPr>
        <w:t>ta’limni</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sifatni</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boshqarish</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ob’ekt</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va</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sub’ekt</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munosabati</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texnologik</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ijtimoiy</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va</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iqtisodiy</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omillarga</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turkumlangan</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holda</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asoslanilgan</w:t>
      </w:r>
      <w:r w:rsidR="00823886" w:rsidRPr="00FC0D66">
        <w:rPr>
          <w:rFonts w:ascii="Times New Roman" w:hAnsi="Times New Roman" w:cs="Times New Roman"/>
          <w:color w:val="000000"/>
          <w:sz w:val="28"/>
          <w:szCs w:val="28"/>
          <w:shd w:val="clear" w:color="auto" w:fill="FFFFFF"/>
          <w:lang w:val="uz-Cyrl-UZ"/>
        </w:rPr>
        <w:t xml:space="preserve">. </w:t>
      </w:r>
      <w:r>
        <w:rPr>
          <w:rFonts w:ascii="Times New Roman" w:hAnsi="Times New Roman" w:cs="Times New Roman"/>
          <w:color w:val="000000"/>
          <w:sz w:val="28"/>
          <w:szCs w:val="28"/>
          <w:shd w:val="clear" w:color="auto" w:fill="FFFFFF"/>
          <w:lang w:val="uz-Cyrl-UZ"/>
        </w:rPr>
        <w:t>Bunda</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ta’limga</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ta’sir</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etuvchi</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omillarni</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tahlil</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qilishda</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sifat</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nazoratining</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bir</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qator</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xalqaro</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usullar</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ham</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o‘rganilib</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ixtisoslashgan</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ta’lim</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muassasalarida</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ta’lim</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sifatiga</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ta’sir</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etuvchi</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omillar</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milliy</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ta’lim</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staregiyasi</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va</w:t>
      </w:r>
      <w:r w:rsidR="00712383"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xalqaro</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tajribalar</w:t>
      </w:r>
      <w:r w:rsidR="00785920"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asosida</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keltirib</w:t>
      </w:r>
      <w:r w:rsidR="00823886"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o‘tilgan</w:t>
      </w:r>
      <w:r w:rsidR="00823886" w:rsidRPr="00FC0D66">
        <w:rPr>
          <w:rFonts w:ascii="Times New Roman" w:hAnsi="Times New Roman" w:cs="Times New Roman"/>
          <w:color w:val="000000"/>
          <w:sz w:val="28"/>
          <w:szCs w:val="28"/>
          <w:lang w:val="uz-Cyrl-UZ"/>
        </w:rPr>
        <w:t>.</w:t>
      </w:r>
    </w:p>
    <w:p w14:paraId="2D00D74F" w14:textId="24204E9D" w:rsidR="00B42A1A" w:rsidRPr="00FC0D66" w:rsidRDefault="00065556" w:rsidP="00B42A1A">
      <w:pPr>
        <w:widowControl w:val="0"/>
        <w:tabs>
          <w:tab w:val="left" w:pos="6392"/>
          <w:tab w:val="left" w:pos="8202"/>
        </w:tabs>
        <w:ind w:left="1" w:right="-55" w:firstLine="70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jarayonida</w:t>
      </w:r>
      <w:r w:rsidR="00B42A1A" w:rsidRPr="00FC0D66">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sidR="00B42A1A" w:rsidRPr="00FC0D66">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sidR="00B42A1A" w:rsidRPr="00FC0D66">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otsial</w:t>
      </w:r>
      <w:r w:rsidR="00B42A1A" w:rsidRPr="00FC0D66">
        <w:rPr>
          <w:rFonts w:ascii="Times New Roman" w:eastAsia="Times New Roman" w:hAnsi="Times New Roman"/>
          <w:color w:val="000000"/>
          <w:sz w:val="28"/>
          <w:szCs w:val="28"/>
          <w:lang w:val="uz-Cyrl-UZ" w:eastAsia="ru-RU"/>
        </w:rPr>
        <w:t xml:space="preserve"> </w:t>
      </w:r>
      <w:r w:rsidR="00B42A1A" w:rsidRPr="00FC0D66">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w:t>
      </w:r>
      <w:r w:rsidR="009B4019"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davrlariga</w:t>
      </w:r>
      <w:r w:rsidR="009B4019"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asosan</w:t>
      </w:r>
      <w:r w:rsidR="00712383"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w:t>
      </w:r>
      <w:r w:rsidR="00B42A1A" w:rsidRPr="00FC0D66">
        <w:rPr>
          <w:rFonts w:ascii="Times New Roman" w:eastAsia="Times New Roman" w:hAnsi="Times New Roman"/>
          <w:color w:val="000000"/>
          <w:sz w:val="28"/>
          <w:szCs w:val="28"/>
          <w:lang w:val="uz-Cyrl-UZ" w:eastAsia="ru-RU"/>
        </w:rPr>
        <w:t>,</w:t>
      </w:r>
      <w:r w:rsidR="00E210FF"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bolalik</w:t>
      </w:r>
      <w:r w:rsidR="00E210FF"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o‘smirlik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o‘spirinlik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yoshlik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qarilik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davrida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namoyon</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bo‘ladi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o‘ziga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xos</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tabiiy</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xususiyatlari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bilan</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farq</w:t>
      </w:r>
      <w:r w:rsidR="00B42A1A" w:rsidRPr="00FC0D66">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aniqlandi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Insonning</w:t>
      </w:r>
      <w:r w:rsidR="00B42A1A" w:rsidRPr="00FC0D66">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sidR="00B42A1A" w:rsidRPr="00FC0D66">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sidR="00B42A1A" w:rsidRPr="00FC0D66">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sidR="00B42A1A" w:rsidRPr="00FC0D66">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sidR="00B42A1A"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yur</w:t>
      </w:r>
      <w:r>
        <w:rPr>
          <w:rFonts w:ascii="Times New Roman" w:eastAsia="Times New Roman" w:hAnsi="Times New Roman"/>
          <w:color w:val="000000"/>
          <w:spacing w:val="1"/>
          <w:sz w:val="28"/>
          <w:szCs w:val="28"/>
          <w:lang w:val="uz-Cyrl-UZ" w:eastAsia="ru-RU"/>
        </w:rPr>
        <w:t>ish</w:t>
      </w:r>
      <w:r w:rsidR="00B42A1A" w:rsidRPr="00FC0D66">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sidR="00B42A1A" w:rsidRPr="00FC0D66">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sidR="00B42A1A" w:rsidRPr="00FC0D66">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sidR="00B42A1A" w:rsidRPr="00FC0D66">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sidR="00B42A1A"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atvor</w:t>
      </w:r>
      <w:r w:rsidR="00B42A1A" w:rsidRPr="00FC0D66">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sidR="00B42A1A" w:rsidRPr="00FC0D66">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sidR="00B42A1A" w:rsidRPr="00FC0D66">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sidR="00B42A1A" w:rsidRPr="00FC0D66">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sidR="00B42A1A" w:rsidRPr="00FC0D66">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lastRenderedPageBreak/>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mehnat</w:t>
      </w:r>
      <w:r w:rsidR="00B42A1A" w:rsidRPr="00FC0D66">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sidR="00B42A1A" w:rsidRPr="00FC0D66">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sidR="00B42A1A" w:rsidRPr="00FC0D66">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sidR="00B42A1A" w:rsidRPr="00FC0D66">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sidR="00B42A1A" w:rsidRPr="00FC0D66">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sidR="00B42A1A" w:rsidRPr="00FC0D66">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w:t>
      </w:r>
      <w:r w:rsidR="00F64EF8" w:rsidRPr="00F64EF8">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S</w:t>
      </w:r>
      <w:r w:rsidR="00F64EF8" w:rsidRPr="00F64EF8">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Vigotskiy</w:t>
      </w:r>
      <w:r w:rsidR="00B42A1A" w:rsidRPr="00FC0D66">
        <w:rPr>
          <w:rFonts w:ascii="Times New Roman" w:eastAsia="Times New Roman" w:hAnsi="Times New Roman"/>
          <w:color w:val="000000"/>
          <w:sz w:val="28"/>
          <w:szCs w:val="28"/>
          <w:vertAlign w:val="superscript"/>
          <w:lang w:val="uz-Cyrl-UZ" w:eastAsia="ru-RU"/>
        </w:rPr>
        <w:footnoteReference w:id="9"/>
      </w:r>
      <w:r w:rsidR="00B42A1A" w:rsidRPr="00FC0D66">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sidR="00B42A1A" w:rsidRPr="00FC0D66">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sidR="00B42A1A" w:rsidRPr="00FC0D66">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w:t>
      </w:r>
      <w:r w:rsidR="00B42A1A" w:rsidRPr="00FC0D66">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sidR="00B42A1A" w:rsidRPr="00FC0D66">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sidR="00B42A1A" w:rsidRPr="00FC0D66">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bo‘ls</w:t>
      </w:r>
      <w:r>
        <w:rPr>
          <w:rFonts w:ascii="Times New Roman" w:eastAsia="Times New Roman" w:hAnsi="Times New Roman"/>
          <w:color w:val="000000"/>
          <w:spacing w:val="-1"/>
          <w:sz w:val="28"/>
          <w:szCs w:val="28"/>
          <w:lang w:val="uz-Cyrl-UZ" w:eastAsia="ru-RU"/>
        </w:rPr>
        <w:t>a</w:t>
      </w:r>
      <w:r w:rsidR="00B42A1A" w:rsidRPr="00FC0D66">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sidR="00B42A1A" w:rsidRPr="00FC0D66">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sidR="00B42A1A" w:rsidRPr="00FC0D66">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sidR="00B42A1A" w:rsidRPr="00FC0D66">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sidR="00B42A1A" w:rsidRPr="00FC0D66">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sidR="00B42A1A" w:rsidRPr="00FC0D66">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sidR="00B42A1A" w:rsidRPr="00FC0D66">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sidR="00B42A1A" w:rsidRPr="00FC0D66">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sidR="00B42A1A" w:rsidRPr="00FC0D66">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Ular</w:t>
      </w:r>
      <w:r w:rsidR="00B42A1A" w:rsidRPr="00FC0D66">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sidR="00B42A1A" w:rsidRPr="00FC0D66">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sidR="00B42A1A"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sidR="00B42A1A" w:rsidRPr="00FC0D66">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sidR="00B42A1A" w:rsidRPr="00FC0D66">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tarzda</w:t>
      </w:r>
      <w:r w:rsidR="00B42A1A" w:rsidRPr="00FC0D66">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sidR="00B42A1A" w:rsidRPr="00FC0D66">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sidR="00B42A1A" w:rsidRPr="00FC0D66">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sidR="00B42A1A" w:rsidRPr="00FC0D66">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sidR="00B42A1A" w:rsidRPr="00FC0D66">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sidR="00B42A1A" w:rsidRPr="00FC0D66">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emas</w:t>
      </w:r>
      <w:r w:rsidR="00B42A1A" w:rsidRPr="00FC0D66">
        <w:rPr>
          <w:rFonts w:ascii="Times New Roman" w:eastAsia="Times New Roman" w:hAnsi="Times New Roman"/>
          <w:color w:val="000000"/>
          <w:sz w:val="28"/>
          <w:szCs w:val="28"/>
          <w:lang w:val="uz-Cyrl-UZ" w:eastAsia="ru-RU"/>
        </w:rPr>
        <w:t xml:space="preserve">». </w:t>
      </w:r>
    </w:p>
    <w:p w14:paraId="1450BB35" w14:textId="44B596C6" w:rsidR="00B42A1A" w:rsidRPr="00FC0D66" w:rsidRDefault="00065556" w:rsidP="00F64EF8">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izlanishlar</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jarayonida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o‘quvchilarining</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anishida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psixik</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ikki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o</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bo‘lishi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aniqlandi</w:t>
      </w:r>
      <w:r w:rsidR="00B42A1A" w:rsidRPr="00FC0D66">
        <w:rPr>
          <w:rFonts w:ascii="Times New Roman" w:eastAsia="Times New Roman" w:hAnsi="Times New Roman"/>
          <w:color w:val="000000"/>
          <w:sz w:val="28"/>
          <w:szCs w:val="28"/>
          <w:lang w:val="uz-Cyrl-UZ" w:eastAsia="ru-RU"/>
        </w:rPr>
        <w:t xml:space="preserve"> (1-</w:t>
      </w:r>
      <w:r>
        <w:rPr>
          <w:rFonts w:ascii="Times New Roman" w:eastAsia="Times New Roman" w:hAnsi="Times New Roman"/>
          <w:color w:val="000000"/>
          <w:sz w:val="28"/>
          <w:szCs w:val="28"/>
          <w:lang w:val="uz-Cyrl-UZ" w:eastAsia="ru-RU"/>
        </w:rPr>
        <w:t>rasm</w:t>
      </w:r>
      <w:r w:rsidR="00B42A1A" w:rsidRPr="00FC0D66">
        <w:rPr>
          <w:rFonts w:ascii="Times New Roman" w:eastAsia="Times New Roman" w:hAnsi="Times New Roman"/>
          <w:color w:val="000000"/>
          <w:sz w:val="28"/>
          <w:szCs w:val="28"/>
          <w:lang w:val="uz-Cyrl-UZ" w:eastAsia="ru-RU"/>
        </w:rPr>
        <w:t xml:space="preserve">): </w:t>
      </w:r>
    </w:p>
    <w:p w14:paraId="782A9AFF" w14:textId="3DA18196" w:rsidR="00B42A1A" w:rsidRPr="00FC0D66" w:rsidRDefault="00065556"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sidR="00B42A1A" w:rsidRPr="00FC0D66">
        <w:rPr>
          <w:rFonts w:ascii="Times New Roman" w:eastAsia="Times New Roman" w:hAnsi="Times New Roman"/>
          <w:bCs/>
          <w:i/>
          <w:iCs/>
          <w:color w:val="000000"/>
          <w:sz w:val="28"/>
          <w:szCs w:val="28"/>
          <w:lang w:val="uz-Cyrl-UZ" w:eastAsia="ru-RU"/>
        </w:rPr>
        <w:t>,</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faoliyat</w:t>
      </w:r>
      <w:r w:rsidR="00B42A1A" w:rsidRPr="00FC0D66">
        <w:rPr>
          <w:rFonts w:ascii="Times New Roman" w:eastAsia="Times New Roman" w:hAnsi="Times New Roman"/>
          <w:color w:val="000000"/>
          <w:sz w:val="28"/>
          <w:szCs w:val="28"/>
          <w:lang w:val="uz-Cyrl-UZ" w:eastAsia="ru-RU"/>
        </w:rPr>
        <w:t>;</w:t>
      </w:r>
    </w:p>
    <w:p w14:paraId="15891210" w14:textId="2348E543" w:rsidR="00B42A1A" w:rsidRPr="00FC0D66" w:rsidRDefault="00F76CEA"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sidRPr="00FC0D66">
        <w:rPr>
          <w:rFonts w:ascii="Times New Roman" w:eastAsia="Times New Roman" w:hAnsi="Times New Roman"/>
          <w:noProof/>
          <w:color w:val="000000"/>
          <w:sz w:val="28"/>
          <w:szCs w:val="28"/>
          <w:lang w:eastAsia="ru-RU"/>
        </w:rPr>
        <w:drawing>
          <wp:anchor distT="0" distB="0" distL="114300" distR="114300" simplePos="0" relativeHeight="251660288" behindDoc="0" locked="0" layoutInCell="1" allowOverlap="1" wp14:anchorId="1239DCE6" wp14:editId="50DC0EA3">
            <wp:simplePos x="0" y="0"/>
            <wp:positionH relativeFrom="column">
              <wp:posOffset>789305</wp:posOffset>
            </wp:positionH>
            <wp:positionV relativeFrom="paragraph">
              <wp:posOffset>231775</wp:posOffset>
            </wp:positionV>
            <wp:extent cx="3884930" cy="2588895"/>
            <wp:effectExtent l="0" t="0" r="0" b="0"/>
            <wp:wrapTopAndBottom/>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4930" cy="2588895"/>
                    </a:xfrm>
                    <a:prstGeom prst="rect">
                      <a:avLst/>
                    </a:prstGeom>
                    <a:noFill/>
                  </pic:spPr>
                </pic:pic>
              </a:graphicData>
            </a:graphic>
            <wp14:sizeRelH relativeFrom="page">
              <wp14:pctWidth>0</wp14:pctWidth>
            </wp14:sizeRelH>
            <wp14:sizeRelV relativeFrom="page">
              <wp14:pctHeight>0</wp14:pctHeight>
            </wp14:sizeRelV>
          </wp:anchor>
        </w:drawing>
      </w:r>
      <w:r w:rsidR="00065556">
        <w:rPr>
          <w:rFonts w:ascii="Times New Roman" w:eastAsia="Times New Roman" w:hAnsi="Times New Roman"/>
          <w:bCs/>
          <w:i/>
          <w:iCs/>
          <w:color w:val="000000"/>
          <w:sz w:val="28"/>
          <w:szCs w:val="28"/>
          <w:lang w:val="uz-Cyrl-UZ" w:eastAsia="ru-RU"/>
        </w:rPr>
        <w:t>ikkinch</w:t>
      </w:r>
      <w:r w:rsidR="00065556">
        <w:rPr>
          <w:rFonts w:ascii="Times New Roman" w:eastAsia="Times New Roman" w:hAnsi="Times New Roman"/>
          <w:bCs/>
          <w:i/>
          <w:iCs/>
          <w:color w:val="000000"/>
          <w:spacing w:val="1"/>
          <w:sz w:val="28"/>
          <w:szCs w:val="28"/>
          <w:lang w:val="uz-Cyrl-UZ" w:eastAsia="ru-RU"/>
        </w:rPr>
        <w:t>i</w:t>
      </w:r>
      <w:r w:rsidR="00065556">
        <w:rPr>
          <w:rFonts w:ascii="Times New Roman" w:eastAsia="Times New Roman" w:hAnsi="Times New Roman"/>
          <w:bCs/>
          <w:i/>
          <w:iCs/>
          <w:color w:val="000000"/>
          <w:sz w:val="28"/>
          <w:szCs w:val="28"/>
          <w:lang w:val="uz-Cyrl-UZ" w:eastAsia="ru-RU"/>
        </w:rPr>
        <w:t>si</w:t>
      </w:r>
      <w:r w:rsidR="00B42A1A" w:rsidRPr="00FC0D66">
        <w:rPr>
          <w:rFonts w:ascii="Times New Roman" w:eastAsia="Times New Roman" w:hAnsi="Times New Roman"/>
          <w:bCs/>
          <w:i/>
          <w:iCs/>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esa</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15"/>
          <w:sz w:val="28"/>
          <w:szCs w:val="28"/>
          <w:lang w:val="uz-Cyrl-UZ" w:eastAsia="ru-RU"/>
        </w:rPr>
        <w:t xml:space="preserve"> </w:t>
      </w:r>
      <w:r w:rsidR="00065556">
        <w:rPr>
          <w:rFonts w:ascii="Times New Roman" w:eastAsia="Times New Roman" w:hAnsi="Times New Roman"/>
          <w:color w:val="000000"/>
          <w:sz w:val="28"/>
          <w:szCs w:val="28"/>
          <w:lang w:val="uz-Cyrl-UZ" w:eastAsia="ru-RU"/>
        </w:rPr>
        <w:t>individ</w:t>
      </w:r>
      <w:r w:rsidR="00065556">
        <w:rPr>
          <w:rFonts w:ascii="Times New Roman" w:eastAsia="Times New Roman" w:hAnsi="Times New Roman"/>
          <w:color w:val="000000"/>
          <w:spacing w:val="-2"/>
          <w:sz w:val="28"/>
          <w:szCs w:val="28"/>
          <w:lang w:val="uz-Cyrl-UZ" w:eastAsia="ru-RU"/>
        </w:rPr>
        <w:t>u</w:t>
      </w:r>
      <w:r w:rsidR="00065556">
        <w:rPr>
          <w:rFonts w:ascii="Times New Roman" w:eastAsia="Times New Roman" w:hAnsi="Times New Roman"/>
          <w:color w:val="000000"/>
          <w:sz w:val="28"/>
          <w:szCs w:val="28"/>
          <w:lang w:val="uz-Cyrl-UZ" w:eastAsia="ru-RU"/>
        </w:rPr>
        <w:t>al</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14"/>
          <w:sz w:val="28"/>
          <w:szCs w:val="28"/>
          <w:lang w:val="uz-Cyrl-UZ" w:eastAsia="ru-RU"/>
        </w:rPr>
        <w:t xml:space="preserve"> </w:t>
      </w:r>
      <w:r w:rsidR="00065556">
        <w:rPr>
          <w:rFonts w:ascii="Times New Roman" w:eastAsia="Times New Roman" w:hAnsi="Times New Roman"/>
          <w:color w:val="000000"/>
          <w:spacing w:val="1"/>
          <w:sz w:val="28"/>
          <w:szCs w:val="28"/>
          <w:lang w:val="uz-Cyrl-UZ" w:eastAsia="ru-RU"/>
        </w:rPr>
        <w:t>o‘quvchi</w:t>
      </w:r>
      <w:r w:rsidR="00065556">
        <w:rPr>
          <w:rFonts w:ascii="Times New Roman" w:eastAsia="Times New Roman" w:hAnsi="Times New Roman"/>
          <w:color w:val="000000"/>
          <w:sz w:val="28"/>
          <w:szCs w:val="28"/>
          <w:lang w:val="uz-Cyrl-UZ" w:eastAsia="ru-RU"/>
        </w:rPr>
        <w:t>ning</w:t>
      </w:r>
      <w:r w:rsidR="00B42A1A" w:rsidRPr="00FC0D66">
        <w:rPr>
          <w:rFonts w:ascii="Times New Roman" w:eastAsia="Times New Roman" w:hAnsi="Times New Roman"/>
          <w:color w:val="000000"/>
          <w:spacing w:val="116"/>
          <w:sz w:val="28"/>
          <w:szCs w:val="28"/>
          <w:lang w:val="uz-Cyrl-UZ" w:eastAsia="ru-RU"/>
        </w:rPr>
        <w:t xml:space="preserve"> </w:t>
      </w:r>
      <w:r w:rsidR="00065556">
        <w:rPr>
          <w:rFonts w:ascii="Times New Roman" w:eastAsia="Times New Roman" w:hAnsi="Times New Roman"/>
          <w:color w:val="000000"/>
          <w:spacing w:val="1"/>
          <w:sz w:val="28"/>
          <w:szCs w:val="28"/>
          <w:lang w:val="uz-Cyrl-UZ" w:eastAsia="ru-RU"/>
        </w:rPr>
        <w:t>i</w:t>
      </w:r>
      <w:r w:rsidR="00065556">
        <w:rPr>
          <w:rFonts w:ascii="Times New Roman" w:eastAsia="Times New Roman" w:hAnsi="Times New Roman"/>
          <w:color w:val="000000"/>
          <w:sz w:val="28"/>
          <w:szCs w:val="28"/>
          <w:lang w:val="uz-Cyrl-UZ" w:eastAsia="ru-RU"/>
        </w:rPr>
        <w:t>chki</w:t>
      </w:r>
      <w:r w:rsidR="00B42A1A" w:rsidRPr="00FC0D66">
        <w:rPr>
          <w:rFonts w:ascii="Times New Roman" w:eastAsia="Times New Roman" w:hAnsi="Times New Roman"/>
          <w:color w:val="000000"/>
          <w:spacing w:val="117"/>
          <w:sz w:val="28"/>
          <w:szCs w:val="28"/>
          <w:lang w:val="uz-Cyrl-UZ" w:eastAsia="ru-RU"/>
        </w:rPr>
        <w:t xml:space="preserve"> </w:t>
      </w:r>
      <w:r w:rsidR="00065556">
        <w:rPr>
          <w:rFonts w:ascii="Times New Roman" w:eastAsia="Times New Roman" w:hAnsi="Times New Roman"/>
          <w:color w:val="000000"/>
          <w:sz w:val="28"/>
          <w:szCs w:val="28"/>
          <w:lang w:val="uz-Cyrl-UZ" w:eastAsia="ru-RU"/>
        </w:rPr>
        <w:t>tafakk</w:t>
      </w:r>
      <w:r w:rsidR="00065556">
        <w:rPr>
          <w:rFonts w:ascii="Times New Roman" w:eastAsia="Times New Roman" w:hAnsi="Times New Roman"/>
          <w:color w:val="000000"/>
          <w:spacing w:val="-2"/>
          <w:sz w:val="28"/>
          <w:szCs w:val="28"/>
          <w:lang w:val="uz-Cyrl-UZ" w:eastAsia="ru-RU"/>
        </w:rPr>
        <w:t>u</w:t>
      </w:r>
      <w:r w:rsidR="00065556">
        <w:rPr>
          <w:rFonts w:ascii="Times New Roman" w:eastAsia="Times New Roman" w:hAnsi="Times New Roman"/>
          <w:color w:val="000000"/>
          <w:sz w:val="28"/>
          <w:szCs w:val="28"/>
          <w:lang w:val="uz-Cyrl-UZ" w:eastAsia="ru-RU"/>
        </w:rPr>
        <w:t>ri</w:t>
      </w:r>
      <w:r w:rsidR="00B42A1A" w:rsidRPr="00FC0D66">
        <w:rPr>
          <w:rFonts w:ascii="Times New Roman" w:eastAsia="Times New Roman" w:hAnsi="Times New Roman"/>
          <w:color w:val="000000"/>
          <w:spacing w:val="114"/>
          <w:sz w:val="28"/>
          <w:szCs w:val="28"/>
          <w:lang w:val="uz-Cyrl-UZ" w:eastAsia="ru-RU"/>
        </w:rPr>
        <w:t xml:space="preserve"> </w:t>
      </w:r>
      <w:r w:rsidR="00065556">
        <w:rPr>
          <w:rFonts w:ascii="Times New Roman" w:eastAsia="Times New Roman" w:hAnsi="Times New Roman"/>
          <w:color w:val="000000"/>
          <w:spacing w:val="-2"/>
          <w:sz w:val="28"/>
          <w:szCs w:val="28"/>
          <w:lang w:val="uz-Cyrl-UZ" w:eastAsia="ru-RU"/>
        </w:rPr>
        <w:t>u</w:t>
      </w:r>
      <w:r w:rsidR="00065556">
        <w:rPr>
          <w:rFonts w:ascii="Times New Roman" w:eastAsia="Times New Roman" w:hAnsi="Times New Roman"/>
          <w:color w:val="000000"/>
          <w:spacing w:val="1"/>
          <w:sz w:val="28"/>
          <w:szCs w:val="28"/>
          <w:lang w:val="uz-Cyrl-UZ" w:eastAsia="ru-RU"/>
        </w:rPr>
        <w:t>s</w:t>
      </w:r>
      <w:r w:rsidR="00065556">
        <w:rPr>
          <w:rFonts w:ascii="Times New Roman" w:eastAsia="Times New Roman" w:hAnsi="Times New Roman"/>
          <w:color w:val="000000"/>
          <w:sz w:val="28"/>
          <w:szCs w:val="28"/>
          <w:lang w:val="uz-Cyrl-UZ" w:eastAsia="ru-RU"/>
        </w:rPr>
        <w:t>u</w:t>
      </w:r>
      <w:r w:rsidR="00065556">
        <w:rPr>
          <w:rFonts w:ascii="Times New Roman" w:eastAsia="Times New Roman" w:hAnsi="Times New Roman"/>
          <w:color w:val="000000"/>
          <w:spacing w:val="-1"/>
          <w:sz w:val="28"/>
          <w:szCs w:val="28"/>
          <w:lang w:val="uz-Cyrl-UZ" w:eastAsia="ru-RU"/>
        </w:rPr>
        <w:t>l</w:t>
      </w:r>
      <w:r w:rsidR="00065556">
        <w:rPr>
          <w:rFonts w:ascii="Times New Roman" w:eastAsia="Times New Roman" w:hAnsi="Times New Roman"/>
          <w:color w:val="000000"/>
          <w:sz w:val="28"/>
          <w:szCs w:val="28"/>
          <w:lang w:val="uz-Cyrl-UZ" w:eastAsia="ru-RU"/>
        </w:rPr>
        <w:t>i</w:t>
      </w:r>
      <w:r w:rsidR="00B42A1A" w:rsidRPr="00FC0D66">
        <w:rPr>
          <w:rFonts w:ascii="Times New Roman" w:eastAsia="Times New Roman" w:hAnsi="Times New Roman"/>
          <w:color w:val="000000"/>
          <w:spacing w:val="117"/>
          <w:sz w:val="28"/>
          <w:szCs w:val="28"/>
          <w:lang w:val="uz-Cyrl-UZ" w:eastAsia="ru-RU"/>
        </w:rPr>
        <w:t xml:space="preserve"> </w:t>
      </w:r>
      <w:r w:rsidR="00065556">
        <w:rPr>
          <w:rFonts w:ascii="Times New Roman" w:eastAsia="Times New Roman" w:hAnsi="Times New Roman"/>
          <w:color w:val="000000"/>
          <w:sz w:val="28"/>
          <w:szCs w:val="28"/>
          <w:lang w:val="uz-Cyrl-UZ" w:eastAsia="ru-RU"/>
        </w:rPr>
        <w:t>sifatida</w:t>
      </w:r>
      <w:r w:rsidR="00B42A1A" w:rsidRPr="00FC0D66">
        <w:rPr>
          <w:rFonts w:ascii="Times New Roman" w:eastAsia="Times New Roman" w:hAnsi="Times New Roman"/>
          <w:color w:val="000000"/>
          <w:sz w:val="28"/>
          <w:szCs w:val="28"/>
          <w:lang w:val="uz-Cyrl-UZ" w:eastAsia="ru-RU"/>
        </w:rPr>
        <w:t>;</w:t>
      </w:r>
    </w:p>
    <w:p w14:paraId="4686B92B" w14:textId="77777777" w:rsidR="00E87185" w:rsidRPr="00FC0D66" w:rsidRDefault="00E87185"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397A79CB" w14:textId="77777777" w:rsidR="00E87185" w:rsidRPr="00FC0D66" w:rsidRDefault="00E87185" w:rsidP="00B42A1A">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2A9F2C0D" w14:textId="365310DC" w:rsidR="00B42A1A" w:rsidRPr="00065556" w:rsidRDefault="00B42A1A" w:rsidP="00E87185">
      <w:pPr>
        <w:widowControl w:val="0"/>
        <w:tabs>
          <w:tab w:val="left" w:pos="2183"/>
          <w:tab w:val="left" w:pos="4650"/>
          <w:tab w:val="left" w:pos="5767"/>
          <w:tab w:val="left" w:pos="6961"/>
          <w:tab w:val="left" w:pos="8776"/>
        </w:tabs>
        <w:ind w:left="1" w:right="-57" w:firstLine="708"/>
        <w:jc w:val="center"/>
        <w:rPr>
          <w:rFonts w:ascii="Times New Roman" w:eastAsia="Times New Roman" w:hAnsi="Times New Roman"/>
          <w:b/>
          <w:color w:val="000000"/>
          <w:sz w:val="28"/>
          <w:szCs w:val="28"/>
          <w:lang w:val="en-US" w:eastAsia="ru-RU"/>
        </w:rPr>
      </w:pPr>
      <w:r w:rsidRPr="00EF51EF">
        <w:rPr>
          <w:rFonts w:ascii="Times New Roman" w:eastAsia="Times New Roman" w:hAnsi="Times New Roman"/>
          <w:b/>
          <w:color w:val="000000"/>
          <w:sz w:val="28"/>
          <w:szCs w:val="28"/>
          <w:lang w:val="uz-Cyrl-UZ" w:eastAsia="ru-RU"/>
        </w:rPr>
        <w:t>1-</w:t>
      </w:r>
      <w:r w:rsidR="00065556">
        <w:rPr>
          <w:rFonts w:ascii="Times New Roman" w:eastAsia="Times New Roman" w:hAnsi="Times New Roman"/>
          <w:b/>
          <w:color w:val="000000"/>
          <w:sz w:val="28"/>
          <w:szCs w:val="28"/>
          <w:lang w:val="uz-Cyrl-UZ" w:eastAsia="ru-RU"/>
        </w:rPr>
        <w:t>rasm</w:t>
      </w:r>
      <w:r w:rsidRPr="00EF51EF">
        <w:rPr>
          <w:rFonts w:ascii="Times New Roman" w:eastAsia="Times New Roman" w:hAnsi="Times New Roman"/>
          <w:b/>
          <w:color w:val="000000"/>
          <w:sz w:val="28"/>
          <w:szCs w:val="28"/>
          <w:lang w:val="uz-Cyrl-UZ" w:eastAsia="ru-RU"/>
        </w:rPr>
        <w:t xml:space="preserve">. </w:t>
      </w:r>
      <w:r w:rsidR="00065556">
        <w:rPr>
          <w:rFonts w:ascii="Times New Roman" w:eastAsia="Times New Roman" w:hAnsi="Times New Roman"/>
          <w:b/>
          <w:color w:val="000000"/>
          <w:sz w:val="28"/>
          <w:szCs w:val="28"/>
          <w:lang w:val="uz-Cyrl-UZ" w:eastAsia="ru-RU"/>
        </w:rPr>
        <w:t>Maktab</w:t>
      </w:r>
      <w:r w:rsidRPr="00EF51EF">
        <w:rPr>
          <w:rFonts w:ascii="Times New Roman" w:eastAsia="Times New Roman" w:hAnsi="Times New Roman"/>
          <w:b/>
          <w:color w:val="000000"/>
          <w:sz w:val="28"/>
          <w:szCs w:val="28"/>
          <w:lang w:val="uz-Cyrl-UZ" w:eastAsia="ru-RU"/>
        </w:rPr>
        <w:t xml:space="preserve"> </w:t>
      </w:r>
      <w:r w:rsidR="00065556">
        <w:rPr>
          <w:rFonts w:ascii="Times New Roman" w:eastAsia="Times New Roman" w:hAnsi="Times New Roman"/>
          <w:b/>
          <w:color w:val="000000"/>
          <w:sz w:val="28"/>
          <w:szCs w:val="28"/>
          <w:lang w:val="uz-Cyrl-UZ" w:eastAsia="ru-RU"/>
        </w:rPr>
        <w:t>o‘quvchilarining</w:t>
      </w:r>
      <w:r w:rsidRPr="00EF51EF">
        <w:rPr>
          <w:rFonts w:ascii="Times New Roman" w:eastAsia="Times New Roman" w:hAnsi="Times New Roman"/>
          <w:b/>
          <w:color w:val="000000"/>
          <w:sz w:val="28"/>
          <w:szCs w:val="28"/>
          <w:lang w:val="uz-Cyrl-UZ" w:eastAsia="ru-RU"/>
        </w:rPr>
        <w:t xml:space="preserve"> </w:t>
      </w:r>
      <w:r w:rsidR="00065556">
        <w:rPr>
          <w:rFonts w:ascii="Times New Roman" w:eastAsia="Times New Roman" w:hAnsi="Times New Roman"/>
          <w:b/>
          <w:color w:val="000000"/>
          <w:sz w:val="28"/>
          <w:szCs w:val="28"/>
          <w:lang w:val="uz-Cyrl-UZ" w:eastAsia="ru-RU"/>
        </w:rPr>
        <w:t>ri</w:t>
      </w:r>
      <w:r w:rsidR="00065556">
        <w:rPr>
          <w:rFonts w:ascii="Times New Roman" w:eastAsia="Times New Roman" w:hAnsi="Times New Roman"/>
          <w:b/>
          <w:color w:val="000000"/>
          <w:spacing w:val="-2"/>
          <w:sz w:val="28"/>
          <w:szCs w:val="28"/>
          <w:lang w:val="uz-Cyrl-UZ" w:eastAsia="ru-RU"/>
        </w:rPr>
        <w:t>v</w:t>
      </w:r>
      <w:r w:rsidR="00065556">
        <w:rPr>
          <w:rFonts w:ascii="Times New Roman" w:eastAsia="Times New Roman" w:hAnsi="Times New Roman"/>
          <w:b/>
          <w:color w:val="000000"/>
          <w:sz w:val="28"/>
          <w:szCs w:val="28"/>
          <w:lang w:val="uz-Cyrl-UZ" w:eastAsia="ru-RU"/>
        </w:rPr>
        <w:t>oj</w:t>
      </w:r>
      <w:r w:rsidR="00065556">
        <w:rPr>
          <w:rFonts w:ascii="Times New Roman" w:eastAsia="Times New Roman" w:hAnsi="Times New Roman"/>
          <w:b/>
          <w:color w:val="000000"/>
          <w:spacing w:val="-1"/>
          <w:sz w:val="28"/>
          <w:szCs w:val="28"/>
          <w:lang w:val="uz-Cyrl-UZ" w:eastAsia="ru-RU"/>
        </w:rPr>
        <w:t>l</w:t>
      </w:r>
      <w:r w:rsidR="00065556">
        <w:rPr>
          <w:rFonts w:ascii="Times New Roman" w:eastAsia="Times New Roman" w:hAnsi="Times New Roman"/>
          <w:b/>
          <w:color w:val="000000"/>
          <w:sz w:val="28"/>
          <w:szCs w:val="28"/>
          <w:lang w:val="uz-Cyrl-UZ" w:eastAsia="ru-RU"/>
        </w:rPr>
        <w:t>anishida</w:t>
      </w:r>
      <w:r w:rsidRPr="00EF51EF">
        <w:rPr>
          <w:rFonts w:ascii="Times New Roman" w:eastAsia="Times New Roman" w:hAnsi="Times New Roman"/>
          <w:b/>
          <w:color w:val="000000"/>
          <w:sz w:val="28"/>
          <w:szCs w:val="28"/>
          <w:lang w:val="uz-Cyrl-UZ" w:eastAsia="ru-RU"/>
        </w:rPr>
        <w:t xml:space="preserve"> </w:t>
      </w:r>
      <w:r w:rsidR="00065556">
        <w:rPr>
          <w:rFonts w:ascii="Times New Roman" w:eastAsia="Times New Roman" w:hAnsi="Times New Roman"/>
          <w:b/>
          <w:color w:val="000000"/>
          <w:sz w:val="28"/>
          <w:szCs w:val="28"/>
          <w:lang w:val="uz-Cyrl-UZ" w:eastAsia="ru-RU"/>
        </w:rPr>
        <w:t>psixik</w:t>
      </w:r>
      <w:r w:rsidRPr="00EF51EF">
        <w:rPr>
          <w:rFonts w:ascii="Times New Roman" w:eastAsia="Times New Roman" w:hAnsi="Times New Roman"/>
          <w:b/>
          <w:color w:val="000000"/>
          <w:sz w:val="28"/>
          <w:szCs w:val="28"/>
          <w:lang w:val="uz-Cyrl-UZ" w:eastAsia="ru-RU"/>
        </w:rPr>
        <w:t xml:space="preserve"> </w:t>
      </w:r>
      <w:r w:rsidR="00065556">
        <w:rPr>
          <w:rFonts w:ascii="Times New Roman" w:eastAsia="Times New Roman" w:hAnsi="Times New Roman"/>
          <w:b/>
          <w:color w:val="000000"/>
          <w:sz w:val="28"/>
          <w:szCs w:val="28"/>
          <w:lang w:val="uz-Cyrl-UZ" w:eastAsia="ru-RU"/>
        </w:rPr>
        <w:t>xususiyatlar</w:t>
      </w:r>
      <w:r w:rsidRPr="00EF51EF">
        <w:rPr>
          <w:rFonts w:ascii="Times New Roman" w:eastAsia="Times New Roman" w:hAnsi="Times New Roman"/>
          <w:b/>
          <w:color w:val="000000"/>
          <w:sz w:val="28"/>
          <w:szCs w:val="28"/>
          <w:lang w:val="uz-Cyrl-UZ" w:eastAsia="ru-RU"/>
        </w:rPr>
        <w:t xml:space="preserve"> </w:t>
      </w:r>
      <w:r w:rsidR="00065556">
        <w:rPr>
          <w:rFonts w:ascii="Times New Roman" w:eastAsia="Times New Roman" w:hAnsi="Times New Roman"/>
          <w:b/>
          <w:color w:val="000000"/>
          <w:sz w:val="28"/>
          <w:szCs w:val="28"/>
          <w:lang w:val="uz-Cyrl-UZ" w:eastAsia="ru-RU"/>
        </w:rPr>
        <w:t>traektoriyasi</w:t>
      </w:r>
      <w:r w:rsidR="00E87185" w:rsidRPr="00065556">
        <w:rPr>
          <w:rFonts w:ascii="Times New Roman" w:eastAsia="Times New Roman" w:hAnsi="Times New Roman"/>
          <w:b/>
          <w:color w:val="000000"/>
          <w:sz w:val="28"/>
          <w:szCs w:val="28"/>
          <w:lang w:val="en-US" w:eastAsia="ru-RU"/>
        </w:rPr>
        <w:t>.</w:t>
      </w:r>
    </w:p>
    <w:p w14:paraId="3769B741" w14:textId="35DF2BE9" w:rsidR="00B42A1A" w:rsidRPr="00FC0D66" w:rsidRDefault="00065556" w:rsidP="005A4867">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sidR="00B42A1A" w:rsidRPr="00FC0D66">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o‘quvchilarining</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qator</w:t>
      </w:r>
      <w:r w:rsidR="00B42A1A" w:rsidRPr="00FC0D66">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sidR="00B42A1A" w:rsidRPr="00FC0D66">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sidR="00B42A1A" w:rsidRPr="00FC0D66">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sidR="00B42A1A" w:rsidRPr="00FC0D66">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sidR="00971791"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iqtidorini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sidR="00B42A1A" w:rsidRPr="00FC0D66">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harakatga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tushiradi</w:t>
      </w:r>
      <w:r w:rsidR="00B42A1A" w:rsidRPr="00FC0D66">
        <w:rPr>
          <w:rFonts w:ascii="Times New Roman" w:eastAsia="Times New Roman" w:hAnsi="Times New Roman"/>
          <w:color w:val="000000"/>
          <w:sz w:val="28"/>
          <w:szCs w:val="28"/>
          <w:lang w:val="uz-Cyrl-UZ" w:eastAsia="ru-RU"/>
        </w:rPr>
        <w:t>.</w:t>
      </w:r>
    </w:p>
    <w:p w14:paraId="6DA80BDB" w14:textId="5208997F" w:rsidR="00B42A1A" w:rsidRPr="00FC0D66" w:rsidRDefault="00065556" w:rsidP="005A4867">
      <w:pPr>
        <w:widowControl w:val="0"/>
        <w:tabs>
          <w:tab w:val="left" w:pos="2414"/>
          <w:tab w:val="left" w:pos="3143"/>
          <w:tab w:val="left" w:pos="4617"/>
          <w:tab w:val="left" w:pos="5557"/>
          <w:tab w:val="left" w:pos="7176"/>
          <w:tab w:val="left" w:pos="8233"/>
        </w:tabs>
        <w:ind w:left="1" w:right="-60" w:firstLine="707"/>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nchisi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sa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o‘quvchilarining</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ichki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faol</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sidR="00B42A1A" w:rsidRPr="00FC0D66">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sidR="00B42A1A" w:rsidRPr="00FC0D66">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sidR="00B42A1A" w:rsidRPr="00FC0D66">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o‘ziga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xos</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namoyon</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bo‘ladi</w:t>
      </w:r>
      <w:r w:rsidR="00B42A1A" w:rsidRPr="00FC0D66">
        <w:rPr>
          <w:rFonts w:ascii="Times New Roman" w:eastAsia="Times New Roman" w:hAnsi="Times New Roman"/>
          <w:color w:val="000000"/>
          <w:sz w:val="28"/>
          <w:szCs w:val="28"/>
          <w:lang w:val="uz-Cyrl-UZ" w:eastAsia="ru-RU"/>
        </w:rPr>
        <w:t>.</w:t>
      </w:r>
    </w:p>
    <w:p w14:paraId="62DBC931" w14:textId="73A8D2B2" w:rsidR="00B42A1A" w:rsidRPr="00FC0D66" w:rsidRDefault="00065556" w:rsidP="005A4867">
      <w:pPr>
        <w:widowControl w:val="0"/>
        <w:tabs>
          <w:tab w:val="left" w:pos="1727"/>
          <w:tab w:val="left" w:pos="2787"/>
          <w:tab w:val="left" w:pos="4618"/>
          <w:tab w:val="left" w:pos="5583"/>
          <w:tab w:val="left" w:pos="6130"/>
          <w:tab w:val="left" w:pos="6615"/>
          <w:tab w:val="left" w:pos="8054"/>
        </w:tabs>
        <w:spacing w:before="1"/>
        <w:ind w:left="1" w:right="-13" w:firstLine="70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sidR="00B42A1A" w:rsidRPr="00FC0D66">
        <w:rPr>
          <w:rFonts w:ascii="Times New Roman" w:eastAsia="Times New Roman" w:hAnsi="Times New Roman"/>
          <w:color w:val="000000"/>
          <w:sz w:val="28"/>
          <w:szCs w:val="28"/>
          <w:lang w:val="uz-Cyrl-UZ" w:eastAsia="ru-RU"/>
        </w:rPr>
        <w:t>,</w:t>
      </w:r>
      <w:r w:rsidR="00B42A1A" w:rsidRPr="00FC0D66">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sidR="00B42A1A" w:rsidRPr="00FC0D66">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o‘quvchilari</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uchun</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yo‘llanma</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bo‘lib</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ularni</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hayotga</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tayyorlaydi</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Ichki</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rivojlanish</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jarayonlarini</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tizimli</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harakatga</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keltiradi</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shunga</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ko‘ra</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ta’lim</w:t>
      </w:r>
      <w:r w:rsidR="00B42A1A" w:rsidRPr="00FC0D66">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pacing w:val="-1"/>
          <w:sz w:val="28"/>
          <w:szCs w:val="28"/>
          <w:lang w:val="uz-Cyrl-UZ" w:eastAsia="ru-RU"/>
        </w:rPr>
        <w:t>faqat</w:t>
      </w:r>
      <w:r w:rsidR="00B42A1A" w:rsidRPr="00FC0D66">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sidR="00B42A1A" w:rsidRPr="00FC0D66">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emas</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balki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atrof</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olamni</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o‘zida</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aks</w:t>
      </w:r>
      <w:r w:rsidR="00B42A1A"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ettirishdir</w:t>
      </w:r>
      <w:r w:rsidR="00B42A1A" w:rsidRPr="00FC0D66">
        <w:rPr>
          <w:rFonts w:ascii="Times New Roman" w:eastAsia="Times New Roman" w:hAnsi="Times New Roman"/>
          <w:color w:val="000000"/>
          <w:sz w:val="28"/>
          <w:szCs w:val="28"/>
          <w:lang w:val="uz-Cyrl-UZ" w:eastAsia="ru-RU"/>
        </w:rPr>
        <w:t xml:space="preserve">. </w:t>
      </w:r>
    </w:p>
    <w:p w14:paraId="24C247BA" w14:textId="6A31FC0C" w:rsidR="00823886" w:rsidRPr="00FC0D66" w:rsidRDefault="00065556" w:rsidP="00823886">
      <w:pPr>
        <w:tabs>
          <w:tab w:val="left" w:pos="0"/>
          <w:tab w:val="left" w:pos="567"/>
          <w:tab w:val="left" w:pos="851"/>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Iqtidorli</w:t>
      </w:r>
      <w:r w:rsidR="0078592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78592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78592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78592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78592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boshqarishning</w:t>
      </w:r>
      <w:r w:rsidR="00785920" w:rsidRPr="00FC0D66">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sifatini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oshirishda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Lomakin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integratsiyasi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Ignatov</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Maksimova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Belyankova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Polyankina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Abdullaeva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w:t>
      </w:r>
      <w:r w:rsidR="00D302BD" w:rsidRPr="00FC0D66">
        <w:rPr>
          <w:rFonts w:ascii="Times New Roman" w:hAnsi="Times New Roman"/>
          <w:color w:val="000000"/>
          <w:sz w:val="28"/>
          <w:szCs w:val="28"/>
          <w:lang w:val="uz-Cyrl-UZ"/>
        </w:rPr>
        <w:t>.</w:t>
      </w:r>
      <w:r>
        <w:rPr>
          <w:rFonts w:ascii="Times New Roman" w:hAnsi="Times New Roman"/>
          <w:color w:val="000000"/>
          <w:sz w:val="28"/>
          <w:szCs w:val="28"/>
          <w:lang w:val="uz-Cyrl-UZ"/>
        </w:rPr>
        <w:t>Raximov</w:t>
      </w:r>
      <w:r w:rsidR="00D302B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Mahkamov</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fanlararo</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mavzulararo</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aloqalarni</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integratsiyalash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kabi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olimlarning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nazariy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g‘oyalari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shu</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yo‘nalishdagi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huquqiy</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me’yoriy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hujjatlar</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ishining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metodologik</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tashkil</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qilgan</w:t>
      </w:r>
      <w:r w:rsidR="00823886" w:rsidRPr="00FC0D66">
        <w:rPr>
          <w:rFonts w:ascii="Times New Roman" w:hAnsi="Times New Roman"/>
          <w:color w:val="000000"/>
          <w:sz w:val="28"/>
          <w:szCs w:val="28"/>
          <w:lang w:val="uz-Cyrl-UZ"/>
        </w:rPr>
        <w:t xml:space="preserve">. </w:t>
      </w:r>
    </w:p>
    <w:p w14:paraId="4C4665C3" w14:textId="1F710F52" w:rsidR="003F3EFE" w:rsidRPr="007F1483" w:rsidRDefault="00065556" w:rsidP="00D302BD">
      <w:pPr>
        <w:widowControl w:val="0"/>
        <w:tabs>
          <w:tab w:val="left" w:pos="1291"/>
          <w:tab w:val="left" w:pos="1930"/>
          <w:tab w:val="left" w:pos="2614"/>
          <w:tab w:val="left" w:pos="3619"/>
          <w:tab w:val="left" w:pos="4310"/>
          <w:tab w:val="left" w:pos="5468"/>
          <w:tab w:val="left" w:pos="6878"/>
          <w:tab w:val="left" w:pos="7773"/>
          <w:tab w:val="left" w:pos="8446"/>
        </w:tabs>
        <w:spacing w:before="2"/>
        <w:ind w:left="1" w:right="-19" w:firstLine="705"/>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Ta’limni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modernizatsiyalashda</w:t>
      </w:r>
      <w:r w:rsidR="00712383"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yondashuvi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sifatini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aniqlash</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baholash</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ta’minlash</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mezonlari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aniqlashtirilgan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Yuqorida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keltirilgan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sifati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lastRenderedPageBreak/>
        <w:t>pedagogik</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komponentlari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turlari</w:t>
      </w:r>
      <w:r w:rsidR="00D302B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bo‘g‘inlarining</w:t>
      </w:r>
      <w:r w:rsidR="00D302B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fanlararo</w:t>
      </w:r>
      <w:r w:rsidR="00D302B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o‘qitishning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uzluksizligi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uzviyligi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muassasalarida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individuallashtirilgan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differensiallashgan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o‘quv</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dasturlarining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ishlab</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chiqilganligi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ta’limni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baholashning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milliy</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xalqaro</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dasturlarga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muvofiqligi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tarbiyaning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muammoli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shaxsga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yo‘naltirilgan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texnologiyalar</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vositasida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olib</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borilishi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o‘quv</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dasturlarining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iste’molchilari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talablariga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muvofiqligi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turlari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xizmatlarida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integrallashgan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dasturlar</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ixtisoslashgan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tabaqalashtirilgan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o‘quvlarning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tashkil</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etilishi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beruvchilarning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samaradorligini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oshirish</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bo‘yicha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kompetentlilik</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darajalari</w:t>
      </w:r>
      <w:r w:rsidR="00823886" w:rsidRPr="00FC0D66">
        <w:rPr>
          <w:rFonts w:ascii="Times New Roman" w:hAnsi="Times New Roman"/>
          <w:bCs/>
          <w:color w:val="000000"/>
          <w:sz w:val="28"/>
          <w:szCs w:val="28"/>
          <w:lang w:val="uz-Cyrl-UZ"/>
        </w:rPr>
        <w:t>,</w:t>
      </w:r>
      <w:r w:rsidR="00D302B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ixtisoslashgan</w:t>
      </w:r>
      <w:r w:rsidR="00712383"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monitoringining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natijaviylik</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darajasi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yutuq</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harakatlar</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o‘quv</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resurslari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tuzilmalari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kabi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yondashuvi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mezonlari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takomillashtirilgan</w:t>
      </w:r>
      <w:r w:rsidR="00823886" w:rsidRPr="00FC0D66">
        <w:rPr>
          <w:rFonts w:ascii="Times New Roman" w:hAnsi="Times New Roman"/>
          <w:bCs/>
          <w:color w:val="000000"/>
          <w:sz w:val="28"/>
          <w:szCs w:val="28"/>
          <w:lang w:val="uz-Cyrl-UZ"/>
        </w:rPr>
        <w:t xml:space="preserve">. </w:t>
      </w:r>
    </w:p>
    <w:p w14:paraId="43BAD6B6" w14:textId="5E054ADB" w:rsidR="00D302BD" w:rsidRPr="00FC0D66" w:rsidRDefault="00065556" w:rsidP="00D302BD">
      <w:pPr>
        <w:widowControl w:val="0"/>
        <w:tabs>
          <w:tab w:val="left" w:pos="1291"/>
          <w:tab w:val="left" w:pos="1930"/>
          <w:tab w:val="left" w:pos="2614"/>
          <w:tab w:val="left" w:pos="3619"/>
          <w:tab w:val="left" w:pos="4310"/>
          <w:tab w:val="left" w:pos="5468"/>
          <w:tab w:val="left" w:pos="6878"/>
          <w:tab w:val="left" w:pos="7773"/>
          <w:tab w:val="left" w:pos="8446"/>
        </w:tabs>
        <w:spacing w:before="2"/>
        <w:ind w:left="1" w:right="-19" w:firstLine="705"/>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Ixtisoslashgan</w:t>
      </w:r>
      <w:r w:rsidR="00D302B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D302B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muassasalarida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sifatini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oshirishning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muhim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shartlaridan</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biri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sifatida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turlari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jarayoni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ishtirokchilarining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samarali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hamkorlik</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qilish</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mexanizmi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sub’ekt</w:t>
      </w:r>
      <w:r w:rsidR="00823886"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sub’ekt</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munosabatidagi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yangi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hamkorlik</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tamoyillarining</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takomillashtirilganligi</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alohida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ahamiyatga</w:t>
      </w:r>
      <w:r w:rsidR="00823886"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ega</w:t>
      </w:r>
      <w:r w:rsidR="00823886" w:rsidRPr="00FC0D66">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Tadqiqotda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ayni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shu</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muammolar</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hisobga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olingan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holda</w:t>
      </w:r>
      <w:r w:rsidR="00823886" w:rsidRPr="00FC0D66">
        <w:rPr>
          <w:rFonts w:ascii="Times New Roman" w:hAnsi="Times New Roman"/>
          <w:color w:val="000000"/>
          <w:sz w:val="28"/>
          <w:szCs w:val="28"/>
          <w:lang w:val="uz-Cyrl-UZ"/>
        </w:rPr>
        <w:t>,</w:t>
      </w:r>
      <w:r w:rsidR="0071413F">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tashkiliy</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komponentlari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takomillashtirilgan</w:t>
      </w:r>
      <w:r w:rsidR="00823886" w:rsidRPr="00FC0D66">
        <w:rPr>
          <w:rFonts w:ascii="Times New Roman" w:hAnsi="Times New Roman"/>
          <w:color w:val="000000"/>
          <w:sz w:val="28"/>
          <w:szCs w:val="28"/>
          <w:lang w:val="uz-Cyrl-UZ"/>
        </w:rPr>
        <w:t>.</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Ana</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shunday</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maqsadli</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yondashuv</w:t>
      </w:r>
      <w:r w:rsidR="00712383"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ixtisoslashgan</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maktab</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ta’limini</w:t>
      </w:r>
      <w:r w:rsidR="00D302BD" w:rsidRPr="00FC0D66">
        <w:rPr>
          <w:rFonts w:ascii="Times New Roman" w:eastAsia="Times New Roman" w:hAnsi="Times New Roman"/>
          <w:color w:val="000000"/>
          <w:sz w:val="28"/>
          <w:szCs w:val="28"/>
          <w:lang w:val="uz-Cyrl-UZ"/>
        </w:rPr>
        <w:t>,</w:t>
      </w:r>
      <w:r w:rsidR="0071413F">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iqtidorli</w:t>
      </w:r>
      <w:r w:rsidR="0071413F">
        <w:rPr>
          <w:rFonts w:ascii="Times New Roman" w:eastAsia="Times New Roman" w:hAnsi="Times New Roman"/>
          <w:color w:val="000000"/>
          <w:sz w:val="28"/>
          <w:szCs w:val="28"/>
          <w:lang w:val="uz-Cyrl-UZ"/>
        </w:rPr>
        <w:t xml:space="preserve"> </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bola</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shaxsini</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uning</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ichki</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dunyosiga</w:t>
      </w:r>
      <w:r w:rsidR="00D302BD" w:rsidRPr="00FC0D66">
        <w:rPr>
          <w:rFonts w:ascii="Times New Roman" w:eastAsia="Times New Roman" w:hAnsi="Times New Roman"/>
          <w:color w:val="000000"/>
          <w:sz w:val="28"/>
          <w:szCs w:val="28"/>
          <w:lang w:val="uz-Cyrl-UZ"/>
        </w:rPr>
        <w:t xml:space="preserve"> - </w:t>
      </w:r>
      <w:r>
        <w:rPr>
          <w:rFonts w:ascii="Times New Roman" w:eastAsia="Times New Roman" w:hAnsi="Times New Roman"/>
          <w:color w:val="000000"/>
          <w:sz w:val="28"/>
          <w:szCs w:val="28"/>
          <w:lang w:val="uz-Cyrl-UZ"/>
        </w:rPr>
        <w:t>hali</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ochilmagan</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qobiliyatlari</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imkoniyatlariga</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ijodiy</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erkinlik</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berib</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ta’lim</w:t>
      </w:r>
      <w:r w:rsidR="00D302BD" w:rsidRPr="00FC0D66">
        <w:rPr>
          <w:rFonts w:ascii="Times New Roman" w:eastAsia="Times New Roman" w:hAnsi="Times New Roman"/>
          <w:color w:val="000000"/>
          <w:sz w:val="28"/>
          <w:szCs w:val="28"/>
          <w:lang w:val="uz-Cyrl-UZ"/>
        </w:rPr>
        <w:t>-</w:t>
      </w:r>
      <w:r>
        <w:rPr>
          <w:rFonts w:ascii="Times New Roman" w:eastAsia="Times New Roman" w:hAnsi="Times New Roman"/>
          <w:color w:val="000000"/>
          <w:sz w:val="28"/>
          <w:szCs w:val="28"/>
          <w:lang w:val="uz-Cyrl-UZ"/>
        </w:rPr>
        <w:t>tarbiyaning</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axloqiy</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qadriyatlarini</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bosqichma</w:t>
      </w:r>
      <w:r w:rsidR="00D302BD" w:rsidRPr="00FC0D66">
        <w:rPr>
          <w:rFonts w:ascii="Times New Roman" w:eastAsia="Times New Roman" w:hAnsi="Times New Roman"/>
          <w:color w:val="000000"/>
          <w:sz w:val="28"/>
          <w:szCs w:val="28"/>
          <w:lang w:val="uz-Cyrl-UZ"/>
        </w:rPr>
        <w:t>-</w:t>
      </w:r>
      <w:r>
        <w:rPr>
          <w:rFonts w:ascii="Times New Roman" w:eastAsia="Times New Roman" w:hAnsi="Times New Roman"/>
          <w:color w:val="000000"/>
          <w:sz w:val="28"/>
          <w:szCs w:val="28"/>
          <w:lang w:val="uz-Cyrl-UZ"/>
        </w:rPr>
        <w:t>bosqich</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ishga</w:t>
      </w:r>
      <w:r w:rsidR="00D302BD"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yo‘naltiradi</w:t>
      </w:r>
      <w:r w:rsidR="00D302BD" w:rsidRPr="00FC0D66">
        <w:rPr>
          <w:rFonts w:ascii="Times New Roman" w:eastAsia="Times New Roman" w:hAnsi="Times New Roman"/>
          <w:color w:val="000000"/>
          <w:sz w:val="28"/>
          <w:szCs w:val="28"/>
          <w:lang w:val="uz-Cyrl-UZ"/>
        </w:rPr>
        <w:t xml:space="preserve">. </w:t>
      </w:r>
    </w:p>
    <w:p w14:paraId="71CBDB08" w14:textId="319676F6" w:rsidR="00EF51EF" w:rsidRPr="00B96137" w:rsidRDefault="00065556" w:rsidP="00807E04">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Dissertatsiyaning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ikkinchi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w:t>
      </w:r>
      <w:r w:rsidR="00823886" w:rsidRPr="00FC0D66">
        <w:rPr>
          <w:rFonts w:ascii="Times New Roman" w:hAnsi="Times New Roman"/>
          <w:color w:val="000000"/>
          <w:sz w:val="28"/>
          <w:szCs w:val="28"/>
          <w:lang w:val="uz-Cyrl-UZ"/>
        </w:rPr>
        <w:t xml:space="preserve"> </w:t>
      </w:r>
      <w:r w:rsidR="00823886" w:rsidRPr="00FC0D66">
        <w:rPr>
          <w:rFonts w:ascii="Times New Roman" w:hAnsi="Times New Roman"/>
          <w:b/>
          <w:color w:val="000000"/>
          <w:sz w:val="28"/>
          <w:szCs w:val="28"/>
          <w:lang w:val="uz-Cyrl-UZ"/>
        </w:rPr>
        <w:t>“</w:t>
      </w:r>
      <w:r>
        <w:rPr>
          <w:rFonts w:ascii="Times New Roman" w:eastAsia="Times New Roman" w:hAnsi="Times New Roman"/>
          <w:b/>
          <w:color w:val="000000" w:themeColor="text1"/>
          <w:sz w:val="28"/>
          <w:szCs w:val="28"/>
          <w:lang w:val="uz-Cyrl-UZ" w:eastAsia="ru-RU"/>
        </w:rPr>
        <w:t>O‘zbekistonda</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iqtidorli</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bolalar</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ijodkorligini</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rivojlantirishning</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boshqarish</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texnologiyasining</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pedagogik</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shart</w:t>
      </w:r>
      <w:r w:rsidR="00057DA9" w:rsidRPr="00EA5420">
        <w:rPr>
          <w:rFonts w:ascii="Times New Roman" w:eastAsia="Times New Roman" w:hAnsi="Times New Roman"/>
          <w:b/>
          <w:color w:val="000000" w:themeColor="text1"/>
          <w:sz w:val="28"/>
          <w:szCs w:val="28"/>
          <w:lang w:val="uz-Cyrl-UZ" w:eastAsia="ru-RU"/>
        </w:rPr>
        <w:t xml:space="preserve"> </w:t>
      </w:r>
      <w:r>
        <w:rPr>
          <w:rFonts w:ascii="Times New Roman" w:eastAsia="Times New Roman" w:hAnsi="Times New Roman"/>
          <w:b/>
          <w:color w:val="000000" w:themeColor="text1"/>
          <w:sz w:val="28"/>
          <w:szCs w:val="28"/>
          <w:lang w:val="uz-Cyrl-UZ" w:eastAsia="ru-RU"/>
        </w:rPr>
        <w:t>sharoitlari</w:t>
      </w:r>
      <w:r w:rsidR="00EA5138" w:rsidRPr="00FC0D66">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nomlangan</w:t>
      </w:r>
      <w:r w:rsidR="00EF51EF">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w:t>
      </w:r>
      <w:r>
        <w:rPr>
          <w:rFonts w:ascii="Times New Roman" w:eastAsia="Times New Roman" w:hAnsi="Times New Roman"/>
          <w:color w:val="000000"/>
          <w:sz w:val="28"/>
          <w:szCs w:val="28"/>
          <w:lang w:val="uz-Cyrl-UZ"/>
        </w:rPr>
        <w:t>lib</w:t>
      </w:r>
      <w:r w:rsidR="00EF51EF" w:rsidRPr="00EF51EF">
        <w:rPr>
          <w:rFonts w:ascii="Times New Roman" w:eastAsia="Times New Roman" w:hAnsi="Times New Roman"/>
          <w:color w:val="000000"/>
          <w:sz w:val="28"/>
          <w:szCs w:val="28"/>
          <w:lang w:val="uz-Cyrl-UZ"/>
        </w:rPr>
        <w:t>,</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mazkur</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bobda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Ixtisoslashgan</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maktablarda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rivojlantirishning</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boshqarish</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mexanizmida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Milliy</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tashabbusi</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Ta’limda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rivojlantirishning</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boshqarish</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texnologiyasiga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integratsion</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kreativ</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w:t>
      </w:r>
      <w:r w:rsidR="00901B55" w:rsidRPr="00FC0D66">
        <w:rPr>
          <w:rFonts w:ascii="Times New Roman" w:hAnsi="Times New Roman"/>
          <w:color w:val="000000"/>
          <w:sz w:val="28"/>
          <w:szCs w:val="28"/>
          <w:shd w:val="clear" w:color="auto" w:fill="FFFFFF"/>
          <w:lang w:val="uz-Cyrl-UZ"/>
        </w:rPr>
        <w:t xml:space="preserve"> </w:t>
      </w:r>
      <w:r>
        <w:rPr>
          <w:rFonts w:ascii="Times New Roman" w:hAnsi="Times New Roman"/>
          <w:color w:val="000000"/>
          <w:sz w:val="28"/>
          <w:szCs w:val="28"/>
          <w:shd w:val="clear" w:color="auto" w:fill="FFFFFF"/>
          <w:lang w:val="uz-Cyrl-UZ"/>
        </w:rPr>
        <w:t>uslubi</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hamda</w:t>
      </w:r>
      <w:r w:rsidR="00901B55" w:rsidRPr="00FC0D66">
        <w:rPr>
          <w:rFonts w:ascii="Times New Roman" w:hAnsi="Times New Roman"/>
          <w:color w:val="000000"/>
          <w:sz w:val="28"/>
          <w:szCs w:val="28"/>
          <w:lang w:val="uz-Cyrl-UZ"/>
        </w:rPr>
        <w:t xml:space="preserve"> </w:t>
      </w:r>
      <w:r>
        <w:rPr>
          <w:rFonts w:ascii="Times New Roman" w:hAnsi="Times New Roman"/>
          <w:color w:val="000000"/>
          <w:spacing w:val="-1"/>
          <w:sz w:val="28"/>
          <w:szCs w:val="28"/>
          <w:lang w:val="uz-Cyrl-UZ"/>
        </w:rPr>
        <w:t>Ta’limiy</w:t>
      </w:r>
      <w:r w:rsidR="00901B55" w:rsidRPr="00FC0D66">
        <w:rPr>
          <w:rFonts w:ascii="Times New Roman" w:hAnsi="Times New Roman"/>
          <w:color w:val="000000"/>
          <w:spacing w:val="-1"/>
          <w:sz w:val="28"/>
          <w:szCs w:val="28"/>
          <w:lang w:val="uz-Cyrl-UZ"/>
        </w:rPr>
        <w:t xml:space="preserve"> </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interfaol</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dars</w:t>
      </w:r>
      <w:r w:rsidR="00901B55" w:rsidRPr="00FC0D66">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o‘quvchilarn</w:t>
      </w:r>
      <w:r>
        <w:rPr>
          <w:rFonts w:ascii="Times New Roman" w:hAnsi="Times New Roman"/>
          <w:color w:val="000000"/>
          <w:spacing w:val="1"/>
          <w:sz w:val="28"/>
          <w:szCs w:val="28"/>
          <w:lang w:val="uz-Cyrl-UZ"/>
        </w:rPr>
        <w:t>ing</w:t>
      </w:r>
      <w:r w:rsidR="00901B55" w:rsidRPr="00FC0D66">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sidR="00901B55" w:rsidRPr="00FC0D66">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sh</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boshqarish</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kabi</w:t>
      </w:r>
      <w:r w:rsidR="007B2122"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tushunchalar</w:t>
      </w:r>
      <w:r w:rsidR="00EF51EF" w:rsidRPr="00EF51EF">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mazmunan</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yoritilgan</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Ushbu</w:t>
      </w:r>
      <w:r w:rsidR="00901B55"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bobda</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sharoitida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ta’minlashning</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turli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modul</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shakllari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tavsiya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qilinadi</w:t>
      </w:r>
      <w:r w:rsidR="000002EE" w:rsidRPr="00FC0D66">
        <w:rPr>
          <w:rFonts w:ascii="Times New Roman" w:hAnsi="Times New Roman"/>
          <w:color w:val="000000"/>
          <w:sz w:val="28"/>
          <w:szCs w:val="28"/>
          <w:lang w:val="uz-Cyrl-UZ"/>
        </w:rPr>
        <w:t>.</w:t>
      </w:r>
      <w:r w:rsidR="00823886" w:rsidRPr="00FC0D66">
        <w:rPr>
          <w:rFonts w:ascii="Times New Roman" w:hAnsi="Times New Roman"/>
          <w:color w:val="000000"/>
          <w:sz w:val="28"/>
          <w:szCs w:val="28"/>
          <w:lang w:val="uz-Cyrl-UZ"/>
        </w:rPr>
        <w:t xml:space="preserve"> </w:t>
      </w:r>
    </w:p>
    <w:p w14:paraId="349EB6B8" w14:textId="36216DA4" w:rsidR="00EF51EF" w:rsidRPr="00B96137" w:rsidRDefault="00065556" w:rsidP="00807E04">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7B2122"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texnologiyasiga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integratsion</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kreativ</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w:t>
      </w:r>
      <w:r w:rsidR="000002EE" w:rsidRPr="00FC0D66">
        <w:rPr>
          <w:rFonts w:ascii="Times New Roman" w:hAnsi="Times New Roman"/>
          <w:color w:val="000000"/>
          <w:sz w:val="28"/>
          <w:szCs w:val="28"/>
          <w:shd w:val="clear" w:color="auto" w:fill="FFFFFF"/>
          <w:lang w:val="uz-Cyrl-UZ"/>
        </w:rPr>
        <w:t xml:space="preserve"> </w:t>
      </w:r>
      <w:r>
        <w:rPr>
          <w:rFonts w:ascii="Times New Roman" w:hAnsi="Times New Roman"/>
          <w:color w:val="000000"/>
          <w:sz w:val="28"/>
          <w:szCs w:val="28"/>
          <w:shd w:val="clear" w:color="auto" w:fill="FFFFFF"/>
          <w:lang w:val="uz-Cyrl-UZ"/>
        </w:rPr>
        <w:t>uslubini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joriy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shu</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yo‘nalishdagi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tadqiqotlarni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o‘qituvchi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faoliyatining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psixologik</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pedagogik</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texnologik</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jihatlarini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yoritish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oluvchilarda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kreativ</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ko‘nikmalarni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mexanizmlarini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fanlararo</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mavzulararo</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zamonaviy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usul</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vositalaridan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foydalanish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muammosining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nazariy</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jihatlariga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asoslanadi</w:t>
      </w:r>
      <w:r w:rsidR="00901B55" w:rsidRPr="00FC0D66">
        <w:rPr>
          <w:rFonts w:ascii="Times New Roman" w:hAnsi="Times New Roman"/>
          <w:color w:val="000000"/>
          <w:sz w:val="28"/>
          <w:szCs w:val="28"/>
          <w:lang w:val="uz-Cyrl-UZ"/>
        </w:rPr>
        <w:t>.</w:t>
      </w:r>
      <w:r w:rsidR="00EA5138" w:rsidRPr="00FC0D66">
        <w:rPr>
          <w:rFonts w:ascii="Times New Roman" w:hAnsi="Times New Roman"/>
          <w:color w:val="000000"/>
          <w:sz w:val="28"/>
          <w:szCs w:val="28"/>
          <w:lang w:val="uz-Cyrl-UZ"/>
        </w:rPr>
        <w:t xml:space="preserve"> </w:t>
      </w:r>
    </w:p>
    <w:p w14:paraId="47D49193" w14:textId="3E6576E6" w:rsidR="00EF51EF" w:rsidRPr="007F1483" w:rsidRDefault="00065556" w:rsidP="00807E04">
      <w:pPr>
        <w:ind w:firstLine="567"/>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ta’lim</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sidR="00901B55" w:rsidRPr="00FC0D66">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sidR="00901B55" w:rsidRPr="00FC0D66">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sidR="00901B55" w:rsidRPr="00FC0D66">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sidR="00901B55" w:rsidRPr="00FC0D66">
        <w:rPr>
          <w:rFonts w:ascii="Times New Roman" w:eastAsia="Times New Roman" w:hAnsi="Times New Roman"/>
          <w:color w:val="000000"/>
          <w:sz w:val="28"/>
          <w:szCs w:val="28"/>
          <w:lang w:val="uz-Cyrl-UZ"/>
        </w:rPr>
        <w:t>,</w:t>
      </w:r>
      <w:r w:rsidR="00901B55" w:rsidRPr="00FC0D66">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at</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jamiyat</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fa</w:t>
      </w:r>
      <w:r>
        <w:rPr>
          <w:rFonts w:ascii="Times New Roman" w:eastAsia="Times New Roman" w:hAnsi="Times New Roman"/>
          <w:color w:val="000000"/>
          <w:spacing w:val="1"/>
          <w:sz w:val="28"/>
          <w:szCs w:val="28"/>
          <w:lang w:val="uz-Cyrl-UZ"/>
        </w:rPr>
        <w:t>n</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ishlab</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ing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sidR="00901B55" w:rsidRPr="00FC0D66">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yaxlit</w:t>
      </w:r>
      <w:r w:rsidR="00901B55" w:rsidRPr="00FC0D66">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sidR="00901B55" w:rsidRPr="00FC0D66">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sidR="00901B55" w:rsidRPr="00FC0D66">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sidR="00901B55" w:rsidRPr="00FC0D66">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Ilmiy</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tadqiqotda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sidR="00901B55" w:rsidRPr="00FC0D66">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sidR="00901B55" w:rsidRPr="00FC0D66">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sidR="00901B55" w:rsidRPr="00FC0D66">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sidR="00901B55" w:rsidRPr="00FC0D66">
        <w:rPr>
          <w:rFonts w:ascii="Times New Roman" w:eastAsia="Times New Roman" w:hAnsi="Times New Roman"/>
          <w:color w:val="000000"/>
          <w:sz w:val="28"/>
          <w:szCs w:val="28"/>
          <w:lang w:val="uz-Cyrl-UZ"/>
        </w:rPr>
        <w:t>-</w:t>
      </w:r>
      <w:r>
        <w:rPr>
          <w:rFonts w:ascii="Times New Roman" w:eastAsia="Times New Roman" w:hAnsi="Times New Roman"/>
          <w:color w:val="000000"/>
          <w:sz w:val="28"/>
          <w:szCs w:val="28"/>
          <w:lang w:val="uz-Cyrl-UZ"/>
        </w:rPr>
        <w:t>tarbiya</w:t>
      </w:r>
      <w:r w:rsidR="00901B55" w:rsidRPr="00FC0D66">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sidR="00901B55" w:rsidRPr="00FC0D66">
        <w:rPr>
          <w:rFonts w:ascii="Times New Roman" w:eastAsia="Times New Roman" w:hAnsi="Times New Roman"/>
          <w:color w:val="000000"/>
          <w:sz w:val="28"/>
          <w:szCs w:val="28"/>
          <w:lang w:val="uz-Cyrl-UZ"/>
        </w:rPr>
        <w:t>,</w:t>
      </w:r>
      <w:r w:rsidR="00901B55" w:rsidRPr="00FC0D66">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ni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boshqaruv</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texnologiyasi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shart</w:t>
      </w:r>
      <w:r w:rsidR="00901B55" w:rsidRPr="00FC0D66">
        <w:rPr>
          <w:rFonts w:ascii="Times New Roman" w:eastAsia="Times New Roman" w:hAnsi="Times New Roman"/>
          <w:color w:val="000000"/>
          <w:sz w:val="28"/>
          <w:szCs w:val="28"/>
          <w:lang w:val="uz-Cyrl-UZ"/>
        </w:rPr>
        <w:t>-</w:t>
      </w:r>
      <w:r>
        <w:rPr>
          <w:rFonts w:ascii="Times New Roman" w:eastAsia="Times New Roman" w:hAnsi="Times New Roman"/>
          <w:color w:val="000000"/>
          <w:sz w:val="28"/>
          <w:szCs w:val="28"/>
          <w:lang w:val="uz-Cyrl-UZ"/>
        </w:rPr>
        <w:t>sharoitlari</w:t>
      </w:r>
      <w:r w:rsidR="00901B55" w:rsidRPr="00FC0D66">
        <w:rPr>
          <w:rFonts w:ascii="Times New Roman" w:eastAsia="Times New Roman" w:hAnsi="Times New Roman"/>
          <w:color w:val="000000"/>
          <w:sz w:val="28"/>
          <w:szCs w:val="28"/>
          <w:lang w:val="uz-Cyrl-UZ"/>
        </w:rPr>
        <w:t>,</w:t>
      </w:r>
      <w:r w:rsidR="00901B55" w:rsidRPr="00FC0D66">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ek</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shakl</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didaktik</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sidR="00901B55" w:rsidRPr="00FC0D66">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hal</w:t>
      </w:r>
      <w:r w:rsidR="00901B55" w:rsidRPr="00FC0D66">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sidR="00901B55" w:rsidRPr="00FC0D66">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w:t>
      </w:r>
      <w:r w:rsidR="00901B55" w:rsidRPr="00FC0D66">
        <w:rPr>
          <w:rFonts w:ascii="Times New Roman" w:eastAsia="Times New Roman" w:hAnsi="Times New Roman"/>
          <w:color w:val="000000"/>
          <w:sz w:val="28"/>
          <w:szCs w:val="28"/>
          <w:lang w:val="uz-Cyrl-UZ"/>
        </w:rPr>
        <w:t>.</w:t>
      </w:r>
      <w:r w:rsidR="00EF51EF" w:rsidRPr="00EF51EF">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ta’lim</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tashkil</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qilishda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boshqarishda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lastRenderedPageBreak/>
        <w:t>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o‘zgarishig</w:t>
      </w:r>
      <w:r>
        <w:rPr>
          <w:rFonts w:ascii="Times New Roman" w:eastAsia="Times New Roman" w:hAnsi="Times New Roman"/>
          <w:color w:val="000000"/>
          <w:spacing w:val="3"/>
          <w:sz w:val="28"/>
          <w:szCs w:val="28"/>
          <w:lang w:val="uz-Cyrl-UZ"/>
        </w:rPr>
        <w:t>a</w:t>
      </w:r>
      <w:r w:rsidR="00901B55" w:rsidRPr="00FC0D66">
        <w:rPr>
          <w:rFonts w:ascii="Times New Roman" w:eastAsia="Times New Roman" w:hAnsi="Times New Roman"/>
          <w:color w:val="000000"/>
          <w:spacing w:val="3"/>
          <w:sz w:val="28"/>
          <w:szCs w:val="28"/>
          <w:lang w:val="uz-Cyrl-UZ"/>
        </w:rPr>
        <w:t xml:space="preserve">, </w:t>
      </w:r>
      <w:r>
        <w:rPr>
          <w:rFonts w:ascii="Times New Roman" w:eastAsia="Times New Roman" w:hAnsi="Times New Roman"/>
          <w:color w:val="000000"/>
          <w:spacing w:val="3"/>
          <w:sz w:val="28"/>
          <w:szCs w:val="28"/>
          <w:lang w:val="uz-Cyrl-UZ"/>
        </w:rPr>
        <w:t>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shaxsiy</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im</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jarayonining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takomillashib</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borishini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ta’minlaydi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Bunda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ijodkor</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o‘quvchi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ta’lim</w:t>
      </w:r>
      <w:r w:rsidR="00901B55" w:rsidRPr="00FC0D66">
        <w:rPr>
          <w:rFonts w:ascii="Times New Roman" w:eastAsia="Times New Roman" w:hAnsi="Times New Roman"/>
          <w:color w:val="000000"/>
          <w:sz w:val="28"/>
          <w:szCs w:val="28"/>
          <w:lang w:val="uz-Cyrl-UZ"/>
        </w:rPr>
        <w:t>-</w:t>
      </w:r>
      <w:r>
        <w:rPr>
          <w:rFonts w:ascii="Times New Roman" w:eastAsia="Times New Roman" w:hAnsi="Times New Roman"/>
          <w:color w:val="000000"/>
          <w:sz w:val="28"/>
          <w:szCs w:val="28"/>
          <w:lang w:val="uz-Cyrl-UZ"/>
        </w:rPr>
        <w:t>tarbiya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ob’ekti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sifatida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bir</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vaqtning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o‘zida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o‘z</w:t>
      </w:r>
      <w:r w:rsidR="00901B55" w:rsidRPr="00FC0D66">
        <w:rPr>
          <w:rFonts w:ascii="Times New Roman" w:eastAsia="Times New Roman" w:hAnsi="Times New Roman"/>
          <w:color w:val="000000"/>
          <w:sz w:val="28"/>
          <w:szCs w:val="28"/>
          <w:lang w:val="uz-Cyrl-UZ"/>
        </w:rPr>
        <w:t>-</w:t>
      </w:r>
      <w:r>
        <w:rPr>
          <w:rFonts w:ascii="Times New Roman" w:eastAsia="Times New Roman" w:hAnsi="Times New Roman"/>
          <w:color w:val="000000"/>
          <w:sz w:val="28"/>
          <w:szCs w:val="28"/>
          <w:lang w:val="uz-Cyrl-UZ"/>
        </w:rPr>
        <w:t>o‘zini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kashf</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etishning</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sub’ekti</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ham</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bo‘lib</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maydonga</w:t>
      </w:r>
      <w:r w:rsidR="00901B55"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chiqadi</w:t>
      </w:r>
      <w:r w:rsidR="00901B55" w:rsidRPr="00FC0D66">
        <w:rPr>
          <w:rFonts w:ascii="Times New Roman" w:eastAsia="Times New Roman" w:hAnsi="Times New Roman"/>
          <w:color w:val="000000"/>
          <w:sz w:val="28"/>
          <w:szCs w:val="28"/>
          <w:lang w:val="uz-Cyrl-UZ"/>
        </w:rPr>
        <w:t>.</w:t>
      </w:r>
      <w:r w:rsidR="00712383" w:rsidRPr="00FC0D66">
        <w:rPr>
          <w:rFonts w:ascii="Times New Roman" w:eastAsia="Times New Roman" w:hAnsi="Times New Roman"/>
          <w:color w:val="000000"/>
          <w:sz w:val="28"/>
          <w:szCs w:val="28"/>
          <w:lang w:val="uz-Cyrl-UZ"/>
        </w:rPr>
        <w:t xml:space="preserve"> </w:t>
      </w:r>
      <w:r>
        <w:rPr>
          <w:rFonts w:ascii="Times New Roman" w:hAnsi="Times New Roman"/>
          <w:color w:val="000000"/>
          <w:sz w:val="28"/>
          <w:szCs w:val="28"/>
          <w:lang w:val="uz-Cyrl-UZ"/>
        </w:rPr>
        <w:t>Integratsiv</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sharoitida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oshirishning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didaktik</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imkoniyatlari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keltirilgan</w:t>
      </w:r>
      <w:r w:rsidR="00823886" w:rsidRPr="00FC0D66">
        <w:rPr>
          <w:rFonts w:ascii="Times New Roman" w:hAnsi="Times New Roman"/>
          <w:color w:val="000000"/>
          <w:sz w:val="28"/>
          <w:szCs w:val="28"/>
          <w:lang w:val="uz-Cyrl-UZ"/>
        </w:rPr>
        <w:t xml:space="preserve">. </w:t>
      </w:r>
    </w:p>
    <w:p w14:paraId="40E1A159" w14:textId="438F596B" w:rsidR="000002EE" w:rsidRDefault="00065556" w:rsidP="00807E04">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modernizatsiyasida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integratsiyalash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innovatsion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paradigma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hisoblanib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turlarining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o‘zaro</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ajralmas</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hamkorlik</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munosabatlari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doirasida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raqobatbardosh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shaxsni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shakllantirish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mumkinligi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asoslab</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o‘tilgan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integratsiyalashuv</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jarayonlarini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birini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qo‘llab</w:t>
      </w:r>
      <w:r w:rsidR="00823886" w:rsidRPr="00FC0D66">
        <w:rPr>
          <w:rFonts w:ascii="Times New Roman" w:hAnsi="Times New Roman"/>
          <w:color w:val="000000"/>
          <w:sz w:val="28"/>
          <w:szCs w:val="28"/>
          <w:lang w:val="uz-Cyrl-UZ"/>
        </w:rPr>
        <w:t>-</w:t>
      </w:r>
      <w:r>
        <w:rPr>
          <w:rFonts w:ascii="Times New Roman" w:hAnsi="Times New Roman"/>
          <w:color w:val="000000"/>
          <w:sz w:val="28"/>
          <w:szCs w:val="28"/>
          <w:lang w:val="uz-Cyrl-UZ"/>
        </w:rPr>
        <w:t>quvvatlash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birga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farqli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jihatlar</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mavjudligi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aniqlangan</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tendensiyasida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oshirish</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zamonaviy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tizimlarini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rivojlantirishning</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tamoyili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omili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hisoblanadi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Fanlararo</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mavzulararo</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kurs</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bo‘limlararo</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integratsiyani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sog‘lom</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muhit</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o‘zaro</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hurmat</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ijodiy</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hamkorlik</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mavjud</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bo‘lgan</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pedagogik</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jamoada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amalga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oshirilishi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0002EE" w:rsidRPr="00FC0D66">
        <w:rPr>
          <w:rFonts w:ascii="Times New Roman" w:hAnsi="Times New Roman"/>
          <w:color w:val="000000"/>
          <w:sz w:val="28"/>
          <w:szCs w:val="28"/>
          <w:lang w:val="uz-Cyrl-UZ"/>
        </w:rPr>
        <w:t>-</w:t>
      </w:r>
      <w:r>
        <w:rPr>
          <w:rFonts w:ascii="Times New Roman" w:hAnsi="Times New Roman"/>
          <w:color w:val="000000"/>
          <w:sz w:val="28"/>
          <w:szCs w:val="28"/>
          <w:lang w:val="uz-Cyrl-UZ"/>
        </w:rPr>
        <w:t>tarbiya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integratsiyasi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modulida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berilgan</w:t>
      </w:r>
      <w:r w:rsidR="000002EE" w:rsidRPr="00FC0D66">
        <w:rPr>
          <w:rFonts w:ascii="Times New Roman" w:hAnsi="Times New Roman"/>
          <w:color w:val="000000"/>
          <w:sz w:val="28"/>
          <w:szCs w:val="28"/>
          <w:lang w:val="uz-Cyrl-UZ"/>
        </w:rPr>
        <w:t>.</w:t>
      </w:r>
    </w:p>
    <w:p w14:paraId="2AF7B138" w14:textId="65F87150" w:rsidR="00DE6D24" w:rsidRPr="00DE6D24" w:rsidRDefault="00DE6D24" w:rsidP="00DE6D24">
      <w:pPr>
        <w:ind w:firstLine="567"/>
        <w:contextualSpacing/>
        <w:jc w:val="center"/>
        <w:rPr>
          <w:rFonts w:ascii="Times New Roman" w:hAnsi="Times New Roman"/>
          <w:b/>
          <w:bCs/>
          <w:color w:val="000000"/>
          <w:sz w:val="28"/>
          <w:szCs w:val="28"/>
          <w:lang w:val="uz-Cyrl-UZ"/>
        </w:rPr>
      </w:pPr>
      <w:r w:rsidRPr="00DE6D24">
        <w:rPr>
          <w:rFonts w:ascii="Times New Roman" w:hAnsi="Times New Roman"/>
          <w:b/>
          <w:bCs/>
          <w:color w:val="000000"/>
          <w:sz w:val="28"/>
          <w:szCs w:val="28"/>
          <w:lang w:val="uz-Cyrl-UZ"/>
        </w:rPr>
        <w:t>2-</w:t>
      </w:r>
      <w:r w:rsidR="00065556">
        <w:rPr>
          <w:rFonts w:ascii="Times New Roman" w:hAnsi="Times New Roman"/>
          <w:b/>
          <w:bCs/>
          <w:color w:val="000000"/>
          <w:sz w:val="28"/>
          <w:szCs w:val="28"/>
          <w:lang w:val="uz-Cyrl-UZ"/>
        </w:rPr>
        <w:t>rasm</w:t>
      </w:r>
      <w:r w:rsidRPr="00DE6D2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Ta’lim</w:t>
      </w:r>
      <w:r w:rsidRPr="00DE6D24">
        <w:rPr>
          <w:rFonts w:ascii="Times New Roman" w:hAnsi="Times New Roman"/>
          <w:b/>
          <w:bCs/>
          <w:color w:val="000000"/>
          <w:sz w:val="28"/>
          <w:szCs w:val="28"/>
          <w:lang w:val="uz-Cyrl-UZ"/>
        </w:rPr>
        <w:t>-</w:t>
      </w:r>
      <w:r w:rsidR="00065556">
        <w:rPr>
          <w:rFonts w:ascii="Times New Roman" w:hAnsi="Times New Roman"/>
          <w:b/>
          <w:bCs/>
          <w:color w:val="000000"/>
          <w:sz w:val="28"/>
          <w:szCs w:val="28"/>
          <w:lang w:val="uz-Cyrl-UZ"/>
        </w:rPr>
        <w:t>tarbiya</w:t>
      </w:r>
      <w:r w:rsidRPr="00DE6D2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integratsiyasi</w:t>
      </w:r>
      <w:r w:rsidRPr="00DE6D2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mod</w:t>
      </w:r>
      <w:r w:rsidR="007F1349">
        <w:rPr>
          <w:rFonts w:ascii="Times New Roman" w:hAnsi="Times New Roman"/>
          <w:b/>
          <w:bCs/>
          <w:color w:val="000000"/>
          <w:sz w:val="28"/>
          <w:szCs w:val="28"/>
          <w:lang w:val="uz-Latn-UZ"/>
        </w:rPr>
        <w:t>e</w:t>
      </w:r>
      <w:r w:rsidR="00065556">
        <w:rPr>
          <w:rFonts w:ascii="Times New Roman" w:hAnsi="Times New Roman"/>
          <w:b/>
          <w:bCs/>
          <w:color w:val="000000"/>
          <w:sz w:val="28"/>
          <w:szCs w:val="28"/>
          <w:lang w:val="uz-Cyrl-UZ"/>
        </w:rPr>
        <w:t>li</w:t>
      </w:r>
      <w:r w:rsidR="00F76CEA" w:rsidRPr="00DE6D24">
        <w:rPr>
          <w:rFonts w:ascii="Times New Roman" w:hAnsi="Times New Roman"/>
          <w:b/>
          <w:bCs/>
          <w:noProof/>
          <w:color w:val="000000"/>
          <w:sz w:val="28"/>
          <w:szCs w:val="28"/>
          <w:lang w:eastAsia="ru-RU"/>
        </w:rPr>
        <mc:AlternateContent>
          <mc:Choice Requires="wpg">
            <w:drawing>
              <wp:anchor distT="0" distB="0" distL="114300" distR="114300" simplePos="0" relativeHeight="251661312" behindDoc="0" locked="0" layoutInCell="1" allowOverlap="1" wp14:anchorId="252A6E11" wp14:editId="67CD3666">
                <wp:simplePos x="0" y="0"/>
                <wp:positionH relativeFrom="page">
                  <wp:posOffset>1556385</wp:posOffset>
                </wp:positionH>
                <wp:positionV relativeFrom="paragraph">
                  <wp:posOffset>20955</wp:posOffset>
                </wp:positionV>
                <wp:extent cx="5098415" cy="3738245"/>
                <wp:effectExtent l="13335" t="13335" r="12700" b="20320"/>
                <wp:wrapTopAndBottom/>
                <wp:docPr id="6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8415" cy="3738245"/>
                          <a:chOff x="-2" y="-139393"/>
                          <a:chExt cx="6972101" cy="5450042"/>
                        </a:xfrm>
                      </wpg:grpSpPr>
                      <wpg:grpSp>
                        <wpg:cNvPr id="66" name="Группа 150"/>
                        <wpg:cNvGrpSpPr>
                          <a:grpSpLocks/>
                        </wpg:cNvGrpSpPr>
                        <wpg:grpSpPr bwMode="auto">
                          <a:xfrm>
                            <a:off x="-2" y="-139393"/>
                            <a:ext cx="6972101" cy="5204484"/>
                            <a:chOff x="-2" y="-165034"/>
                            <a:chExt cx="7828183" cy="6161846"/>
                          </a:xfrm>
                        </wpg:grpSpPr>
                        <wpg:grpSp>
                          <wpg:cNvPr id="67" name="Группа 151"/>
                          <wpg:cNvGrpSpPr>
                            <a:grpSpLocks/>
                          </wpg:cNvGrpSpPr>
                          <wpg:grpSpPr bwMode="auto">
                            <a:xfrm>
                              <a:off x="-2" y="-165034"/>
                              <a:ext cx="7828183" cy="6161846"/>
                              <a:chOff x="-2" y="-165034"/>
                              <a:chExt cx="7828183" cy="6161846"/>
                            </a:xfrm>
                          </wpg:grpSpPr>
                          <wps:wsp>
                            <wps:cNvPr id="68" name="Прямоугольник: скругленные углы 9"/>
                            <wps:cNvSpPr>
                              <a:spLocks noChangeArrowheads="1"/>
                            </wps:cNvSpPr>
                            <wps:spPr bwMode="auto">
                              <a:xfrm>
                                <a:off x="951504" y="4722471"/>
                                <a:ext cx="3254065" cy="455441"/>
                              </a:xfrm>
                              <a:prstGeom prst="roundRect">
                                <a:avLst>
                                  <a:gd name="adj" fmla="val 16667"/>
                                </a:avLst>
                              </a:prstGeom>
                              <a:solidFill>
                                <a:srgbClr val="FFFFFF"/>
                              </a:solidFill>
                              <a:ln w="25400" algn="ctr">
                                <a:solidFill>
                                  <a:srgbClr val="FFFFFF"/>
                                </a:solidFill>
                                <a:round/>
                                <a:headEnd/>
                                <a:tailEnd/>
                              </a:ln>
                            </wps:spPr>
                            <wps:txbx>
                              <w:txbxContent>
                                <w:p w14:paraId="60E3E1CC" w14:textId="77777777" w:rsidR="00120C80" w:rsidRPr="00D96CD5" w:rsidRDefault="00120C80" w:rsidP="00DE6D24">
                                  <w:pPr>
                                    <w:pStyle w:val="a4"/>
                                    <w:numPr>
                                      <w:ilvl w:val="0"/>
                                      <w:numId w:val="1"/>
                                    </w:numPr>
                                    <w:ind w:left="284" w:hanging="284"/>
                                    <w:rPr>
                                      <w:i/>
                                      <w:sz w:val="22"/>
                                      <w:szCs w:val="22"/>
                                    </w:rPr>
                                  </w:pPr>
                                  <w:r>
                                    <w:rPr>
                                      <w:i/>
                                      <w:color w:val="000000"/>
                                      <w:kern w:val="24"/>
                                      <w:sz w:val="22"/>
                                      <w:szCs w:val="22"/>
                                      <w:lang w:val="en-US"/>
                                    </w:rPr>
                                    <w:t>Innovatsion jaryon</w:t>
                                  </w:r>
                                  <w:r w:rsidRPr="00F0604A">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69" name="Группа 153"/>
                            <wpg:cNvGrpSpPr>
                              <a:grpSpLocks/>
                            </wpg:cNvGrpSpPr>
                            <wpg:grpSpPr bwMode="auto">
                              <a:xfrm>
                                <a:off x="-2" y="-165034"/>
                                <a:ext cx="7428171" cy="4856316"/>
                                <a:chOff x="-2" y="-194667"/>
                                <a:chExt cx="9449356" cy="5728306"/>
                              </a:xfrm>
                            </wpg:grpSpPr>
                            <wps:wsp>
                              <wps:cNvPr id="7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71" name="Прямоугольник 155"/>
                              <wps:cNvSpPr>
                                <a:spLocks noChangeArrowheads="1"/>
                              </wps:cNvSpPr>
                              <wps:spPr bwMode="auto">
                                <a:xfrm>
                                  <a:off x="936376" y="-47290"/>
                                  <a:ext cx="7426532" cy="806694"/>
                                </a:xfrm>
                                <a:prstGeom prst="rect">
                                  <a:avLst/>
                                </a:prstGeom>
                                <a:solidFill>
                                  <a:srgbClr val="127BEE"/>
                                </a:solidFill>
                                <a:ln w="25400" algn="ctr">
                                  <a:solidFill>
                                    <a:schemeClr val="bg1">
                                      <a:lumMod val="100000"/>
                                      <a:lumOff val="0"/>
                                    </a:schemeClr>
                                  </a:solidFill>
                                  <a:miter lim="800000"/>
                                  <a:headEnd/>
                                  <a:tailEnd/>
                                </a:ln>
                              </wps:spPr>
                              <wps:txbx>
                                <w:txbxContent>
                                  <w:p w14:paraId="2023076D" w14:textId="77777777" w:rsidR="00120C80" w:rsidRPr="00566D7A" w:rsidRDefault="00120C80" w:rsidP="00DE6D24">
                                    <w:pPr>
                                      <w:pStyle w:val="a4"/>
                                      <w:shd w:val="clear" w:color="auto" w:fill="00B0F0"/>
                                      <w:jc w:val="center"/>
                                      <w:rPr>
                                        <w:b/>
                                        <w:sz w:val="20"/>
                                        <w:szCs w:val="20"/>
                                        <w:lang w:val="en-US"/>
                                      </w:rPr>
                                    </w:pPr>
                                    <w:r w:rsidRPr="00566D7A">
                                      <w:rPr>
                                        <w:b/>
                                        <w:color w:val="000000"/>
                                        <w:sz w:val="20"/>
                                        <w:szCs w:val="20"/>
                                        <w:lang w:val="uz-Cyrl-UZ"/>
                                      </w:rPr>
                                      <w:t>Ta’lim-tarbiya integratsiyasi moduli</w:t>
                                    </w:r>
                                    <w:r w:rsidRPr="00566D7A">
                                      <w:rPr>
                                        <w:b/>
                                        <w:color w:val="000000"/>
                                        <w:kern w:val="24"/>
                                        <w:sz w:val="20"/>
                                        <w:szCs w:val="20"/>
                                        <w:lang w:val="uz-Cyrl-UZ"/>
                                      </w:rPr>
                                      <w:t xml:space="preserve"> (</w:t>
                                    </w:r>
                                    <w:r w:rsidRPr="00566D7A">
                                      <w:rPr>
                                        <w:b/>
                                        <w:color w:val="000000"/>
                                        <w:kern w:val="24"/>
                                        <w:sz w:val="20"/>
                                        <w:szCs w:val="20"/>
                                        <w:lang w:val="en-US"/>
                                      </w:rPr>
                                      <w:t>Respublika, mintaqa, hudud, shahar, tuman darjasida</w:t>
                                    </w:r>
                                    <w:r w:rsidRPr="00566D7A">
                                      <w:rPr>
                                        <w:b/>
                                        <w:color w:val="000000"/>
                                        <w:kern w:val="24"/>
                                        <w:sz w:val="20"/>
                                        <w:szCs w:val="20"/>
                                        <w:lang w:val="uz-Cyrl-UZ"/>
                                      </w:rPr>
                                      <w:t>)</w:t>
                                    </w:r>
                                  </w:p>
                                </w:txbxContent>
                              </wps:txbx>
                              <wps:bodyPr rot="0" vert="horz" wrap="square" lIns="91440" tIns="45720" rIns="91440" bIns="45720" anchor="ctr" anchorCtr="0" upright="1">
                                <a:noAutofit/>
                              </wps:bodyPr>
                            </wps:wsp>
                            <wps:wsp>
                              <wps:cNvPr id="72"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73"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74"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18B97F3E"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Ta’lim</w:t>
                                    </w:r>
                                    <w:r w:rsidRPr="00DC5787">
                                      <w:rPr>
                                        <w:color w:val="000000"/>
                                        <w:kern w:val="24"/>
                                        <w:sz w:val="18"/>
                                        <w:szCs w:val="18"/>
                                        <w:lang w:val="uz-Cyrl-UZ"/>
                                      </w:rPr>
                                      <w:t xml:space="preserve"> </w:t>
                                    </w:r>
                                    <w:r>
                                      <w:rPr>
                                        <w:color w:val="000000"/>
                                        <w:kern w:val="24"/>
                                        <w:sz w:val="18"/>
                                        <w:szCs w:val="18"/>
                                        <w:lang w:val="uz-Cyrl-UZ"/>
                                      </w:rPr>
                                      <w:t>tizimi</w:t>
                                    </w:r>
                                  </w:p>
                                </w:txbxContent>
                              </wps:txbx>
                              <wps:bodyPr rot="0" vert="horz" wrap="square" lIns="91440" tIns="45720" rIns="91440" bIns="45720" anchor="ctr" anchorCtr="0" upright="1">
                                <a:noAutofit/>
                              </wps:bodyPr>
                            </wps:wsp>
                            <wps:wsp>
                              <wps:cNvPr id="75"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5702A22F"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Fan</w:t>
                                    </w:r>
                                    <w:r w:rsidRPr="00DC5787">
                                      <w:rPr>
                                        <w:color w:val="000000"/>
                                        <w:kern w:val="24"/>
                                        <w:sz w:val="18"/>
                                        <w:szCs w:val="18"/>
                                        <w:lang w:val="uz-Cyrl-UZ"/>
                                      </w:rPr>
                                      <w:t xml:space="preserve"> </w:t>
                                    </w:r>
                                    <w:r>
                                      <w:rPr>
                                        <w:color w:val="000000"/>
                                        <w:kern w:val="24"/>
                                        <w:sz w:val="18"/>
                                        <w:szCs w:val="18"/>
                                        <w:lang w:val="uz-Cyrl-UZ"/>
                                      </w:rPr>
                                      <w:t>va</w:t>
                                    </w:r>
                                    <w:r w:rsidRPr="00DC5787">
                                      <w:rPr>
                                        <w:color w:val="000000"/>
                                        <w:kern w:val="24"/>
                                        <w:sz w:val="18"/>
                                        <w:szCs w:val="18"/>
                                        <w:lang w:val="uz-Cyrl-UZ"/>
                                      </w:rPr>
                                      <w:t xml:space="preserve"> </w:t>
                                    </w:r>
                                    <w:r>
                                      <w:rPr>
                                        <w:color w:val="000000"/>
                                        <w:kern w:val="24"/>
                                        <w:sz w:val="18"/>
                                        <w:szCs w:val="18"/>
                                        <w:lang w:val="uz-Cyrl-UZ"/>
                                      </w:rPr>
                                      <w:t>texnika</w:t>
                                    </w:r>
                                  </w:p>
                                </w:txbxContent>
                              </wps:txbx>
                              <wps:bodyPr rot="0" vert="horz" wrap="square" lIns="91440" tIns="45720" rIns="91440" bIns="45720" anchor="ctr" anchorCtr="0" upright="1">
                                <a:noAutofit/>
                              </wps:bodyPr>
                            </wps:wsp>
                            <wps:wsp>
                              <wps:cNvPr id="76"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0620A65B"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77"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20F769D3"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Ishlab</w:t>
                                    </w:r>
                                    <w:r w:rsidRPr="00DC5787">
                                      <w:rPr>
                                        <w:color w:val="000000"/>
                                        <w:kern w:val="24"/>
                                        <w:sz w:val="18"/>
                                        <w:szCs w:val="18"/>
                                        <w:lang w:val="uz-Cyrl-UZ"/>
                                      </w:rPr>
                                      <w:t xml:space="preserve"> </w:t>
                                    </w:r>
                                    <w:r>
                                      <w:rPr>
                                        <w:color w:val="000000"/>
                                        <w:kern w:val="24"/>
                                        <w:sz w:val="18"/>
                                        <w:szCs w:val="18"/>
                                        <w:lang w:val="uz-Cyrl-UZ"/>
                                      </w:rPr>
                                      <w:t>chiqarish</w:t>
                                    </w:r>
                                  </w:p>
                                </w:txbxContent>
                              </wps:txbx>
                              <wps:bodyPr rot="0" vert="horz" wrap="square" lIns="91440" tIns="45720" rIns="91440" bIns="45720" anchor="ctr" anchorCtr="0" upright="1">
                                <a:noAutofit/>
                              </wps:bodyPr>
                            </wps:wsp>
                            <wps:wsp>
                              <wps:cNvPr id="78"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70013FF3" w14:textId="77777777" w:rsidR="00120C80" w:rsidRPr="006C4A77" w:rsidRDefault="00120C80" w:rsidP="00DE6D24">
                                    <w:pPr>
                                      <w:pStyle w:val="a4"/>
                                      <w:shd w:val="clear" w:color="auto" w:fill="FBD4B4"/>
                                      <w:jc w:val="center"/>
                                      <w:rPr>
                                        <w:b/>
                                        <w:sz w:val="20"/>
                                        <w:szCs w:val="20"/>
                                      </w:rPr>
                                    </w:pPr>
                                    <w:r w:rsidRPr="006C4A77">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7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8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83" name="Прямая со стрелкой 167"/>
                              <wps:cNvCnPr>
                                <a:cxnSpLocks noChangeShapeType="1"/>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4" name="Прямая со стрелкой 168"/>
                              <wps:cNvCnPr>
                                <a:cxnSpLocks noChangeShapeType="1"/>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5" name="Прямая со стрелкой 169"/>
                              <wps:cNvCnPr>
                                <a:cxnSpLocks noChangeShapeType="1"/>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6" name="Прямая со стрелкой 170"/>
                              <wps:cNvCnPr>
                                <a:cxnSpLocks noChangeShapeType="1"/>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Прямая со стрелкой 171"/>
                              <wps:cNvCnPr>
                                <a:cxnSpLocks noChangeShapeType="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8"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2FA8354B" w14:textId="28BA36E4" w:rsidR="00120C80" w:rsidRPr="00566D7A" w:rsidRDefault="00120C80" w:rsidP="00DE6D24">
                                    <w:pPr>
                                      <w:pStyle w:val="a4"/>
                                      <w:shd w:val="clear" w:color="auto" w:fill="5F497A"/>
                                      <w:jc w:val="center"/>
                                      <w:rPr>
                                        <w:b/>
                                        <w:sz w:val="20"/>
                                        <w:szCs w:val="20"/>
                                        <w:lang w:val="uz-Cyrl-UZ"/>
                                      </w:rPr>
                                    </w:pPr>
                                    <w:r w:rsidRPr="00566D7A">
                                      <w:rPr>
                                        <w:b/>
                                        <w:color w:val="000000"/>
                                        <w:kern w:val="24"/>
                                        <w:sz w:val="20"/>
                                        <w:szCs w:val="20"/>
                                        <w:lang w:val="uz-Cyrl-UZ"/>
                                      </w:rPr>
                                      <w:t>Ta’lim –tarbiya integratsiyasi mod</w:t>
                                    </w:r>
                                    <w:r>
                                      <w:rPr>
                                        <w:b/>
                                        <w:color w:val="000000"/>
                                        <w:kern w:val="24"/>
                                        <w:sz w:val="20"/>
                                        <w:szCs w:val="20"/>
                                        <w:lang w:val="uz-Latn-UZ"/>
                                      </w:rPr>
                                      <w:t>u</w:t>
                                    </w:r>
                                    <w:r w:rsidRPr="00566D7A">
                                      <w:rPr>
                                        <w:b/>
                                        <w:color w:val="000000"/>
                                        <w:kern w:val="24"/>
                                        <w:sz w:val="20"/>
                                        <w:szCs w:val="20"/>
                                        <w:lang w:val="uz-Cyrl-UZ"/>
                                      </w:rPr>
                                      <w:t>li</w:t>
                                    </w:r>
                                    <w:r w:rsidRPr="00566D7A">
                                      <w:rPr>
                                        <w:b/>
                                        <w:sz w:val="20"/>
                                        <w:szCs w:val="20"/>
                                        <w:lang w:val="uz-Cyrl-UZ"/>
                                      </w:rPr>
                                      <w:t xml:space="preserve"> </w:t>
                                    </w:r>
                                  </w:p>
                                </w:txbxContent>
                              </wps:txbx>
                              <wps:bodyPr rot="0" vert="horz" wrap="square" lIns="91440" tIns="45720" rIns="91440" bIns="45720" anchor="ctr" anchorCtr="0" upright="1">
                                <a:noAutofit/>
                              </wps:bodyPr>
                            </wps:wsp>
                            <wps:wsp>
                              <wps:cNvPr id="89"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1"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93"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94"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9E62741" w14:textId="77777777" w:rsidR="00120C80" w:rsidRPr="00E87185" w:rsidRDefault="00120C80" w:rsidP="00DE6D24">
                                  <w:pPr>
                                    <w:pStyle w:val="a4"/>
                                    <w:numPr>
                                      <w:ilvl w:val="0"/>
                                      <w:numId w:val="1"/>
                                    </w:numPr>
                                    <w:ind w:left="284" w:hanging="284"/>
                                    <w:rPr>
                                      <w:i/>
                                      <w:color w:val="000000"/>
                                      <w:kern w:val="24"/>
                                      <w:sz w:val="22"/>
                                      <w:szCs w:val="22"/>
                                      <w:lang w:val="en-US"/>
                                    </w:rPr>
                                  </w:pPr>
                                  <w:r>
                                    <w:rPr>
                                      <w:i/>
                                      <w:color w:val="000000"/>
                                      <w:kern w:val="24"/>
                                      <w:sz w:val="22"/>
                                      <w:szCs w:val="22"/>
                                      <w:lang w:val="en-US"/>
                                    </w:rPr>
                                    <w:t>Rag</w:t>
                                  </w:r>
                                  <w:r w:rsidRPr="00E87185">
                                    <w:rPr>
                                      <w:i/>
                                      <w:color w:val="000000"/>
                                      <w:kern w:val="24"/>
                                      <w:sz w:val="22"/>
                                      <w:szCs w:val="22"/>
                                      <w:lang w:val="en-US"/>
                                    </w:rPr>
                                    <w:t>‘</w:t>
                                  </w:r>
                                  <w:r>
                                    <w:rPr>
                                      <w:i/>
                                      <w:color w:val="000000"/>
                                      <w:kern w:val="24"/>
                                      <w:sz w:val="22"/>
                                      <w:szCs w:val="22"/>
                                      <w:lang w:val="en-US"/>
                                    </w:rPr>
                                    <w:t>batlantirish tuzilmasi</w:t>
                                  </w:r>
                                </w:p>
                              </w:txbxContent>
                            </wps:txbx>
                            <wps:bodyPr rot="0" vert="horz" wrap="square" lIns="91440" tIns="45720" rIns="91440" bIns="45720" anchor="ctr" anchorCtr="0" upright="1">
                              <a:noAutofit/>
                            </wps:bodyPr>
                          </wps:wsp>
                          <wps:wsp>
                            <wps:cNvPr id="95" name="Прямоугольник: скругленные углы 13"/>
                            <wps:cNvSpPr>
                              <a:spLocks noChangeArrowheads="1"/>
                            </wps:cNvSpPr>
                            <wps:spPr bwMode="auto">
                              <a:xfrm>
                                <a:off x="3872599" y="4831229"/>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96" name="Прямоугольник: скругленные углы 14"/>
                            <wps:cNvSpPr>
                              <a:spLocks noChangeArrowheads="1"/>
                            </wps:cNvSpPr>
                            <wps:spPr bwMode="auto">
                              <a:xfrm>
                                <a:off x="879438" y="5114513"/>
                                <a:ext cx="2993214" cy="558972"/>
                              </a:xfrm>
                              <a:prstGeom prst="roundRect">
                                <a:avLst>
                                  <a:gd name="adj" fmla="val 16667"/>
                                </a:avLst>
                              </a:prstGeom>
                              <a:solidFill>
                                <a:srgbClr val="FFFFFF"/>
                              </a:solidFill>
                              <a:ln w="25400" algn="ctr">
                                <a:solidFill>
                                  <a:srgbClr val="FFFFFF"/>
                                </a:solidFill>
                                <a:round/>
                                <a:headEnd/>
                                <a:tailEnd/>
                              </a:ln>
                            </wps:spPr>
                            <wps:txbx>
                              <w:txbxContent>
                                <w:p w14:paraId="33EC8874" w14:textId="77777777" w:rsidR="00120C80" w:rsidRPr="00D96CD5" w:rsidRDefault="00120C80" w:rsidP="00DE6D24">
                                  <w:pPr>
                                    <w:pStyle w:val="a4"/>
                                    <w:numPr>
                                      <w:ilvl w:val="0"/>
                                      <w:numId w:val="3"/>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97"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98"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4FBB1E18" w14:textId="77777777" w:rsidR="00120C80" w:rsidRPr="00D96CD5" w:rsidRDefault="00120C80" w:rsidP="00DE6D24">
                                  <w:pPr>
                                    <w:pStyle w:val="a4"/>
                                    <w:numPr>
                                      <w:ilvl w:val="0"/>
                                      <w:numId w:val="4"/>
                                    </w:numPr>
                                    <w:ind w:left="284" w:hanging="284"/>
                                    <w:rPr>
                                      <w:i/>
                                      <w:sz w:val="22"/>
                                      <w:szCs w:val="22"/>
                                    </w:rPr>
                                  </w:pPr>
                                  <w:r>
                                    <w:rPr>
                                      <w:i/>
                                      <w:color w:val="000000"/>
                                      <w:kern w:val="24"/>
                                      <w:sz w:val="22"/>
                                      <w:szCs w:val="22"/>
                                      <w:lang w:val="en-US"/>
                                    </w:rPr>
                                    <w:t>Iste’mol aloqalari</w:t>
                                  </w:r>
                                  <w:r w:rsidRPr="00F0604A">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99"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00" name="Прямоугольник: скругленные углы 18"/>
                            <wps:cNvSpPr>
                              <a:spLocks noChangeArrowheads="1"/>
                            </wps:cNvSpPr>
                            <wps:spPr bwMode="auto">
                              <a:xfrm>
                                <a:off x="951587" y="5447704"/>
                                <a:ext cx="2624669" cy="497595"/>
                              </a:xfrm>
                              <a:prstGeom prst="roundRect">
                                <a:avLst>
                                  <a:gd name="adj" fmla="val 16667"/>
                                </a:avLst>
                              </a:prstGeom>
                              <a:solidFill>
                                <a:srgbClr val="FFFFFF"/>
                              </a:solidFill>
                              <a:ln w="25400" algn="ctr">
                                <a:solidFill>
                                  <a:srgbClr val="FFFFFF"/>
                                </a:solidFill>
                                <a:round/>
                                <a:headEnd/>
                                <a:tailEnd/>
                              </a:ln>
                            </wps:spPr>
                            <wps:txbx>
                              <w:txbxContent>
                                <w:p w14:paraId="053753AC" w14:textId="77777777" w:rsidR="00120C80" w:rsidRPr="00F0604A" w:rsidRDefault="00120C80" w:rsidP="00DE6D24">
                                  <w:pPr>
                                    <w:pStyle w:val="a4"/>
                                    <w:numPr>
                                      <w:ilvl w:val="0"/>
                                      <w:numId w:val="3"/>
                                    </w:numPr>
                                    <w:ind w:left="284" w:hanging="284"/>
                                    <w:rPr>
                                      <w:i/>
                                      <w:color w:val="000000"/>
                                      <w:lang w:val="uz-Cyrl-UZ"/>
                                    </w:rPr>
                                  </w:pPr>
                                  <w:r w:rsidRPr="00E87185">
                                    <w:rPr>
                                      <w:i/>
                                      <w:color w:val="000000"/>
                                      <w:kern w:val="24"/>
                                      <w:lang w:val="en-US"/>
                                    </w:rPr>
                                    <w:t>Axborot almashinuvi</w:t>
                                  </w:r>
                                </w:p>
                              </w:txbxContent>
                            </wps:txbx>
                            <wps:bodyPr rot="0" vert="horz" wrap="square" lIns="91440" tIns="45720" rIns="91440" bIns="45720" anchor="ctr" anchorCtr="0" upright="1">
                              <a:noAutofit/>
                            </wps:bodyPr>
                          </wps:wsp>
                        </wpg:grpSp>
                        <wps:wsp>
                          <wps:cNvPr id="101" name="Прямая со стрелкой 185"/>
                          <wps:cNvCnPr>
                            <a:cxnSpLocks noChangeShapeType="1"/>
                          </wps:cNvCnPr>
                          <wps:spPr bwMode="auto">
                            <a:xfrm>
                              <a:off x="269554" y="5260966"/>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Прямая со стрелкой 186"/>
                          <wps:cNvCnPr>
                            <a:cxnSpLocks noChangeShapeType="1"/>
                          </wps:cNvCnPr>
                          <wps:spPr bwMode="auto">
                            <a:xfrm>
                              <a:off x="3990960" y="5360046"/>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103" name="Группа 187"/>
                        <wpg:cNvGrpSpPr>
                          <a:grpSpLocks/>
                        </wpg:cNvGrpSpPr>
                        <wpg:grpSpPr bwMode="auto">
                          <a:xfrm>
                            <a:off x="213400" y="4793234"/>
                            <a:ext cx="569864" cy="517415"/>
                            <a:chOff x="213400" y="4793234"/>
                            <a:chExt cx="569864" cy="517415"/>
                          </a:xfrm>
                        </wpg:grpSpPr>
                        <wps:wsp>
                          <wps:cNvPr id="104"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05" name="Прямая со стрелкой 189"/>
                          <wps:cNvCnPr>
                            <a:cxnSpLocks noChangeShapeType="1"/>
                          </wps:cNvCnPr>
                          <wps:spPr bwMode="auto">
                            <a:xfrm>
                              <a:off x="240075" y="4793234"/>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margin">
                  <wp14:pctWidth>0</wp14:pctWidth>
                </wp14:sizeRelH>
                <wp14:sizeRelV relativeFrom="margin">
                  <wp14:pctHeight>0</wp14:pctHeight>
                </wp14:sizeRelV>
              </wp:anchor>
            </w:drawing>
          </mc:Choice>
          <mc:Fallback>
            <w:pict>
              <v:group w14:anchorId="252A6E11" id="Группа 1282" o:spid="_x0000_s1026" style="position:absolute;left:0;text-align:left;margin-left:122.55pt;margin-top:1.65pt;width:401.45pt;height:294.35pt;z-index:251661312;mso-position-horizontal-relative:page;mso-width-relative:margin;mso-height-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">
                <v:group id="Группа 150" o:spid="_x0000_s1027" style="position:absolute;top:-1393;width:69720;height:52043" coordorigin=",-1650" coordsize="7828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group id="Группа 151" o:spid="_x0000_s1028" style="position:absolute;top:-1650;width:78281;height:61618" coordorigin=",-1650" coordsize="7828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oundrect id="Прямоугольник: скругленные углы 9" o:spid="_x0000_s1029" style="position:absolute;left:9515;top:47224;width:32540;height:45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" strokecolor="white" strokeweight="2pt">
                      <v:textbox>
                        <w:txbxContent>
                          <w:p w14:paraId="60E3E1CC" w14:textId="77777777" w:rsidR="00120C80" w:rsidRPr="00D96CD5" w:rsidRDefault="00120C80" w:rsidP="00DE6D24">
                            <w:pPr>
                              <w:pStyle w:val="a4"/>
                              <w:numPr>
                                <w:ilvl w:val="0"/>
                                <w:numId w:val="1"/>
                              </w:numPr>
                              <w:ind w:left="284" w:hanging="284"/>
                              <w:rPr>
                                <w:i/>
                                <w:sz w:val="22"/>
                                <w:szCs w:val="22"/>
                              </w:rPr>
                            </w:pPr>
                            <w:r>
                              <w:rPr>
                                <w:i/>
                                <w:color w:val="000000"/>
                                <w:kern w:val="24"/>
                                <w:sz w:val="22"/>
                                <w:szCs w:val="22"/>
                                <w:lang w:val="en-US"/>
                              </w:rPr>
                              <w:t>Innovatsion jaryon</w:t>
                            </w:r>
                            <w:r w:rsidRPr="00F0604A">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" fillcolor="#127bee" strokecolor="white [3212]" strokeweight="2pt">
                        <v:textbox>
                          <w:txbxContent>
                            <w:p w14:paraId="2023076D" w14:textId="77777777" w:rsidR="00120C80" w:rsidRPr="00566D7A" w:rsidRDefault="00120C80" w:rsidP="00DE6D24">
                              <w:pPr>
                                <w:pStyle w:val="a4"/>
                                <w:shd w:val="clear" w:color="auto" w:fill="00B0F0"/>
                                <w:jc w:val="center"/>
                                <w:rPr>
                                  <w:b/>
                                  <w:sz w:val="20"/>
                                  <w:szCs w:val="20"/>
                                  <w:lang w:val="en-US"/>
                                </w:rPr>
                              </w:pPr>
                              <w:r w:rsidRPr="00566D7A">
                                <w:rPr>
                                  <w:b/>
                                  <w:color w:val="000000"/>
                                  <w:sz w:val="20"/>
                                  <w:szCs w:val="20"/>
                                  <w:lang w:val="uz-Cyrl-UZ"/>
                                </w:rPr>
                                <w:t>Ta’lim-tarbiya integratsiyasi moduli</w:t>
                              </w:r>
                              <w:r w:rsidRPr="00566D7A">
                                <w:rPr>
                                  <w:b/>
                                  <w:color w:val="000000"/>
                                  <w:kern w:val="24"/>
                                  <w:sz w:val="20"/>
                                  <w:szCs w:val="20"/>
                                  <w:lang w:val="uz-Cyrl-UZ"/>
                                </w:rPr>
                                <w:t xml:space="preserve"> (</w:t>
                              </w:r>
                              <w:r w:rsidRPr="00566D7A">
                                <w:rPr>
                                  <w:b/>
                                  <w:color w:val="000000"/>
                                  <w:kern w:val="24"/>
                                  <w:sz w:val="20"/>
                                  <w:szCs w:val="20"/>
                                  <w:lang w:val="en-US"/>
                                </w:rPr>
                                <w:t>Respublika, mintaqa, hudud, shahar, tuman darjasida</w:t>
                              </w:r>
                              <w:r w:rsidRPr="00566D7A">
                                <w:rPr>
                                  <w:b/>
                                  <w:color w:val="000000"/>
                                  <w:kern w:val="24"/>
                                  <w:sz w:val="20"/>
                                  <w:szCs w:val="20"/>
                                  <w:lang w:val="uz-Cyrl-UZ"/>
                                </w:rPr>
                                <w:t>)</w:t>
                              </w:r>
                            </w:p>
                          </w:txbxContent>
                        </v:textbox>
                      </v:rect>
                      <v:roundrect id="Прямоугольник: скругленные углы 21" o:spid="_x0000_s103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" fillcolor="#bfbfbf" strokeweight="2pt"/>
                      <v:roundrect id="Прямоугольник: скругленные углы 22" o:spid="_x0000_s103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" strokeweight="2pt">
                        <v:textbox>
                          <w:txbxContent>
                            <w:p w14:paraId="18B97F3E"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Ta’lim</w:t>
                              </w:r>
                              <w:r w:rsidRPr="00DC5787">
                                <w:rPr>
                                  <w:color w:val="000000"/>
                                  <w:kern w:val="24"/>
                                  <w:sz w:val="18"/>
                                  <w:szCs w:val="18"/>
                                  <w:lang w:val="uz-Cyrl-UZ"/>
                                </w:rPr>
                                <w:t xml:space="preserve"> </w:t>
                              </w:r>
                              <w:r>
                                <w:rPr>
                                  <w:color w:val="000000"/>
                                  <w:kern w:val="24"/>
                                  <w:sz w:val="18"/>
                                  <w:szCs w:val="18"/>
                                  <w:lang w:val="uz-Cyrl-UZ"/>
                                </w:rPr>
                                <w:t>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" strokeweight="2pt">
                        <v:textbox>
                          <w:txbxContent>
                            <w:p w14:paraId="5702A22F"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Fan</w:t>
                              </w:r>
                              <w:r w:rsidRPr="00DC5787">
                                <w:rPr>
                                  <w:color w:val="000000"/>
                                  <w:kern w:val="24"/>
                                  <w:sz w:val="18"/>
                                  <w:szCs w:val="18"/>
                                  <w:lang w:val="uz-Cyrl-UZ"/>
                                </w:rPr>
                                <w:t xml:space="preserve"> </w:t>
                              </w:r>
                              <w:r>
                                <w:rPr>
                                  <w:color w:val="000000"/>
                                  <w:kern w:val="24"/>
                                  <w:sz w:val="18"/>
                                  <w:szCs w:val="18"/>
                                  <w:lang w:val="uz-Cyrl-UZ"/>
                                </w:rPr>
                                <w:t>va</w:t>
                              </w:r>
                              <w:r w:rsidRPr="00DC5787">
                                <w:rPr>
                                  <w:color w:val="000000"/>
                                  <w:kern w:val="24"/>
                                  <w:sz w:val="18"/>
                                  <w:szCs w:val="18"/>
                                  <w:lang w:val="uz-Cyrl-UZ"/>
                                </w:rPr>
                                <w:t xml:space="preserve"> </w:t>
                              </w:r>
                              <w:r>
                                <w:rPr>
                                  <w:color w:val="000000"/>
                                  <w:kern w:val="24"/>
                                  <w:sz w:val="18"/>
                                  <w:szCs w:val="18"/>
                                  <w:lang w:val="uz-Cyrl-UZ"/>
                                </w:rPr>
                                <w:t>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" strokeweight="2pt">
                        <v:textbox>
                          <w:txbxContent>
                            <w:p w14:paraId="0620A65B"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" strokeweight="2pt">
                        <v:textbox>
                          <w:txbxContent>
                            <w:p w14:paraId="20F769D3" w14:textId="77777777" w:rsidR="00120C80" w:rsidRPr="00DC5787" w:rsidRDefault="00120C80" w:rsidP="00DE6D24">
                              <w:pPr>
                                <w:pStyle w:val="a4"/>
                                <w:shd w:val="clear" w:color="auto" w:fill="FABF8F"/>
                                <w:jc w:val="center"/>
                                <w:rPr>
                                  <w:sz w:val="18"/>
                                  <w:szCs w:val="18"/>
                                </w:rPr>
                              </w:pPr>
                              <w:r>
                                <w:rPr>
                                  <w:color w:val="000000"/>
                                  <w:kern w:val="24"/>
                                  <w:sz w:val="18"/>
                                  <w:szCs w:val="18"/>
                                  <w:lang w:val="uz-Cyrl-UZ"/>
                                </w:rPr>
                                <w:t>Ishlab</w:t>
                              </w:r>
                              <w:r w:rsidRPr="00DC5787">
                                <w:rPr>
                                  <w:color w:val="000000"/>
                                  <w:kern w:val="24"/>
                                  <w:sz w:val="18"/>
                                  <w:szCs w:val="18"/>
                                  <w:lang w:val="uz-Cyrl-UZ"/>
                                </w:rPr>
                                <w:t xml:space="preserve"> </w:t>
                              </w:r>
                              <w:r>
                                <w:rPr>
                                  <w:color w:val="000000"/>
                                  <w:kern w:val="24"/>
                                  <w:sz w:val="18"/>
                                  <w:szCs w:val="18"/>
                                  <w:lang w:val="uz-Cyrl-UZ"/>
                                </w:rPr>
                                <w:t>chiqarish</w:t>
                              </w:r>
                            </w:p>
                          </w:txbxContent>
                        </v:textbox>
                      </v:rect>
                      <v:rect id="Прямоугольник 162" o:spid="_x0000_s103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" strokeweight="2pt">
                        <v:textbox>
                          <w:txbxContent>
                            <w:p w14:paraId="70013FF3" w14:textId="77777777" w:rsidR="00120C80" w:rsidRPr="006C4A77" w:rsidRDefault="00120C80" w:rsidP="00DE6D24">
                              <w:pPr>
                                <w:pStyle w:val="a4"/>
                                <w:shd w:val="clear" w:color="auto" w:fill="FBD4B4"/>
                                <w:jc w:val="center"/>
                                <w:rPr>
                                  <w:b/>
                                  <w:sz w:val="20"/>
                                  <w:szCs w:val="20"/>
                                </w:rPr>
                              </w:pPr>
                              <w:r w:rsidRPr="006C4A77">
                                <w:rPr>
                                  <w:b/>
                                  <w:color w:val="000000"/>
                                  <w:kern w:val="24"/>
                                  <w:sz w:val="20"/>
                                  <w:szCs w:val="20"/>
                                  <w:lang w:val="uz-Cyrl-UZ"/>
                                </w:rPr>
                                <w:t xml:space="preserve"> 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" strokeweight="3pt">
                        <v:stroke dashstyle="3 1" endarrow="block"/>
                      </v:shape>
                      <v:shape id="Прямая со стрелкой 167" o:spid="_x0000_s104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" strokeweight="3pt">
                        <v:stroke startarrow="block" endarrow="block"/>
                      </v:shape>
                      <v:shape id="Прямая со стрелкой 168" o:spid="_x0000_s104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" strokeweight="3pt">
                        <v:stroke startarrow="block" endarrow="block"/>
                      </v:shape>
                      <v:shape id="Прямая со стрелкой 169" o:spid="_x0000_s104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" strokeweight="3pt">
                        <v:stroke startarrow="block" endarrow="block"/>
                      </v:shape>
                      <v:shape id="Прямая со стрелкой 170" o:spid="_x0000_s104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" strokeweight="3pt">
                        <v:stroke endarrow="block"/>
                      </v:shape>
                      <v:shape id="Прямая со стрелкой 171" o:spid="_x0000_s104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" strokeweight="2pt">
                        <v:textbox>
                          <w:txbxContent>
                            <w:p w14:paraId="2FA8354B" w14:textId="28BA36E4" w:rsidR="00120C80" w:rsidRPr="00566D7A" w:rsidRDefault="00120C80" w:rsidP="00DE6D24">
                              <w:pPr>
                                <w:pStyle w:val="a4"/>
                                <w:shd w:val="clear" w:color="auto" w:fill="5F497A"/>
                                <w:jc w:val="center"/>
                                <w:rPr>
                                  <w:b/>
                                  <w:sz w:val="20"/>
                                  <w:szCs w:val="20"/>
                                  <w:lang w:val="uz-Cyrl-UZ"/>
                                </w:rPr>
                              </w:pPr>
                              <w:r w:rsidRPr="00566D7A">
                                <w:rPr>
                                  <w:b/>
                                  <w:color w:val="000000"/>
                                  <w:kern w:val="24"/>
                                  <w:sz w:val="20"/>
                                  <w:szCs w:val="20"/>
                                  <w:lang w:val="uz-Cyrl-UZ"/>
                                </w:rPr>
                                <w:t>Ta’lim –tarbiya integratsiyasi mod</w:t>
                              </w:r>
                              <w:r>
                                <w:rPr>
                                  <w:b/>
                                  <w:color w:val="000000"/>
                                  <w:kern w:val="24"/>
                                  <w:sz w:val="20"/>
                                  <w:szCs w:val="20"/>
                                  <w:lang w:val="uz-Latn-UZ"/>
                                </w:rPr>
                                <w:t>u</w:t>
                              </w:r>
                              <w:r w:rsidRPr="00566D7A">
                                <w:rPr>
                                  <w:b/>
                                  <w:color w:val="000000"/>
                                  <w:kern w:val="24"/>
                                  <w:sz w:val="20"/>
                                  <w:szCs w:val="20"/>
                                  <w:lang w:val="uz-Cyrl-UZ"/>
                                </w:rPr>
                                <w:t>li</w:t>
                              </w:r>
                              <w:r w:rsidRPr="00566D7A">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" strokeweight="3pt">
                        <v:stroke endarrow="block"/>
                      </v:shape>
                    </v:group>
                    <v:roundrect id="Прямоугольник: скругленные углы 11" o:spid="_x0000_s105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" strokecolor="white" strokeweight="2pt">
                      <v:textbox>
                        <w:txbxContent>
                          <w:p w14:paraId="29E62741" w14:textId="77777777" w:rsidR="00120C80" w:rsidRPr="00E87185" w:rsidRDefault="00120C80" w:rsidP="00DE6D24">
                            <w:pPr>
                              <w:pStyle w:val="a4"/>
                              <w:numPr>
                                <w:ilvl w:val="0"/>
                                <w:numId w:val="1"/>
                              </w:numPr>
                              <w:ind w:left="284" w:hanging="284"/>
                              <w:rPr>
                                <w:i/>
                                <w:color w:val="000000"/>
                                <w:kern w:val="24"/>
                                <w:sz w:val="22"/>
                                <w:szCs w:val="22"/>
                                <w:lang w:val="en-US"/>
                              </w:rPr>
                            </w:pPr>
                            <w:r>
                              <w:rPr>
                                <w:i/>
                                <w:color w:val="000000"/>
                                <w:kern w:val="24"/>
                                <w:sz w:val="22"/>
                                <w:szCs w:val="22"/>
                                <w:lang w:val="en-US"/>
                              </w:rPr>
                              <w:t>Rag</w:t>
                            </w:r>
                            <w:r w:rsidRPr="00E87185">
                              <w:rPr>
                                <w:i/>
                                <w:color w:val="000000"/>
                                <w:kern w:val="24"/>
                                <w:sz w:val="22"/>
                                <w:szCs w:val="22"/>
                                <w:lang w:val="en-US"/>
                              </w:rPr>
                              <w:t>‘</w:t>
                            </w:r>
                            <w:r>
                              <w:rPr>
                                <w:i/>
                                <w:color w:val="000000"/>
                                <w:kern w:val="24"/>
                                <w:sz w:val="22"/>
                                <w:szCs w:val="22"/>
                                <w:lang w:val="en-US"/>
                              </w:rPr>
                              <w:t>batlantirish tuzilmasi</w:t>
                            </w:r>
                          </w:p>
                        </w:txbxContent>
                      </v:textbox>
                    </v:roundrect>
                    <v:roundrect id="Прямоугольник: скругленные углы 13" o:spid="_x0000_s1056" style="position:absolute;left:3872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" fillcolor="#7f7f7f" strokeweight="2pt">
                      <v:stroke dashstyle="dash"/>
                    </v:roundrect>
                    <v:roundrect id="Прямоугольник: скругленные углы 14" o:spid="_x0000_s1057" style="position:absolute;left:8794;top:51145;width:29932;height:55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" strokecolor="white" strokeweight="2pt">
                      <v:textbox>
                        <w:txbxContent>
                          <w:p w14:paraId="33EC8874" w14:textId="77777777" w:rsidR="00120C80" w:rsidRPr="00D96CD5" w:rsidRDefault="00120C80" w:rsidP="00DE6D24">
                            <w:pPr>
                              <w:pStyle w:val="a4"/>
                              <w:numPr>
                                <w:ilvl w:val="0"/>
                                <w:numId w:val="3"/>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" strokecolor="white" strokeweight="2pt">
                      <v:textbox>
                        <w:txbxContent>
                          <w:p w14:paraId="4FBB1E18" w14:textId="77777777" w:rsidR="00120C80" w:rsidRPr="00D96CD5" w:rsidRDefault="00120C80" w:rsidP="00DE6D24">
                            <w:pPr>
                              <w:pStyle w:val="a4"/>
                              <w:numPr>
                                <w:ilvl w:val="0"/>
                                <w:numId w:val="4"/>
                              </w:numPr>
                              <w:ind w:left="284" w:hanging="284"/>
                              <w:rPr>
                                <w:i/>
                                <w:sz w:val="22"/>
                                <w:szCs w:val="22"/>
                              </w:rPr>
                            </w:pPr>
                            <w:r>
                              <w:rPr>
                                <w:i/>
                                <w:color w:val="000000"/>
                                <w:kern w:val="24"/>
                                <w:sz w:val="22"/>
                                <w:szCs w:val="22"/>
                                <w:lang w:val="en-US"/>
                              </w:rPr>
                              <w:t>Iste’mol aloqalari</w:t>
                            </w:r>
                            <w:r w:rsidRPr="00F0604A">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" strokecolor="white" strokeweight="2pt">
                      <v:stroke dashstyle="dash"/>
                    </v:roundrect>
                    <v:roundrect id="Прямоугольник: скругленные углы 18" o:spid="_x0000_s1061" style="position:absolute;left:9515;top:54477;width:26247;height:49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" strokecolor="white" strokeweight="2pt">
                      <v:textbox>
                        <w:txbxContent>
                          <w:p w14:paraId="053753AC" w14:textId="77777777" w:rsidR="00120C80" w:rsidRPr="00F0604A" w:rsidRDefault="00120C80" w:rsidP="00DE6D24">
                            <w:pPr>
                              <w:pStyle w:val="a4"/>
                              <w:numPr>
                                <w:ilvl w:val="0"/>
                                <w:numId w:val="3"/>
                              </w:numPr>
                              <w:ind w:left="284" w:hanging="284"/>
                              <w:rPr>
                                <w:i/>
                                <w:color w:val="000000"/>
                                <w:lang w:val="uz-Cyrl-UZ"/>
                              </w:rPr>
                            </w:pPr>
                            <w:r w:rsidRPr="00E87185">
                              <w:rPr>
                                <w:i/>
                                <w:color w:val="000000"/>
                                <w:kern w:val="24"/>
                                <w:lang w:val="en-US"/>
                              </w:rPr>
                              <w:t>Axborot almashinuvi</w:t>
                            </w:r>
                          </w:p>
                        </w:txbxContent>
                      </v:textbox>
                    </v:roundrect>
                  </v:group>
                  <v:shape id="Прямая со стрелкой 185" o:spid="_x0000_s1062" type="#_x0000_t32" style="position:absolute;left:2695;top:52609;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" strokeweight="3pt">
                    <v:stroke endarrow="block"/>
                  </v:shape>
                  <v:shape id="Прямая со стрелкой 186" o:spid="_x0000_s1063" type="#_x0000_t32" style="position:absolute;left:39909;top:53600;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" strokeweight="3pt">
                    <v:stroke dashstyle="3 1" endarrow="block"/>
                  </v:shape>
                </v:group>
                <v:group id="Группа 187" o:spid="_x0000_s1064" style="position:absolute;left:2134;top:47932;width:5698;height:5174" coordorigin="2134,47932" coordsize="5698,5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" strokecolor="white" strokeweight="2pt">
                    <v:stroke dashstyle="dash"/>
                  </v:roundrect>
                  <v:shape id="Прямая со стрелкой 189" o:spid="_x0000_s1066"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" strokeweight="2.25pt">
                    <v:stroke startarrow="block" endarrow="block"/>
                  </v:shape>
                </v:group>
                <w10:wrap type="topAndBottom" anchorx="page"/>
              </v:group>
            </w:pict>
          </mc:Fallback>
        </mc:AlternateContent>
      </w:r>
    </w:p>
    <w:p w14:paraId="7B567BAB" w14:textId="051AF6CD" w:rsidR="005D7B59" w:rsidRPr="00FC0D66" w:rsidRDefault="00F76CEA" w:rsidP="00A12EB0">
      <w:pPr>
        <w:tabs>
          <w:tab w:val="left" w:pos="0"/>
          <w:tab w:val="left" w:pos="567"/>
          <w:tab w:val="left" w:pos="851"/>
          <w:tab w:val="left" w:pos="993"/>
          <w:tab w:val="left" w:pos="1843"/>
        </w:tabs>
        <w:ind w:firstLine="709"/>
        <w:jc w:val="both"/>
        <w:rPr>
          <w:rFonts w:ascii="Times New Roman" w:hAnsi="Times New Roman"/>
          <w:color w:val="000000"/>
          <w:sz w:val="28"/>
          <w:szCs w:val="28"/>
          <w:lang w:val="uz-Cyrl-UZ"/>
        </w:rPr>
      </w:pPr>
      <w:r w:rsidRPr="00FC0D66">
        <w:rPr>
          <w:noProof/>
          <w:color w:val="000000"/>
          <w:lang w:eastAsia="ru-RU"/>
        </w:rPr>
        <w:lastRenderedPageBreak/>
        <mc:AlternateContent>
          <mc:Choice Requires="wpg">
            <w:drawing>
              <wp:anchor distT="0" distB="0" distL="114300" distR="114300" simplePos="0" relativeHeight="251658240" behindDoc="0" locked="0" layoutInCell="1" allowOverlap="1" wp14:anchorId="46ACD80C" wp14:editId="6FE91AE6">
                <wp:simplePos x="0" y="0"/>
                <wp:positionH relativeFrom="margin">
                  <wp:posOffset>160655</wp:posOffset>
                </wp:positionH>
                <wp:positionV relativeFrom="paragraph">
                  <wp:posOffset>1033145</wp:posOffset>
                </wp:positionV>
                <wp:extent cx="5832475" cy="8112760"/>
                <wp:effectExtent l="17780" t="10160" r="17145" b="11430"/>
                <wp:wrapTopAndBottom/>
                <wp:docPr id="5"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760"/>
                          <a:chOff x="0" y="-66675"/>
                          <a:chExt cx="5832493" cy="8112556"/>
                        </a:xfrm>
                      </wpg:grpSpPr>
                      <wpg:grpSp>
                        <wpg:cNvPr id="6" name="Группа 101"/>
                        <wpg:cNvGrpSpPr>
                          <a:grpSpLocks/>
                        </wpg:cNvGrpSpPr>
                        <wpg:grpSpPr bwMode="auto">
                          <a:xfrm>
                            <a:off x="0" y="-66675"/>
                            <a:ext cx="5832493" cy="8112556"/>
                            <a:chOff x="0" y="-66370"/>
                            <a:chExt cx="6207193" cy="8075492"/>
                          </a:xfrm>
                        </wpg:grpSpPr>
                        <wpg:grpSp>
                          <wpg:cNvPr id="7" name="Группа 646"/>
                          <wpg:cNvGrpSpPr>
                            <a:grpSpLocks/>
                          </wpg:cNvGrpSpPr>
                          <wpg:grpSpPr bwMode="auto">
                            <a:xfrm>
                              <a:off x="0" y="-66370"/>
                              <a:ext cx="6207193" cy="8075492"/>
                              <a:chOff x="0" y="-66374"/>
                              <a:chExt cx="6207293" cy="8075951"/>
                            </a:xfrm>
                          </wpg:grpSpPr>
                          <wpg:grpSp>
                            <wpg:cNvPr id="8" name="Группа 647"/>
                            <wpg:cNvGrpSpPr>
                              <a:grpSpLocks/>
                            </wpg:cNvGrpSpPr>
                            <wpg:grpSpPr bwMode="auto">
                              <a:xfrm>
                                <a:off x="0" y="-66374"/>
                                <a:ext cx="6207293" cy="8075951"/>
                                <a:chOff x="0" y="-66374"/>
                                <a:chExt cx="6207293" cy="8075962"/>
                              </a:xfrm>
                            </wpg:grpSpPr>
                            <wpg:grpSp>
                              <wpg:cNvPr id="9" name="Группа 648"/>
                              <wpg:cNvGrpSpPr>
                                <a:grpSpLocks/>
                              </wpg:cNvGrpSpPr>
                              <wpg:grpSpPr bwMode="auto">
                                <a:xfrm>
                                  <a:off x="0" y="-66374"/>
                                  <a:ext cx="6207293" cy="8075962"/>
                                  <a:chOff x="0" y="-67082"/>
                                  <a:chExt cx="6217784" cy="8162113"/>
                                </a:xfrm>
                              </wpg:grpSpPr>
                              <wps:wsp>
                                <wps:cNvPr id="1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0C90C6C4" w14:textId="77777777" w:rsidR="00120C80" w:rsidRPr="00C82BCB" w:rsidRDefault="00120C80" w:rsidP="00C429CD">
                                      <w:pPr>
                                        <w:pStyle w:val="a4"/>
                                        <w:shd w:val="clear" w:color="auto" w:fill="00B0F0"/>
                                        <w:jc w:val="center"/>
                                        <w:rPr>
                                          <w:sz w:val="20"/>
                                          <w:szCs w:val="20"/>
                                        </w:rPr>
                                      </w:pPr>
                                      <w:r>
                                        <w:rPr>
                                          <w:b/>
                                          <w:bCs/>
                                          <w:color w:val="000000"/>
                                          <w:kern w:val="24"/>
                                          <w:sz w:val="20"/>
                                          <w:szCs w:val="20"/>
                                          <w:shd w:val="clear" w:color="auto" w:fill="00B0F0"/>
                                          <w:lang w:val="uz-Cyrl-UZ"/>
                                        </w:rPr>
                                        <w:t xml:space="preserve">Iqtidorli bolalarni ijodiy rivojlantirish texnologiyasi </w:t>
                                      </w:r>
                                    </w:p>
                                  </w:txbxContent>
                                </wps:txbx>
                                <wps:bodyPr rot="0" vert="horz" wrap="square" lIns="91440" tIns="45720" rIns="91440" bIns="45720" anchor="ctr" anchorCtr="0" upright="1">
                                  <a:noAutofit/>
                                </wps:bodyPr>
                              </wps:wsp>
                              <wps:wsp>
                                <wps:cNvPr id="12"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headEnd/>
                                    <a:tailEnd/>
                                  </a:ln>
                                </wps:spPr>
                                <wps:txbx>
                                  <w:txbxContent>
                                    <w:p w14:paraId="329B9D62" w14:textId="77777777" w:rsidR="00120C80" w:rsidRPr="00E6734D" w:rsidRDefault="00120C80" w:rsidP="00C429CD">
                                      <w:pPr>
                                        <w:jc w:val="center"/>
                                        <w:rPr>
                                          <w:rFonts w:ascii="Times New Roman" w:hAnsi="Times New Roman"/>
                                        </w:rPr>
                                      </w:pPr>
                                      <w:r>
                                        <w:rPr>
                                          <w:rFonts w:ascii="Times New Roman" w:hAnsi="Times New Roman"/>
                                        </w:rPr>
                                        <w:t>Ishlab</w:t>
                                      </w:r>
                                      <w:r w:rsidRPr="00E6734D">
                                        <w:rPr>
                                          <w:rFonts w:ascii="Times New Roman" w:hAnsi="Times New Roman"/>
                                        </w:rPr>
                                        <w:t xml:space="preserve"> </w:t>
                                      </w:r>
                                      <w:r>
                                        <w:rPr>
                                          <w:rFonts w:ascii="Times New Roman" w:hAnsi="Times New Roman"/>
                                        </w:rPr>
                                        <w:t>chiqarish</w:t>
                                      </w:r>
                                    </w:p>
                                  </w:txbxContent>
                                </wps:txbx>
                                <wps:bodyPr rot="0" vert="vert270" wrap="square" lIns="91440" tIns="45720" rIns="91440" bIns="45720" anchor="ctr" anchorCtr="0" upright="1">
                                  <a:noAutofit/>
                                </wps:bodyPr>
                              </wps:wsp>
                              <wps:wsp>
                                <wps:cNvPr id="13"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headEnd/>
                                    <a:tailEnd/>
                                  </a:ln>
                                </wps:spPr>
                                <wps:txbx>
                                  <w:txbxContent>
                                    <w:p w14:paraId="4B275AC2" w14:textId="77777777" w:rsidR="00120C80" w:rsidRPr="00712383" w:rsidRDefault="00120C80" w:rsidP="00C429CD">
                                      <w:pPr>
                                        <w:jc w:val="center"/>
                                        <w:rPr>
                                          <w:rFonts w:ascii="Times New Roman" w:hAnsi="Times New Roman"/>
                                          <w:lang w:val="en-US"/>
                                        </w:rPr>
                                      </w:pPr>
                                      <w:r>
                                        <w:rPr>
                                          <w:rFonts w:ascii="Times New Roman" w:hAnsi="Times New Roman"/>
                                        </w:rPr>
                                        <w:t>Ilmiy</w:t>
                                      </w:r>
                                      <w:r w:rsidRPr="00E6734D">
                                        <w:rPr>
                                          <w:rFonts w:ascii="Times New Roman" w:hAnsi="Times New Roman"/>
                                        </w:rPr>
                                        <w:t xml:space="preserve"> </w:t>
                                      </w:r>
                                      <w:r>
                                        <w:rPr>
                                          <w:rFonts w:ascii="Times New Roman" w:hAnsi="Times New Roman"/>
                                        </w:rPr>
                                        <w:t>tekshirish</w:t>
                                      </w:r>
                                      <w:r w:rsidRPr="00E6734D">
                                        <w:rPr>
                                          <w:rFonts w:ascii="Times New Roman" w:hAnsi="Times New Roman"/>
                                        </w:rPr>
                                        <w:t xml:space="preserve"> </w:t>
                                      </w:r>
                                      <w:r>
                                        <w:rPr>
                                          <w:rFonts w:ascii="Times New Roman" w:hAnsi="Times New Roman"/>
                                        </w:rPr>
                                        <w:t>institutlar</w:t>
                                      </w:r>
                                      <w:r>
                                        <w:rPr>
                                          <w:rFonts w:ascii="Times New Roman" w:hAnsi="Times New Roman"/>
                                          <w:lang w:val="en-US"/>
                                        </w:rPr>
                                        <w:t>i</w:t>
                                      </w:r>
                                    </w:p>
                                    <w:p w14:paraId="3FD1AA28" w14:textId="77777777" w:rsidR="00120C80" w:rsidRDefault="00120C80" w:rsidP="00C429CD">
                                      <w:pPr>
                                        <w:pStyle w:val="a4"/>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14"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76300231" w14:textId="77777777" w:rsidR="00120C80" w:rsidRPr="00AE5AB3" w:rsidRDefault="00120C80" w:rsidP="00C429CD">
                                      <w:pPr>
                                        <w:pStyle w:val="a4"/>
                                        <w:jc w:val="center"/>
                                        <w:rPr>
                                          <w:lang w:val="en-US"/>
                                        </w:rPr>
                                      </w:pPr>
                                      <w:r>
                                        <w:rPr>
                                          <w:b/>
                                          <w:bCs/>
                                          <w:color w:val="000000"/>
                                          <w:kern w:val="24"/>
                                          <w:sz w:val="20"/>
                                          <w:szCs w:val="20"/>
                                          <w:lang w:val="uz-Cyrl-UZ"/>
                                        </w:rPr>
                                        <w:t>Umimiy o‘rta ta’lim muassasasi</w:t>
                                      </w:r>
                                    </w:p>
                                    <w:p w14:paraId="2AD11B39" w14:textId="77777777" w:rsidR="00120C80" w:rsidRPr="00AE5AB3" w:rsidRDefault="00120C80" w:rsidP="00C429CD">
                                      <w:pPr>
                                        <w:pStyle w:val="a4"/>
                                        <w:jc w:val="center"/>
                                        <w:rPr>
                                          <w:lang w:val="en-US"/>
                                        </w:rPr>
                                      </w:pPr>
                                      <w:r w:rsidRPr="00AE5AB3">
                                        <w:rPr>
                                          <w:b/>
                                          <w:bCs/>
                                          <w:color w:val="000000"/>
                                          <w:kern w:val="24"/>
                                          <w:sz w:val="20"/>
                                          <w:szCs w:val="20"/>
                                          <w:lang w:val="en-US"/>
                                        </w:rPr>
                                        <w:t> </w:t>
                                      </w:r>
                                    </w:p>
                                  </w:txbxContent>
                                </wps:txbx>
                                <wps:bodyPr rot="0" vert="vert270" wrap="square" lIns="91440" tIns="45720" rIns="91440" bIns="45720" anchor="t" anchorCtr="0" upright="1">
                                  <a:noAutofit/>
                                </wps:bodyPr>
                              </wps:wsp>
                              <wps:wsp>
                                <wps:cNvPr id="15"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headEnd/>
                                    <a:tailEnd/>
                                  </a:ln>
                                </wps:spPr>
                                <wps:txbx>
                                  <w:txbxContent>
                                    <w:p w14:paraId="3DE00CF4" w14:textId="77777777" w:rsidR="00120C80" w:rsidRPr="00E6734D" w:rsidRDefault="00120C80" w:rsidP="00C429CD">
                                      <w:pPr>
                                        <w:jc w:val="center"/>
                                        <w:rPr>
                                          <w:rFonts w:ascii="Times New Roman" w:hAnsi="Times New Roman"/>
                                        </w:rPr>
                                      </w:pPr>
                                      <w:r>
                                        <w:rPr>
                                          <w:rFonts w:ascii="Times New Roman" w:hAnsi="Times New Roman"/>
                                        </w:rPr>
                                        <w:t>Maktabgacha</w:t>
                                      </w:r>
                                      <w:r w:rsidRPr="00E6734D">
                                        <w:rPr>
                                          <w:rFonts w:ascii="Times New Roman" w:hAnsi="Times New Roman"/>
                                        </w:rPr>
                                        <w:t xml:space="preserve"> </w:t>
                                      </w:r>
                                      <w:r>
                                        <w:rPr>
                                          <w:rFonts w:ascii="Times New Roman" w:hAnsi="Times New Roman"/>
                                        </w:rPr>
                                        <w:t>ta’lim</w:t>
                                      </w:r>
                                      <w:r w:rsidRPr="00E6734D">
                                        <w:rPr>
                                          <w:rFonts w:ascii="Times New Roman" w:hAnsi="Times New Roman"/>
                                        </w:rPr>
                                        <w:t xml:space="preserve"> </w:t>
                                      </w:r>
                                      <w:r>
                                        <w:rPr>
                                          <w:rFonts w:ascii="Times New Roman" w:hAnsi="Times New Roman"/>
                                        </w:rPr>
                                        <w:t>muassasasalari</w:t>
                                      </w:r>
                                    </w:p>
                                    <w:p w14:paraId="575DBA57" w14:textId="77777777" w:rsidR="00120C80" w:rsidRDefault="00120C80" w:rsidP="00C429CD">
                                      <w:pPr>
                                        <w:pStyle w:val="a4"/>
                                        <w:jc w:val="center"/>
                                      </w:pPr>
                                      <w:r>
                                        <w:rPr>
                                          <w:color w:val="FFFFFF"/>
                                          <w:kern w:val="24"/>
                                          <w:sz w:val="20"/>
                                          <w:szCs w:val="20"/>
                                        </w:rPr>
                                        <w:t> </w:t>
                                      </w:r>
                                    </w:p>
                                  </w:txbxContent>
                                </wps:txbx>
                                <wps:bodyPr rot="0" vert="vert270" wrap="square" lIns="91440" tIns="45720" rIns="91440" bIns="45720" anchor="t" anchorCtr="0" upright="1">
                                  <a:noAutofit/>
                                </wps:bodyPr>
                              </wps:wsp>
                              <wps:wsp>
                                <wps:cNvPr id="16"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headEnd/>
                                    <a:tailEnd/>
                                  </a:ln>
                                </wps:spPr>
                                <wps:txbx>
                                  <w:txbxContent>
                                    <w:p w14:paraId="5E343029" w14:textId="77777777" w:rsidR="00120C80" w:rsidRPr="00E6734D" w:rsidRDefault="00120C80" w:rsidP="00C429CD">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17"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11D68C57" w14:textId="77777777" w:rsidR="00120C80" w:rsidRPr="0067184E" w:rsidRDefault="00120C80" w:rsidP="00C429CD">
                                      <w:pPr>
                                        <w:pStyle w:val="a4"/>
                                        <w:jc w:val="center"/>
                                        <w:rPr>
                                          <w:lang w:val="en-US"/>
                                        </w:rPr>
                                      </w:pPr>
                                      <w:r>
                                        <w:rPr>
                                          <w:b/>
                                          <w:bCs/>
                                          <w:color w:val="000000"/>
                                          <w:kern w:val="24"/>
                                          <w:sz w:val="20"/>
                                          <w:szCs w:val="20"/>
                                          <w:lang w:val="uz-Cyrl-UZ"/>
                                        </w:rPr>
                                        <w:t>Uzluksiz ta’lim tizimi, olimlar,</w:t>
                                      </w:r>
                                    </w:p>
                                    <w:p w14:paraId="6ED2B208" w14:textId="77777777" w:rsidR="00120C80" w:rsidRPr="0067184E" w:rsidRDefault="00120C80" w:rsidP="00C429CD">
                                      <w:pPr>
                                        <w:pStyle w:val="a4"/>
                                        <w:jc w:val="center"/>
                                        <w:rPr>
                                          <w:lang w:val="en-US"/>
                                        </w:rPr>
                                      </w:pPr>
                                      <w:r>
                                        <w:rPr>
                                          <w:b/>
                                          <w:bCs/>
                                          <w:color w:val="000000"/>
                                          <w:kern w:val="24"/>
                                          <w:sz w:val="20"/>
                                          <w:szCs w:val="20"/>
                                          <w:lang w:val="uz-Cyrl-UZ"/>
                                        </w:rPr>
                                        <w:t>ekspertlar,</w:t>
                                      </w:r>
                                    </w:p>
                                    <w:p w14:paraId="2404C13D" w14:textId="77777777" w:rsidR="00120C80" w:rsidRPr="0067184E" w:rsidRDefault="00120C80" w:rsidP="00C429CD">
                                      <w:pPr>
                                        <w:pStyle w:val="a4"/>
                                        <w:jc w:val="center"/>
                                        <w:rPr>
                                          <w:lang w:val="en-US"/>
                                        </w:rPr>
                                      </w:pPr>
                                      <w:r>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8"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7A78D466" w14:textId="77777777" w:rsidR="00120C80" w:rsidRPr="00AE5AB3" w:rsidRDefault="00120C80" w:rsidP="00C429CD">
                                      <w:pPr>
                                        <w:pStyle w:val="a4"/>
                                        <w:jc w:val="center"/>
                                        <w:rPr>
                                          <w:sz w:val="20"/>
                                          <w:szCs w:val="20"/>
                                          <w:lang w:val="en-US"/>
                                        </w:rPr>
                                      </w:pPr>
                                      <w:r>
                                        <w:rPr>
                                          <w:b/>
                                          <w:bCs/>
                                          <w:color w:val="000000"/>
                                          <w:kern w:val="24"/>
                                          <w:sz w:val="20"/>
                                          <w:szCs w:val="20"/>
                                          <w:lang w:val="uz-Cyrl-UZ"/>
                                        </w:rPr>
                                        <w:t xml:space="preserve"> Ta’lim </w:t>
                                      </w:r>
                                      <w:r w:rsidRPr="00D52C20">
                                        <w:rPr>
                                          <w:b/>
                                          <w:bCs/>
                                          <w:color w:val="000000"/>
                                          <w:kern w:val="24"/>
                                          <w:sz w:val="20"/>
                                          <w:szCs w:val="20"/>
                                          <w:lang w:val="uz-Cyrl-UZ"/>
                                        </w:rPr>
                                        <w:t>,</w:t>
                                      </w:r>
                                    </w:p>
                                    <w:p w14:paraId="08794B9D" w14:textId="77777777" w:rsidR="00120C80" w:rsidRPr="00AE5AB3" w:rsidRDefault="00120C80" w:rsidP="00C429CD">
                                      <w:pPr>
                                        <w:pStyle w:val="a4"/>
                                        <w:jc w:val="center"/>
                                        <w:rPr>
                                          <w:sz w:val="20"/>
                                          <w:szCs w:val="20"/>
                                          <w:lang w:val="en-US"/>
                                        </w:rPr>
                                      </w:pPr>
                                      <w:r>
                                        <w:rPr>
                                          <w:b/>
                                          <w:bCs/>
                                          <w:color w:val="000000"/>
                                          <w:kern w:val="24"/>
                                          <w:sz w:val="20"/>
                                          <w:szCs w:val="20"/>
                                          <w:lang w:val="uz-Cyrl-UZ"/>
                                        </w:rPr>
                                        <w:t>uslubiy</w:t>
                                      </w:r>
                                      <w:r w:rsidRPr="00D52C20">
                                        <w:rPr>
                                          <w:b/>
                                          <w:bCs/>
                                          <w:color w:val="000000"/>
                                          <w:kern w:val="24"/>
                                          <w:sz w:val="20"/>
                                          <w:szCs w:val="20"/>
                                          <w:lang w:val="uz-Cyrl-UZ"/>
                                        </w:rPr>
                                        <w:t xml:space="preserve"> </w:t>
                                      </w:r>
                                      <w:r>
                                        <w:rPr>
                                          <w:b/>
                                          <w:bCs/>
                                          <w:color w:val="000000"/>
                                          <w:kern w:val="24"/>
                                          <w:sz w:val="20"/>
                                          <w:szCs w:val="20"/>
                                          <w:lang w:val="uz-Cyrl-UZ"/>
                                        </w:rPr>
                                        <w:t>birlash</w:t>
                                      </w:r>
                                      <w:r w:rsidRPr="00AE5AB3">
                                        <w:rPr>
                                          <w:b/>
                                          <w:bCs/>
                                          <w:color w:val="000000"/>
                                          <w:kern w:val="24"/>
                                          <w:sz w:val="20"/>
                                          <w:szCs w:val="20"/>
                                          <w:lang w:val="en-US"/>
                                        </w:rPr>
                                        <w:t>-</w:t>
                                      </w:r>
                                      <w:r>
                                        <w:rPr>
                                          <w:b/>
                                          <w:bCs/>
                                          <w:color w:val="000000"/>
                                          <w:kern w:val="24"/>
                                          <w:sz w:val="20"/>
                                          <w:szCs w:val="20"/>
                                          <w:lang w:val="uz-Cyrl-UZ"/>
                                        </w:rPr>
                                        <w:t>malar</w:t>
                                      </w:r>
                                      <w:r w:rsidRPr="00D52C20">
                                        <w:rPr>
                                          <w:b/>
                                          <w:bCs/>
                                          <w:color w:val="000000"/>
                                          <w:kern w:val="24"/>
                                          <w:sz w:val="20"/>
                                          <w:szCs w:val="20"/>
                                          <w:lang w:val="uz-Cyrl-UZ"/>
                                        </w:rPr>
                                        <w:t xml:space="preserve">, </w:t>
                                      </w:r>
                                      <w:r>
                                        <w:rPr>
                                          <w:b/>
                                          <w:bCs/>
                                          <w:color w:val="000000"/>
                                          <w:kern w:val="24"/>
                                          <w:sz w:val="20"/>
                                          <w:szCs w:val="20"/>
                                          <w:lang w:val="uz-Cyrl-UZ"/>
                                        </w:rPr>
                                        <w:t>qituvchi</w:t>
                                      </w:r>
                                      <w:r w:rsidRPr="00AE5AB3">
                                        <w:rPr>
                                          <w:b/>
                                          <w:bCs/>
                                          <w:color w:val="000000"/>
                                          <w:kern w:val="24"/>
                                          <w:sz w:val="20"/>
                                          <w:szCs w:val="20"/>
                                          <w:lang w:val="en-US"/>
                                        </w:rPr>
                                        <w:t xml:space="preserve"> </w:t>
                                      </w:r>
                                      <w:r>
                                        <w:rPr>
                                          <w:b/>
                                          <w:bCs/>
                                          <w:color w:val="000000"/>
                                          <w:kern w:val="24"/>
                                          <w:sz w:val="20"/>
                                          <w:szCs w:val="20"/>
                                          <w:lang w:val="uz-Cyrl-UZ"/>
                                        </w:rPr>
                                        <w:t>ota</w:t>
                                      </w:r>
                                      <w:r w:rsidRPr="00D52C20">
                                        <w:rPr>
                                          <w:b/>
                                          <w:bCs/>
                                          <w:color w:val="000000"/>
                                          <w:kern w:val="24"/>
                                          <w:sz w:val="20"/>
                                          <w:szCs w:val="20"/>
                                          <w:lang w:val="uz-Cyrl-UZ"/>
                                        </w:rPr>
                                        <w:t>-</w:t>
                                      </w:r>
                                      <w:r>
                                        <w:rPr>
                                          <w:b/>
                                          <w:bCs/>
                                          <w:color w:val="000000"/>
                                          <w:kern w:val="24"/>
                                          <w:sz w:val="20"/>
                                          <w:szCs w:val="20"/>
                                          <w:lang w:val="uz-Cyrl-UZ"/>
                                        </w:rPr>
                                        <w:t>onalar</w:t>
                                      </w:r>
                                    </w:p>
                                  </w:txbxContent>
                                </wps:txbx>
                                <wps:bodyPr rot="0" vert="horz" wrap="square" lIns="91440" tIns="45720" rIns="91440" bIns="45720" anchor="t" anchorCtr="0" upright="1">
                                  <a:noAutofit/>
                                </wps:bodyPr>
                              </wps:wsp>
                              <wps:wsp>
                                <wps:cNvPr id="19"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7F4FB5F7" w14:textId="77777777" w:rsidR="00120C80" w:rsidRDefault="00120C80" w:rsidP="00C429CD">
                                      <w:pPr>
                                        <w:pStyle w:val="a4"/>
                                        <w:jc w:val="both"/>
                                        <w:rPr>
                                          <w:b/>
                                          <w:bCs/>
                                          <w:color w:val="000000"/>
                                          <w:kern w:val="24"/>
                                          <w:sz w:val="18"/>
                                          <w:szCs w:val="18"/>
                                          <w:lang w:val="uz-Cyrl-UZ"/>
                                        </w:rPr>
                                      </w:pPr>
                                      <w:r>
                                        <w:rPr>
                                          <w:b/>
                                          <w:bCs/>
                                          <w:color w:val="000000"/>
                                          <w:kern w:val="24"/>
                                          <w:sz w:val="18"/>
                                          <w:szCs w:val="18"/>
                                          <w:lang w:val="uz-Cyrl-UZ"/>
                                        </w:rPr>
                                        <w:t>Ijtimoiy</w:t>
                                      </w:r>
                                      <w:r w:rsidRPr="00EB45CF">
                                        <w:rPr>
                                          <w:b/>
                                          <w:bCs/>
                                          <w:color w:val="000000"/>
                                          <w:kern w:val="24"/>
                                          <w:sz w:val="18"/>
                                          <w:szCs w:val="18"/>
                                          <w:lang w:val="uz-Cyrl-UZ"/>
                                        </w:rPr>
                                        <w:t xml:space="preserve"> </w:t>
                                      </w:r>
                                      <w:r>
                                        <w:rPr>
                                          <w:b/>
                                          <w:bCs/>
                                          <w:color w:val="000000"/>
                                          <w:kern w:val="24"/>
                                          <w:sz w:val="18"/>
                                          <w:szCs w:val="18"/>
                                          <w:lang w:val="uz-Cyrl-UZ"/>
                                        </w:rPr>
                                        <w:t>buyurtma</w:t>
                                      </w:r>
                                      <w:r w:rsidRPr="00EB45CF">
                                        <w:rPr>
                                          <w:b/>
                                          <w:bCs/>
                                          <w:color w:val="000000"/>
                                          <w:kern w:val="24"/>
                                          <w:sz w:val="18"/>
                                          <w:szCs w:val="18"/>
                                          <w:lang w:val="uz-Cyrl-UZ"/>
                                        </w:rPr>
                                        <w:t xml:space="preserve"> </w:t>
                                      </w:r>
                                      <w:r>
                                        <w:rPr>
                                          <w:b/>
                                          <w:bCs/>
                                          <w:color w:val="000000"/>
                                          <w:kern w:val="24"/>
                                          <w:sz w:val="18"/>
                                          <w:szCs w:val="18"/>
                                          <w:lang w:val="uz-Cyrl-UZ"/>
                                        </w:rPr>
                                        <w:t>shaxs</w:t>
                                      </w:r>
                                      <w:r w:rsidRPr="00EB45CF">
                                        <w:rPr>
                                          <w:b/>
                                          <w:bCs/>
                                          <w:color w:val="000000"/>
                                          <w:kern w:val="24"/>
                                          <w:sz w:val="18"/>
                                          <w:szCs w:val="18"/>
                                          <w:lang w:val="uz-Cyrl-UZ"/>
                                        </w:rPr>
                                        <w:t>,</w:t>
                                      </w:r>
                                      <w:r>
                                        <w:rPr>
                                          <w:b/>
                                          <w:bCs/>
                                          <w:color w:val="000000"/>
                                          <w:kern w:val="24"/>
                                          <w:sz w:val="18"/>
                                          <w:szCs w:val="18"/>
                                          <w:lang w:val="uz-Cyrl-UZ"/>
                                        </w:rPr>
                                        <w:t xml:space="preserve"> davlat, jamiyat</w:t>
                                      </w:r>
                                    </w:p>
                                    <w:p w14:paraId="3004D352" w14:textId="77777777" w:rsidR="00120C80" w:rsidRPr="0067184E" w:rsidRDefault="00120C80" w:rsidP="00C429CD">
                                      <w:pPr>
                                        <w:pStyle w:val="a4"/>
                                        <w:jc w:val="center"/>
                                        <w:rPr>
                                          <w:sz w:val="18"/>
                                          <w:szCs w:val="18"/>
                                          <w:lang w:val="en-US"/>
                                        </w:rPr>
                                      </w:pPr>
                                      <w:r>
                                        <w:rPr>
                                          <w:color w:val="000000"/>
                                          <w:kern w:val="24"/>
                                          <w:sz w:val="18"/>
                                          <w:szCs w:val="18"/>
                                          <w:lang w:val="uz-Cyrl-UZ"/>
                                        </w:rPr>
                                        <w:t>(sifatli ta’lim oluv</w:t>
                                      </w:r>
                                      <w:r w:rsidRPr="0067184E">
                                        <w:rPr>
                                          <w:color w:val="000000"/>
                                          <w:kern w:val="24"/>
                                          <w:sz w:val="18"/>
                                          <w:szCs w:val="18"/>
                                          <w:lang w:val="en-US"/>
                                        </w:rPr>
                                        <w:t>-</w:t>
                                      </w:r>
                                      <w:r>
                                        <w:rPr>
                                          <w:color w:val="000000"/>
                                          <w:kern w:val="24"/>
                                          <w:sz w:val="18"/>
                                          <w:szCs w:val="18"/>
                                          <w:lang w:val="uz-Cyrl-UZ"/>
                                        </w:rPr>
                                        <w:t>chini</w:t>
                                      </w:r>
                                      <w:r w:rsidRPr="00EB45CF">
                                        <w:rPr>
                                          <w:color w:val="000000"/>
                                          <w:kern w:val="24"/>
                                          <w:sz w:val="18"/>
                                          <w:szCs w:val="18"/>
                                          <w:lang w:val="uz-Cyrl-UZ"/>
                                        </w:rPr>
                                        <w:t xml:space="preserve"> </w:t>
                                      </w:r>
                                      <w:r>
                                        <w:rPr>
                                          <w:color w:val="000000"/>
                                          <w:kern w:val="24"/>
                                          <w:sz w:val="18"/>
                                          <w:szCs w:val="18"/>
                                          <w:lang w:val="uz-Cyrl-UZ"/>
                                        </w:rPr>
                                        <w:t>ta’minlash</w:t>
                                      </w:r>
                                      <w:r w:rsidRPr="00EB45CF">
                                        <w:rPr>
                                          <w:color w:val="000000"/>
                                          <w:kern w:val="24"/>
                                          <w:sz w:val="18"/>
                                          <w:szCs w:val="18"/>
                                          <w:lang w:val="uz-Cyrl-UZ"/>
                                        </w:rPr>
                                        <w:t>)</w:t>
                                      </w:r>
                                    </w:p>
                                    <w:p w14:paraId="442BBDBE" w14:textId="77777777" w:rsidR="00120C80" w:rsidRPr="0067184E" w:rsidRDefault="00120C80" w:rsidP="00C429CD">
                                      <w:pPr>
                                        <w:pStyle w:val="a4"/>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20"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6C9F5D16" w14:textId="77777777" w:rsidR="00120C80" w:rsidRPr="00C82BCB" w:rsidRDefault="00120C80" w:rsidP="00C429CD">
                                      <w:pPr>
                                        <w:pStyle w:val="a4"/>
                                        <w:jc w:val="both"/>
                                        <w:rPr>
                                          <w:sz w:val="18"/>
                                          <w:szCs w:val="18"/>
                                        </w:rPr>
                                      </w:pPr>
                                      <w:r>
                                        <w:rPr>
                                          <w:b/>
                                          <w:bCs/>
                                          <w:color w:val="000000"/>
                                          <w:kern w:val="24"/>
                                          <w:sz w:val="18"/>
                                          <w:szCs w:val="18"/>
                                          <w:lang w:val="uz-Cyrl-UZ"/>
                                        </w:rPr>
                                        <w:t>Maqsad</w:t>
                                      </w:r>
                                      <w:r w:rsidRPr="00C82BCB">
                                        <w:rPr>
                                          <w:b/>
                                          <w:bCs/>
                                          <w:color w:val="000000"/>
                                          <w:kern w:val="24"/>
                                          <w:sz w:val="18"/>
                                          <w:szCs w:val="18"/>
                                          <w:lang w:val="uz-Cyrl-UZ"/>
                                        </w:rPr>
                                        <w:t>:</w:t>
                                      </w:r>
                                      <w:r>
                                        <w:rPr>
                                          <w:color w:val="000000"/>
                                          <w:kern w:val="24"/>
                                          <w:sz w:val="18"/>
                                          <w:szCs w:val="18"/>
                                          <w:lang w:val="uz-Cyrl-UZ"/>
                                        </w:rPr>
                                        <w:t xml:space="preserve"> o‘</w:t>
                                      </w:r>
                                      <w:r>
                                        <w:rPr>
                                          <w:color w:val="000000"/>
                                          <w:kern w:val="24"/>
                                          <w:sz w:val="18"/>
                                          <w:szCs w:val="18"/>
                                        </w:rPr>
                                        <w:t>quvchining</w:t>
                                      </w:r>
                                      <w:r w:rsidRPr="00C82BCB">
                                        <w:rPr>
                                          <w:color w:val="000000"/>
                                          <w:kern w:val="24"/>
                                          <w:sz w:val="18"/>
                                          <w:szCs w:val="18"/>
                                        </w:rPr>
                                        <w:t xml:space="preserve"> </w:t>
                                      </w:r>
                                      <w:r>
                                        <w:rPr>
                                          <w:color w:val="000000"/>
                                          <w:kern w:val="24"/>
                                          <w:sz w:val="18"/>
                                          <w:szCs w:val="18"/>
                                        </w:rPr>
                                        <w:t>iqtidor</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kreativ</w:t>
                                      </w:r>
                                      <w:r w:rsidRPr="00C82BCB">
                                        <w:rPr>
                                          <w:color w:val="000000"/>
                                          <w:kern w:val="24"/>
                                          <w:sz w:val="18"/>
                                          <w:szCs w:val="18"/>
                                        </w:rPr>
                                        <w:t xml:space="preserve"> </w:t>
                                      </w:r>
                                      <w:r>
                                        <w:rPr>
                                          <w:color w:val="000000"/>
                                          <w:kern w:val="24"/>
                                          <w:sz w:val="18"/>
                                          <w:szCs w:val="18"/>
                                        </w:rPr>
                                        <w:t>kompetentlilik</w:t>
                                      </w:r>
                                      <w:r w:rsidRPr="00C82BCB">
                                        <w:rPr>
                                          <w:color w:val="000000"/>
                                          <w:kern w:val="24"/>
                                          <w:sz w:val="18"/>
                                          <w:szCs w:val="18"/>
                                        </w:rPr>
                                        <w:t xml:space="preserve"> </w:t>
                                      </w:r>
                                      <w:r>
                                        <w:rPr>
                                          <w:color w:val="000000"/>
                                          <w:kern w:val="24"/>
                                          <w:sz w:val="18"/>
                                          <w:szCs w:val="18"/>
                                        </w:rPr>
                                        <w:t>xususiyatlarini</w:t>
                                      </w:r>
                                      <w:r w:rsidRPr="00C82BCB">
                                        <w:rPr>
                                          <w:color w:val="000000"/>
                                          <w:kern w:val="24"/>
                                          <w:sz w:val="18"/>
                                          <w:szCs w:val="18"/>
                                        </w:rPr>
                                        <w:t xml:space="preserve"> </w:t>
                                      </w:r>
                                      <w:r>
                                        <w:rPr>
                                          <w:color w:val="000000"/>
                                          <w:kern w:val="24"/>
                                          <w:sz w:val="18"/>
                                          <w:szCs w:val="18"/>
                                        </w:rPr>
                                        <w:t>takomillashtirishda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turlari</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mazmuni</w:t>
                                      </w:r>
                                      <w:r w:rsidRPr="00C82BCB">
                                        <w:rPr>
                                          <w:color w:val="000000"/>
                                          <w:kern w:val="24"/>
                                          <w:sz w:val="18"/>
                                          <w:szCs w:val="18"/>
                                        </w:rPr>
                                        <w:t xml:space="preserve"> </w:t>
                                      </w:r>
                                      <w:r>
                                        <w:rPr>
                                          <w:color w:val="000000"/>
                                          <w:kern w:val="24"/>
                                          <w:sz w:val="18"/>
                                          <w:szCs w:val="18"/>
                                        </w:rPr>
                                        <w:t>integratsiyasini</w:t>
                                      </w:r>
                                      <w:r w:rsidRPr="00C82BCB">
                                        <w:rPr>
                                          <w:color w:val="000000"/>
                                          <w:kern w:val="24"/>
                                          <w:sz w:val="18"/>
                                          <w:szCs w:val="18"/>
                                        </w:rPr>
                                        <w:t xml:space="preserve"> </w:t>
                                      </w:r>
                                      <w:r>
                                        <w:rPr>
                                          <w:color w:val="000000"/>
                                          <w:kern w:val="24"/>
                                          <w:sz w:val="18"/>
                                          <w:szCs w:val="18"/>
                                        </w:rPr>
                                        <w:t>kuchaytirish</w:t>
                                      </w:r>
                                      <w:r w:rsidRPr="00C82BCB">
                                        <w:rPr>
                                          <w:color w:val="000000"/>
                                          <w:kern w:val="24"/>
                                          <w:sz w:val="18"/>
                                          <w:szCs w:val="18"/>
                                          <w:lang w:val="uz-Cyrl-UZ"/>
                                        </w:rPr>
                                        <w:t xml:space="preserve"> </w:t>
                                      </w:r>
                                      <w:r>
                                        <w:rPr>
                                          <w:color w:val="000000"/>
                                          <w:kern w:val="24"/>
                                          <w:sz w:val="18"/>
                                          <w:szCs w:val="18"/>
                                          <w:lang w:val="uz-Cyrl-UZ"/>
                                        </w:rPr>
                                        <w:t>orqali sifatli</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rPr>
                                        <w:t xml:space="preserve"> </w:t>
                                      </w:r>
                                      <w:r>
                                        <w:rPr>
                                          <w:color w:val="000000"/>
                                          <w:kern w:val="24"/>
                                          <w:sz w:val="18"/>
                                          <w:szCs w:val="18"/>
                                        </w:rPr>
                                        <w:t>samaradorlikni</w:t>
                                      </w:r>
                                      <w:r w:rsidRPr="00C82BCB">
                                        <w:rPr>
                                          <w:color w:val="000000"/>
                                          <w:kern w:val="24"/>
                                          <w:sz w:val="18"/>
                                          <w:szCs w:val="18"/>
                                        </w:rPr>
                                        <w:t xml:space="preserve"> </w:t>
                                      </w:r>
                                      <w:r>
                                        <w:rPr>
                                          <w:color w:val="000000"/>
                                          <w:kern w:val="24"/>
                                          <w:sz w:val="18"/>
                                          <w:szCs w:val="18"/>
                                        </w:rPr>
                                        <w:t>oshirish</w:t>
                                      </w:r>
                                    </w:p>
                                  </w:txbxContent>
                                </wps:txbx>
                                <wps:bodyPr rot="0" vert="horz" wrap="square" lIns="91440" tIns="45720" rIns="91440" bIns="45720" anchor="ctr" anchorCtr="0" upright="1">
                                  <a:noAutofit/>
                                </wps:bodyPr>
                              </wps:wsp>
                              <wps:wsp>
                                <wps:cNvPr id="21" name="Прямоугольник 660"/>
                                <wps:cNvSpPr>
                                  <a:spLocks noChangeArrowheads="1"/>
                                </wps:cNvSpPr>
                                <wps:spPr bwMode="auto">
                                  <a:xfrm>
                                    <a:off x="1345099" y="5250174"/>
                                    <a:ext cx="3243944" cy="434427"/>
                                  </a:xfrm>
                                  <a:prstGeom prst="rect">
                                    <a:avLst/>
                                  </a:prstGeom>
                                  <a:solidFill>
                                    <a:srgbClr val="E5DFEC"/>
                                  </a:solidFill>
                                  <a:ln w="19050" algn="ctr">
                                    <a:solidFill>
                                      <a:srgbClr val="2F528F"/>
                                    </a:solidFill>
                                    <a:miter lim="800000"/>
                                    <a:headEnd/>
                                    <a:tailEnd/>
                                  </a:ln>
                                </wps:spPr>
                                <wps:txbx>
                                  <w:txbxContent>
                                    <w:p w14:paraId="2F2ACFAC" w14:textId="77777777" w:rsidR="00120C80" w:rsidRPr="004A6326" w:rsidRDefault="00120C80" w:rsidP="00C429CD">
                                      <w:pPr>
                                        <w:pStyle w:val="a4"/>
                                        <w:jc w:val="center"/>
                                        <w:rPr>
                                          <w:lang w:val="en-US"/>
                                        </w:rPr>
                                      </w:pPr>
                                      <w:r>
                                        <w:rPr>
                                          <w:b/>
                                          <w:bCs/>
                                          <w:color w:val="000000"/>
                                          <w:kern w:val="24"/>
                                          <w:sz w:val="20"/>
                                          <w:szCs w:val="20"/>
                                          <w:lang w:val="uz-Cyrl-UZ"/>
                                        </w:rPr>
                                        <w:t xml:space="preserve">Tashkiliy-pedagogik jarayonlar </w:t>
                                      </w:r>
                                    </w:p>
                                    <w:p w14:paraId="186DD426" w14:textId="77777777" w:rsidR="00120C80" w:rsidRPr="004A6326" w:rsidRDefault="00120C80" w:rsidP="00C429CD">
                                      <w:pPr>
                                        <w:pStyle w:val="a4"/>
                                        <w:jc w:val="center"/>
                                        <w:rPr>
                                          <w:lang w:val="en-US"/>
                                        </w:rPr>
                                      </w:pPr>
                                      <w:r>
                                        <w:rPr>
                                          <w:b/>
                                          <w:bCs/>
                                          <w:color w:val="000000"/>
                                          <w:kern w:val="24"/>
                                          <w:sz w:val="20"/>
                                          <w:szCs w:val="20"/>
                                          <w:lang w:val="uz-Cyrl-UZ"/>
                                        </w:rPr>
                                        <w:t>(“Maktab vaamaliy, ijodiy laboratoriya”lar)</w:t>
                                      </w:r>
                                    </w:p>
                                    <w:p w14:paraId="48708767" w14:textId="77777777" w:rsidR="00120C80" w:rsidRDefault="00120C80" w:rsidP="00C429CD">
                                      <w:pPr>
                                        <w:pStyle w:val="a4"/>
                                        <w:jc w:val="center"/>
                                      </w:pP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22"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531BA673" w14:textId="77777777" w:rsidR="00120C80" w:rsidRPr="00C82BCB" w:rsidRDefault="00120C80" w:rsidP="00C429CD">
                                      <w:pPr>
                                        <w:pStyle w:val="a4"/>
                                        <w:shd w:val="clear" w:color="auto" w:fill="BFBFBF"/>
                                        <w:jc w:val="center"/>
                                        <w:rPr>
                                          <w:sz w:val="18"/>
                                          <w:szCs w:val="18"/>
                                        </w:rPr>
                                      </w:pPr>
                                      <w:r>
                                        <w:rPr>
                                          <w:color w:val="000000"/>
                                          <w:kern w:val="24"/>
                                          <w:sz w:val="18"/>
                                          <w:szCs w:val="18"/>
                                          <w:lang w:val="uz-Cyrl-UZ"/>
                                        </w:rPr>
                                        <w:t>OTM</w:t>
                                      </w:r>
                                      <w:r w:rsidRPr="00C82BCB">
                                        <w:rPr>
                                          <w:color w:val="000000"/>
                                          <w:kern w:val="24"/>
                                          <w:sz w:val="18"/>
                                          <w:szCs w:val="18"/>
                                          <w:lang w:val="uz-Cyrl-UZ"/>
                                        </w:rPr>
                                        <w:t xml:space="preserve"> </w:t>
                                      </w:r>
                                      <w:r>
                                        <w:rPr>
                                          <w:color w:val="000000"/>
                                          <w:kern w:val="24"/>
                                          <w:sz w:val="18"/>
                                          <w:szCs w:val="18"/>
                                          <w:lang w:val="uz-Cyrl-UZ"/>
                                        </w:rPr>
                                        <w:t>barcha</w:t>
                                      </w:r>
                                      <w:r w:rsidRPr="00C82BCB">
                                        <w:rPr>
                                          <w:color w:val="000000"/>
                                          <w:kern w:val="24"/>
                                          <w:sz w:val="18"/>
                                          <w:szCs w:val="18"/>
                                          <w:lang w:val="uz-Cyrl-UZ"/>
                                        </w:rPr>
                                        <w:t xml:space="preserve"> </w:t>
                                      </w:r>
                                      <w:r>
                                        <w:rPr>
                                          <w:color w:val="000000"/>
                                          <w:kern w:val="24"/>
                                          <w:sz w:val="18"/>
                                          <w:szCs w:val="18"/>
                                          <w:lang w:val="uz-Cyrl-UZ"/>
                                        </w:rPr>
                                        <w:t>mutaxassisliklari</w:t>
                                      </w:r>
                                      <w:r w:rsidRPr="00C82BCB">
                                        <w:rPr>
                                          <w:color w:val="000000"/>
                                          <w:kern w:val="24"/>
                                          <w:sz w:val="18"/>
                                          <w:szCs w:val="18"/>
                                          <w:lang w:val="uz-Cyrl-UZ"/>
                                        </w:rPr>
                                        <w:t xml:space="preserve"> </w:t>
                                      </w:r>
                                      <w:r>
                                        <w:rPr>
                                          <w:color w:val="000000"/>
                                          <w:kern w:val="24"/>
                                          <w:sz w:val="18"/>
                                          <w:szCs w:val="18"/>
                                          <w:lang w:val="uz-Cyrl-UZ"/>
                                        </w:rPr>
                                        <w:t>va</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lang w:val="uz-Cyrl-UZ"/>
                                        </w:rPr>
                                        <w:t xml:space="preserve"> </w:t>
                                      </w:r>
                                      <w:r>
                                        <w:rPr>
                                          <w:color w:val="000000"/>
                                          <w:kern w:val="24"/>
                                          <w:sz w:val="18"/>
                                          <w:szCs w:val="18"/>
                                          <w:lang w:val="uz-Cyrl-UZ"/>
                                        </w:rPr>
                                        <w:t>yo‘nalishlari</w:t>
                                      </w:r>
                                      <w:r w:rsidRPr="00C82BCB">
                                        <w:rPr>
                                          <w:color w:val="000000"/>
                                          <w:kern w:val="24"/>
                                          <w:sz w:val="18"/>
                                          <w:szCs w:val="18"/>
                                          <w:lang w:val="uz-Cyrl-UZ"/>
                                        </w:rPr>
                                        <w:t xml:space="preserve"> </w:t>
                                      </w:r>
                                      <w:r>
                                        <w:rPr>
                                          <w:color w:val="000000"/>
                                          <w:kern w:val="24"/>
                                          <w:sz w:val="18"/>
                                          <w:szCs w:val="18"/>
                                          <w:lang w:val="uz-Cyrl-UZ"/>
                                        </w:rPr>
                                        <w:t>bo‘yicha</w:t>
                                      </w:r>
                                      <w:r w:rsidRPr="00C82BCB">
                                        <w:rPr>
                                          <w:color w:val="000000"/>
                                          <w:kern w:val="24"/>
                                          <w:sz w:val="18"/>
                                          <w:szCs w:val="18"/>
                                          <w:lang w:val="uz-Cyrl-UZ"/>
                                        </w:rPr>
                                        <w:t xml:space="preserve"> </w:t>
                                      </w:r>
                                      <w:r>
                                        <w:rPr>
                                          <w:color w:val="000000"/>
                                          <w:kern w:val="24"/>
                                          <w:sz w:val="18"/>
                                          <w:szCs w:val="18"/>
                                          <w:lang w:val="uz-Cyrl-UZ"/>
                                        </w:rPr>
                                        <w:t>qishga</w:t>
                                      </w:r>
                                      <w:r w:rsidRPr="00C82BCB">
                                        <w:rPr>
                                          <w:color w:val="000000"/>
                                          <w:kern w:val="24"/>
                                          <w:sz w:val="18"/>
                                          <w:szCs w:val="18"/>
                                          <w:lang w:val="uz-Cyrl-UZ"/>
                                        </w:rPr>
                                        <w:t xml:space="preserve"> </w:t>
                                      </w:r>
                                      <w:r>
                                        <w:rPr>
                                          <w:color w:val="000000"/>
                                          <w:kern w:val="24"/>
                                          <w:sz w:val="18"/>
                                          <w:szCs w:val="18"/>
                                          <w:lang w:val="uz-Cyrl-UZ"/>
                                        </w:rPr>
                                        <w:t>tayyorlash</w:t>
                                      </w:r>
                                      <w:r w:rsidRPr="00C82BCB">
                                        <w:rPr>
                                          <w:color w:val="000000"/>
                                          <w:kern w:val="24"/>
                                          <w:sz w:val="18"/>
                                          <w:szCs w:val="18"/>
                                          <w:lang w:val="uz-Cyrl-UZ"/>
                                        </w:rPr>
                                        <w:t xml:space="preserve"> </w:t>
                                      </w:r>
                                      <w:r>
                                        <w:rPr>
                                          <w:color w:val="000000"/>
                                          <w:kern w:val="24"/>
                                          <w:sz w:val="18"/>
                                          <w:szCs w:val="18"/>
                                          <w:lang w:val="uz-Cyrl-UZ"/>
                                        </w:rPr>
                                        <w:t>tizimini</w:t>
                                      </w:r>
                                      <w:r w:rsidRPr="00C82BCB">
                                        <w:rPr>
                                          <w:color w:val="000000"/>
                                          <w:kern w:val="24"/>
                                          <w:sz w:val="18"/>
                                          <w:szCs w:val="18"/>
                                          <w:lang w:val="uz-Cyrl-UZ"/>
                                        </w:rPr>
                                        <w:t xml:space="preserve"> </w:t>
                                      </w:r>
                                      <w:r>
                                        <w:rPr>
                                          <w:color w:val="000000"/>
                                          <w:kern w:val="24"/>
                                          <w:sz w:val="18"/>
                                          <w:szCs w:val="18"/>
                                          <w:lang w:val="uz-Cyrl-UZ"/>
                                        </w:rPr>
                                        <w:t>takomillashtirish</w:t>
                                      </w:r>
                                    </w:p>
                                  </w:txbxContent>
                                </wps:txbx>
                                <wps:bodyPr rot="0" vert="horz" wrap="square" lIns="91440" tIns="45720" rIns="91440" bIns="45720" anchor="t" anchorCtr="0" upright="1">
                                  <a:noAutofit/>
                                </wps:bodyPr>
                              </wps:wsp>
                              <wps:wsp>
                                <wps:cNvPr id="23"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74086CD0" w14:textId="77777777" w:rsidR="00120C80" w:rsidRPr="00C82BCB" w:rsidRDefault="00120C80" w:rsidP="00C429CD">
                                      <w:pPr>
                                        <w:pStyle w:val="a4"/>
                                        <w:shd w:val="clear" w:color="auto" w:fill="BFBFBF"/>
                                        <w:jc w:val="center"/>
                                        <w:rPr>
                                          <w:sz w:val="18"/>
                                          <w:szCs w:val="18"/>
                                        </w:rPr>
                                      </w:pPr>
                                      <w:r>
                                        <w:rPr>
                                          <w:color w:val="000000"/>
                                          <w:kern w:val="24"/>
                                          <w:sz w:val="18"/>
                                          <w:szCs w:val="18"/>
                                          <w:shd w:val="clear" w:color="auto" w:fill="BFBFBF"/>
                                          <w:lang w:val="uz-Cyrl-UZ"/>
                                        </w:rPr>
                                        <w:t>Hamkorlikdagi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kasbiy</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bilim</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olishni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yo‘lga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qo‘yish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maqsadida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o‘quvchilardagi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mavjud</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iqtidorni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aniqlash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va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rivojlantirish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mexanizm</w:t>
                                      </w:r>
                                    </w:p>
                                    <w:p w14:paraId="02435D0E" w14:textId="77777777" w:rsidR="00120C80" w:rsidRPr="00C82BCB" w:rsidRDefault="00120C80" w:rsidP="00C429CD">
                                      <w:pPr>
                                        <w:pStyle w:val="a4"/>
                                        <w:shd w:val="clear" w:color="auto" w:fill="BFBFBF"/>
                                        <w:jc w:val="center"/>
                                        <w:rPr>
                                          <w:sz w:val="18"/>
                                          <w:szCs w:val="18"/>
                                        </w:rPr>
                                      </w:pPr>
                                      <w:r>
                                        <w:rPr>
                                          <w:color w:val="000000"/>
                                          <w:kern w:val="24"/>
                                          <w:sz w:val="18"/>
                                          <w:szCs w:val="18"/>
                                          <w:lang w:val="uz-Cyrl-UZ"/>
                                        </w:rPr>
                                        <w:t>larini</w:t>
                                      </w:r>
                                      <w:r w:rsidRPr="00C82BCB">
                                        <w:rPr>
                                          <w:color w:val="000000"/>
                                          <w:kern w:val="24"/>
                                          <w:sz w:val="18"/>
                                          <w:szCs w:val="18"/>
                                          <w:lang w:val="uz-Cyrl-UZ"/>
                                        </w:rPr>
                                        <w:t xml:space="preserve"> </w:t>
                                      </w:r>
                                      <w:r>
                                        <w:rPr>
                                          <w:color w:val="000000"/>
                                          <w:kern w:val="24"/>
                                          <w:sz w:val="18"/>
                                          <w:szCs w:val="18"/>
                                          <w:lang w:val="uz-Cyrl-UZ"/>
                                        </w:rPr>
                                        <w:t>tatbiq</w:t>
                                      </w:r>
                                      <w:r w:rsidRPr="00C82BCB">
                                        <w:rPr>
                                          <w:color w:val="000000"/>
                                          <w:kern w:val="24"/>
                                          <w:sz w:val="18"/>
                                          <w:szCs w:val="18"/>
                                          <w:lang w:val="uz-Cyrl-UZ"/>
                                        </w:rPr>
                                        <w:t xml:space="preserve"> </w:t>
                                      </w:r>
                                      <w:r>
                                        <w:rPr>
                                          <w:color w:val="000000"/>
                                          <w:kern w:val="24"/>
                                          <w:sz w:val="18"/>
                                          <w:szCs w:val="18"/>
                                          <w:lang w:val="uz-Cyrl-UZ"/>
                                        </w:rPr>
                                        <w:t>qilish</w:t>
                                      </w:r>
                                    </w:p>
                                  </w:txbxContent>
                                </wps:txbx>
                                <wps:bodyPr rot="0" vert="horz" wrap="square" lIns="91440" tIns="45720" rIns="91440" bIns="45720" anchor="t" anchorCtr="0" upright="1">
                                  <a:noAutofit/>
                                </wps:bodyPr>
                              </wps:wsp>
                              <wps:wsp>
                                <wps:cNvPr id="2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06439368" w14:textId="77777777" w:rsidR="00120C80" w:rsidRPr="00292134" w:rsidRDefault="00120C80" w:rsidP="00C429CD">
                                      <w:pPr>
                                        <w:pStyle w:val="a4"/>
                                        <w:shd w:val="clear" w:color="auto" w:fill="BFBFBF"/>
                                        <w:jc w:val="center"/>
                                        <w:rPr>
                                          <w:sz w:val="18"/>
                                          <w:szCs w:val="18"/>
                                          <w:lang w:val="en-US"/>
                                        </w:rPr>
                                      </w:pPr>
                                      <w:r>
                                        <w:rPr>
                                          <w:color w:val="000000"/>
                                          <w:kern w:val="24"/>
                                          <w:sz w:val="18"/>
                                          <w:szCs w:val="18"/>
                                          <w:lang w:val="uz-Cyrl-UZ"/>
                                        </w:rPr>
                                        <w:t>Ixtisoslashtirilgan differensial</w:t>
                                      </w:r>
                                      <w:r w:rsidRPr="00C82BCB">
                                        <w:rPr>
                                          <w:color w:val="000000"/>
                                          <w:kern w:val="24"/>
                                          <w:sz w:val="18"/>
                                          <w:szCs w:val="18"/>
                                          <w:lang w:val="uz-Cyrl-UZ"/>
                                        </w:rPr>
                                        <w:t xml:space="preserve"> </w:t>
                                      </w:r>
                                      <w:r>
                                        <w:rPr>
                                          <w:color w:val="000000"/>
                                          <w:kern w:val="24"/>
                                          <w:sz w:val="18"/>
                                          <w:szCs w:val="18"/>
                                          <w:lang w:val="uz-Cyrl-UZ"/>
                                        </w:rPr>
                                        <w:t>sinflar</w:t>
                                      </w:r>
                                      <w:r w:rsidRPr="00C82BCB">
                                        <w:rPr>
                                          <w:color w:val="000000"/>
                                          <w:kern w:val="24"/>
                                          <w:sz w:val="18"/>
                                          <w:szCs w:val="18"/>
                                          <w:lang w:val="uz-Cyrl-UZ"/>
                                        </w:rPr>
                                        <w:t xml:space="preserve"> </w:t>
                                      </w:r>
                                      <w:r>
                                        <w:rPr>
                                          <w:color w:val="000000"/>
                                          <w:kern w:val="24"/>
                                          <w:sz w:val="18"/>
                                          <w:szCs w:val="18"/>
                                          <w:lang w:val="uz-Cyrl-UZ"/>
                                        </w:rPr>
                                        <w:t>tashkil</w:t>
                                      </w:r>
                                      <w:r w:rsidRPr="00C82BCB">
                                        <w:rPr>
                                          <w:color w:val="000000"/>
                                          <w:kern w:val="24"/>
                                          <w:sz w:val="18"/>
                                          <w:szCs w:val="18"/>
                                          <w:lang w:val="uz-Cyrl-UZ"/>
                                        </w:rPr>
                                        <w:t xml:space="preserve"> </w:t>
                                      </w:r>
                                      <w:r>
                                        <w:rPr>
                                          <w:color w:val="000000"/>
                                          <w:kern w:val="24"/>
                                          <w:sz w:val="18"/>
                                          <w:szCs w:val="18"/>
                                          <w:lang w:val="uz-Cyrl-UZ"/>
                                        </w:rPr>
                                        <w:t>qilish</w:t>
                                      </w:r>
                                      <w:r w:rsidRPr="00C82BCB">
                                        <w:rPr>
                                          <w:color w:val="000000"/>
                                          <w:kern w:val="24"/>
                                          <w:sz w:val="18"/>
                                          <w:szCs w:val="18"/>
                                          <w:lang w:val="uz-Cyrl-UZ"/>
                                        </w:rPr>
                                        <w:t xml:space="preserve">, </w:t>
                                      </w:r>
                                      <w:r>
                                        <w:rPr>
                                          <w:color w:val="000000"/>
                                          <w:kern w:val="24"/>
                                          <w:sz w:val="18"/>
                                          <w:szCs w:val="18"/>
                                          <w:lang w:val="uz-Cyrl-UZ"/>
                                        </w:rPr>
                                        <w:t>o‘quvchilarining</w:t>
                                      </w:r>
                                      <w:r w:rsidRPr="00C82BCB">
                                        <w:rPr>
                                          <w:color w:val="000000"/>
                                          <w:kern w:val="24"/>
                                          <w:sz w:val="18"/>
                                          <w:szCs w:val="18"/>
                                          <w:lang w:val="uz-Cyrl-UZ"/>
                                        </w:rPr>
                                        <w:t xml:space="preserve"> </w:t>
                                      </w:r>
                                      <w:r>
                                        <w:rPr>
                                          <w:color w:val="000000"/>
                                          <w:kern w:val="24"/>
                                          <w:sz w:val="18"/>
                                          <w:szCs w:val="18"/>
                                          <w:lang w:val="uz-Cyrl-UZ"/>
                                        </w:rPr>
                                        <w:t>rivojlanishi</w:t>
                                      </w:r>
                                      <w:r w:rsidRPr="00C82BCB">
                                        <w:rPr>
                                          <w:color w:val="000000"/>
                                          <w:kern w:val="24"/>
                                          <w:sz w:val="18"/>
                                          <w:szCs w:val="18"/>
                                          <w:lang w:val="uz-Cyrl-UZ"/>
                                        </w:rPr>
                                        <w:t xml:space="preserve"> </w:t>
                                      </w:r>
                                      <w:r>
                                        <w:rPr>
                                          <w:color w:val="000000"/>
                                          <w:kern w:val="24"/>
                                          <w:sz w:val="18"/>
                                          <w:szCs w:val="18"/>
                                          <w:lang w:val="uz-Cyrl-UZ"/>
                                        </w:rPr>
                                        <w:t>uchun</w:t>
                                      </w:r>
                                      <w:r w:rsidRPr="00C82BCB">
                                        <w:rPr>
                                          <w:color w:val="000000"/>
                                          <w:kern w:val="24"/>
                                          <w:sz w:val="18"/>
                                          <w:szCs w:val="18"/>
                                          <w:lang w:val="uz-Cyrl-UZ"/>
                                        </w:rPr>
                                        <w:t xml:space="preserve"> </w:t>
                                      </w:r>
                                      <w:r>
                                        <w:rPr>
                                          <w:color w:val="000000"/>
                                          <w:kern w:val="24"/>
                                          <w:sz w:val="18"/>
                                          <w:szCs w:val="18"/>
                                          <w:lang w:val="uz-Cyrl-UZ"/>
                                        </w:rPr>
                                        <w:t>hamkorlikda</w:t>
                                      </w:r>
                                      <w:r w:rsidRPr="00C82BCB">
                                        <w:rPr>
                                          <w:color w:val="000000"/>
                                          <w:kern w:val="24"/>
                                          <w:sz w:val="18"/>
                                          <w:szCs w:val="18"/>
                                          <w:lang w:val="uz-Cyrl-UZ"/>
                                        </w:rPr>
                                        <w:t xml:space="preserve"> </w:t>
                                      </w:r>
                                      <w:r>
                                        <w:rPr>
                                          <w:color w:val="000000"/>
                                          <w:kern w:val="24"/>
                                          <w:sz w:val="18"/>
                                          <w:szCs w:val="18"/>
                                          <w:lang w:val="uz-Cyrl-UZ"/>
                                        </w:rPr>
                                        <w:t>sharoitlar</w:t>
                                      </w:r>
                                      <w:r w:rsidRPr="00C82BCB">
                                        <w:rPr>
                                          <w:color w:val="000000"/>
                                          <w:kern w:val="24"/>
                                          <w:sz w:val="18"/>
                                          <w:szCs w:val="18"/>
                                          <w:lang w:val="uz-Cyrl-UZ"/>
                                        </w:rPr>
                                        <w:t xml:space="preserve"> </w:t>
                                      </w:r>
                                      <w:r>
                                        <w:rPr>
                                          <w:color w:val="000000"/>
                                          <w:kern w:val="24"/>
                                          <w:sz w:val="18"/>
                                          <w:szCs w:val="18"/>
                                          <w:lang w:val="uz-Cyrl-UZ"/>
                                        </w:rPr>
                                        <w:t>yaratish</w:t>
                                      </w:r>
                                    </w:p>
                                  </w:txbxContent>
                                </wps:txbx>
                                <wps:bodyPr rot="0" vert="horz" wrap="square" lIns="91440" tIns="45720" rIns="91440" bIns="45720" anchor="t" anchorCtr="0" upright="1">
                                  <a:noAutofit/>
                                </wps:bodyPr>
                              </wps:wsp>
                              <wps:wsp>
                                <wps:cNvPr id="29"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2238EC1E" w14:textId="77777777" w:rsidR="00120C80" w:rsidRDefault="00120C80" w:rsidP="00C429CD">
                                      <w:pPr>
                                        <w:pStyle w:val="a4"/>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30"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8C492BF" w14:textId="77777777" w:rsidR="00120C80" w:rsidRPr="00292134" w:rsidRDefault="00120C80" w:rsidP="00C429CD">
                                      <w:pPr>
                                        <w:pStyle w:val="a4"/>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31"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084A489B" w14:textId="0292DBBB" w:rsidR="00120C80" w:rsidRPr="00FC1065" w:rsidRDefault="00120C80" w:rsidP="00C429CD">
                                      <w:pPr>
                                        <w:pStyle w:val="a4"/>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32"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headEnd/>
                                    <a:tailEnd/>
                                  </a:ln>
                                </wps:spPr>
                                <wps:txbx>
                                  <w:txbxContent>
                                    <w:p w14:paraId="5C3444F6" w14:textId="77777777" w:rsidR="00120C80" w:rsidRPr="00120021" w:rsidRDefault="00120C80" w:rsidP="00C429CD">
                                      <w:pPr>
                                        <w:pStyle w:val="a4"/>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33"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34"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35"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6"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7" name="Соединитель: уступ 45"/>
                                <wps:cNvCnPr>
                                  <a:cxnSpLocks noChangeShapeType="1"/>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8" name="Соединитель: уступ 46"/>
                                <wps:cNvCnPr>
                                  <a:cxnSpLocks noChangeShapeType="1"/>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40"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41"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42"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3"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4"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14830251" w14:textId="7ACC42C9" w:rsidR="00120C80" w:rsidRDefault="00120C80" w:rsidP="00C429CD">
                                      <w:pPr>
                                        <w:spacing w:line="360" w:lineRule="auto"/>
                                        <w:jc w:val="center"/>
                                        <w:rPr>
                                          <w:rFonts w:ascii="Times New Roman" w:hAnsi="Times New Roman"/>
                                          <w:b/>
                                          <w:bCs/>
                                          <w:color w:val="000000"/>
                                          <w:kern w:val="24"/>
                                          <w:sz w:val="28"/>
                                          <w:szCs w:val="28"/>
                                          <w:lang w:val="uz-Cyrl-UZ"/>
                                        </w:rPr>
                                      </w:pPr>
                                      <w:r w:rsidRPr="00F7226C">
                                        <w:rPr>
                                          <w:rFonts w:ascii="Times New Roman" w:eastAsia="Times New Roman" w:hAnsi="Times New Roman"/>
                                          <w:b/>
                                          <w:bCs/>
                                          <w:lang w:val="uz-Cyrl-UZ"/>
                                        </w:rPr>
                                        <w:t>3-rasm. Таълимий ўйинларни бошқариш</w:t>
                                      </w:r>
                                      <w:r w:rsidRPr="00F7226C">
                                        <w:rPr>
                                          <w:rFonts w:ascii="Times New Roman" w:eastAsia="Times New Roman" w:hAnsi="Times New Roman"/>
                                          <w:b/>
                                          <w:bCs/>
                                          <w:lang w:val="uz-Latn-UZ"/>
                                        </w:rPr>
                                        <w:t xml:space="preserve"> </w:t>
                                      </w:r>
                                      <w:r w:rsidRPr="00F7226C">
                                        <w:rPr>
                                          <w:rFonts w:ascii="Times New Roman" w:eastAsia="Times New Roman" w:hAnsi="Times New Roman"/>
                                          <w:b/>
                                          <w:bCs/>
                                          <w:lang w:val="uz-Cyrl-UZ"/>
                                        </w:rPr>
                                        <w:t xml:space="preserve"> ва  модуллаштириш</w:t>
                                      </w:r>
                                      <w:r>
                                        <w:rPr>
                                          <w:rFonts w:ascii="Times New Roman" w:eastAsia="Times New Roman" w:hAnsi="Times New Roman"/>
                                          <w:b/>
                                          <w:bCs/>
                                          <w:lang w:val="uz-Cyrl-UZ"/>
                                        </w:rPr>
                                        <w:t xml:space="preserve"> модели</w:t>
                                      </w:r>
                                      <w:r>
                                        <w:rPr>
                                          <w:rFonts w:ascii="Times New Roman" w:eastAsia="Times New Roman" w:hAnsi="Times New Roman"/>
                                          <w:b/>
                                          <w:bCs/>
                                          <w:sz w:val="28"/>
                                          <w:szCs w:val="28"/>
                                          <w:lang w:val="uz-Cyrl-UZ"/>
                                        </w:rPr>
                                        <w:t xml:space="preserve"> мадели</w:t>
                                      </w:r>
                                      <w:r w:rsidRPr="00EF51EF">
                                        <w:rPr>
                                          <w:rFonts w:ascii="Times New Roman" w:hAnsi="Times New Roman"/>
                                          <w:b/>
                                          <w:bCs/>
                                          <w:color w:val="000000"/>
                                          <w:kern w:val="24"/>
                                          <w:sz w:val="28"/>
                                          <w:szCs w:val="28"/>
                                          <w:lang w:val="uz-Cyrl-UZ"/>
                                        </w:rPr>
                                        <w:t>odellashtirish modeli</w:t>
                                      </w:r>
                                      <w:r>
                                        <w:rPr>
                                          <w:rFonts w:ascii="Times New Roman" w:hAnsi="Times New Roman"/>
                                          <w:b/>
                                          <w:bCs/>
                                          <w:color w:val="000000"/>
                                          <w:kern w:val="24"/>
                                          <w:sz w:val="28"/>
                                          <w:szCs w:val="28"/>
                                          <w:lang w:val="uz-Cyrl-UZ"/>
                                        </w:rPr>
                                        <w:t xml:space="preserve"> </w:t>
                                      </w:r>
                                    </w:p>
                                    <w:p w14:paraId="0DEA151C" w14:textId="01681819" w:rsidR="00120C80" w:rsidRPr="00EF51EF" w:rsidRDefault="00120C80" w:rsidP="00C429CD">
                                      <w:pPr>
                                        <w:spacing w:line="360" w:lineRule="auto"/>
                                        <w:jc w:val="center"/>
                                        <w:rPr>
                                          <w:rFonts w:ascii="Times New Roman" w:hAnsi="Times New Roman"/>
                                          <w:b/>
                                          <w:bCs/>
                                          <w:sz w:val="28"/>
                                          <w:szCs w:val="28"/>
                                          <w:lang w:val="uz-Cyrl-UZ"/>
                                        </w:rPr>
                                      </w:pPr>
                                      <w:r>
                                        <w:rPr>
                                          <w:rFonts w:ascii="Times New Roman" w:hAnsi="Times New Roman"/>
                                          <w:b/>
                                          <w:bCs/>
                                          <w:color w:val="000000"/>
                                          <w:kern w:val="24"/>
                                          <w:sz w:val="28"/>
                                          <w:szCs w:val="28"/>
                                          <w:lang w:val="uz-Cyrl-UZ"/>
                                        </w:rPr>
                                        <w:t xml:space="preserve">Таълимий ўйинларни </w:t>
                                      </w:r>
                                    </w:p>
                                    <w:p w14:paraId="00FC9CD2" w14:textId="77777777" w:rsidR="00120C80" w:rsidRPr="009709AD" w:rsidRDefault="00120C80" w:rsidP="00C429CD">
                                      <w:pPr>
                                        <w:pStyle w:val="a4"/>
                                        <w:spacing w:after="240"/>
                                        <w:jc w:val="center"/>
                                        <w:rPr>
                                          <w:b/>
                                          <w:color w:val="000000"/>
                                          <w:kern w:val="24"/>
                                          <w:lang w:val="uz-Cyrl-UZ"/>
                                        </w:rPr>
                                      </w:pPr>
                                    </w:p>
                                    <w:p w14:paraId="7618CB06" w14:textId="77777777" w:rsidR="00120C80" w:rsidRPr="009709AD" w:rsidRDefault="00120C80" w:rsidP="00C429CD">
                                      <w:pPr>
                                        <w:pStyle w:val="a4"/>
                                        <w:spacing w:after="240"/>
                                        <w:jc w:val="center"/>
                                        <w:rPr>
                                          <w:b/>
                                          <w:color w:val="000000"/>
                                          <w:kern w:val="24"/>
                                          <w:lang w:val="uz-Cyrl-UZ"/>
                                        </w:rPr>
                                      </w:pPr>
                                    </w:p>
                                    <w:p w14:paraId="3031A1DD" w14:textId="77777777" w:rsidR="00120C80" w:rsidRPr="009709AD" w:rsidRDefault="00120C80" w:rsidP="00C429CD">
                                      <w:pPr>
                                        <w:pStyle w:val="a4"/>
                                        <w:spacing w:after="240"/>
                                        <w:jc w:val="center"/>
                                        <w:rPr>
                                          <w:b/>
                                          <w:color w:val="000000"/>
                                          <w:kern w:val="24"/>
                                          <w:lang w:val="uz-Cyrl-UZ"/>
                                        </w:rPr>
                                      </w:pPr>
                                    </w:p>
                                    <w:p w14:paraId="7B1B63E3" w14:textId="77777777" w:rsidR="00120C80" w:rsidRPr="009709AD" w:rsidRDefault="00120C80" w:rsidP="00C429CD">
                                      <w:pPr>
                                        <w:pStyle w:val="a4"/>
                                        <w:spacing w:after="240"/>
                                        <w:jc w:val="center"/>
                                        <w:rPr>
                                          <w:b/>
                                          <w:color w:val="000000"/>
                                          <w:kern w:val="24"/>
                                          <w:lang w:val="uz-Cyrl-UZ"/>
                                        </w:rPr>
                                      </w:pPr>
                                      <w:r w:rsidRPr="009709AD">
                                        <w:rPr>
                                          <w:b/>
                                          <w:color w:val="000000"/>
                                          <w:kern w:val="24"/>
                                          <w:lang w:val="uz-Cyrl-UZ"/>
                                        </w:rPr>
                                        <w:t>2.2.</w:t>
                                      </w:r>
                                      <w:r w:rsidRPr="009709AD">
                                        <w:rPr>
                                          <w:b/>
                                          <w:color w:val="000000"/>
                                          <w:kern w:val="24"/>
                                        </w:rPr>
                                        <w:t>1-расм</w:t>
                                      </w:r>
                                      <w:r w:rsidRPr="009709AD">
                                        <w:rPr>
                                          <w:b/>
                                          <w:color w:val="000000"/>
                                          <w:kern w:val="24"/>
                                          <w:lang w:val="uz-Cyrl-UZ"/>
                                        </w:rPr>
                                        <w:t>. Умумтаълим мактабларида таълим кластери тузилмаси (модели)</w:t>
                                      </w:r>
                                    </w:p>
                                    <w:p w14:paraId="64D3FC0A" w14:textId="77777777" w:rsidR="00120C80" w:rsidRPr="009709AD" w:rsidRDefault="00120C80" w:rsidP="00C429CD">
                                      <w:pPr>
                                        <w:pStyle w:val="a4"/>
                                        <w:spacing w:after="240"/>
                                        <w:jc w:val="center"/>
                                        <w:rPr>
                                          <w:b/>
                                        </w:rPr>
                                      </w:pPr>
                                      <w:r w:rsidRPr="009709AD">
                                        <w:rPr>
                                          <w:b/>
                                          <w:color w:val="000000"/>
                                          <w:kern w:val="24"/>
                                          <w:lang w:val="uz-Cyrl-UZ"/>
                                        </w:rPr>
                                        <w:t>)</w:t>
                                      </w:r>
                                    </w:p>
                                  </w:txbxContent>
                                </wps:txbx>
                                <wps:bodyPr rot="0" vert="horz" wrap="square" lIns="91440" tIns="45720" rIns="91440" bIns="45720" anchor="ctr" anchorCtr="0" upright="1">
                                  <a:noAutofit/>
                                </wps:bodyPr>
                              </wps:wsp>
                              <wps:wsp>
                                <wps:cNvPr id="45"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44077697" w14:textId="77777777" w:rsidR="00120C80" w:rsidRDefault="00120C80" w:rsidP="00C429CD">
                                      <w:pPr>
                                        <w:pStyle w:val="a4"/>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46"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7" name="Прямая со стрелкой 682"/>
                              <wps:cNvCnPr>
                                <a:cxnSpLocks noChangeShapeType="1"/>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48"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50"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51"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52" name="Прямая со стрелкой 687"/>
                            <wps:cNvCnPr>
                              <a:cxnSpLocks noChangeShapeType="1"/>
                              <a:stCxn id="13"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53"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2FAAC726" w14:textId="77777777" w:rsidR="00120C80" w:rsidRPr="00C64720" w:rsidRDefault="00120C80" w:rsidP="00C429CD">
                                <w:pPr>
                                  <w:pStyle w:val="a4"/>
                                  <w:kinsoku w:val="0"/>
                                  <w:overflowPunct w:val="0"/>
                                  <w:jc w:val="center"/>
                                  <w:textAlignment w:val="baseline"/>
                                </w:pPr>
                                <w:r>
                                  <w:rPr>
                                    <w:b/>
                                    <w:bCs/>
                                    <w:color w:val="000000"/>
                                    <w:kern w:val="24"/>
                                    <w:sz w:val="20"/>
                                    <w:szCs w:val="20"/>
                                    <w:lang w:val="uz-Cyrl-UZ"/>
                                  </w:rPr>
                                  <w:t>Ta’lim</w:t>
                                </w:r>
                                <w:r w:rsidRPr="00C64720">
                                  <w:rPr>
                                    <w:b/>
                                    <w:bCs/>
                                    <w:color w:val="000000"/>
                                    <w:kern w:val="24"/>
                                    <w:sz w:val="20"/>
                                    <w:szCs w:val="20"/>
                                    <w:lang w:val="uz-Cyrl-UZ"/>
                                  </w:rPr>
                                  <w:t xml:space="preserve"> </w:t>
                                </w:r>
                                <w:r>
                                  <w:rPr>
                                    <w:b/>
                                    <w:bCs/>
                                    <w:color w:val="000000"/>
                                    <w:kern w:val="24"/>
                                    <w:sz w:val="20"/>
                                    <w:szCs w:val="20"/>
                                    <w:lang w:val="uz-Cyrl-UZ"/>
                                  </w:rPr>
                                  <w:t>samaradorligini</w:t>
                                </w:r>
                                <w:r w:rsidRPr="00C64720">
                                  <w:rPr>
                                    <w:b/>
                                    <w:bCs/>
                                    <w:color w:val="000000"/>
                                    <w:kern w:val="24"/>
                                    <w:sz w:val="20"/>
                                    <w:szCs w:val="20"/>
                                    <w:lang w:val="uz-Cyrl-UZ"/>
                                  </w:rPr>
                                  <w:t xml:space="preserve"> </w:t>
                                </w:r>
                                <w:r>
                                  <w:rPr>
                                    <w:b/>
                                    <w:bCs/>
                                    <w:color w:val="000000"/>
                                    <w:kern w:val="24"/>
                                    <w:sz w:val="20"/>
                                    <w:szCs w:val="20"/>
                                    <w:lang w:val="uz-Cyrl-UZ"/>
                                  </w:rPr>
                                  <w:t>oshirish yo‘llari</w:t>
                                </w:r>
                              </w:p>
                            </w:txbxContent>
                          </wps:txbx>
                          <wps:bodyPr rot="0" vert="horz" wrap="square" lIns="91440" tIns="45720" rIns="91440" bIns="45720" anchor="ctr" anchorCtr="0" upright="1">
                            <a:noAutofit/>
                          </wps:bodyPr>
                        </wps:wsp>
                        <wps:wsp>
                          <wps:cNvPr id="54"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2C404CB8" w14:textId="77777777" w:rsidR="00120C80" w:rsidRPr="00D52C20" w:rsidRDefault="00120C80" w:rsidP="00C429CD">
                                <w:pPr>
                                  <w:pStyle w:val="a4"/>
                                  <w:shd w:val="clear" w:color="auto" w:fill="BFBFBF"/>
                                  <w:jc w:val="center"/>
                                  <w:rPr>
                                    <w:sz w:val="20"/>
                                    <w:szCs w:val="20"/>
                                  </w:rPr>
                                </w:pPr>
                                <w:r>
                                  <w:rPr>
                                    <w:color w:val="000000"/>
                                    <w:kern w:val="24"/>
                                    <w:sz w:val="20"/>
                                    <w:szCs w:val="20"/>
                                    <w:lang w:val="uz-Cyrl-UZ"/>
                                  </w:rPr>
                                  <w:t>O‘qitish</w:t>
                                </w:r>
                                <w:r w:rsidRPr="00D52C20">
                                  <w:rPr>
                                    <w:color w:val="000000"/>
                                    <w:kern w:val="24"/>
                                    <w:sz w:val="20"/>
                                    <w:szCs w:val="20"/>
                                    <w:lang w:val="uz-Cyrl-UZ"/>
                                  </w:rPr>
                                  <w:t xml:space="preserve"> </w:t>
                                </w:r>
                                <w:r>
                                  <w:rPr>
                                    <w:color w:val="000000"/>
                                    <w:kern w:val="24"/>
                                    <w:sz w:val="20"/>
                                    <w:szCs w:val="20"/>
                                    <w:lang w:val="uz-Cyrl-UZ"/>
                                  </w:rPr>
                                  <w:t>tizimini</w:t>
                                </w:r>
                                <w:r w:rsidRPr="00D52C20">
                                  <w:rPr>
                                    <w:color w:val="000000"/>
                                    <w:kern w:val="24"/>
                                    <w:sz w:val="20"/>
                                    <w:szCs w:val="20"/>
                                    <w:lang w:val="uz-Cyrl-UZ"/>
                                  </w:rPr>
                                  <w:t xml:space="preserve"> </w:t>
                                </w:r>
                                <w:r>
                                  <w:rPr>
                                    <w:color w:val="000000"/>
                                    <w:kern w:val="24"/>
                                    <w:sz w:val="20"/>
                                    <w:szCs w:val="20"/>
                                    <w:lang w:val="uz-Cyrl-UZ"/>
                                  </w:rPr>
                                  <w:t>fanlararo</w:t>
                                </w:r>
                                <w:r w:rsidRPr="00D52C20">
                                  <w:rPr>
                                    <w:color w:val="000000"/>
                                    <w:kern w:val="24"/>
                                    <w:sz w:val="20"/>
                                    <w:szCs w:val="20"/>
                                    <w:lang w:val="uz-Cyrl-UZ"/>
                                  </w:rPr>
                                  <w:t xml:space="preserve">, </w:t>
                                </w:r>
                                <w:r>
                                  <w:rPr>
                                    <w:color w:val="000000"/>
                                    <w:kern w:val="24"/>
                                    <w:sz w:val="20"/>
                                    <w:szCs w:val="20"/>
                                    <w:lang w:val="uz-Cyrl-UZ"/>
                                  </w:rPr>
                                  <w:t>mavzulararo</w:t>
                                </w:r>
                                <w:r w:rsidRPr="00D52C20">
                                  <w:rPr>
                                    <w:color w:val="000000"/>
                                    <w:kern w:val="24"/>
                                    <w:sz w:val="20"/>
                                    <w:szCs w:val="20"/>
                                    <w:lang w:val="uz-Cyrl-UZ"/>
                                  </w:rPr>
                                  <w:t xml:space="preserve">, </w:t>
                                </w:r>
                                <w:r>
                                  <w:rPr>
                                    <w:color w:val="000000"/>
                                    <w:kern w:val="24"/>
                                    <w:sz w:val="20"/>
                                    <w:szCs w:val="20"/>
                                    <w:lang w:val="uz-Cyrl-UZ"/>
                                  </w:rPr>
                                  <w:t>bo‘lim</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bosqichlararo</w:t>
                                </w:r>
                                <w:r w:rsidRPr="00D52C20">
                                  <w:rPr>
                                    <w:color w:val="000000"/>
                                    <w:kern w:val="24"/>
                                    <w:sz w:val="20"/>
                                    <w:szCs w:val="20"/>
                                    <w:lang w:val="uz-Cyrl-UZ"/>
                                  </w:rPr>
                                  <w:t xml:space="preserve"> </w:t>
                                </w:r>
                                <w:r>
                                  <w:rPr>
                                    <w:color w:val="000000"/>
                                    <w:kern w:val="24"/>
                                    <w:sz w:val="20"/>
                                    <w:szCs w:val="20"/>
                                    <w:lang w:val="uz-Cyrl-UZ"/>
                                  </w:rPr>
                                  <w:t>uzluksizligi</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uzviyligini</w:t>
                                </w:r>
                                <w:r w:rsidRPr="00D52C20">
                                  <w:rPr>
                                    <w:color w:val="000000"/>
                                    <w:kern w:val="24"/>
                                    <w:sz w:val="20"/>
                                    <w:szCs w:val="20"/>
                                    <w:lang w:val="uz-Cyrl-UZ"/>
                                  </w:rPr>
                                  <w:t xml:space="preserve"> </w:t>
                                </w:r>
                                <w:r>
                                  <w:rPr>
                                    <w:color w:val="000000"/>
                                    <w:kern w:val="24"/>
                                    <w:sz w:val="20"/>
                                    <w:szCs w:val="20"/>
                                    <w:lang w:val="uz-Cyrl-UZ"/>
                                  </w:rPr>
                                  <w:t>ta’minlash</w:t>
                                </w:r>
                                <w:r w:rsidRPr="00D52C20">
                                  <w:rPr>
                                    <w:color w:val="000000"/>
                                    <w:kern w:val="24"/>
                                    <w:sz w:val="20"/>
                                    <w:szCs w:val="20"/>
                                    <w:lang w:val="uz-Cyrl-UZ"/>
                                  </w:rPr>
                                  <w:t>.</w:t>
                                </w:r>
                              </w:p>
                              <w:p w14:paraId="39CBF80D" w14:textId="77777777" w:rsidR="00120C80" w:rsidRPr="00D52C20" w:rsidRDefault="00120C80" w:rsidP="00C429CD">
                                <w:pPr>
                                  <w:pStyle w:val="a4"/>
                                  <w:kinsoku w:val="0"/>
                                  <w:overflowPunct w:val="0"/>
                                  <w:jc w:val="center"/>
                                  <w:textAlignment w:val="baseline"/>
                                  <w:rPr>
                                    <w:sz w:val="20"/>
                                    <w:szCs w:val="20"/>
                                  </w:rPr>
                                </w:pPr>
                              </w:p>
                            </w:txbxContent>
                          </wps:txbx>
                          <wps:bodyPr rot="0" vert="horz" wrap="square" lIns="91440" tIns="45720" rIns="91440" bIns="45720" anchor="t" anchorCtr="0" upright="1">
                            <a:noAutofit/>
                          </wps:bodyPr>
                        </wps:wsp>
                        <wps:wsp>
                          <wps:cNvPr id="55"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DF1BD8D" w14:textId="77777777" w:rsidR="00120C80" w:rsidRPr="004A6326" w:rsidRDefault="00120C80" w:rsidP="00C429CD">
                                <w:pPr>
                                  <w:pStyle w:val="a4"/>
                                  <w:shd w:val="clear" w:color="auto" w:fill="BFBFBF"/>
                                  <w:jc w:val="center"/>
                                  <w:rPr>
                                    <w:lang w:val="en-US"/>
                                  </w:rPr>
                                </w:pPr>
                                <w:r>
                                  <w:rPr>
                                    <w:color w:val="000000"/>
                                    <w:kern w:val="24"/>
                                    <w:sz w:val="20"/>
                                    <w:szCs w:val="20"/>
                                    <w:lang w:val="uz-Cyrl-UZ"/>
                                  </w:rPr>
                                  <w:t>Ta’lim shakli, usul, vosita, texnologiya va metodlarini hamkorlikda takomillashtirish</w:t>
                                </w:r>
                              </w:p>
                              <w:p w14:paraId="5E019201" w14:textId="77777777" w:rsidR="00120C80" w:rsidRPr="004A6326" w:rsidRDefault="00120C80" w:rsidP="00C429CD">
                                <w:pPr>
                                  <w:pStyle w:val="a4"/>
                                  <w:kinsoku w:val="0"/>
                                  <w:overflowPunct w:val="0"/>
                                  <w:jc w:val="center"/>
                                  <w:textAlignment w:val="baseline"/>
                                  <w:rPr>
                                    <w:lang w:val="en-US"/>
                                  </w:rPr>
                                </w:pPr>
                              </w:p>
                            </w:txbxContent>
                          </wps:txbx>
                          <wps:bodyPr rot="0" vert="horz" wrap="square" lIns="91440" tIns="45720" rIns="91440" bIns="45720" anchor="t" anchorCtr="0" upright="1">
                            <a:noAutofit/>
                          </wps:bodyPr>
                        </wps:wsp>
                        <wps:wsp>
                          <wps:cNvPr id="56"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42E47DC9" w14:textId="77777777" w:rsidR="00120C80" w:rsidRDefault="00120C80" w:rsidP="00C429CD">
                                <w:pPr>
                                  <w:pStyle w:val="a4"/>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w:t>
                                </w:r>
                                <w:r w:rsidRPr="00C64720">
                                  <w:rPr>
                                    <w:color w:val="000000"/>
                                    <w:kern w:val="24"/>
                                    <w:sz w:val="20"/>
                                    <w:szCs w:val="20"/>
                                    <w:lang w:val="uz-Cyrl-UZ"/>
                                  </w:rPr>
                                  <w:t xml:space="preserve"> </w:t>
                                </w:r>
                                <w:r>
                                  <w:rPr>
                                    <w:color w:val="000000"/>
                                    <w:kern w:val="24"/>
                                    <w:sz w:val="20"/>
                                    <w:szCs w:val="20"/>
                                    <w:lang w:val="uz-Cyrl-UZ"/>
                                  </w:rPr>
                                  <w:t>va</w:t>
                                </w:r>
                                <w:r w:rsidRPr="00C64720">
                                  <w:rPr>
                                    <w:color w:val="000000"/>
                                    <w:kern w:val="24"/>
                                    <w:sz w:val="20"/>
                                    <w:szCs w:val="20"/>
                                    <w:lang w:val="uz-Cyrl-UZ"/>
                                  </w:rPr>
                                  <w:t xml:space="preserve"> </w:t>
                                </w:r>
                                <w:r>
                                  <w:rPr>
                                    <w:color w:val="000000"/>
                                    <w:kern w:val="24"/>
                                    <w:sz w:val="20"/>
                                    <w:szCs w:val="20"/>
                                    <w:lang w:val="uz-Cyrl-UZ"/>
                                  </w:rPr>
                                  <w:t>infratuzil</w:t>
                                </w:r>
                              </w:p>
                              <w:p w14:paraId="52BA6F0C" w14:textId="77777777" w:rsidR="00120C80" w:rsidRPr="007E03BA" w:rsidRDefault="00120C80" w:rsidP="00C429CD">
                                <w:pPr>
                                  <w:pStyle w:val="a4"/>
                                  <w:shd w:val="clear" w:color="auto" w:fill="BFBFBF"/>
                                  <w:kinsoku w:val="0"/>
                                  <w:overflowPunct w:val="0"/>
                                  <w:jc w:val="center"/>
                                  <w:textAlignment w:val="baseline"/>
                                  <w:rPr>
                                    <w:lang w:val="uz-Cyrl-UZ"/>
                                  </w:rPr>
                                </w:pPr>
                                <w:r>
                                  <w:rPr>
                                    <w:color w:val="000000"/>
                                    <w:kern w:val="24"/>
                                    <w:sz w:val="20"/>
                                    <w:szCs w:val="20"/>
                                    <w:lang w:val="uz-Cyrl-UZ"/>
                                  </w:rPr>
                                  <w:t>malarni</w:t>
                                </w:r>
                                <w:r w:rsidRPr="00C64720">
                                  <w:rPr>
                                    <w:color w:val="000000"/>
                                    <w:kern w:val="24"/>
                                    <w:sz w:val="20"/>
                                    <w:szCs w:val="20"/>
                                    <w:lang w:val="uz-Cyrl-UZ"/>
                                  </w:rPr>
                                  <w:t xml:space="preserve"> </w:t>
                                </w:r>
                                <w:r>
                                  <w:rPr>
                                    <w:color w:val="000000"/>
                                    <w:kern w:val="24"/>
                                    <w:sz w:val="20"/>
                                    <w:szCs w:val="20"/>
                                    <w:lang w:val="uz-Cyrl-UZ"/>
                                  </w:rPr>
                                  <w:t>ta’minlovchi</w:t>
                                </w:r>
                                <w:r w:rsidRPr="00C64720">
                                  <w:rPr>
                                    <w:color w:val="000000"/>
                                    <w:kern w:val="24"/>
                                    <w:sz w:val="20"/>
                                    <w:szCs w:val="20"/>
                                    <w:lang w:val="uz-Cyrl-UZ"/>
                                  </w:rPr>
                                  <w:t xml:space="preserve"> </w:t>
                                </w:r>
                                <w:r>
                                  <w:rPr>
                                    <w:color w:val="000000"/>
                                    <w:kern w:val="24"/>
                                    <w:sz w:val="20"/>
                                    <w:szCs w:val="20"/>
                                    <w:lang w:val="uz-Cyrl-UZ"/>
                                  </w:rPr>
                                  <w:t>ta’lim</w:t>
                                </w:r>
                                <w:r w:rsidRPr="00C64720">
                                  <w:rPr>
                                    <w:color w:val="000000"/>
                                    <w:kern w:val="24"/>
                                    <w:sz w:val="20"/>
                                    <w:szCs w:val="20"/>
                                    <w:lang w:val="uz-Cyrl-UZ"/>
                                  </w:rPr>
                                  <w:t xml:space="preserve"> </w:t>
                                </w:r>
                                <w:r>
                                  <w:rPr>
                                    <w:color w:val="000000"/>
                                    <w:kern w:val="24"/>
                                    <w:sz w:val="20"/>
                                    <w:szCs w:val="20"/>
                                    <w:lang w:val="uz-Cyrl-UZ"/>
                                  </w:rPr>
                                  <w:t>xizmatlarini</w:t>
                                </w:r>
                                <w:r w:rsidRPr="00C64720">
                                  <w:rPr>
                                    <w:color w:val="000000"/>
                                    <w:kern w:val="24"/>
                                    <w:sz w:val="20"/>
                                    <w:szCs w:val="20"/>
                                    <w:lang w:val="uz-Cyrl-UZ"/>
                                  </w:rPr>
                                  <w:t xml:space="preserve"> </w:t>
                                </w:r>
                                <w:r>
                                  <w:rPr>
                                    <w:color w:val="000000"/>
                                    <w:kern w:val="24"/>
                                    <w:sz w:val="20"/>
                                    <w:szCs w:val="20"/>
                                    <w:lang w:val="uz-Cyrl-UZ"/>
                                  </w:rPr>
                                  <w:t>tashkil</w:t>
                                </w:r>
                                <w:r w:rsidRPr="00C64720">
                                  <w:rPr>
                                    <w:color w:val="000000"/>
                                    <w:kern w:val="24"/>
                                    <w:sz w:val="20"/>
                                    <w:szCs w:val="20"/>
                                    <w:lang w:val="uz-Cyrl-UZ"/>
                                  </w:rPr>
                                  <w:t xml:space="preserve"> </w:t>
                                </w:r>
                                <w:r>
                                  <w:rPr>
                                    <w:color w:val="000000"/>
                                    <w:kern w:val="24"/>
                                    <w:sz w:val="20"/>
                                    <w:szCs w:val="20"/>
                                    <w:lang w:val="uz-Cyrl-UZ"/>
                                  </w:rPr>
                                  <w:t>qilish</w:t>
                                </w:r>
                              </w:p>
                            </w:txbxContent>
                          </wps:txbx>
                          <wps:bodyPr rot="0" vert="horz" wrap="square" lIns="91440" tIns="45720" rIns="91440" bIns="45720" anchor="t" anchorCtr="0" upright="1">
                            <a:noAutofit/>
                          </wps:bodyPr>
                        </wps:wsp>
                        <wps:wsp>
                          <wps:cNvPr id="57"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58"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59"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60" name="Прямая со стрелкой 695"/>
                          <wps:cNvCnPr>
                            <a:cxnSpLocks noChangeShapeType="1"/>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61"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62"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63"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64"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ACD80C" id="Группа 1389" o:spid="_x0000_s1067" style="position:absolute;left:0;text-align:left;margin-left:12.65pt;margin-top:81.3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" fillcolor="#00b0f0" strokecolor="#2f528f" strokeweight="1.5pt">
                          <v:textbox>
                            <w:txbxContent>
                              <w:p w14:paraId="0C90C6C4" w14:textId="77777777" w:rsidR="00120C80" w:rsidRPr="00C82BCB" w:rsidRDefault="00120C80" w:rsidP="00C429CD">
                                <w:pPr>
                                  <w:pStyle w:val="a4"/>
                                  <w:shd w:val="clear" w:color="auto" w:fill="00B0F0"/>
                                  <w:jc w:val="center"/>
                                  <w:rPr>
                                    <w:sz w:val="20"/>
                                    <w:szCs w:val="20"/>
                                  </w:rPr>
                                </w:pPr>
                                <w:r>
                                  <w:rPr>
                                    <w:b/>
                                    <w:bCs/>
                                    <w:color w:val="000000"/>
                                    <w:kern w:val="24"/>
                                    <w:sz w:val="20"/>
                                    <w:szCs w:val="20"/>
                                    <w:shd w:val="clear" w:color="auto" w:fill="00B0F0"/>
                                    <w:lang w:val="uz-Cyrl-UZ"/>
                                  </w:rPr>
                                  <w:t xml:space="preserve">Iqtidorli bolalarni ijodiy rivojlantirish texnologiyasi </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" fillcolor="#d7e4bd" strokecolor="#2f528f" strokeweight="1.5pt">
                          <v:textbox style="layout-flow:vertical;mso-layout-flow-alt:bottom-to-top">
                            <w:txbxContent>
                              <w:p w14:paraId="329B9D62" w14:textId="77777777" w:rsidR="00120C80" w:rsidRPr="00E6734D" w:rsidRDefault="00120C80" w:rsidP="00C429CD">
                                <w:pPr>
                                  <w:jc w:val="center"/>
                                  <w:rPr>
                                    <w:rFonts w:ascii="Times New Roman" w:hAnsi="Times New Roman"/>
                                  </w:rPr>
                                </w:pPr>
                                <w:r>
                                  <w:rPr>
                                    <w:rFonts w:ascii="Times New Roman" w:hAnsi="Times New Roman"/>
                                  </w:rPr>
                                  <w:t>Ishlab</w:t>
                                </w:r>
                                <w:r w:rsidRPr="00E6734D">
                                  <w:rPr>
                                    <w:rFonts w:ascii="Times New Roman" w:hAnsi="Times New Roman"/>
                                  </w:rPr>
                                  <w:t xml:space="preserve"> </w:t>
                                </w:r>
                                <w:r>
                                  <w:rPr>
                                    <w:rFonts w:ascii="Times New Roman" w:hAnsi="Times New Roman"/>
                                  </w:rPr>
                                  <w:t>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" fillcolor="#d7e4bd" strokecolor="#2f528f" strokeweight="1.5pt">
                          <v:textbox style="layout-flow:vertical;mso-layout-flow-alt:bottom-to-top">
                            <w:txbxContent>
                              <w:p w14:paraId="4B275AC2" w14:textId="77777777" w:rsidR="00120C80" w:rsidRPr="00712383" w:rsidRDefault="00120C80" w:rsidP="00C429CD">
                                <w:pPr>
                                  <w:jc w:val="center"/>
                                  <w:rPr>
                                    <w:rFonts w:ascii="Times New Roman" w:hAnsi="Times New Roman"/>
                                    <w:lang w:val="en-US"/>
                                  </w:rPr>
                                </w:pPr>
                                <w:r>
                                  <w:rPr>
                                    <w:rFonts w:ascii="Times New Roman" w:hAnsi="Times New Roman"/>
                                  </w:rPr>
                                  <w:t>Ilmiy</w:t>
                                </w:r>
                                <w:r w:rsidRPr="00E6734D">
                                  <w:rPr>
                                    <w:rFonts w:ascii="Times New Roman" w:hAnsi="Times New Roman"/>
                                  </w:rPr>
                                  <w:t xml:space="preserve"> </w:t>
                                </w:r>
                                <w:r>
                                  <w:rPr>
                                    <w:rFonts w:ascii="Times New Roman" w:hAnsi="Times New Roman"/>
                                  </w:rPr>
                                  <w:t>tekshirish</w:t>
                                </w:r>
                                <w:r w:rsidRPr="00E6734D">
                                  <w:rPr>
                                    <w:rFonts w:ascii="Times New Roman" w:hAnsi="Times New Roman"/>
                                  </w:rPr>
                                  <w:t xml:space="preserve"> </w:t>
                                </w:r>
                                <w:r>
                                  <w:rPr>
                                    <w:rFonts w:ascii="Times New Roman" w:hAnsi="Times New Roman"/>
                                  </w:rPr>
                                  <w:t>institutlar</w:t>
                                </w:r>
                                <w:r>
                                  <w:rPr>
                                    <w:rFonts w:ascii="Times New Roman" w:hAnsi="Times New Roman"/>
                                    <w:lang w:val="en-US"/>
                                  </w:rPr>
                                  <w:t>i</w:t>
                                </w:r>
                              </w:p>
                              <w:p w14:paraId="3FD1AA28" w14:textId="77777777" w:rsidR="00120C80" w:rsidRDefault="00120C80" w:rsidP="00C429CD">
                                <w:pPr>
                                  <w:pStyle w:val="a4"/>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" fillcolor="#b6dde8" strokecolor="#2f528f" strokeweight="1.5pt">
                          <v:shadow on="t" color="black" opacity="24903f" origin=",.5" offset="0,.55556mm"/>
                          <v:textbox style="layout-flow:vertical;mso-layout-flow-alt:bottom-to-top">
                            <w:txbxContent>
                              <w:p w14:paraId="76300231" w14:textId="77777777" w:rsidR="00120C80" w:rsidRPr="00AE5AB3" w:rsidRDefault="00120C80" w:rsidP="00C429CD">
                                <w:pPr>
                                  <w:pStyle w:val="a4"/>
                                  <w:jc w:val="center"/>
                                  <w:rPr>
                                    <w:lang w:val="en-US"/>
                                  </w:rPr>
                                </w:pPr>
                                <w:r>
                                  <w:rPr>
                                    <w:b/>
                                    <w:bCs/>
                                    <w:color w:val="000000"/>
                                    <w:kern w:val="24"/>
                                    <w:sz w:val="20"/>
                                    <w:szCs w:val="20"/>
                                    <w:lang w:val="uz-Cyrl-UZ"/>
                                  </w:rPr>
                                  <w:t>Umimiy o‘rta ta’lim muassasasi</w:t>
                                </w:r>
                              </w:p>
                              <w:p w14:paraId="2AD11B39" w14:textId="77777777" w:rsidR="00120C80" w:rsidRPr="00AE5AB3" w:rsidRDefault="00120C80" w:rsidP="00C429CD">
                                <w:pPr>
                                  <w:pStyle w:val="a4"/>
                                  <w:jc w:val="center"/>
                                  <w:rPr>
                                    <w:lang w:val="en-US"/>
                                  </w:rPr>
                                </w:pPr>
                                <w:r w:rsidRPr="00AE5AB3">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" fillcolor="#d7e4bd" strokecolor="#2f528f" strokeweight="1.5pt">
                          <v:textbox style="layout-flow:vertical;mso-layout-flow-alt:bottom-to-top">
                            <w:txbxContent>
                              <w:p w14:paraId="3DE00CF4" w14:textId="77777777" w:rsidR="00120C80" w:rsidRPr="00E6734D" w:rsidRDefault="00120C80" w:rsidP="00C429CD">
                                <w:pPr>
                                  <w:jc w:val="center"/>
                                  <w:rPr>
                                    <w:rFonts w:ascii="Times New Roman" w:hAnsi="Times New Roman"/>
                                  </w:rPr>
                                </w:pPr>
                                <w:r>
                                  <w:rPr>
                                    <w:rFonts w:ascii="Times New Roman" w:hAnsi="Times New Roman"/>
                                  </w:rPr>
                                  <w:t>Maktabgacha</w:t>
                                </w:r>
                                <w:r w:rsidRPr="00E6734D">
                                  <w:rPr>
                                    <w:rFonts w:ascii="Times New Roman" w:hAnsi="Times New Roman"/>
                                  </w:rPr>
                                  <w:t xml:space="preserve"> </w:t>
                                </w:r>
                                <w:r>
                                  <w:rPr>
                                    <w:rFonts w:ascii="Times New Roman" w:hAnsi="Times New Roman"/>
                                  </w:rPr>
                                  <w:t>ta’lim</w:t>
                                </w:r>
                                <w:r w:rsidRPr="00E6734D">
                                  <w:rPr>
                                    <w:rFonts w:ascii="Times New Roman" w:hAnsi="Times New Roman"/>
                                  </w:rPr>
                                  <w:t xml:space="preserve"> </w:t>
                                </w:r>
                                <w:r>
                                  <w:rPr>
                                    <w:rFonts w:ascii="Times New Roman" w:hAnsi="Times New Roman"/>
                                  </w:rPr>
                                  <w:t>muassasasalari</w:t>
                                </w:r>
                              </w:p>
                              <w:p w14:paraId="575DBA57" w14:textId="77777777" w:rsidR="00120C80" w:rsidRDefault="00120C80" w:rsidP="00C429CD">
                                <w:pPr>
                                  <w:pStyle w:val="a4"/>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" fillcolor="#d7e4bd" strokecolor="#2f528f" strokeweight="1.5pt">
                          <v:textbox style="layout-flow:vertical;mso-layout-flow-alt:bottom-to-top">
                            <w:txbxContent>
                              <w:p w14:paraId="5E343029" w14:textId="77777777" w:rsidR="00120C80" w:rsidRPr="00E6734D" w:rsidRDefault="00120C80" w:rsidP="00C429CD">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" fillcolor="#daeef3" strokecolor="#2f528f" strokeweight="1.5pt">
                          <v:textbox>
                            <w:txbxContent>
                              <w:p w14:paraId="11D68C57" w14:textId="77777777" w:rsidR="00120C80" w:rsidRPr="0067184E" w:rsidRDefault="00120C80" w:rsidP="00C429CD">
                                <w:pPr>
                                  <w:pStyle w:val="a4"/>
                                  <w:jc w:val="center"/>
                                  <w:rPr>
                                    <w:lang w:val="en-US"/>
                                  </w:rPr>
                                </w:pPr>
                                <w:r>
                                  <w:rPr>
                                    <w:b/>
                                    <w:bCs/>
                                    <w:color w:val="000000"/>
                                    <w:kern w:val="24"/>
                                    <w:sz w:val="20"/>
                                    <w:szCs w:val="20"/>
                                    <w:lang w:val="uz-Cyrl-UZ"/>
                                  </w:rPr>
                                  <w:t>Uzluksiz ta’lim tizimi, olimlar,</w:t>
                                </w:r>
                              </w:p>
                              <w:p w14:paraId="6ED2B208" w14:textId="77777777" w:rsidR="00120C80" w:rsidRPr="0067184E" w:rsidRDefault="00120C80" w:rsidP="00C429CD">
                                <w:pPr>
                                  <w:pStyle w:val="a4"/>
                                  <w:jc w:val="center"/>
                                  <w:rPr>
                                    <w:lang w:val="en-US"/>
                                  </w:rPr>
                                </w:pPr>
                                <w:r>
                                  <w:rPr>
                                    <w:b/>
                                    <w:bCs/>
                                    <w:color w:val="000000"/>
                                    <w:kern w:val="24"/>
                                    <w:sz w:val="20"/>
                                    <w:szCs w:val="20"/>
                                    <w:lang w:val="uz-Cyrl-UZ"/>
                                  </w:rPr>
                                  <w:t>ekspertlar,</w:t>
                                </w:r>
                              </w:p>
                              <w:p w14:paraId="2404C13D" w14:textId="77777777" w:rsidR="00120C80" w:rsidRPr="0067184E" w:rsidRDefault="00120C80" w:rsidP="00C429CD">
                                <w:pPr>
                                  <w:pStyle w:val="a4"/>
                                  <w:jc w:val="center"/>
                                  <w:rPr>
                                    <w:lang w:val="en-US"/>
                                  </w:rPr>
                                </w:pPr>
                                <w:r>
                                  <w:rPr>
                                    <w:b/>
                                    <w:bCs/>
                                    <w:color w:val="000000"/>
                                    <w:kern w:val="24"/>
                                    <w:sz w:val="20"/>
                                    <w:szCs w:val="20"/>
                                    <w:lang w:val="uz-Cyrl-UZ"/>
                                  </w:rPr>
                                  <w:t>ishchi guruxlar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" fillcolor="#daeef3" strokecolor="#2f528f" strokeweight="1.5pt">
                          <v:textbox>
                            <w:txbxContent>
                              <w:p w14:paraId="7A78D466" w14:textId="77777777" w:rsidR="00120C80" w:rsidRPr="00AE5AB3" w:rsidRDefault="00120C80" w:rsidP="00C429CD">
                                <w:pPr>
                                  <w:pStyle w:val="a4"/>
                                  <w:jc w:val="center"/>
                                  <w:rPr>
                                    <w:sz w:val="20"/>
                                    <w:szCs w:val="20"/>
                                    <w:lang w:val="en-US"/>
                                  </w:rPr>
                                </w:pPr>
                                <w:r>
                                  <w:rPr>
                                    <w:b/>
                                    <w:bCs/>
                                    <w:color w:val="000000"/>
                                    <w:kern w:val="24"/>
                                    <w:sz w:val="20"/>
                                    <w:szCs w:val="20"/>
                                    <w:lang w:val="uz-Cyrl-UZ"/>
                                  </w:rPr>
                                  <w:t xml:space="preserve"> Ta’lim </w:t>
                                </w:r>
                                <w:r w:rsidRPr="00D52C20">
                                  <w:rPr>
                                    <w:b/>
                                    <w:bCs/>
                                    <w:color w:val="000000"/>
                                    <w:kern w:val="24"/>
                                    <w:sz w:val="20"/>
                                    <w:szCs w:val="20"/>
                                    <w:lang w:val="uz-Cyrl-UZ"/>
                                  </w:rPr>
                                  <w:t>,</w:t>
                                </w:r>
                              </w:p>
                              <w:p w14:paraId="08794B9D" w14:textId="77777777" w:rsidR="00120C80" w:rsidRPr="00AE5AB3" w:rsidRDefault="00120C80" w:rsidP="00C429CD">
                                <w:pPr>
                                  <w:pStyle w:val="a4"/>
                                  <w:jc w:val="center"/>
                                  <w:rPr>
                                    <w:sz w:val="20"/>
                                    <w:szCs w:val="20"/>
                                    <w:lang w:val="en-US"/>
                                  </w:rPr>
                                </w:pPr>
                                <w:r>
                                  <w:rPr>
                                    <w:b/>
                                    <w:bCs/>
                                    <w:color w:val="000000"/>
                                    <w:kern w:val="24"/>
                                    <w:sz w:val="20"/>
                                    <w:szCs w:val="20"/>
                                    <w:lang w:val="uz-Cyrl-UZ"/>
                                  </w:rPr>
                                  <w:t>uslubiy</w:t>
                                </w:r>
                                <w:r w:rsidRPr="00D52C20">
                                  <w:rPr>
                                    <w:b/>
                                    <w:bCs/>
                                    <w:color w:val="000000"/>
                                    <w:kern w:val="24"/>
                                    <w:sz w:val="20"/>
                                    <w:szCs w:val="20"/>
                                    <w:lang w:val="uz-Cyrl-UZ"/>
                                  </w:rPr>
                                  <w:t xml:space="preserve"> </w:t>
                                </w:r>
                                <w:r>
                                  <w:rPr>
                                    <w:b/>
                                    <w:bCs/>
                                    <w:color w:val="000000"/>
                                    <w:kern w:val="24"/>
                                    <w:sz w:val="20"/>
                                    <w:szCs w:val="20"/>
                                    <w:lang w:val="uz-Cyrl-UZ"/>
                                  </w:rPr>
                                  <w:t>birlash</w:t>
                                </w:r>
                                <w:r w:rsidRPr="00AE5AB3">
                                  <w:rPr>
                                    <w:b/>
                                    <w:bCs/>
                                    <w:color w:val="000000"/>
                                    <w:kern w:val="24"/>
                                    <w:sz w:val="20"/>
                                    <w:szCs w:val="20"/>
                                    <w:lang w:val="en-US"/>
                                  </w:rPr>
                                  <w:t>-</w:t>
                                </w:r>
                                <w:r>
                                  <w:rPr>
                                    <w:b/>
                                    <w:bCs/>
                                    <w:color w:val="000000"/>
                                    <w:kern w:val="24"/>
                                    <w:sz w:val="20"/>
                                    <w:szCs w:val="20"/>
                                    <w:lang w:val="uz-Cyrl-UZ"/>
                                  </w:rPr>
                                  <w:t>malar</w:t>
                                </w:r>
                                <w:r w:rsidRPr="00D52C20">
                                  <w:rPr>
                                    <w:b/>
                                    <w:bCs/>
                                    <w:color w:val="000000"/>
                                    <w:kern w:val="24"/>
                                    <w:sz w:val="20"/>
                                    <w:szCs w:val="20"/>
                                    <w:lang w:val="uz-Cyrl-UZ"/>
                                  </w:rPr>
                                  <w:t xml:space="preserve">, </w:t>
                                </w:r>
                                <w:r>
                                  <w:rPr>
                                    <w:b/>
                                    <w:bCs/>
                                    <w:color w:val="000000"/>
                                    <w:kern w:val="24"/>
                                    <w:sz w:val="20"/>
                                    <w:szCs w:val="20"/>
                                    <w:lang w:val="uz-Cyrl-UZ"/>
                                  </w:rPr>
                                  <w:t>qituvchi</w:t>
                                </w:r>
                                <w:r w:rsidRPr="00AE5AB3">
                                  <w:rPr>
                                    <w:b/>
                                    <w:bCs/>
                                    <w:color w:val="000000"/>
                                    <w:kern w:val="24"/>
                                    <w:sz w:val="20"/>
                                    <w:szCs w:val="20"/>
                                    <w:lang w:val="en-US"/>
                                  </w:rPr>
                                  <w:t xml:space="preserve"> </w:t>
                                </w:r>
                                <w:r>
                                  <w:rPr>
                                    <w:b/>
                                    <w:bCs/>
                                    <w:color w:val="000000"/>
                                    <w:kern w:val="24"/>
                                    <w:sz w:val="20"/>
                                    <w:szCs w:val="20"/>
                                    <w:lang w:val="uz-Cyrl-UZ"/>
                                  </w:rPr>
                                  <w:t>ota</w:t>
                                </w:r>
                                <w:r w:rsidRPr="00D52C20">
                                  <w:rPr>
                                    <w:b/>
                                    <w:bCs/>
                                    <w:color w:val="000000"/>
                                    <w:kern w:val="24"/>
                                    <w:sz w:val="20"/>
                                    <w:szCs w:val="20"/>
                                    <w:lang w:val="uz-Cyrl-UZ"/>
                                  </w:rPr>
                                  <w:t>-</w:t>
                                </w:r>
                                <w:r>
                                  <w:rPr>
                                    <w:b/>
                                    <w:bCs/>
                                    <w:color w:val="000000"/>
                                    <w:kern w:val="24"/>
                                    <w:sz w:val="20"/>
                                    <w:szCs w:val="20"/>
                                    <w:lang w:val="uz-Cyrl-UZ"/>
                                  </w:rPr>
                                  <w:t>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" fillcolor="#eaf1dd" strokecolor="#2f528f" strokeweight="1.5pt">
                          <v:textbox>
                            <w:txbxContent>
                              <w:p w14:paraId="7F4FB5F7" w14:textId="77777777" w:rsidR="00120C80" w:rsidRDefault="00120C80" w:rsidP="00C429CD">
                                <w:pPr>
                                  <w:pStyle w:val="a4"/>
                                  <w:jc w:val="both"/>
                                  <w:rPr>
                                    <w:b/>
                                    <w:bCs/>
                                    <w:color w:val="000000"/>
                                    <w:kern w:val="24"/>
                                    <w:sz w:val="18"/>
                                    <w:szCs w:val="18"/>
                                    <w:lang w:val="uz-Cyrl-UZ"/>
                                  </w:rPr>
                                </w:pPr>
                                <w:r>
                                  <w:rPr>
                                    <w:b/>
                                    <w:bCs/>
                                    <w:color w:val="000000"/>
                                    <w:kern w:val="24"/>
                                    <w:sz w:val="18"/>
                                    <w:szCs w:val="18"/>
                                    <w:lang w:val="uz-Cyrl-UZ"/>
                                  </w:rPr>
                                  <w:t>Ijtimoiy</w:t>
                                </w:r>
                                <w:r w:rsidRPr="00EB45CF">
                                  <w:rPr>
                                    <w:b/>
                                    <w:bCs/>
                                    <w:color w:val="000000"/>
                                    <w:kern w:val="24"/>
                                    <w:sz w:val="18"/>
                                    <w:szCs w:val="18"/>
                                    <w:lang w:val="uz-Cyrl-UZ"/>
                                  </w:rPr>
                                  <w:t xml:space="preserve"> </w:t>
                                </w:r>
                                <w:r>
                                  <w:rPr>
                                    <w:b/>
                                    <w:bCs/>
                                    <w:color w:val="000000"/>
                                    <w:kern w:val="24"/>
                                    <w:sz w:val="18"/>
                                    <w:szCs w:val="18"/>
                                    <w:lang w:val="uz-Cyrl-UZ"/>
                                  </w:rPr>
                                  <w:t>buyurtma</w:t>
                                </w:r>
                                <w:r w:rsidRPr="00EB45CF">
                                  <w:rPr>
                                    <w:b/>
                                    <w:bCs/>
                                    <w:color w:val="000000"/>
                                    <w:kern w:val="24"/>
                                    <w:sz w:val="18"/>
                                    <w:szCs w:val="18"/>
                                    <w:lang w:val="uz-Cyrl-UZ"/>
                                  </w:rPr>
                                  <w:t xml:space="preserve"> </w:t>
                                </w:r>
                                <w:r>
                                  <w:rPr>
                                    <w:b/>
                                    <w:bCs/>
                                    <w:color w:val="000000"/>
                                    <w:kern w:val="24"/>
                                    <w:sz w:val="18"/>
                                    <w:szCs w:val="18"/>
                                    <w:lang w:val="uz-Cyrl-UZ"/>
                                  </w:rPr>
                                  <w:t>shaxs</w:t>
                                </w:r>
                                <w:r w:rsidRPr="00EB45CF">
                                  <w:rPr>
                                    <w:b/>
                                    <w:bCs/>
                                    <w:color w:val="000000"/>
                                    <w:kern w:val="24"/>
                                    <w:sz w:val="18"/>
                                    <w:szCs w:val="18"/>
                                    <w:lang w:val="uz-Cyrl-UZ"/>
                                  </w:rPr>
                                  <w:t>,</w:t>
                                </w:r>
                                <w:r>
                                  <w:rPr>
                                    <w:b/>
                                    <w:bCs/>
                                    <w:color w:val="000000"/>
                                    <w:kern w:val="24"/>
                                    <w:sz w:val="18"/>
                                    <w:szCs w:val="18"/>
                                    <w:lang w:val="uz-Cyrl-UZ"/>
                                  </w:rPr>
                                  <w:t xml:space="preserve"> davlat, jamiyat</w:t>
                                </w:r>
                              </w:p>
                              <w:p w14:paraId="3004D352" w14:textId="77777777" w:rsidR="00120C80" w:rsidRPr="0067184E" w:rsidRDefault="00120C80" w:rsidP="00C429CD">
                                <w:pPr>
                                  <w:pStyle w:val="a4"/>
                                  <w:jc w:val="center"/>
                                  <w:rPr>
                                    <w:sz w:val="18"/>
                                    <w:szCs w:val="18"/>
                                    <w:lang w:val="en-US"/>
                                  </w:rPr>
                                </w:pPr>
                                <w:r>
                                  <w:rPr>
                                    <w:color w:val="000000"/>
                                    <w:kern w:val="24"/>
                                    <w:sz w:val="18"/>
                                    <w:szCs w:val="18"/>
                                    <w:lang w:val="uz-Cyrl-UZ"/>
                                  </w:rPr>
                                  <w:t>(sifatli ta’lim oluv</w:t>
                                </w:r>
                                <w:r w:rsidRPr="0067184E">
                                  <w:rPr>
                                    <w:color w:val="000000"/>
                                    <w:kern w:val="24"/>
                                    <w:sz w:val="18"/>
                                    <w:szCs w:val="18"/>
                                    <w:lang w:val="en-US"/>
                                  </w:rPr>
                                  <w:t>-</w:t>
                                </w:r>
                                <w:r>
                                  <w:rPr>
                                    <w:color w:val="000000"/>
                                    <w:kern w:val="24"/>
                                    <w:sz w:val="18"/>
                                    <w:szCs w:val="18"/>
                                    <w:lang w:val="uz-Cyrl-UZ"/>
                                  </w:rPr>
                                  <w:t>chini</w:t>
                                </w:r>
                                <w:r w:rsidRPr="00EB45CF">
                                  <w:rPr>
                                    <w:color w:val="000000"/>
                                    <w:kern w:val="24"/>
                                    <w:sz w:val="18"/>
                                    <w:szCs w:val="18"/>
                                    <w:lang w:val="uz-Cyrl-UZ"/>
                                  </w:rPr>
                                  <w:t xml:space="preserve"> </w:t>
                                </w:r>
                                <w:r>
                                  <w:rPr>
                                    <w:color w:val="000000"/>
                                    <w:kern w:val="24"/>
                                    <w:sz w:val="18"/>
                                    <w:szCs w:val="18"/>
                                    <w:lang w:val="uz-Cyrl-UZ"/>
                                  </w:rPr>
                                  <w:t>ta’minlash</w:t>
                                </w:r>
                                <w:r w:rsidRPr="00EB45CF">
                                  <w:rPr>
                                    <w:color w:val="000000"/>
                                    <w:kern w:val="24"/>
                                    <w:sz w:val="18"/>
                                    <w:szCs w:val="18"/>
                                    <w:lang w:val="uz-Cyrl-UZ"/>
                                  </w:rPr>
                                  <w:t>)</w:t>
                                </w:r>
                              </w:p>
                              <w:p w14:paraId="442BBDBE" w14:textId="77777777" w:rsidR="00120C80" w:rsidRPr="0067184E" w:rsidRDefault="00120C80" w:rsidP="00C429CD">
                                <w:pPr>
                                  <w:pStyle w:val="a4"/>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" fillcolor="#e5dfec" strokecolor="#2f528f" strokeweight="1.5pt">
                          <v:textbox>
                            <w:txbxContent>
                              <w:p w14:paraId="6C9F5D16" w14:textId="77777777" w:rsidR="00120C80" w:rsidRPr="00C82BCB" w:rsidRDefault="00120C80" w:rsidP="00C429CD">
                                <w:pPr>
                                  <w:pStyle w:val="a4"/>
                                  <w:jc w:val="both"/>
                                  <w:rPr>
                                    <w:sz w:val="18"/>
                                    <w:szCs w:val="18"/>
                                  </w:rPr>
                                </w:pPr>
                                <w:r>
                                  <w:rPr>
                                    <w:b/>
                                    <w:bCs/>
                                    <w:color w:val="000000"/>
                                    <w:kern w:val="24"/>
                                    <w:sz w:val="18"/>
                                    <w:szCs w:val="18"/>
                                    <w:lang w:val="uz-Cyrl-UZ"/>
                                  </w:rPr>
                                  <w:t>Maqsad</w:t>
                                </w:r>
                                <w:r w:rsidRPr="00C82BCB">
                                  <w:rPr>
                                    <w:b/>
                                    <w:bCs/>
                                    <w:color w:val="000000"/>
                                    <w:kern w:val="24"/>
                                    <w:sz w:val="18"/>
                                    <w:szCs w:val="18"/>
                                    <w:lang w:val="uz-Cyrl-UZ"/>
                                  </w:rPr>
                                  <w:t>:</w:t>
                                </w:r>
                                <w:r>
                                  <w:rPr>
                                    <w:color w:val="000000"/>
                                    <w:kern w:val="24"/>
                                    <w:sz w:val="18"/>
                                    <w:szCs w:val="18"/>
                                    <w:lang w:val="uz-Cyrl-UZ"/>
                                  </w:rPr>
                                  <w:t xml:space="preserve"> o‘</w:t>
                                </w:r>
                                <w:r>
                                  <w:rPr>
                                    <w:color w:val="000000"/>
                                    <w:kern w:val="24"/>
                                    <w:sz w:val="18"/>
                                    <w:szCs w:val="18"/>
                                  </w:rPr>
                                  <w:t>quvchining</w:t>
                                </w:r>
                                <w:r w:rsidRPr="00C82BCB">
                                  <w:rPr>
                                    <w:color w:val="000000"/>
                                    <w:kern w:val="24"/>
                                    <w:sz w:val="18"/>
                                    <w:szCs w:val="18"/>
                                  </w:rPr>
                                  <w:t xml:space="preserve"> </w:t>
                                </w:r>
                                <w:r>
                                  <w:rPr>
                                    <w:color w:val="000000"/>
                                    <w:kern w:val="24"/>
                                    <w:sz w:val="18"/>
                                    <w:szCs w:val="18"/>
                                  </w:rPr>
                                  <w:t>iqtidor</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kreativ</w:t>
                                </w:r>
                                <w:r w:rsidRPr="00C82BCB">
                                  <w:rPr>
                                    <w:color w:val="000000"/>
                                    <w:kern w:val="24"/>
                                    <w:sz w:val="18"/>
                                    <w:szCs w:val="18"/>
                                  </w:rPr>
                                  <w:t xml:space="preserve"> </w:t>
                                </w:r>
                                <w:r>
                                  <w:rPr>
                                    <w:color w:val="000000"/>
                                    <w:kern w:val="24"/>
                                    <w:sz w:val="18"/>
                                    <w:szCs w:val="18"/>
                                  </w:rPr>
                                  <w:t>kompetentlilik</w:t>
                                </w:r>
                                <w:r w:rsidRPr="00C82BCB">
                                  <w:rPr>
                                    <w:color w:val="000000"/>
                                    <w:kern w:val="24"/>
                                    <w:sz w:val="18"/>
                                    <w:szCs w:val="18"/>
                                  </w:rPr>
                                  <w:t xml:space="preserve"> </w:t>
                                </w:r>
                                <w:r>
                                  <w:rPr>
                                    <w:color w:val="000000"/>
                                    <w:kern w:val="24"/>
                                    <w:sz w:val="18"/>
                                    <w:szCs w:val="18"/>
                                  </w:rPr>
                                  <w:t>xususiyatlarini</w:t>
                                </w:r>
                                <w:r w:rsidRPr="00C82BCB">
                                  <w:rPr>
                                    <w:color w:val="000000"/>
                                    <w:kern w:val="24"/>
                                    <w:sz w:val="18"/>
                                    <w:szCs w:val="18"/>
                                  </w:rPr>
                                  <w:t xml:space="preserve"> </w:t>
                                </w:r>
                                <w:r>
                                  <w:rPr>
                                    <w:color w:val="000000"/>
                                    <w:kern w:val="24"/>
                                    <w:sz w:val="18"/>
                                    <w:szCs w:val="18"/>
                                  </w:rPr>
                                  <w:t>takomillashtirishda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turlari</w:t>
                                </w:r>
                                <w:r w:rsidRPr="00C82BCB">
                                  <w:rPr>
                                    <w:color w:val="000000"/>
                                    <w:kern w:val="24"/>
                                    <w:sz w:val="18"/>
                                    <w:szCs w:val="18"/>
                                  </w:rPr>
                                  <w:t xml:space="preserve"> </w:t>
                                </w:r>
                                <w:r>
                                  <w:rPr>
                                    <w:color w:val="000000"/>
                                    <w:kern w:val="24"/>
                                    <w:sz w:val="18"/>
                                    <w:szCs w:val="18"/>
                                  </w:rPr>
                                  <w:t>va</w:t>
                                </w:r>
                                <w:r w:rsidRPr="00C82BCB">
                                  <w:rPr>
                                    <w:color w:val="000000"/>
                                    <w:kern w:val="24"/>
                                    <w:sz w:val="18"/>
                                    <w:szCs w:val="18"/>
                                  </w:rPr>
                                  <w:t xml:space="preserve"> </w:t>
                                </w:r>
                                <w:r>
                                  <w:rPr>
                                    <w:color w:val="000000"/>
                                    <w:kern w:val="24"/>
                                    <w:sz w:val="18"/>
                                    <w:szCs w:val="18"/>
                                  </w:rPr>
                                  <w:t>ta’lim</w:t>
                                </w:r>
                                <w:r w:rsidRPr="00C82BCB">
                                  <w:rPr>
                                    <w:color w:val="000000"/>
                                    <w:kern w:val="24"/>
                                    <w:sz w:val="18"/>
                                    <w:szCs w:val="18"/>
                                  </w:rPr>
                                  <w:t xml:space="preserve"> </w:t>
                                </w:r>
                                <w:r>
                                  <w:rPr>
                                    <w:color w:val="000000"/>
                                    <w:kern w:val="24"/>
                                    <w:sz w:val="18"/>
                                    <w:szCs w:val="18"/>
                                  </w:rPr>
                                  <w:t>mazmuni</w:t>
                                </w:r>
                                <w:r w:rsidRPr="00C82BCB">
                                  <w:rPr>
                                    <w:color w:val="000000"/>
                                    <w:kern w:val="24"/>
                                    <w:sz w:val="18"/>
                                    <w:szCs w:val="18"/>
                                  </w:rPr>
                                  <w:t xml:space="preserve"> </w:t>
                                </w:r>
                                <w:r>
                                  <w:rPr>
                                    <w:color w:val="000000"/>
                                    <w:kern w:val="24"/>
                                    <w:sz w:val="18"/>
                                    <w:szCs w:val="18"/>
                                  </w:rPr>
                                  <w:t>integratsiyasini</w:t>
                                </w:r>
                                <w:r w:rsidRPr="00C82BCB">
                                  <w:rPr>
                                    <w:color w:val="000000"/>
                                    <w:kern w:val="24"/>
                                    <w:sz w:val="18"/>
                                    <w:szCs w:val="18"/>
                                  </w:rPr>
                                  <w:t xml:space="preserve"> </w:t>
                                </w:r>
                                <w:r>
                                  <w:rPr>
                                    <w:color w:val="000000"/>
                                    <w:kern w:val="24"/>
                                    <w:sz w:val="18"/>
                                    <w:szCs w:val="18"/>
                                  </w:rPr>
                                  <w:t>kuchaytirish</w:t>
                                </w:r>
                                <w:r w:rsidRPr="00C82BCB">
                                  <w:rPr>
                                    <w:color w:val="000000"/>
                                    <w:kern w:val="24"/>
                                    <w:sz w:val="18"/>
                                    <w:szCs w:val="18"/>
                                    <w:lang w:val="uz-Cyrl-UZ"/>
                                  </w:rPr>
                                  <w:t xml:space="preserve"> </w:t>
                                </w:r>
                                <w:r>
                                  <w:rPr>
                                    <w:color w:val="000000"/>
                                    <w:kern w:val="24"/>
                                    <w:sz w:val="18"/>
                                    <w:szCs w:val="18"/>
                                    <w:lang w:val="uz-Cyrl-UZ"/>
                                  </w:rPr>
                                  <w:t>orqali sifatli</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rPr>
                                  <w:t xml:space="preserve"> </w:t>
                                </w:r>
                                <w:r>
                                  <w:rPr>
                                    <w:color w:val="000000"/>
                                    <w:kern w:val="24"/>
                                    <w:sz w:val="18"/>
                                    <w:szCs w:val="18"/>
                                  </w:rPr>
                                  <w:t>samaradorlikni</w:t>
                                </w:r>
                                <w:r w:rsidRPr="00C82BCB">
                                  <w:rPr>
                                    <w:color w:val="000000"/>
                                    <w:kern w:val="24"/>
                                    <w:sz w:val="18"/>
                                    <w:szCs w:val="18"/>
                                  </w:rPr>
                                  <w:t xml:space="preserve"> </w:t>
                                </w:r>
                                <w:r>
                                  <w:rPr>
                                    <w:color w:val="000000"/>
                                    <w:kern w:val="24"/>
                                    <w:sz w:val="18"/>
                                    <w:szCs w:val="18"/>
                                  </w:rPr>
                                  <w:t>oshirish</w:t>
                                </w:r>
                              </w:p>
                            </w:txbxContent>
                          </v:textbox>
                        </v:rect>
                        <v:rect id="Прямоугольник 660" o:spid="_x0000_s1083" style="position:absolute;left:13450;top:52501;width:32440;height:4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" fillcolor="#e5dfec" strokecolor="#2f528f" strokeweight="1.5pt">
                          <v:textbox>
                            <w:txbxContent>
                              <w:p w14:paraId="2F2ACFAC" w14:textId="77777777" w:rsidR="00120C80" w:rsidRPr="004A6326" w:rsidRDefault="00120C80" w:rsidP="00C429CD">
                                <w:pPr>
                                  <w:pStyle w:val="a4"/>
                                  <w:jc w:val="center"/>
                                  <w:rPr>
                                    <w:lang w:val="en-US"/>
                                  </w:rPr>
                                </w:pPr>
                                <w:r>
                                  <w:rPr>
                                    <w:b/>
                                    <w:bCs/>
                                    <w:color w:val="000000"/>
                                    <w:kern w:val="24"/>
                                    <w:sz w:val="20"/>
                                    <w:szCs w:val="20"/>
                                    <w:lang w:val="uz-Cyrl-UZ"/>
                                  </w:rPr>
                                  <w:t xml:space="preserve">Tashkiliy-pedagogik jarayonlar </w:t>
                                </w:r>
                              </w:p>
                              <w:p w14:paraId="186DD426" w14:textId="77777777" w:rsidR="00120C80" w:rsidRPr="004A6326" w:rsidRDefault="00120C80" w:rsidP="00C429CD">
                                <w:pPr>
                                  <w:pStyle w:val="a4"/>
                                  <w:jc w:val="center"/>
                                  <w:rPr>
                                    <w:lang w:val="en-US"/>
                                  </w:rPr>
                                </w:pPr>
                                <w:r>
                                  <w:rPr>
                                    <w:b/>
                                    <w:bCs/>
                                    <w:color w:val="000000"/>
                                    <w:kern w:val="24"/>
                                    <w:sz w:val="20"/>
                                    <w:szCs w:val="20"/>
                                    <w:lang w:val="uz-Cyrl-UZ"/>
                                  </w:rPr>
                                  <w:t>(“Maktab vaamaliy, ijodiy laboratoriya”lar)</w:t>
                                </w:r>
                              </w:p>
                              <w:p w14:paraId="48708767" w14:textId="77777777" w:rsidR="00120C80" w:rsidRDefault="00120C80" w:rsidP="00C429CD">
                                <w:pPr>
                                  <w:pStyle w:val="a4"/>
                                  <w:jc w:val="center"/>
                                </w:pP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" strokecolor="#2f528f" strokeweight="1.5pt">
                          <v:textbox>
                            <w:txbxContent>
                              <w:p w14:paraId="531BA673" w14:textId="77777777" w:rsidR="00120C80" w:rsidRPr="00C82BCB" w:rsidRDefault="00120C80" w:rsidP="00C429CD">
                                <w:pPr>
                                  <w:pStyle w:val="a4"/>
                                  <w:shd w:val="clear" w:color="auto" w:fill="BFBFBF"/>
                                  <w:jc w:val="center"/>
                                  <w:rPr>
                                    <w:sz w:val="18"/>
                                    <w:szCs w:val="18"/>
                                  </w:rPr>
                                </w:pPr>
                                <w:r>
                                  <w:rPr>
                                    <w:color w:val="000000"/>
                                    <w:kern w:val="24"/>
                                    <w:sz w:val="18"/>
                                    <w:szCs w:val="18"/>
                                    <w:lang w:val="uz-Cyrl-UZ"/>
                                  </w:rPr>
                                  <w:t>OTM</w:t>
                                </w:r>
                                <w:r w:rsidRPr="00C82BCB">
                                  <w:rPr>
                                    <w:color w:val="000000"/>
                                    <w:kern w:val="24"/>
                                    <w:sz w:val="18"/>
                                    <w:szCs w:val="18"/>
                                    <w:lang w:val="uz-Cyrl-UZ"/>
                                  </w:rPr>
                                  <w:t xml:space="preserve"> </w:t>
                                </w:r>
                                <w:r>
                                  <w:rPr>
                                    <w:color w:val="000000"/>
                                    <w:kern w:val="24"/>
                                    <w:sz w:val="18"/>
                                    <w:szCs w:val="18"/>
                                    <w:lang w:val="uz-Cyrl-UZ"/>
                                  </w:rPr>
                                  <w:t>barcha</w:t>
                                </w:r>
                                <w:r w:rsidRPr="00C82BCB">
                                  <w:rPr>
                                    <w:color w:val="000000"/>
                                    <w:kern w:val="24"/>
                                    <w:sz w:val="18"/>
                                    <w:szCs w:val="18"/>
                                    <w:lang w:val="uz-Cyrl-UZ"/>
                                  </w:rPr>
                                  <w:t xml:space="preserve"> </w:t>
                                </w:r>
                                <w:r>
                                  <w:rPr>
                                    <w:color w:val="000000"/>
                                    <w:kern w:val="24"/>
                                    <w:sz w:val="18"/>
                                    <w:szCs w:val="18"/>
                                    <w:lang w:val="uz-Cyrl-UZ"/>
                                  </w:rPr>
                                  <w:t>mutaxassisliklari</w:t>
                                </w:r>
                                <w:r w:rsidRPr="00C82BCB">
                                  <w:rPr>
                                    <w:color w:val="000000"/>
                                    <w:kern w:val="24"/>
                                    <w:sz w:val="18"/>
                                    <w:szCs w:val="18"/>
                                    <w:lang w:val="uz-Cyrl-UZ"/>
                                  </w:rPr>
                                  <w:t xml:space="preserve"> </w:t>
                                </w:r>
                                <w:r>
                                  <w:rPr>
                                    <w:color w:val="000000"/>
                                    <w:kern w:val="24"/>
                                    <w:sz w:val="18"/>
                                    <w:szCs w:val="18"/>
                                    <w:lang w:val="uz-Cyrl-UZ"/>
                                  </w:rPr>
                                  <w:t>va</w:t>
                                </w:r>
                                <w:r w:rsidRPr="00C82BCB">
                                  <w:rPr>
                                    <w:color w:val="000000"/>
                                    <w:kern w:val="24"/>
                                    <w:sz w:val="18"/>
                                    <w:szCs w:val="18"/>
                                    <w:lang w:val="uz-Cyrl-UZ"/>
                                  </w:rPr>
                                  <w:t xml:space="preserve"> </w:t>
                                </w:r>
                                <w:r>
                                  <w:rPr>
                                    <w:color w:val="000000"/>
                                    <w:kern w:val="24"/>
                                    <w:sz w:val="18"/>
                                    <w:szCs w:val="18"/>
                                    <w:lang w:val="uz-Cyrl-UZ"/>
                                  </w:rPr>
                                  <w:t>ta’lim</w:t>
                                </w:r>
                                <w:r w:rsidRPr="00C82BCB">
                                  <w:rPr>
                                    <w:color w:val="000000"/>
                                    <w:kern w:val="24"/>
                                    <w:sz w:val="18"/>
                                    <w:szCs w:val="18"/>
                                    <w:lang w:val="uz-Cyrl-UZ"/>
                                  </w:rPr>
                                  <w:t xml:space="preserve"> </w:t>
                                </w:r>
                                <w:r>
                                  <w:rPr>
                                    <w:color w:val="000000"/>
                                    <w:kern w:val="24"/>
                                    <w:sz w:val="18"/>
                                    <w:szCs w:val="18"/>
                                    <w:lang w:val="uz-Cyrl-UZ"/>
                                  </w:rPr>
                                  <w:t>yo‘nalishlari</w:t>
                                </w:r>
                                <w:r w:rsidRPr="00C82BCB">
                                  <w:rPr>
                                    <w:color w:val="000000"/>
                                    <w:kern w:val="24"/>
                                    <w:sz w:val="18"/>
                                    <w:szCs w:val="18"/>
                                    <w:lang w:val="uz-Cyrl-UZ"/>
                                  </w:rPr>
                                  <w:t xml:space="preserve"> </w:t>
                                </w:r>
                                <w:r>
                                  <w:rPr>
                                    <w:color w:val="000000"/>
                                    <w:kern w:val="24"/>
                                    <w:sz w:val="18"/>
                                    <w:szCs w:val="18"/>
                                    <w:lang w:val="uz-Cyrl-UZ"/>
                                  </w:rPr>
                                  <w:t>bo‘yicha</w:t>
                                </w:r>
                                <w:r w:rsidRPr="00C82BCB">
                                  <w:rPr>
                                    <w:color w:val="000000"/>
                                    <w:kern w:val="24"/>
                                    <w:sz w:val="18"/>
                                    <w:szCs w:val="18"/>
                                    <w:lang w:val="uz-Cyrl-UZ"/>
                                  </w:rPr>
                                  <w:t xml:space="preserve"> </w:t>
                                </w:r>
                                <w:r>
                                  <w:rPr>
                                    <w:color w:val="000000"/>
                                    <w:kern w:val="24"/>
                                    <w:sz w:val="18"/>
                                    <w:szCs w:val="18"/>
                                    <w:lang w:val="uz-Cyrl-UZ"/>
                                  </w:rPr>
                                  <w:t>qishga</w:t>
                                </w:r>
                                <w:r w:rsidRPr="00C82BCB">
                                  <w:rPr>
                                    <w:color w:val="000000"/>
                                    <w:kern w:val="24"/>
                                    <w:sz w:val="18"/>
                                    <w:szCs w:val="18"/>
                                    <w:lang w:val="uz-Cyrl-UZ"/>
                                  </w:rPr>
                                  <w:t xml:space="preserve"> </w:t>
                                </w:r>
                                <w:r>
                                  <w:rPr>
                                    <w:color w:val="000000"/>
                                    <w:kern w:val="24"/>
                                    <w:sz w:val="18"/>
                                    <w:szCs w:val="18"/>
                                    <w:lang w:val="uz-Cyrl-UZ"/>
                                  </w:rPr>
                                  <w:t>tayyorlash</w:t>
                                </w:r>
                                <w:r w:rsidRPr="00C82BCB">
                                  <w:rPr>
                                    <w:color w:val="000000"/>
                                    <w:kern w:val="24"/>
                                    <w:sz w:val="18"/>
                                    <w:szCs w:val="18"/>
                                    <w:lang w:val="uz-Cyrl-UZ"/>
                                  </w:rPr>
                                  <w:t xml:space="preserve"> </w:t>
                                </w:r>
                                <w:r>
                                  <w:rPr>
                                    <w:color w:val="000000"/>
                                    <w:kern w:val="24"/>
                                    <w:sz w:val="18"/>
                                    <w:szCs w:val="18"/>
                                    <w:lang w:val="uz-Cyrl-UZ"/>
                                  </w:rPr>
                                  <w:t>tizimini</w:t>
                                </w:r>
                                <w:r w:rsidRPr="00C82BCB">
                                  <w:rPr>
                                    <w:color w:val="000000"/>
                                    <w:kern w:val="24"/>
                                    <w:sz w:val="18"/>
                                    <w:szCs w:val="18"/>
                                    <w:lang w:val="uz-Cyrl-UZ"/>
                                  </w:rPr>
                                  <w:t xml:space="preserve"> </w:t>
                                </w:r>
                                <w:r>
                                  <w:rPr>
                                    <w:color w:val="000000"/>
                                    <w:kern w:val="24"/>
                                    <w:sz w:val="18"/>
                                    <w:szCs w:val="18"/>
                                    <w:lang w:val="uz-Cyrl-UZ"/>
                                  </w:rPr>
                                  <w:t>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" strokecolor="#2f528f" strokeweight="1.5pt">
                          <v:textbox>
                            <w:txbxContent>
                              <w:p w14:paraId="74086CD0" w14:textId="77777777" w:rsidR="00120C80" w:rsidRPr="00C82BCB" w:rsidRDefault="00120C80" w:rsidP="00C429CD">
                                <w:pPr>
                                  <w:pStyle w:val="a4"/>
                                  <w:shd w:val="clear" w:color="auto" w:fill="BFBFBF"/>
                                  <w:jc w:val="center"/>
                                  <w:rPr>
                                    <w:sz w:val="18"/>
                                    <w:szCs w:val="18"/>
                                  </w:rPr>
                                </w:pPr>
                                <w:r>
                                  <w:rPr>
                                    <w:color w:val="000000"/>
                                    <w:kern w:val="24"/>
                                    <w:sz w:val="18"/>
                                    <w:szCs w:val="18"/>
                                    <w:shd w:val="clear" w:color="auto" w:fill="BFBFBF"/>
                                    <w:lang w:val="uz-Cyrl-UZ"/>
                                  </w:rPr>
                                  <w:t>Hamkorlikdagi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kasbiy</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bilim</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olishni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yo‘lga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qo‘yish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maqsadida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o‘quvchilardagi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mavjud</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iqtidorni</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aniqlash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va</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rivojlantirish</w:t>
                                </w:r>
                                <w:r w:rsidRPr="00C429CD">
                                  <w:rPr>
                                    <w:color w:val="000000"/>
                                    <w:kern w:val="24"/>
                                    <w:sz w:val="18"/>
                                    <w:szCs w:val="18"/>
                                    <w:shd w:val="clear" w:color="auto" w:fill="BFBFBF"/>
                                    <w:lang w:val="uz-Cyrl-UZ"/>
                                  </w:rPr>
                                  <w:t xml:space="preserve"> </w:t>
                                </w:r>
                                <w:r>
                                  <w:rPr>
                                    <w:color w:val="000000"/>
                                    <w:kern w:val="24"/>
                                    <w:sz w:val="18"/>
                                    <w:szCs w:val="18"/>
                                    <w:shd w:val="clear" w:color="auto" w:fill="BFBFBF"/>
                                    <w:lang w:val="uz-Cyrl-UZ"/>
                                  </w:rPr>
                                  <w:t>mexanizm</w:t>
                                </w:r>
                              </w:p>
                              <w:p w14:paraId="02435D0E" w14:textId="77777777" w:rsidR="00120C80" w:rsidRPr="00C82BCB" w:rsidRDefault="00120C80" w:rsidP="00C429CD">
                                <w:pPr>
                                  <w:pStyle w:val="a4"/>
                                  <w:shd w:val="clear" w:color="auto" w:fill="BFBFBF"/>
                                  <w:jc w:val="center"/>
                                  <w:rPr>
                                    <w:sz w:val="18"/>
                                    <w:szCs w:val="18"/>
                                  </w:rPr>
                                </w:pPr>
                                <w:r>
                                  <w:rPr>
                                    <w:color w:val="000000"/>
                                    <w:kern w:val="24"/>
                                    <w:sz w:val="18"/>
                                    <w:szCs w:val="18"/>
                                    <w:lang w:val="uz-Cyrl-UZ"/>
                                  </w:rPr>
                                  <w:t>larini</w:t>
                                </w:r>
                                <w:r w:rsidRPr="00C82BCB">
                                  <w:rPr>
                                    <w:color w:val="000000"/>
                                    <w:kern w:val="24"/>
                                    <w:sz w:val="18"/>
                                    <w:szCs w:val="18"/>
                                    <w:lang w:val="uz-Cyrl-UZ"/>
                                  </w:rPr>
                                  <w:t xml:space="preserve"> </w:t>
                                </w:r>
                                <w:r>
                                  <w:rPr>
                                    <w:color w:val="000000"/>
                                    <w:kern w:val="24"/>
                                    <w:sz w:val="18"/>
                                    <w:szCs w:val="18"/>
                                    <w:lang w:val="uz-Cyrl-UZ"/>
                                  </w:rPr>
                                  <w:t>tatbiq</w:t>
                                </w:r>
                                <w:r w:rsidRPr="00C82BCB">
                                  <w:rPr>
                                    <w:color w:val="000000"/>
                                    <w:kern w:val="24"/>
                                    <w:sz w:val="18"/>
                                    <w:szCs w:val="18"/>
                                    <w:lang w:val="uz-Cyrl-UZ"/>
                                  </w:rPr>
                                  <w:t xml:space="preserve"> </w:t>
                                </w:r>
                                <w:r>
                                  <w:rPr>
                                    <w:color w:val="000000"/>
                                    <w:kern w:val="24"/>
                                    <w:sz w:val="18"/>
                                    <w:szCs w:val="18"/>
                                    <w:lang w:val="uz-Cyrl-UZ"/>
                                  </w:rPr>
                                  <w:t>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" strokecolor="#2f528f" strokeweight="1.5pt">
                          <v:textbox>
                            <w:txbxContent>
                              <w:p w14:paraId="06439368" w14:textId="77777777" w:rsidR="00120C80" w:rsidRPr="00292134" w:rsidRDefault="00120C80" w:rsidP="00C429CD">
                                <w:pPr>
                                  <w:pStyle w:val="a4"/>
                                  <w:shd w:val="clear" w:color="auto" w:fill="BFBFBF"/>
                                  <w:jc w:val="center"/>
                                  <w:rPr>
                                    <w:sz w:val="18"/>
                                    <w:szCs w:val="18"/>
                                    <w:lang w:val="en-US"/>
                                  </w:rPr>
                                </w:pPr>
                                <w:r>
                                  <w:rPr>
                                    <w:color w:val="000000"/>
                                    <w:kern w:val="24"/>
                                    <w:sz w:val="18"/>
                                    <w:szCs w:val="18"/>
                                    <w:lang w:val="uz-Cyrl-UZ"/>
                                  </w:rPr>
                                  <w:t>Ixtisoslashtirilgan differensial</w:t>
                                </w:r>
                                <w:r w:rsidRPr="00C82BCB">
                                  <w:rPr>
                                    <w:color w:val="000000"/>
                                    <w:kern w:val="24"/>
                                    <w:sz w:val="18"/>
                                    <w:szCs w:val="18"/>
                                    <w:lang w:val="uz-Cyrl-UZ"/>
                                  </w:rPr>
                                  <w:t xml:space="preserve"> </w:t>
                                </w:r>
                                <w:r>
                                  <w:rPr>
                                    <w:color w:val="000000"/>
                                    <w:kern w:val="24"/>
                                    <w:sz w:val="18"/>
                                    <w:szCs w:val="18"/>
                                    <w:lang w:val="uz-Cyrl-UZ"/>
                                  </w:rPr>
                                  <w:t>sinflar</w:t>
                                </w:r>
                                <w:r w:rsidRPr="00C82BCB">
                                  <w:rPr>
                                    <w:color w:val="000000"/>
                                    <w:kern w:val="24"/>
                                    <w:sz w:val="18"/>
                                    <w:szCs w:val="18"/>
                                    <w:lang w:val="uz-Cyrl-UZ"/>
                                  </w:rPr>
                                  <w:t xml:space="preserve"> </w:t>
                                </w:r>
                                <w:r>
                                  <w:rPr>
                                    <w:color w:val="000000"/>
                                    <w:kern w:val="24"/>
                                    <w:sz w:val="18"/>
                                    <w:szCs w:val="18"/>
                                    <w:lang w:val="uz-Cyrl-UZ"/>
                                  </w:rPr>
                                  <w:t>tashkil</w:t>
                                </w:r>
                                <w:r w:rsidRPr="00C82BCB">
                                  <w:rPr>
                                    <w:color w:val="000000"/>
                                    <w:kern w:val="24"/>
                                    <w:sz w:val="18"/>
                                    <w:szCs w:val="18"/>
                                    <w:lang w:val="uz-Cyrl-UZ"/>
                                  </w:rPr>
                                  <w:t xml:space="preserve"> </w:t>
                                </w:r>
                                <w:r>
                                  <w:rPr>
                                    <w:color w:val="000000"/>
                                    <w:kern w:val="24"/>
                                    <w:sz w:val="18"/>
                                    <w:szCs w:val="18"/>
                                    <w:lang w:val="uz-Cyrl-UZ"/>
                                  </w:rPr>
                                  <w:t>qilish</w:t>
                                </w:r>
                                <w:r w:rsidRPr="00C82BCB">
                                  <w:rPr>
                                    <w:color w:val="000000"/>
                                    <w:kern w:val="24"/>
                                    <w:sz w:val="18"/>
                                    <w:szCs w:val="18"/>
                                    <w:lang w:val="uz-Cyrl-UZ"/>
                                  </w:rPr>
                                  <w:t xml:space="preserve">, </w:t>
                                </w:r>
                                <w:r>
                                  <w:rPr>
                                    <w:color w:val="000000"/>
                                    <w:kern w:val="24"/>
                                    <w:sz w:val="18"/>
                                    <w:szCs w:val="18"/>
                                    <w:lang w:val="uz-Cyrl-UZ"/>
                                  </w:rPr>
                                  <w:t>o‘quvchilarining</w:t>
                                </w:r>
                                <w:r w:rsidRPr="00C82BCB">
                                  <w:rPr>
                                    <w:color w:val="000000"/>
                                    <w:kern w:val="24"/>
                                    <w:sz w:val="18"/>
                                    <w:szCs w:val="18"/>
                                    <w:lang w:val="uz-Cyrl-UZ"/>
                                  </w:rPr>
                                  <w:t xml:space="preserve"> </w:t>
                                </w:r>
                                <w:r>
                                  <w:rPr>
                                    <w:color w:val="000000"/>
                                    <w:kern w:val="24"/>
                                    <w:sz w:val="18"/>
                                    <w:szCs w:val="18"/>
                                    <w:lang w:val="uz-Cyrl-UZ"/>
                                  </w:rPr>
                                  <w:t>rivojlanishi</w:t>
                                </w:r>
                                <w:r w:rsidRPr="00C82BCB">
                                  <w:rPr>
                                    <w:color w:val="000000"/>
                                    <w:kern w:val="24"/>
                                    <w:sz w:val="18"/>
                                    <w:szCs w:val="18"/>
                                    <w:lang w:val="uz-Cyrl-UZ"/>
                                  </w:rPr>
                                  <w:t xml:space="preserve"> </w:t>
                                </w:r>
                                <w:r>
                                  <w:rPr>
                                    <w:color w:val="000000"/>
                                    <w:kern w:val="24"/>
                                    <w:sz w:val="18"/>
                                    <w:szCs w:val="18"/>
                                    <w:lang w:val="uz-Cyrl-UZ"/>
                                  </w:rPr>
                                  <w:t>uchun</w:t>
                                </w:r>
                                <w:r w:rsidRPr="00C82BCB">
                                  <w:rPr>
                                    <w:color w:val="000000"/>
                                    <w:kern w:val="24"/>
                                    <w:sz w:val="18"/>
                                    <w:szCs w:val="18"/>
                                    <w:lang w:val="uz-Cyrl-UZ"/>
                                  </w:rPr>
                                  <w:t xml:space="preserve"> </w:t>
                                </w:r>
                                <w:r>
                                  <w:rPr>
                                    <w:color w:val="000000"/>
                                    <w:kern w:val="24"/>
                                    <w:sz w:val="18"/>
                                    <w:szCs w:val="18"/>
                                    <w:lang w:val="uz-Cyrl-UZ"/>
                                  </w:rPr>
                                  <w:t>hamkorlikda</w:t>
                                </w:r>
                                <w:r w:rsidRPr="00C82BCB">
                                  <w:rPr>
                                    <w:color w:val="000000"/>
                                    <w:kern w:val="24"/>
                                    <w:sz w:val="18"/>
                                    <w:szCs w:val="18"/>
                                    <w:lang w:val="uz-Cyrl-UZ"/>
                                  </w:rPr>
                                  <w:t xml:space="preserve"> </w:t>
                                </w:r>
                                <w:r>
                                  <w:rPr>
                                    <w:color w:val="000000"/>
                                    <w:kern w:val="24"/>
                                    <w:sz w:val="18"/>
                                    <w:szCs w:val="18"/>
                                    <w:lang w:val="uz-Cyrl-UZ"/>
                                  </w:rPr>
                                  <w:t>sharoitlar</w:t>
                                </w:r>
                                <w:r w:rsidRPr="00C82BCB">
                                  <w:rPr>
                                    <w:color w:val="000000"/>
                                    <w:kern w:val="24"/>
                                    <w:sz w:val="18"/>
                                    <w:szCs w:val="18"/>
                                    <w:lang w:val="uz-Cyrl-UZ"/>
                                  </w:rPr>
                                  <w:t xml:space="preserve"> </w:t>
                                </w:r>
                                <w:r>
                                  <w:rPr>
                                    <w:color w:val="000000"/>
                                    <w:kern w:val="24"/>
                                    <w:sz w:val="18"/>
                                    <w:szCs w:val="18"/>
                                    <w:lang w:val="uz-Cyrl-UZ"/>
                                  </w:rPr>
                                  <w:t>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" fillcolor="#eaf1dd" strokecolor="#2f528f" strokeweight="1.5pt">
                          <v:textbox>
                            <w:txbxContent>
                              <w:p w14:paraId="2238EC1E" w14:textId="77777777" w:rsidR="00120C80" w:rsidRDefault="00120C80" w:rsidP="00C429CD">
                                <w:pPr>
                                  <w:pStyle w:val="a4"/>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" strokecolor="#2f528f" strokeweight="1.5pt">
                          <v:textbox>
                            <w:txbxContent>
                              <w:p w14:paraId="78C492BF" w14:textId="77777777" w:rsidR="00120C80" w:rsidRPr="00292134" w:rsidRDefault="00120C80" w:rsidP="00C429CD">
                                <w:pPr>
                                  <w:pStyle w:val="a4"/>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" fillcolor="#eaf1dd" strokecolor="#2f528f" strokeweight="1.5pt">
                          <v:textbox style="layout-flow:vertical;mso-layout-flow-alt:bottom-to-top">
                            <w:txbxContent>
                              <w:p w14:paraId="084A489B" w14:textId="0292DBBB" w:rsidR="00120C80" w:rsidRPr="00FC1065" w:rsidRDefault="00120C80" w:rsidP="00C429CD">
                                <w:pPr>
                                  <w:pStyle w:val="a4"/>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" fillcolor="#eaf1dd" strokecolor="#2f528f" strokeweight="1.5pt">
                          <v:textbox style="layout-flow:vertical;mso-layout-flow-alt:bottom-to-top">
                            <w:txbxContent>
                              <w:p w14:paraId="5C3444F6" w14:textId="77777777" w:rsidR="00120C80" w:rsidRPr="00120021" w:rsidRDefault="00120C80" w:rsidP="00C429CD">
                                <w:pPr>
                                  <w:pStyle w:val="a4"/>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" strokecolor="#2f528f" strokeweight="2.25pt">
                          <v:stroke endarrow="block"/>
                        </v:shape>
                        <v:shape id="Соединитель: уступ 45" o:spid="_x0000_s1095"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" strokecolor="#2f528f" strokeweight="2.25pt">
                          <v:stroke endarrow="block"/>
                        </v:shape>
                        <v:shape id="Соединитель: уступ 46" o:spid="_x0000_s1096"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"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" strokecolor="white" strokeweight="1.5pt">
                          <v:textbox>
                            <w:txbxContent>
                              <w:p w14:paraId="14830251" w14:textId="7ACC42C9" w:rsidR="00120C80" w:rsidRDefault="00120C80" w:rsidP="00C429CD">
                                <w:pPr>
                                  <w:spacing w:line="360" w:lineRule="auto"/>
                                  <w:jc w:val="center"/>
                                  <w:rPr>
                                    <w:rFonts w:ascii="Times New Roman" w:hAnsi="Times New Roman"/>
                                    <w:b/>
                                    <w:bCs/>
                                    <w:color w:val="000000"/>
                                    <w:kern w:val="24"/>
                                    <w:sz w:val="28"/>
                                    <w:szCs w:val="28"/>
                                    <w:lang w:val="uz-Cyrl-UZ"/>
                                  </w:rPr>
                                </w:pPr>
                                <w:r w:rsidRPr="00F7226C">
                                  <w:rPr>
                                    <w:rFonts w:ascii="Times New Roman" w:eastAsia="Times New Roman" w:hAnsi="Times New Roman"/>
                                    <w:b/>
                                    <w:bCs/>
                                    <w:lang w:val="uz-Cyrl-UZ"/>
                                  </w:rPr>
                                  <w:t>3-rasm. Таълимий ўйинларни бошқариш</w:t>
                                </w:r>
                                <w:r w:rsidRPr="00F7226C">
                                  <w:rPr>
                                    <w:rFonts w:ascii="Times New Roman" w:eastAsia="Times New Roman" w:hAnsi="Times New Roman"/>
                                    <w:b/>
                                    <w:bCs/>
                                    <w:lang w:val="uz-Latn-UZ"/>
                                  </w:rPr>
                                  <w:t xml:space="preserve"> </w:t>
                                </w:r>
                                <w:r w:rsidRPr="00F7226C">
                                  <w:rPr>
                                    <w:rFonts w:ascii="Times New Roman" w:eastAsia="Times New Roman" w:hAnsi="Times New Roman"/>
                                    <w:b/>
                                    <w:bCs/>
                                    <w:lang w:val="uz-Cyrl-UZ"/>
                                  </w:rPr>
                                  <w:t xml:space="preserve"> ва  модуллаштириш</w:t>
                                </w:r>
                                <w:r>
                                  <w:rPr>
                                    <w:rFonts w:ascii="Times New Roman" w:eastAsia="Times New Roman" w:hAnsi="Times New Roman"/>
                                    <w:b/>
                                    <w:bCs/>
                                    <w:lang w:val="uz-Cyrl-UZ"/>
                                  </w:rPr>
                                  <w:t xml:space="preserve"> модели</w:t>
                                </w:r>
                                <w:r>
                                  <w:rPr>
                                    <w:rFonts w:ascii="Times New Roman" w:eastAsia="Times New Roman" w:hAnsi="Times New Roman"/>
                                    <w:b/>
                                    <w:bCs/>
                                    <w:sz w:val="28"/>
                                    <w:szCs w:val="28"/>
                                    <w:lang w:val="uz-Cyrl-UZ"/>
                                  </w:rPr>
                                  <w:t xml:space="preserve"> мадели</w:t>
                                </w:r>
                                <w:r w:rsidRPr="00EF51EF">
                                  <w:rPr>
                                    <w:rFonts w:ascii="Times New Roman" w:hAnsi="Times New Roman"/>
                                    <w:b/>
                                    <w:bCs/>
                                    <w:color w:val="000000"/>
                                    <w:kern w:val="24"/>
                                    <w:sz w:val="28"/>
                                    <w:szCs w:val="28"/>
                                    <w:lang w:val="uz-Cyrl-UZ"/>
                                  </w:rPr>
                                  <w:t>odellashtirish modeli</w:t>
                                </w:r>
                                <w:r>
                                  <w:rPr>
                                    <w:rFonts w:ascii="Times New Roman" w:hAnsi="Times New Roman"/>
                                    <w:b/>
                                    <w:bCs/>
                                    <w:color w:val="000000"/>
                                    <w:kern w:val="24"/>
                                    <w:sz w:val="28"/>
                                    <w:szCs w:val="28"/>
                                    <w:lang w:val="uz-Cyrl-UZ"/>
                                  </w:rPr>
                                  <w:t xml:space="preserve"> </w:t>
                                </w:r>
                              </w:p>
                              <w:p w14:paraId="0DEA151C" w14:textId="01681819" w:rsidR="00120C80" w:rsidRPr="00EF51EF" w:rsidRDefault="00120C80" w:rsidP="00C429CD">
                                <w:pPr>
                                  <w:spacing w:line="360" w:lineRule="auto"/>
                                  <w:jc w:val="center"/>
                                  <w:rPr>
                                    <w:rFonts w:ascii="Times New Roman" w:hAnsi="Times New Roman"/>
                                    <w:b/>
                                    <w:bCs/>
                                    <w:sz w:val="28"/>
                                    <w:szCs w:val="28"/>
                                    <w:lang w:val="uz-Cyrl-UZ"/>
                                  </w:rPr>
                                </w:pPr>
                                <w:r>
                                  <w:rPr>
                                    <w:rFonts w:ascii="Times New Roman" w:hAnsi="Times New Roman"/>
                                    <w:b/>
                                    <w:bCs/>
                                    <w:color w:val="000000"/>
                                    <w:kern w:val="24"/>
                                    <w:sz w:val="28"/>
                                    <w:szCs w:val="28"/>
                                    <w:lang w:val="uz-Cyrl-UZ"/>
                                  </w:rPr>
                                  <w:t xml:space="preserve">Таълимий ўйинларни </w:t>
                                </w:r>
                              </w:p>
                              <w:p w14:paraId="00FC9CD2" w14:textId="77777777" w:rsidR="00120C80" w:rsidRPr="009709AD" w:rsidRDefault="00120C80" w:rsidP="00C429CD">
                                <w:pPr>
                                  <w:pStyle w:val="a4"/>
                                  <w:spacing w:after="240"/>
                                  <w:jc w:val="center"/>
                                  <w:rPr>
                                    <w:b/>
                                    <w:color w:val="000000"/>
                                    <w:kern w:val="24"/>
                                    <w:lang w:val="uz-Cyrl-UZ"/>
                                  </w:rPr>
                                </w:pPr>
                              </w:p>
                              <w:p w14:paraId="7618CB06" w14:textId="77777777" w:rsidR="00120C80" w:rsidRPr="009709AD" w:rsidRDefault="00120C80" w:rsidP="00C429CD">
                                <w:pPr>
                                  <w:pStyle w:val="a4"/>
                                  <w:spacing w:after="240"/>
                                  <w:jc w:val="center"/>
                                  <w:rPr>
                                    <w:b/>
                                    <w:color w:val="000000"/>
                                    <w:kern w:val="24"/>
                                    <w:lang w:val="uz-Cyrl-UZ"/>
                                  </w:rPr>
                                </w:pPr>
                              </w:p>
                              <w:p w14:paraId="3031A1DD" w14:textId="77777777" w:rsidR="00120C80" w:rsidRPr="009709AD" w:rsidRDefault="00120C80" w:rsidP="00C429CD">
                                <w:pPr>
                                  <w:pStyle w:val="a4"/>
                                  <w:spacing w:after="240"/>
                                  <w:jc w:val="center"/>
                                  <w:rPr>
                                    <w:b/>
                                    <w:color w:val="000000"/>
                                    <w:kern w:val="24"/>
                                    <w:lang w:val="uz-Cyrl-UZ"/>
                                  </w:rPr>
                                </w:pPr>
                              </w:p>
                              <w:p w14:paraId="7B1B63E3" w14:textId="77777777" w:rsidR="00120C80" w:rsidRPr="009709AD" w:rsidRDefault="00120C80" w:rsidP="00C429CD">
                                <w:pPr>
                                  <w:pStyle w:val="a4"/>
                                  <w:spacing w:after="240"/>
                                  <w:jc w:val="center"/>
                                  <w:rPr>
                                    <w:b/>
                                    <w:color w:val="000000"/>
                                    <w:kern w:val="24"/>
                                    <w:lang w:val="uz-Cyrl-UZ"/>
                                  </w:rPr>
                                </w:pPr>
                                <w:r w:rsidRPr="009709AD">
                                  <w:rPr>
                                    <w:b/>
                                    <w:color w:val="000000"/>
                                    <w:kern w:val="24"/>
                                    <w:lang w:val="uz-Cyrl-UZ"/>
                                  </w:rPr>
                                  <w:t>2.2.</w:t>
                                </w:r>
                                <w:r w:rsidRPr="009709AD">
                                  <w:rPr>
                                    <w:b/>
                                    <w:color w:val="000000"/>
                                    <w:kern w:val="24"/>
                                  </w:rPr>
                                  <w:t>1-расм</w:t>
                                </w:r>
                                <w:r w:rsidRPr="009709AD">
                                  <w:rPr>
                                    <w:b/>
                                    <w:color w:val="000000"/>
                                    <w:kern w:val="24"/>
                                    <w:lang w:val="uz-Cyrl-UZ"/>
                                  </w:rPr>
                                  <w:t>. Умумтаълим мактабларида таълим кластери тузилмаси (модели)</w:t>
                                </w:r>
                              </w:p>
                              <w:p w14:paraId="64D3FC0A" w14:textId="77777777" w:rsidR="00120C80" w:rsidRPr="009709AD" w:rsidRDefault="00120C80" w:rsidP="00C429CD">
                                <w:pPr>
                                  <w:pStyle w:val="a4"/>
                                  <w:spacing w:after="240"/>
                                  <w:jc w:val="center"/>
                                  <w:rPr>
                                    <w:b/>
                                  </w:rPr>
                                </w:pPr>
                                <w:r w:rsidRPr="009709AD">
                                  <w:rPr>
                                    <w:b/>
                                    <w:color w:val="000000"/>
                                    <w:kern w:val="24"/>
                                    <w:lang w:val="uz-Cyrl-UZ"/>
                                  </w:rPr>
                                  <w:t>)</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" fillcolor="#b6dde8" strokecolor="#2f528f" strokeweight="1.5pt">
                          <v:shadow on="t" color="black" opacity="24903f" origin=",.5" offset="0,.55556mm"/>
                          <v:textbox style="layout-flow:vertical;mso-layout-flow-alt:bottom-to-top">
                            <w:txbxContent>
                              <w:p w14:paraId="44077697" w14:textId="77777777" w:rsidR="00120C80" w:rsidRDefault="00120C80" w:rsidP="00C429CD">
                                <w:pPr>
                                  <w:pStyle w:val="a4"/>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" strokecolor="#2f528f" strokeweight="1.5pt">
                        <v:stroke endarrow="block"/>
                      </v:shape>
                      <v:shape id="Прямая со стрелкой 682" o:spid="_x0000_s1105"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" fillcolor="#fff2cc" strokecolor="#2f528f" strokeweight="1.5pt">
                    <v:textbox>
                      <w:txbxContent>
                        <w:p w14:paraId="2FAAC726" w14:textId="77777777" w:rsidR="00120C80" w:rsidRPr="00C64720" w:rsidRDefault="00120C80" w:rsidP="00C429CD">
                          <w:pPr>
                            <w:pStyle w:val="a4"/>
                            <w:kinsoku w:val="0"/>
                            <w:overflowPunct w:val="0"/>
                            <w:jc w:val="center"/>
                            <w:textAlignment w:val="baseline"/>
                          </w:pPr>
                          <w:r>
                            <w:rPr>
                              <w:b/>
                              <w:bCs/>
                              <w:color w:val="000000"/>
                              <w:kern w:val="24"/>
                              <w:sz w:val="20"/>
                              <w:szCs w:val="20"/>
                              <w:lang w:val="uz-Cyrl-UZ"/>
                            </w:rPr>
                            <w:t>Ta’lim</w:t>
                          </w:r>
                          <w:r w:rsidRPr="00C64720">
                            <w:rPr>
                              <w:b/>
                              <w:bCs/>
                              <w:color w:val="000000"/>
                              <w:kern w:val="24"/>
                              <w:sz w:val="20"/>
                              <w:szCs w:val="20"/>
                              <w:lang w:val="uz-Cyrl-UZ"/>
                            </w:rPr>
                            <w:t xml:space="preserve"> </w:t>
                          </w:r>
                          <w:r>
                            <w:rPr>
                              <w:b/>
                              <w:bCs/>
                              <w:color w:val="000000"/>
                              <w:kern w:val="24"/>
                              <w:sz w:val="20"/>
                              <w:szCs w:val="20"/>
                              <w:lang w:val="uz-Cyrl-UZ"/>
                            </w:rPr>
                            <w:t>samaradorligini</w:t>
                          </w:r>
                          <w:r w:rsidRPr="00C64720">
                            <w:rPr>
                              <w:b/>
                              <w:bCs/>
                              <w:color w:val="000000"/>
                              <w:kern w:val="24"/>
                              <w:sz w:val="20"/>
                              <w:szCs w:val="20"/>
                              <w:lang w:val="uz-Cyrl-UZ"/>
                            </w:rPr>
                            <w:t xml:space="preserve"> </w:t>
                          </w:r>
                          <w:r>
                            <w:rPr>
                              <w:b/>
                              <w:bCs/>
                              <w:color w:val="000000"/>
                              <w:kern w:val="24"/>
                              <w:sz w:val="20"/>
                              <w:szCs w:val="20"/>
                              <w:lang w:val="uz-Cyrl-UZ"/>
                            </w:rPr>
                            <w:t>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" strokecolor="#2f528f" strokeweight="1.5pt">
                    <v:textbox>
                      <w:txbxContent>
                        <w:p w14:paraId="2C404CB8" w14:textId="77777777" w:rsidR="00120C80" w:rsidRPr="00D52C20" w:rsidRDefault="00120C80" w:rsidP="00C429CD">
                          <w:pPr>
                            <w:pStyle w:val="a4"/>
                            <w:shd w:val="clear" w:color="auto" w:fill="BFBFBF"/>
                            <w:jc w:val="center"/>
                            <w:rPr>
                              <w:sz w:val="20"/>
                              <w:szCs w:val="20"/>
                            </w:rPr>
                          </w:pPr>
                          <w:r>
                            <w:rPr>
                              <w:color w:val="000000"/>
                              <w:kern w:val="24"/>
                              <w:sz w:val="20"/>
                              <w:szCs w:val="20"/>
                              <w:lang w:val="uz-Cyrl-UZ"/>
                            </w:rPr>
                            <w:t>O‘qitish</w:t>
                          </w:r>
                          <w:r w:rsidRPr="00D52C20">
                            <w:rPr>
                              <w:color w:val="000000"/>
                              <w:kern w:val="24"/>
                              <w:sz w:val="20"/>
                              <w:szCs w:val="20"/>
                              <w:lang w:val="uz-Cyrl-UZ"/>
                            </w:rPr>
                            <w:t xml:space="preserve"> </w:t>
                          </w:r>
                          <w:r>
                            <w:rPr>
                              <w:color w:val="000000"/>
                              <w:kern w:val="24"/>
                              <w:sz w:val="20"/>
                              <w:szCs w:val="20"/>
                              <w:lang w:val="uz-Cyrl-UZ"/>
                            </w:rPr>
                            <w:t>tizimini</w:t>
                          </w:r>
                          <w:r w:rsidRPr="00D52C20">
                            <w:rPr>
                              <w:color w:val="000000"/>
                              <w:kern w:val="24"/>
                              <w:sz w:val="20"/>
                              <w:szCs w:val="20"/>
                              <w:lang w:val="uz-Cyrl-UZ"/>
                            </w:rPr>
                            <w:t xml:space="preserve"> </w:t>
                          </w:r>
                          <w:r>
                            <w:rPr>
                              <w:color w:val="000000"/>
                              <w:kern w:val="24"/>
                              <w:sz w:val="20"/>
                              <w:szCs w:val="20"/>
                              <w:lang w:val="uz-Cyrl-UZ"/>
                            </w:rPr>
                            <w:t>fanlararo</w:t>
                          </w:r>
                          <w:r w:rsidRPr="00D52C20">
                            <w:rPr>
                              <w:color w:val="000000"/>
                              <w:kern w:val="24"/>
                              <w:sz w:val="20"/>
                              <w:szCs w:val="20"/>
                              <w:lang w:val="uz-Cyrl-UZ"/>
                            </w:rPr>
                            <w:t xml:space="preserve">, </w:t>
                          </w:r>
                          <w:r>
                            <w:rPr>
                              <w:color w:val="000000"/>
                              <w:kern w:val="24"/>
                              <w:sz w:val="20"/>
                              <w:szCs w:val="20"/>
                              <w:lang w:val="uz-Cyrl-UZ"/>
                            </w:rPr>
                            <w:t>mavzulararo</w:t>
                          </w:r>
                          <w:r w:rsidRPr="00D52C20">
                            <w:rPr>
                              <w:color w:val="000000"/>
                              <w:kern w:val="24"/>
                              <w:sz w:val="20"/>
                              <w:szCs w:val="20"/>
                              <w:lang w:val="uz-Cyrl-UZ"/>
                            </w:rPr>
                            <w:t xml:space="preserve">, </w:t>
                          </w:r>
                          <w:r>
                            <w:rPr>
                              <w:color w:val="000000"/>
                              <w:kern w:val="24"/>
                              <w:sz w:val="20"/>
                              <w:szCs w:val="20"/>
                              <w:lang w:val="uz-Cyrl-UZ"/>
                            </w:rPr>
                            <w:t>bo‘lim</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bosqichlararo</w:t>
                          </w:r>
                          <w:r w:rsidRPr="00D52C20">
                            <w:rPr>
                              <w:color w:val="000000"/>
                              <w:kern w:val="24"/>
                              <w:sz w:val="20"/>
                              <w:szCs w:val="20"/>
                              <w:lang w:val="uz-Cyrl-UZ"/>
                            </w:rPr>
                            <w:t xml:space="preserve"> </w:t>
                          </w:r>
                          <w:r>
                            <w:rPr>
                              <w:color w:val="000000"/>
                              <w:kern w:val="24"/>
                              <w:sz w:val="20"/>
                              <w:szCs w:val="20"/>
                              <w:lang w:val="uz-Cyrl-UZ"/>
                            </w:rPr>
                            <w:t>uzluksizligi</w:t>
                          </w:r>
                          <w:r w:rsidRPr="00D52C20">
                            <w:rPr>
                              <w:color w:val="000000"/>
                              <w:kern w:val="24"/>
                              <w:sz w:val="20"/>
                              <w:szCs w:val="20"/>
                              <w:lang w:val="uz-Cyrl-UZ"/>
                            </w:rPr>
                            <w:t xml:space="preserve"> </w:t>
                          </w:r>
                          <w:r>
                            <w:rPr>
                              <w:color w:val="000000"/>
                              <w:kern w:val="24"/>
                              <w:sz w:val="20"/>
                              <w:szCs w:val="20"/>
                              <w:lang w:val="uz-Cyrl-UZ"/>
                            </w:rPr>
                            <w:t>va</w:t>
                          </w:r>
                          <w:r w:rsidRPr="00D52C20">
                            <w:rPr>
                              <w:color w:val="000000"/>
                              <w:kern w:val="24"/>
                              <w:sz w:val="20"/>
                              <w:szCs w:val="20"/>
                              <w:lang w:val="uz-Cyrl-UZ"/>
                            </w:rPr>
                            <w:t xml:space="preserve"> </w:t>
                          </w:r>
                          <w:r>
                            <w:rPr>
                              <w:color w:val="000000"/>
                              <w:kern w:val="24"/>
                              <w:sz w:val="20"/>
                              <w:szCs w:val="20"/>
                              <w:lang w:val="uz-Cyrl-UZ"/>
                            </w:rPr>
                            <w:t>uzviyligini</w:t>
                          </w:r>
                          <w:r w:rsidRPr="00D52C20">
                            <w:rPr>
                              <w:color w:val="000000"/>
                              <w:kern w:val="24"/>
                              <w:sz w:val="20"/>
                              <w:szCs w:val="20"/>
                              <w:lang w:val="uz-Cyrl-UZ"/>
                            </w:rPr>
                            <w:t xml:space="preserve"> </w:t>
                          </w:r>
                          <w:r>
                            <w:rPr>
                              <w:color w:val="000000"/>
                              <w:kern w:val="24"/>
                              <w:sz w:val="20"/>
                              <w:szCs w:val="20"/>
                              <w:lang w:val="uz-Cyrl-UZ"/>
                            </w:rPr>
                            <w:t>ta’minlash</w:t>
                          </w:r>
                          <w:r w:rsidRPr="00D52C20">
                            <w:rPr>
                              <w:color w:val="000000"/>
                              <w:kern w:val="24"/>
                              <w:sz w:val="20"/>
                              <w:szCs w:val="20"/>
                              <w:lang w:val="uz-Cyrl-UZ"/>
                            </w:rPr>
                            <w:t>.</w:t>
                          </w:r>
                        </w:p>
                        <w:p w14:paraId="39CBF80D" w14:textId="77777777" w:rsidR="00120C80" w:rsidRPr="00D52C20" w:rsidRDefault="00120C80" w:rsidP="00C429CD">
                          <w:pPr>
                            <w:pStyle w:val="a4"/>
                            <w:kinsoku w:val="0"/>
                            <w:overflowPunct w:val="0"/>
                            <w:jc w:val="center"/>
                            <w:textAlignment w:val="baseline"/>
                            <w:rPr>
                              <w:sz w:val="20"/>
                              <w:szCs w:val="20"/>
                            </w:rPr>
                          </w:pP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" strokecolor="#2f528f" strokeweight="1.5pt">
                    <v:textbox>
                      <w:txbxContent>
                        <w:p w14:paraId="1DF1BD8D" w14:textId="77777777" w:rsidR="00120C80" w:rsidRPr="004A6326" w:rsidRDefault="00120C80" w:rsidP="00C429CD">
                          <w:pPr>
                            <w:pStyle w:val="a4"/>
                            <w:shd w:val="clear" w:color="auto" w:fill="BFBFBF"/>
                            <w:jc w:val="center"/>
                            <w:rPr>
                              <w:lang w:val="en-US"/>
                            </w:rPr>
                          </w:pPr>
                          <w:r>
                            <w:rPr>
                              <w:color w:val="000000"/>
                              <w:kern w:val="24"/>
                              <w:sz w:val="20"/>
                              <w:szCs w:val="20"/>
                              <w:lang w:val="uz-Cyrl-UZ"/>
                            </w:rPr>
                            <w:t>Ta’lim shakli, usul, vosita, texnologiya va metodlarini hamkorlikda takomillashtirish</w:t>
                          </w:r>
                        </w:p>
                        <w:p w14:paraId="5E019201" w14:textId="77777777" w:rsidR="00120C80" w:rsidRPr="004A6326" w:rsidRDefault="00120C80" w:rsidP="00C429CD">
                          <w:pPr>
                            <w:pStyle w:val="a4"/>
                            <w:kinsoku w:val="0"/>
                            <w:overflowPunct w:val="0"/>
                            <w:jc w:val="center"/>
                            <w:textAlignment w:val="baseline"/>
                            <w:rPr>
                              <w:lang w:val="en-US"/>
                            </w:rPr>
                          </w:pP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" strokecolor="#2f528f" strokeweight="1.5pt">
                    <v:textbox>
                      <w:txbxContent>
                        <w:p w14:paraId="42E47DC9" w14:textId="77777777" w:rsidR="00120C80" w:rsidRDefault="00120C80" w:rsidP="00C429CD">
                          <w:pPr>
                            <w:pStyle w:val="a4"/>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w:t>
                          </w:r>
                          <w:r w:rsidRPr="00C64720">
                            <w:rPr>
                              <w:color w:val="000000"/>
                              <w:kern w:val="24"/>
                              <w:sz w:val="20"/>
                              <w:szCs w:val="20"/>
                              <w:lang w:val="uz-Cyrl-UZ"/>
                            </w:rPr>
                            <w:t xml:space="preserve"> </w:t>
                          </w:r>
                          <w:r>
                            <w:rPr>
                              <w:color w:val="000000"/>
                              <w:kern w:val="24"/>
                              <w:sz w:val="20"/>
                              <w:szCs w:val="20"/>
                              <w:lang w:val="uz-Cyrl-UZ"/>
                            </w:rPr>
                            <w:t>va</w:t>
                          </w:r>
                          <w:r w:rsidRPr="00C64720">
                            <w:rPr>
                              <w:color w:val="000000"/>
                              <w:kern w:val="24"/>
                              <w:sz w:val="20"/>
                              <w:szCs w:val="20"/>
                              <w:lang w:val="uz-Cyrl-UZ"/>
                            </w:rPr>
                            <w:t xml:space="preserve"> </w:t>
                          </w:r>
                          <w:r>
                            <w:rPr>
                              <w:color w:val="000000"/>
                              <w:kern w:val="24"/>
                              <w:sz w:val="20"/>
                              <w:szCs w:val="20"/>
                              <w:lang w:val="uz-Cyrl-UZ"/>
                            </w:rPr>
                            <w:t>infratuzil</w:t>
                          </w:r>
                        </w:p>
                        <w:p w14:paraId="52BA6F0C" w14:textId="77777777" w:rsidR="00120C80" w:rsidRPr="007E03BA" w:rsidRDefault="00120C80" w:rsidP="00C429CD">
                          <w:pPr>
                            <w:pStyle w:val="a4"/>
                            <w:shd w:val="clear" w:color="auto" w:fill="BFBFBF"/>
                            <w:kinsoku w:val="0"/>
                            <w:overflowPunct w:val="0"/>
                            <w:jc w:val="center"/>
                            <w:textAlignment w:val="baseline"/>
                            <w:rPr>
                              <w:lang w:val="uz-Cyrl-UZ"/>
                            </w:rPr>
                          </w:pPr>
                          <w:r>
                            <w:rPr>
                              <w:color w:val="000000"/>
                              <w:kern w:val="24"/>
                              <w:sz w:val="20"/>
                              <w:szCs w:val="20"/>
                              <w:lang w:val="uz-Cyrl-UZ"/>
                            </w:rPr>
                            <w:t>malarni</w:t>
                          </w:r>
                          <w:r w:rsidRPr="00C64720">
                            <w:rPr>
                              <w:color w:val="000000"/>
                              <w:kern w:val="24"/>
                              <w:sz w:val="20"/>
                              <w:szCs w:val="20"/>
                              <w:lang w:val="uz-Cyrl-UZ"/>
                            </w:rPr>
                            <w:t xml:space="preserve"> </w:t>
                          </w:r>
                          <w:r>
                            <w:rPr>
                              <w:color w:val="000000"/>
                              <w:kern w:val="24"/>
                              <w:sz w:val="20"/>
                              <w:szCs w:val="20"/>
                              <w:lang w:val="uz-Cyrl-UZ"/>
                            </w:rPr>
                            <w:t>ta’minlovchi</w:t>
                          </w:r>
                          <w:r w:rsidRPr="00C64720">
                            <w:rPr>
                              <w:color w:val="000000"/>
                              <w:kern w:val="24"/>
                              <w:sz w:val="20"/>
                              <w:szCs w:val="20"/>
                              <w:lang w:val="uz-Cyrl-UZ"/>
                            </w:rPr>
                            <w:t xml:space="preserve"> </w:t>
                          </w:r>
                          <w:r>
                            <w:rPr>
                              <w:color w:val="000000"/>
                              <w:kern w:val="24"/>
                              <w:sz w:val="20"/>
                              <w:szCs w:val="20"/>
                              <w:lang w:val="uz-Cyrl-UZ"/>
                            </w:rPr>
                            <w:t>ta’lim</w:t>
                          </w:r>
                          <w:r w:rsidRPr="00C64720">
                            <w:rPr>
                              <w:color w:val="000000"/>
                              <w:kern w:val="24"/>
                              <w:sz w:val="20"/>
                              <w:szCs w:val="20"/>
                              <w:lang w:val="uz-Cyrl-UZ"/>
                            </w:rPr>
                            <w:t xml:space="preserve"> </w:t>
                          </w:r>
                          <w:r>
                            <w:rPr>
                              <w:color w:val="000000"/>
                              <w:kern w:val="24"/>
                              <w:sz w:val="20"/>
                              <w:szCs w:val="20"/>
                              <w:lang w:val="uz-Cyrl-UZ"/>
                            </w:rPr>
                            <w:t>xizmatlarini</w:t>
                          </w:r>
                          <w:r w:rsidRPr="00C64720">
                            <w:rPr>
                              <w:color w:val="000000"/>
                              <w:kern w:val="24"/>
                              <w:sz w:val="20"/>
                              <w:szCs w:val="20"/>
                              <w:lang w:val="uz-Cyrl-UZ"/>
                            </w:rPr>
                            <w:t xml:space="preserve"> </w:t>
                          </w:r>
                          <w:r>
                            <w:rPr>
                              <w:color w:val="000000"/>
                              <w:kern w:val="24"/>
                              <w:sz w:val="20"/>
                              <w:szCs w:val="20"/>
                              <w:lang w:val="uz-Cyrl-UZ"/>
                            </w:rPr>
                            <w:t>tashkil</w:t>
                          </w:r>
                          <w:r w:rsidRPr="00C64720">
                            <w:rPr>
                              <w:color w:val="000000"/>
                              <w:kern w:val="24"/>
                              <w:sz w:val="20"/>
                              <w:szCs w:val="20"/>
                              <w:lang w:val="uz-Cyrl-UZ"/>
                            </w:rPr>
                            <w:t xml:space="preserve"> </w:t>
                          </w:r>
                          <w:r>
                            <w:rPr>
                              <w:color w:val="000000"/>
                              <w:kern w:val="24"/>
                              <w:sz w:val="20"/>
                              <w:szCs w:val="20"/>
                              <w:lang w:val="uz-Cyrl-UZ"/>
                            </w:rPr>
                            <w:t>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" strokecolor="#2f528f" strokeweight="1.5pt">
                    <v:stroke endarrow="block"/>
                  </v:shape>
                  <v:shape id="Прямая со стрелкой 695" o:spid="_x0000_s1118"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" strokecolor="#2f528f" strokeweight="2.25pt">
                  <v:stroke endarrow="block"/>
                </v:shape>
                <w10:wrap type="topAndBottom" anchorx="margin"/>
              </v:group>
            </w:pict>
          </mc:Fallback>
        </mc:AlternateContent>
      </w:r>
      <w:r w:rsidR="00065556">
        <w:rPr>
          <w:rFonts w:ascii="Times New Roman" w:hAnsi="Times New Roman"/>
          <w:color w:val="000000"/>
          <w:sz w:val="28"/>
          <w:szCs w:val="28"/>
          <w:lang w:val="uz-Cyrl-UZ"/>
        </w:rPr>
        <w:t>Ixtisoslashgan</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muassasalari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sifatini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ta’minlashga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ilmiy</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moddiy</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moliyaviy</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texnologik</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axborotni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hamda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sifatli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ta’lim</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oluvchini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ta’minlashga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barcha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resurslarni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jalb</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qilish</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zarurati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aynan</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shu</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tendensiya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asosida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amalga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oshiriladi</w:t>
      </w:r>
      <w:r w:rsidR="005D7B59" w:rsidRPr="00FC0D66">
        <w:rPr>
          <w:rFonts w:ascii="Times New Roman" w:hAnsi="Times New Roman"/>
          <w:color w:val="000000"/>
          <w:sz w:val="28"/>
          <w:szCs w:val="28"/>
          <w:lang w:val="uz-Cyrl-UZ"/>
        </w:rPr>
        <w:t>.</w:t>
      </w:r>
      <w:r w:rsidR="005D7B59" w:rsidRPr="00FC0D66">
        <w:rPr>
          <w:rStyle w:val="fontstyle01"/>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o‘qitish</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sifatini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oshirishga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qaratilgan</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innovatsion</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modellarni</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takomillashtirishda</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namoyon</w:t>
      </w:r>
      <w:r w:rsidR="005D7B59"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bo‘ladi</w:t>
      </w:r>
      <w:r w:rsidR="005D7B59" w:rsidRPr="00FC0D66">
        <w:rPr>
          <w:rFonts w:ascii="Times New Roman" w:hAnsi="Times New Roman"/>
          <w:color w:val="000000"/>
          <w:sz w:val="28"/>
          <w:szCs w:val="28"/>
          <w:lang w:val="uz-Cyrl-UZ"/>
        </w:rPr>
        <w:t>.</w:t>
      </w:r>
    </w:p>
    <w:p w14:paraId="3FD35684" w14:textId="6179ABBD" w:rsidR="00B42A1A" w:rsidRPr="00FC0D66" w:rsidRDefault="00065556" w:rsidP="005A4867">
      <w:pPr>
        <w:widowControl w:val="0"/>
        <w:ind w:right="-20" w:firstLine="567"/>
        <w:jc w:val="both"/>
        <w:rPr>
          <w:rFonts w:ascii="Times New Roman" w:eastAsia="Times New Roman" w:hAnsi="Times New Roman"/>
          <w:color w:val="000000"/>
          <w:sz w:val="28"/>
          <w:szCs w:val="28"/>
          <w:lang w:val="uz-Cyrl-UZ"/>
        </w:rPr>
      </w:pPr>
      <w:r>
        <w:rPr>
          <w:rFonts w:ascii="Times New Roman" w:eastAsia="Times New Roman" w:hAnsi="Times New Roman"/>
          <w:color w:val="000000"/>
          <w:sz w:val="28"/>
          <w:szCs w:val="28"/>
          <w:lang w:val="uz-Cyrl-UZ"/>
        </w:rPr>
        <w:lastRenderedPageBreak/>
        <w:t>Samarali</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dars</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jarayonini</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tashkil</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etishda</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ijodiy</w:t>
      </w:r>
      <w:r w:rsidR="00712383"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ta’limiy</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o‘yi</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lar</w:t>
      </w:r>
      <w:r w:rsidR="00744060" w:rsidRPr="00FC0D66">
        <w:rPr>
          <w:rFonts w:ascii="Times New Roman" w:eastAsia="Times New Roman" w:hAnsi="Times New Roman"/>
          <w:color w:val="000000"/>
          <w:sz w:val="28"/>
          <w:szCs w:val="28"/>
          <w:lang w:val="uz-Cyrl-UZ"/>
        </w:rPr>
        <w:t>,</w:t>
      </w:r>
      <w:r w:rsidR="00B42A1A" w:rsidRPr="00FC0D66">
        <w:rPr>
          <w:rFonts w:ascii="Times New Roman" w:eastAsia="Times New Roman" w:hAnsi="Times New Roman"/>
          <w:color w:val="000000"/>
          <w:spacing w:val="79"/>
          <w:sz w:val="28"/>
          <w:szCs w:val="28"/>
          <w:lang w:val="uz-Cyrl-UZ"/>
        </w:rPr>
        <w:t xml:space="preserve"> </w:t>
      </w:r>
      <w:r>
        <w:rPr>
          <w:rFonts w:ascii="Times New Roman" w:eastAsia="Times New Roman" w:hAnsi="Times New Roman"/>
          <w:color w:val="000000"/>
          <w:spacing w:val="-1"/>
          <w:sz w:val="28"/>
          <w:szCs w:val="28"/>
          <w:lang w:val="uz-Cyrl-UZ"/>
        </w:rPr>
        <w:t>o‘quvchi</w:t>
      </w:r>
      <w:r w:rsidR="00744060" w:rsidRPr="00FC0D66">
        <w:rPr>
          <w:rFonts w:ascii="Times New Roman" w:eastAsia="Times New Roman" w:hAnsi="Times New Roman"/>
          <w:color w:val="000000"/>
          <w:spacing w:val="-1"/>
          <w:sz w:val="28"/>
          <w:szCs w:val="28"/>
          <w:lang w:val="uz-Cyrl-UZ"/>
        </w:rPr>
        <w:t xml:space="preserve"> </w:t>
      </w:r>
      <w:r>
        <w:rPr>
          <w:rFonts w:ascii="Times New Roman" w:eastAsia="Times New Roman" w:hAnsi="Times New Roman"/>
          <w:color w:val="000000"/>
          <w:spacing w:val="-1"/>
          <w:sz w:val="28"/>
          <w:szCs w:val="28"/>
          <w:lang w:val="uz-Cyrl-UZ"/>
        </w:rPr>
        <w:t>iqtidorini</w:t>
      </w:r>
      <w:r w:rsidR="00744060" w:rsidRPr="00FC0D66">
        <w:rPr>
          <w:rFonts w:ascii="Times New Roman" w:eastAsia="Times New Roman" w:hAnsi="Times New Roman"/>
          <w:color w:val="000000"/>
          <w:spacing w:val="-1"/>
          <w:sz w:val="28"/>
          <w:szCs w:val="28"/>
          <w:lang w:val="uz-Cyrl-UZ"/>
        </w:rPr>
        <w:t xml:space="preserve"> </w:t>
      </w:r>
      <w:r>
        <w:rPr>
          <w:rFonts w:ascii="Times New Roman" w:eastAsia="Times New Roman" w:hAnsi="Times New Roman"/>
          <w:color w:val="000000"/>
          <w:sz w:val="28"/>
          <w:szCs w:val="28"/>
          <w:lang w:val="uz-Cyrl-UZ"/>
        </w:rPr>
        <w:t>rivojlantirishga</w:t>
      </w:r>
      <w:r w:rsidR="00712383"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yo‘naltirish</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imkoniyatini</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beribgina</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qolmay</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fan</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pr</w:t>
      </w:r>
      <w:r>
        <w:rPr>
          <w:rFonts w:ascii="Times New Roman" w:eastAsia="Times New Roman" w:hAnsi="Times New Roman"/>
          <w:color w:val="000000"/>
          <w:spacing w:val="-1"/>
          <w:sz w:val="28"/>
          <w:szCs w:val="28"/>
          <w:lang w:val="uz-Cyrl-UZ"/>
        </w:rPr>
        <w:t>e</w:t>
      </w:r>
      <w:r>
        <w:rPr>
          <w:rFonts w:ascii="Times New Roman" w:eastAsia="Times New Roman" w:hAnsi="Times New Roman"/>
          <w:color w:val="000000"/>
          <w:sz w:val="28"/>
          <w:szCs w:val="28"/>
          <w:lang w:val="uz-Cyrl-UZ"/>
        </w:rPr>
        <w:t>d</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eti</w:t>
      </w:r>
      <w:r w:rsidR="00B42A1A" w:rsidRPr="00FC0D66">
        <w:rPr>
          <w:rFonts w:ascii="Times New Roman" w:eastAsia="Times New Roman" w:hAnsi="Times New Roman"/>
          <w:color w:val="000000"/>
          <w:spacing w:val="80"/>
          <w:sz w:val="28"/>
          <w:szCs w:val="28"/>
          <w:lang w:val="uz-Cyrl-UZ"/>
        </w:rPr>
        <w:t>,</w:t>
      </w:r>
      <w:r>
        <w:rPr>
          <w:rFonts w:ascii="Times New Roman" w:eastAsia="Times New Roman" w:hAnsi="Times New Roman"/>
          <w:color w:val="000000"/>
          <w:sz w:val="28"/>
          <w:szCs w:val="28"/>
          <w:lang w:val="uz-Cyrl-UZ"/>
        </w:rPr>
        <w:t>uning</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ij</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iy</w:t>
      </w:r>
      <w:r w:rsidR="00B42A1A" w:rsidRPr="00FC0D66">
        <w:rPr>
          <w:rFonts w:ascii="Times New Roman" w:eastAsia="Times New Roman" w:hAnsi="Times New Roman"/>
          <w:color w:val="000000"/>
          <w:spacing w:val="77"/>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nini</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qaytad</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w:t>
      </w:r>
      <w:r w:rsidR="00B42A1A" w:rsidRPr="00FC0D66">
        <w:rPr>
          <w:rFonts w:ascii="Times New Roman" w:eastAsia="Times New Roman" w:hAnsi="Times New Roman"/>
          <w:color w:val="000000"/>
          <w:spacing w:val="11"/>
          <w:sz w:val="28"/>
          <w:szCs w:val="28"/>
          <w:lang w:val="uz-Cyrl-UZ"/>
        </w:rPr>
        <w:t xml:space="preserve"> </w:t>
      </w:r>
      <w:r>
        <w:rPr>
          <w:rFonts w:ascii="Times New Roman" w:eastAsia="Times New Roman" w:hAnsi="Times New Roman"/>
          <w:color w:val="000000"/>
          <w:sz w:val="28"/>
          <w:szCs w:val="28"/>
          <w:lang w:val="uz-Cyrl-UZ"/>
        </w:rPr>
        <w:t>yara</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ish</w:t>
      </w:r>
      <w:r w:rsidR="00B42A1A" w:rsidRPr="00FC0D66">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klini</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ham</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o‘zgartirish</w:t>
      </w:r>
      <w:r w:rsidR="00712383"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bu</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jarayon</w:t>
      </w:r>
      <w:r w:rsidR="00B42A1A" w:rsidRPr="00FC0D66">
        <w:rPr>
          <w:rFonts w:ascii="Times New Roman" w:eastAsia="Times New Roman" w:hAnsi="Times New Roman"/>
          <w:color w:val="000000"/>
          <w:sz w:val="28"/>
          <w:szCs w:val="28"/>
          <w:lang w:val="uz-Cyrl-UZ"/>
        </w:rPr>
        <w:t>,</w:t>
      </w:r>
      <w:r w:rsidR="00B42A1A" w:rsidRPr="00FC0D66">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amal</w:t>
      </w:r>
      <w:r>
        <w:rPr>
          <w:rFonts w:ascii="Times New Roman" w:eastAsia="Times New Roman" w:hAnsi="Times New Roman"/>
          <w:color w:val="000000"/>
          <w:spacing w:val="-2"/>
          <w:sz w:val="28"/>
          <w:szCs w:val="28"/>
          <w:lang w:val="uz-Cyrl-UZ"/>
        </w:rPr>
        <w:t>i</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ti</w:t>
      </w:r>
      <w:r>
        <w:rPr>
          <w:rFonts w:ascii="Times New Roman" w:eastAsia="Times New Roman" w:hAnsi="Times New Roman"/>
          <w:color w:val="000000"/>
          <w:sz w:val="28"/>
          <w:szCs w:val="28"/>
          <w:lang w:val="uz-Cyrl-UZ"/>
        </w:rPr>
        <w:t>ni</w:t>
      </w:r>
      <w:r w:rsidR="00B42A1A" w:rsidRPr="00FC0D66">
        <w:rPr>
          <w:rFonts w:ascii="Times New Roman" w:eastAsia="Times New Roman" w:hAnsi="Times New Roman"/>
          <w:color w:val="000000"/>
          <w:spacing w:val="12"/>
          <w:sz w:val="28"/>
          <w:szCs w:val="28"/>
          <w:lang w:val="uz-Cyrl-UZ"/>
        </w:rPr>
        <w:t xml:space="preserve"> </w:t>
      </w:r>
      <w:r>
        <w:rPr>
          <w:rFonts w:ascii="Times New Roman" w:eastAsia="Times New Roman" w:hAnsi="Times New Roman"/>
          <w:color w:val="000000"/>
          <w:sz w:val="28"/>
          <w:szCs w:val="28"/>
          <w:lang w:val="uz-Cyrl-UZ"/>
        </w:rPr>
        <w:t>idrok</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qilish</w:t>
      </w:r>
      <w:r w:rsidR="00B42A1A" w:rsidRPr="00FC0D66">
        <w:rPr>
          <w:rFonts w:ascii="Times New Roman" w:eastAsia="Times New Roman" w:hAnsi="Times New Roman"/>
          <w:color w:val="000000"/>
          <w:spacing w:val="-2"/>
          <w:sz w:val="28"/>
          <w:szCs w:val="28"/>
          <w:lang w:val="uz-Cyrl-UZ"/>
        </w:rPr>
        <w:t xml:space="preserve"> </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na</w:t>
      </w:r>
      <w:r w:rsidR="00B42A1A" w:rsidRPr="00FC0D66">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z w:val="28"/>
          <w:szCs w:val="28"/>
          <w:lang w:val="uz-Cyrl-UZ"/>
        </w:rPr>
        <w:t>shu</w:t>
      </w:r>
      <w:r w:rsidR="00B42A1A" w:rsidRPr="00FC0D66">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pacing w:val="1"/>
          <w:sz w:val="28"/>
          <w:szCs w:val="28"/>
          <w:lang w:val="uz-Cyrl-UZ"/>
        </w:rPr>
        <w:t>ri</w:t>
      </w:r>
      <w:r>
        <w:rPr>
          <w:rFonts w:ascii="Times New Roman" w:eastAsia="Times New Roman" w:hAnsi="Times New Roman"/>
          <w:color w:val="000000"/>
          <w:sz w:val="28"/>
          <w:szCs w:val="28"/>
          <w:lang w:val="uz-Cyrl-UZ"/>
        </w:rPr>
        <w:t>ga</w:t>
      </w:r>
      <w:r w:rsidR="00B42A1A" w:rsidRPr="00FC0D66">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os</w:t>
      </w:r>
      <w:r w:rsidR="00B42A1A" w:rsidRPr="00FC0D66">
        <w:rPr>
          <w:rFonts w:ascii="Times New Roman" w:eastAsia="Times New Roman" w:hAnsi="Times New Roman"/>
          <w:color w:val="000000"/>
          <w:spacing w:val="1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nos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batl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tizi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ini</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boshqarish</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z w:val="28"/>
          <w:szCs w:val="28"/>
          <w:lang w:val="uz-Cyrl-UZ"/>
        </w:rPr>
        <w:t>va</w:t>
      </w:r>
      <w:r w:rsidR="00B42A1A" w:rsidRPr="00FC0D66">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odella</w:t>
      </w:r>
      <w:r>
        <w:rPr>
          <w:rFonts w:ascii="Times New Roman" w:eastAsia="Times New Roman" w:hAnsi="Times New Roman"/>
          <w:color w:val="000000"/>
          <w:spacing w:val="-2"/>
          <w:sz w:val="28"/>
          <w:szCs w:val="28"/>
          <w:lang w:val="uz-Cyrl-UZ"/>
        </w:rPr>
        <w:t>sh</w:t>
      </w:r>
      <w:r>
        <w:rPr>
          <w:rFonts w:ascii="Times New Roman" w:eastAsia="Times New Roman" w:hAnsi="Times New Roman"/>
          <w:color w:val="000000"/>
          <w:sz w:val="28"/>
          <w:szCs w:val="28"/>
          <w:lang w:val="uz-Cyrl-UZ"/>
        </w:rPr>
        <w:t>tiri</w:t>
      </w:r>
      <w:r>
        <w:rPr>
          <w:rFonts w:ascii="Times New Roman" w:eastAsia="Times New Roman" w:hAnsi="Times New Roman"/>
          <w:color w:val="000000"/>
          <w:spacing w:val="-1"/>
          <w:sz w:val="28"/>
          <w:szCs w:val="28"/>
          <w:lang w:val="uz-Cyrl-UZ"/>
        </w:rPr>
        <w:t>shga</w:t>
      </w:r>
      <w:r w:rsidR="00B42A1A" w:rsidRPr="00FC0D66">
        <w:rPr>
          <w:rFonts w:ascii="Times New Roman" w:eastAsia="Times New Roman" w:hAnsi="Times New Roman"/>
          <w:color w:val="000000"/>
          <w:spacing w:val="-1"/>
          <w:sz w:val="28"/>
          <w:szCs w:val="28"/>
          <w:lang w:val="uz-Cyrl-UZ"/>
        </w:rPr>
        <w:t xml:space="preserve"> </w:t>
      </w:r>
      <w:r>
        <w:rPr>
          <w:rFonts w:ascii="Times New Roman" w:eastAsia="Times New Roman" w:hAnsi="Times New Roman"/>
          <w:color w:val="000000"/>
          <w:spacing w:val="-1"/>
          <w:sz w:val="28"/>
          <w:szCs w:val="28"/>
          <w:lang w:val="uz-Cyrl-UZ"/>
        </w:rPr>
        <w:t>imkon</w:t>
      </w:r>
      <w:r w:rsidR="00B42A1A" w:rsidRPr="00FC0D66">
        <w:rPr>
          <w:rFonts w:ascii="Times New Roman" w:eastAsia="Times New Roman" w:hAnsi="Times New Roman"/>
          <w:color w:val="000000"/>
          <w:spacing w:val="-1"/>
          <w:sz w:val="28"/>
          <w:szCs w:val="28"/>
          <w:lang w:val="uz-Cyrl-UZ"/>
        </w:rPr>
        <w:t xml:space="preserve"> </w:t>
      </w:r>
      <w:r>
        <w:rPr>
          <w:rFonts w:ascii="Times New Roman" w:eastAsia="Times New Roman" w:hAnsi="Times New Roman"/>
          <w:color w:val="000000"/>
          <w:spacing w:val="-1"/>
          <w:sz w:val="28"/>
          <w:szCs w:val="28"/>
          <w:lang w:val="uz-Cyrl-UZ"/>
        </w:rPr>
        <w:t>bera</w:t>
      </w:r>
      <w:r>
        <w:rPr>
          <w:rFonts w:ascii="Times New Roman" w:eastAsia="Times New Roman" w:hAnsi="Times New Roman"/>
          <w:color w:val="000000"/>
          <w:sz w:val="28"/>
          <w:szCs w:val="28"/>
          <w:lang w:val="uz-Cyrl-UZ"/>
        </w:rPr>
        <w:t>di</w:t>
      </w:r>
      <w:r w:rsidR="00B42A1A" w:rsidRPr="00FC0D66">
        <w:rPr>
          <w:rFonts w:ascii="Times New Roman" w:eastAsia="Times New Roman" w:hAnsi="Times New Roman"/>
          <w:color w:val="000000"/>
          <w:sz w:val="28"/>
          <w:szCs w:val="28"/>
          <w:lang w:val="uz-Cyrl-UZ"/>
        </w:rPr>
        <w:t>.</w:t>
      </w:r>
    </w:p>
    <w:p w14:paraId="29AAE87C" w14:textId="179CDC09" w:rsidR="000002EE" w:rsidRPr="00FC0D66" w:rsidRDefault="00065556" w:rsidP="005A4867">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davomida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turlari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integratsiyasiga</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faolligini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tizimli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orqali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yondashiladi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mazkur</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tashkil</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etish</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istiqbolli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natijalar</w:t>
      </w:r>
      <w:r w:rsidR="00C919E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berishi</w:t>
      </w:r>
      <w:r w:rsidR="00C919E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prognoz</w:t>
      </w:r>
      <w:r w:rsidR="00C919E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qilindi</w:t>
      </w:r>
      <w:r w:rsidR="00C919E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Natijada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w:t>
      </w:r>
      <w:r>
        <w:rPr>
          <w:rFonts w:ascii="Times New Roman" w:hAnsi="Times New Roman"/>
          <w:bCs/>
          <w:color w:val="000000"/>
          <w:sz w:val="28"/>
          <w:szCs w:val="28"/>
          <w:lang w:val="uz-Cyrl-UZ"/>
        </w:rPr>
        <w:t>ntegratsiya</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jarayonida</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samaradorligini</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oshirishning</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didaktik</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imkoniyatlari</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ilmiy</w:t>
      </w:r>
      <w:r w:rsidR="000002EE"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nazariy</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amaliy</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asoslanilgan</w:t>
      </w:r>
      <w:r w:rsidR="000002EE"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Faoliyat</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tushunchasi</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etilib</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keltirilgan</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tavsiflardan</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kelib</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chiqqan</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holda</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ilmiy</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farazlar</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taqdim</w:t>
      </w:r>
      <w:r w:rsidR="000002E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qilingan</w:t>
      </w:r>
      <w:r w:rsidR="00C919E0" w:rsidRPr="00FC0D66">
        <w:rPr>
          <w:rFonts w:ascii="Times New Roman" w:hAnsi="Times New Roman"/>
          <w:color w:val="000000"/>
          <w:sz w:val="28"/>
          <w:szCs w:val="28"/>
          <w:lang w:val="uz-Cyrl-UZ"/>
        </w:rPr>
        <w:t>.</w:t>
      </w:r>
    </w:p>
    <w:p w14:paraId="1CA5B16B" w14:textId="3DA04FE3" w:rsidR="00823886" w:rsidRPr="00FC0D66" w:rsidRDefault="00712383" w:rsidP="005A4867">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sidRPr="00FC0D66">
        <w:rPr>
          <w:color w:val="000000"/>
          <w:sz w:val="28"/>
          <w:szCs w:val="28"/>
          <w:lang w:val="uz-Cyrl-UZ"/>
        </w:rPr>
        <w:t xml:space="preserve"> </w:t>
      </w:r>
      <w:r w:rsidR="00065556">
        <w:rPr>
          <w:color w:val="000000"/>
          <w:sz w:val="28"/>
          <w:szCs w:val="28"/>
          <w:lang w:val="uz-Cyrl-UZ"/>
        </w:rPr>
        <w:t>Ilmiy</w:t>
      </w:r>
      <w:r w:rsidR="00C919E0" w:rsidRPr="00FC0D66">
        <w:rPr>
          <w:color w:val="000000"/>
          <w:sz w:val="28"/>
          <w:szCs w:val="28"/>
          <w:lang w:val="uz-Cyrl-UZ"/>
        </w:rPr>
        <w:t xml:space="preserve"> </w:t>
      </w:r>
      <w:r w:rsidR="00065556">
        <w:rPr>
          <w:color w:val="000000"/>
          <w:sz w:val="28"/>
          <w:szCs w:val="28"/>
          <w:lang w:val="uz-Cyrl-UZ"/>
        </w:rPr>
        <w:t>tadqiqotda</w:t>
      </w:r>
      <w:r w:rsidR="00823886" w:rsidRPr="00FC0D66">
        <w:rPr>
          <w:color w:val="000000"/>
          <w:sz w:val="28"/>
          <w:szCs w:val="28"/>
          <w:lang w:val="uz-Cyrl-UZ"/>
        </w:rPr>
        <w:t xml:space="preserve"> </w:t>
      </w:r>
      <w:r w:rsidR="00065556">
        <w:rPr>
          <w:color w:val="000000"/>
          <w:sz w:val="28"/>
          <w:szCs w:val="28"/>
          <w:lang w:val="uz-Cyrl-UZ"/>
        </w:rPr>
        <w:t>o‘quvchilar</w:t>
      </w:r>
      <w:r w:rsidR="00823886" w:rsidRPr="00FC0D66">
        <w:rPr>
          <w:color w:val="000000"/>
          <w:sz w:val="28"/>
          <w:szCs w:val="28"/>
          <w:lang w:val="uz-Cyrl-UZ"/>
        </w:rPr>
        <w:t xml:space="preserve"> </w:t>
      </w:r>
      <w:r w:rsidR="00065556">
        <w:rPr>
          <w:color w:val="000000"/>
          <w:sz w:val="28"/>
          <w:szCs w:val="28"/>
          <w:lang w:val="uz-Cyrl-UZ"/>
        </w:rPr>
        <w:t>iqtidorini</w:t>
      </w:r>
      <w:r w:rsidR="00823886" w:rsidRPr="00FC0D66">
        <w:rPr>
          <w:color w:val="000000"/>
          <w:sz w:val="28"/>
          <w:szCs w:val="28"/>
          <w:lang w:val="uz-Cyrl-UZ"/>
        </w:rPr>
        <w:t xml:space="preserve"> </w:t>
      </w:r>
      <w:r w:rsidR="00065556">
        <w:rPr>
          <w:color w:val="000000"/>
          <w:sz w:val="28"/>
          <w:szCs w:val="28"/>
          <w:lang w:val="uz-Cyrl-UZ"/>
        </w:rPr>
        <w:t>rivojlantirishda</w:t>
      </w:r>
      <w:r w:rsidR="00823886" w:rsidRPr="00FC0D66">
        <w:rPr>
          <w:color w:val="000000"/>
          <w:sz w:val="28"/>
          <w:szCs w:val="28"/>
          <w:lang w:val="uz-Cyrl-UZ"/>
        </w:rPr>
        <w:t xml:space="preserve"> </w:t>
      </w:r>
      <w:r w:rsidR="00065556">
        <w:rPr>
          <w:color w:val="000000"/>
          <w:sz w:val="28"/>
          <w:szCs w:val="28"/>
          <w:lang w:val="uz-Cyrl-UZ"/>
        </w:rPr>
        <w:t>qaysi</w:t>
      </w:r>
      <w:r w:rsidR="00823886" w:rsidRPr="00FC0D66">
        <w:rPr>
          <w:color w:val="000000"/>
          <w:sz w:val="28"/>
          <w:szCs w:val="28"/>
          <w:lang w:val="uz-Cyrl-UZ"/>
        </w:rPr>
        <w:t xml:space="preserve"> </w:t>
      </w:r>
      <w:r w:rsidR="00065556">
        <w:rPr>
          <w:color w:val="000000"/>
          <w:sz w:val="28"/>
          <w:szCs w:val="28"/>
          <w:lang w:val="uz-Cyrl-UZ"/>
        </w:rPr>
        <w:t>yo‘nalishlarning</w:t>
      </w:r>
      <w:r w:rsidR="00823886" w:rsidRPr="00FC0D66">
        <w:rPr>
          <w:color w:val="000000"/>
          <w:sz w:val="28"/>
          <w:szCs w:val="28"/>
          <w:lang w:val="uz-Cyrl-UZ"/>
        </w:rPr>
        <w:t xml:space="preserve"> </w:t>
      </w:r>
      <w:r w:rsidR="00065556">
        <w:rPr>
          <w:color w:val="000000"/>
          <w:sz w:val="28"/>
          <w:szCs w:val="28"/>
          <w:lang w:val="uz-Cyrl-UZ"/>
        </w:rPr>
        <w:t>hamkorlikdagi</w:t>
      </w:r>
      <w:r w:rsidR="00823886" w:rsidRPr="00FC0D66">
        <w:rPr>
          <w:color w:val="000000"/>
          <w:sz w:val="28"/>
          <w:szCs w:val="28"/>
          <w:lang w:val="uz-Cyrl-UZ"/>
        </w:rPr>
        <w:t xml:space="preserve"> </w:t>
      </w:r>
      <w:r w:rsidR="00065556">
        <w:rPr>
          <w:color w:val="000000"/>
          <w:sz w:val="28"/>
          <w:szCs w:val="28"/>
          <w:lang w:val="uz-Cyrl-UZ"/>
        </w:rPr>
        <w:t>faoliyati</w:t>
      </w:r>
      <w:r w:rsidR="00823886" w:rsidRPr="00FC0D66">
        <w:rPr>
          <w:color w:val="000000"/>
          <w:sz w:val="28"/>
          <w:szCs w:val="28"/>
          <w:lang w:val="uz-Cyrl-UZ"/>
        </w:rPr>
        <w:t xml:space="preserve"> </w:t>
      </w:r>
      <w:r w:rsidR="00065556">
        <w:rPr>
          <w:color w:val="000000"/>
          <w:sz w:val="28"/>
          <w:szCs w:val="28"/>
          <w:lang w:val="uz-Cyrl-UZ"/>
        </w:rPr>
        <w:t>muhim</w:t>
      </w:r>
      <w:r w:rsidR="00823886" w:rsidRPr="00FC0D66">
        <w:rPr>
          <w:color w:val="000000"/>
          <w:sz w:val="28"/>
          <w:szCs w:val="28"/>
          <w:lang w:val="uz-Cyrl-UZ"/>
        </w:rPr>
        <w:t xml:space="preserve"> </w:t>
      </w:r>
      <w:r w:rsidR="00065556">
        <w:rPr>
          <w:color w:val="000000"/>
          <w:sz w:val="28"/>
          <w:szCs w:val="28"/>
          <w:lang w:val="uz-Cyrl-UZ"/>
        </w:rPr>
        <w:t>ekanligini</w:t>
      </w:r>
      <w:r w:rsidR="00823886" w:rsidRPr="00FC0D66">
        <w:rPr>
          <w:color w:val="000000"/>
          <w:sz w:val="28"/>
          <w:szCs w:val="28"/>
          <w:lang w:val="uz-Cyrl-UZ"/>
        </w:rPr>
        <w:t xml:space="preserve"> </w:t>
      </w:r>
      <w:r w:rsidR="00065556">
        <w:rPr>
          <w:color w:val="000000"/>
          <w:sz w:val="28"/>
          <w:szCs w:val="28"/>
          <w:lang w:val="uz-Cyrl-UZ"/>
        </w:rPr>
        <w:t>inobatga</w:t>
      </w:r>
      <w:r w:rsidR="00823886" w:rsidRPr="00FC0D66">
        <w:rPr>
          <w:color w:val="000000"/>
          <w:sz w:val="28"/>
          <w:szCs w:val="28"/>
          <w:lang w:val="uz-Cyrl-UZ"/>
        </w:rPr>
        <w:t xml:space="preserve"> </w:t>
      </w:r>
      <w:r w:rsidR="00065556">
        <w:rPr>
          <w:color w:val="000000"/>
          <w:sz w:val="28"/>
          <w:szCs w:val="28"/>
          <w:lang w:val="uz-Cyrl-UZ"/>
        </w:rPr>
        <w:t>olib</w:t>
      </w:r>
      <w:r w:rsidR="00823886" w:rsidRPr="00FC0D66">
        <w:rPr>
          <w:color w:val="000000"/>
          <w:sz w:val="28"/>
          <w:szCs w:val="28"/>
          <w:lang w:val="uz-Cyrl-UZ"/>
        </w:rPr>
        <w:t xml:space="preserve"> </w:t>
      </w:r>
      <w:r w:rsidR="00065556">
        <w:rPr>
          <w:color w:val="000000"/>
          <w:sz w:val="28"/>
          <w:szCs w:val="28"/>
          <w:lang w:val="uz-Cyrl-UZ"/>
        </w:rPr>
        <w:t>pedagogik</w:t>
      </w:r>
      <w:r w:rsidR="00823886" w:rsidRPr="00FC0D66">
        <w:rPr>
          <w:color w:val="000000"/>
          <w:sz w:val="28"/>
          <w:szCs w:val="28"/>
          <w:lang w:val="uz-Cyrl-UZ"/>
        </w:rPr>
        <w:t xml:space="preserve"> </w:t>
      </w:r>
      <w:r w:rsidR="00065556">
        <w:rPr>
          <w:color w:val="000000"/>
          <w:sz w:val="28"/>
          <w:szCs w:val="28"/>
          <w:lang w:val="uz-Cyrl-UZ"/>
        </w:rPr>
        <w:t>va</w:t>
      </w:r>
      <w:r w:rsidR="00823886" w:rsidRPr="00FC0D66">
        <w:rPr>
          <w:color w:val="000000"/>
          <w:sz w:val="28"/>
          <w:szCs w:val="28"/>
          <w:lang w:val="uz-Cyrl-UZ"/>
        </w:rPr>
        <w:t xml:space="preserve"> </w:t>
      </w:r>
      <w:r w:rsidR="00065556">
        <w:rPr>
          <w:color w:val="000000"/>
          <w:sz w:val="28"/>
          <w:szCs w:val="28"/>
          <w:lang w:val="uz-Cyrl-UZ"/>
        </w:rPr>
        <w:t>texnologik</w:t>
      </w:r>
      <w:r w:rsidR="00C919E0" w:rsidRPr="00FC0D66">
        <w:rPr>
          <w:color w:val="000000"/>
          <w:sz w:val="28"/>
          <w:szCs w:val="28"/>
          <w:lang w:val="uz-Cyrl-UZ"/>
        </w:rPr>
        <w:t xml:space="preserve"> </w:t>
      </w:r>
      <w:r w:rsidR="00065556">
        <w:rPr>
          <w:color w:val="000000"/>
          <w:sz w:val="28"/>
          <w:szCs w:val="28"/>
          <w:lang w:val="uz-Cyrl-UZ"/>
        </w:rPr>
        <w:t>yondashuvlarga</w:t>
      </w:r>
      <w:r w:rsidR="00C919E0" w:rsidRPr="00FC0D66">
        <w:rPr>
          <w:color w:val="000000"/>
          <w:sz w:val="28"/>
          <w:szCs w:val="28"/>
          <w:lang w:val="uz-Cyrl-UZ"/>
        </w:rPr>
        <w:t xml:space="preserve"> </w:t>
      </w:r>
      <w:r w:rsidR="00065556">
        <w:rPr>
          <w:color w:val="000000"/>
          <w:sz w:val="28"/>
          <w:szCs w:val="28"/>
          <w:lang w:val="uz-Cyrl-UZ"/>
        </w:rPr>
        <w:t>asoslangan</w:t>
      </w:r>
      <w:r w:rsidR="00C919E0" w:rsidRPr="00FC0D66">
        <w:rPr>
          <w:color w:val="000000"/>
          <w:sz w:val="28"/>
          <w:szCs w:val="28"/>
          <w:lang w:val="uz-Cyrl-UZ"/>
        </w:rPr>
        <w:t xml:space="preserve"> </w:t>
      </w:r>
      <w:r w:rsidR="00065556">
        <w:rPr>
          <w:color w:val="000000"/>
          <w:sz w:val="28"/>
          <w:szCs w:val="28"/>
          <w:lang w:val="uz-Cyrl-UZ"/>
        </w:rPr>
        <w:t>iqtidorli</w:t>
      </w:r>
      <w:r w:rsidR="00C919E0" w:rsidRPr="00FC0D66">
        <w:rPr>
          <w:color w:val="000000"/>
          <w:sz w:val="28"/>
          <w:szCs w:val="28"/>
          <w:lang w:val="uz-Cyrl-UZ"/>
        </w:rPr>
        <w:t xml:space="preserve"> </w:t>
      </w:r>
      <w:r w:rsidR="00065556">
        <w:rPr>
          <w:color w:val="000000"/>
          <w:sz w:val="28"/>
          <w:szCs w:val="28"/>
          <w:lang w:val="uz-Cyrl-UZ"/>
        </w:rPr>
        <w:t>va</w:t>
      </w:r>
      <w:r w:rsidR="00C919E0" w:rsidRPr="00FC0D66">
        <w:rPr>
          <w:color w:val="000000"/>
          <w:sz w:val="28"/>
          <w:szCs w:val="28"/>
          <w:lang w:val="uz-Cyrl-UZ"/>
        </w:rPr>
        <w:t xml:space="preserve"> </w:t>
      </w:r>
      <w:r w:rsidR="00065556">
        <w:rPr>
          <w:color w:val="000000"/>
          <w:sz w:val="28"/>
          <w:szCs w:val="28"/>
          <w:lang w:val="uz-Cyrl-UZ"/>
        </w:rPr>
        <w:t>qobiliyatli</w:t>
      </w:r>
      <w:r w:rsidR="00C919E0" w:rsidRPr="00FC0D66">
        <w:rPr>
          <w:color w:val="000000"/>
          <w:sz w:val="28"/>
          <w:szCs w:val="28"/>
          <w:lang w:val="uz-Cyrl-UZ"/>
        </w:rPr>
        <w:t xml:space="preserve"> </w:t>
      </w:r>
      <w:r w:rsidR="00065556">
        <w:rPr>
          <w:color w:val="000000"/>
          <w:sz w:val="28"/>
          <w:szCs w:val="28"/>
          <w:lang w:val="uz-Cyrl-UZ"/>
        </w:rPr>
        <w:t>o‘quvchilar</w:t>
      </w:r>
      <w:r w:rsidR="00823886" w:rsidRPr="00FC0D66">
        <w:rPr>
          <w:color w:val="000000"/>
          <w:sz w:val="28"/>
          <w:szCs w:val="28"/>
          <w:lang w:val="uz-Cyrl-UZ"/>
        </w:rPr>
        <w:t xml:space="preserve"> </w:t>
      </w:r>
      <w:r w:rsidR="00065556">
        <w:rPr>
          <w:color w:val="000000"/>
          <w:sz w:val="28"/>
          <w:szCs w:val="28"/>
          <w:lang w:val="uz-Cyrl-UZ"/>
        </w:rPr>
        <w:t>bilan</w:t>
      </w:r>
      <w:r w:rsidR="00823886" w:rsidRPr="00FC0D66">
        <w:rPr>
          <w:color w:val="000000"/>
          <w:sz w:val="28"/>
          <w:szCs w:val="28"/>
          <w:lang w:val="uz-Cyrl-UZ"/>
        </w:rPr>
        <w:t xml:space="preserve"> </w:t>
      </w:r>
      <w:r w:rsidR="00065556">
        <w:rPr>
          <w:color w:val="000000"/>
          <w:sz w:val="28"/>
          <w:szCs w:val="28"/>
          <w:lang w:val="uz-Cyrl-UZ"/>
        </w:rPr>
        <w:t>ishlash</w:t>
      </w:r>
      <w:r w:rsidR="00823886" w:rsidRPr="00FC0D66">
        <w:rPr>
          <w:color w:val="000000"/>
          <w:sz w:val="28"/>
          <w:szCs w:val="28"/>
          <w:lang w:val="uz-Cyrl-UZ"/>
        </w:rPr>
        <w:t xml:space="preserve"> </w:t>
      </w:r>
      <w:r w:rsidR="00065556">
        <w:rPr>
          <w:color w:val="000000"/>
          <w:sz w:val="28"/>
          <w:szCs w:val="28"/>
          <w:lang w:val="uz-Cyrl-UZ"/>
        </w:rPr>
        <w:t>mexanizmlari</w:t>
      </w:r>
      <w:r w:rsidR="00823886" w:rsidRPr="00FC0D66">
        <w:rPr>
          <w:color w:val="000000"/>
          <w:sz w:val="28"/>
          <w:szCs w:val="28"/>
          <w:lang w:val="uz-Cyrl-UZ"/>
        </w:rPr>
        <w:t xml:space="preserve"> </w:t>
      </w:r>
      <w:r w:rsidR="00065556">
        <w:rPr>
          <w:color w:val="000000"/>
          <w:sz w:val="28"/>
          <w:szCs w:val="28"/>
          <w:lang w:val="uz-Cyrl-UZ"/>
        </w:rPr>
        <w:t>ishlab</w:t>
      </w:r>
      <w:r w:rsidR="00823886" w:rsidRPr="00FC0D66">
        <w:rPr>
          <w:color w:val="000000"/>
          <w:sz w:val="28"/>
          <w:szCs w:val="28"/>
          <w:lang w:val="uz-Cyrl-UZ"/>
        </w:rPr>
        <w:t xml:space="preserve"> </w:t>
      </w:r>
      <w:r w:rsidR="00065556">
        <w:rPr>
          <w:color w:val="000000"/>
          <w:sz w:val="28"/>
          <w:szCs w:val="28"/>
          <w:lang w:val="uz-Cyrl-UZ"/>
        </w:rPr>
        <w:t>chiqilgan</w:t>
      </w:r>
      <w:r w:rsidR="00823886" w:rsidRPr="00FC0D66">
        <w:rPr>
          <w:color w:val="000000"/>
          <w:sz w:val="28"/>
          <w:szCs w:val="28"/>
          <w:lang w:val="uz-Cyrl-UZ"/>
        </w:rPr>
        <w:t>.</w:t>
      </w:r>
    </w:p>
    <w:p w14:paraId="1B941D94" w14:textId="34E69EAA" w:rsidR="00823886" w:rsidRPr="00FC0D66" w:rsidRDefault="00065556" w:rsidP="005A4867">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b"/>
          <w:rFonts w:eastAsia="DengXian"/>
          <w:color w:val="000000"/>
          <w:szCs w:val="28"/>
          <w:lang w:val="uz-Cyrl-UZ"/>
        </w:rPr>
        <w:t>Ixtisoslashgan</w:t>
      </w:r>
      <w:r w:rsidR="00C919E0" w:rsidRPr="00FC0D66">
        <w:rPr>
          <w:rStyle w:val="1b"/>
          <w:rFonts w:eastAsia="DengXian"/>
          <w:color w:val="000000"/>
          <w:szCs w:val="28"/>
          <w:lang w:val="uz-Cyrl-UZ"/>
        </w:rPr>
        <w:t xml:space="preserve"> </w:t>
      </w:r>
      <w:r>
        <w:rPr>
          <w:rStyle w:val="1b"/>
          <w:rFonts w:eastAsia="DengXian"/>
          <w:color w:val="000000"/>
          <w:szCs w:val="28"/>
          <w:lang w:val="uz-Cyrl-UZ"/>
        </w:rPr>
        <w:t>maktab</w:t>
      </w:r>
      <w:r w:rsidR="00C919E0" w:rsidRPr="00FC0D66">
        <w:rPr>
          <w:rStyle w:val="1b"/>
          <w:rFonts w:eastAsia="DengXian"/>
          <w:color w:val="000000"/>
          <w:szCs w:val="28"/>
          <w:lang w:val="uz-Cyrl-UZ"/>
        </w:rPr>
        <w:t xml:space="preserve"> </w:t>
      </w:r>
      <w:r>
        <w:rPr>
          <w:rStyle w:val="1b"/>
          <w:rFonts w:eastAsia="DengXian"/>
          <w:color w:val="000000"/>
          <w:szCs w:val="28"/>
          <w:lang w:val="uz-Cyrl-UZ"/>
        </w:rPr>
        <w:t>muhitida</w:t>
      </w:r>
      <w:r w:rsidR="00C919E0" w:rsidRPr="00FC0D66">
        <w:rPr>
          <w:rStyle w:val="1b"/>
          <w:rFonts w:eastAsia="DengXian"/>
          <w:color w:val="000000"/>
          <w:szCs w:val="28"/>
          <w:lang w:val="uz-Cyrl-UZ"/>
        </w:rPr>
        <w:t xml:space="preserve"> </w:t>
      </w:r>
      <w:r>
        <w:rPr>
          <w:rStyle w:val="1b"/>
          <w:rFonts w:eastAsia="DengXian"/>
          <w:bCs/>
          <w:color w:val="000000"/>
          <w:szCs w:val="28"/>
          <w:lang w:val="uz-Cyrl-UZ"/>
        </w:rPr>
        <w:t>innovatsion</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jarayonlarni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ta’lim</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tizimiga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faol</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tatbiq</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etish</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muhiti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va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axborot</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ta’minotini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yaratish</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pedagogik</w:t>
      </w:r>
      <w:r w:rsidR="00823886" w:rsidRPr="00FC0D66">
        <w:rPr>
          <w:rStyle w:val="1b"/>
          <w:rFonts w:eastAsia="DengXian"/>
          <w:bCs/>
          <w:color w:val="000000"/>
          <w:szCs w:val="28"/>
          <w:lang w:val="uz-Cyrl-UZ"/>
        </w:rPr>
        <w:t>-</w:t>
      </w:r>
      <w:r>
        <w:rPr>
          <w:rStyle w:val="1b"/>
          <w:rFonts w:eastAsia="DengXian"/>
          <w:bCs/>
          <w:color w:val="000000"/>
          <w:szCs w:val="28"/>
          <w:lang w:val="uz-Cyrl-UZ"/>
        </w:rPr>
        <w:t>kasbiy</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faoliyat</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kompetensiyalarini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takomillashtirish</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hamda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uni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qo‘llab</w:t>
      </w:r>
      <w:r w:rsidR="00823886" w:rsidRPr="00FC0D66">
        <w:rPr>
          <w:rStyle w:val="1b"/>
          <w:rFonts w:eastAsia="DengXian"/>
          <w:bCs/>
          <w:color w:val="000000"/>
          <w:szCs w:val="28"/>
          <w:lang w:val="uz-Cyrl-UZ"/>
        </w:rPr>
        <w:t>-</w:t>
      </w:r>
      <w:r>
        <w:rPr>
          <w:rStyle w:val="1b"/>
          <w:rFonts w:eastAsia="DengXian"/>
          <w:bCs/>
          <w:color w:val="000000"/>
          <w:szCs w:val="28"/>
          <w:lang w:val="uz-Cyrl-UZ"/>
        </w:rPr>
        <w:t>quvvatlashni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nazarda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tutadi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Bunda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ta’lim</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samaradorligini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oshirish</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va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iqtidorni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rivojlantirishda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asosiy</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kuch</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bo‘lgan</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pedagog</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kompetensiyalari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oliy</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ta’lim</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bilan</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hamkorlikda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maktab</w:t>
      </w:r>
      <w:r w:rsidR="00823886" w:rsidRPr="00FC0D66">
        <w:rPr>
          <w:rStyle w:val="1b"/>
          <w:rFonts w:eastAsia="DengXian"/>
          <w:bCs/>
          <w:color w:val="000000"/>
          <w:szCs w:val="28"/>
          <w:lang w:val="uz-Cyrl-UZ"/>
        </w:rPr>
        <w:t>-</w:t>
      </w:r>
      <w:r>
        <w:rPr>
          <w:rStyle w:val="1b"/>
          <w:rFonts w:eastAsia="DengXian"/>
          <w:bCs/>
          <w:color w:val="000000"/>
          <w:szCs w:val="28"/>
          <w:lang w:val="uz-Cyrl-UZ"/>
        </w:rPr>
        <w:t>ijodiy</w:t>
      </w:r>
      <w:r w:rsidR="00C919E0" w:rsidRPr="00FC0D66">
        <w:rPr>
          <w:rStyle w:val="1b"/>
          <w:rFonts w:eastAsia="DengXian"/>
          <w:bCs/>
          <w:color w:val="000000"/>
          <w:szCs w:val="28"/>
          <w:lang w:val="uz-Cyrl-UZ"/>
        </w:rPr>
        <w:t xml:space="preserve"> </w:t>
      </w:r>
      <w:r>
        <w:rPr>
          <w:rStyle w:val="1b"/>
          <w:rFonts w:eastAsia="DengXian"/>
          <w:bCs/>
          <w:color w:val="000000"/>
          <w:szCs w:val="28"/>
          <w:lang w:val="uz-Cyrl-UZ"/>
        </w:rPr>
        <w:t>laboratoriya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faoliyatidagi</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ilmiy</w:t>
      </w:r>
      <w:r w:rsidR="00823886" w:rsidRPr="00FC0D66">
        <w:rPr>
          <w:rStyle w:val="1b"/>
          <w:rFonts w:eastAsia="DengXian"/>
          <w:bCs/>
          <w:color w:val="000000"/>
          <w:szCs w:val="28"/>
          <w:lang w:val="uz-Cyrl-UZ"/>
        </w:rPr>
        <w:t>-</w:t>
      </w:r>
      <w:r>
        <w:rPr>
          <w:rStyle w:val="1b"/>
          <w:rFonts w:eastAsia="DengXian"/>
          <w:bCs/>
          <w:color w:val="000000"/>
          <w:szCs w:val="28"/>
          <w:lang w:val="uz-Cyrl-UZ"/>
        </w:rPr>
        <w:t>uslubiy</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ilmiy</w:t>
      </w:r>
      <w:r w:rsidR="00823886" w:rsidRPr="00FC0D66">
        <w:rPr>
          <w:rStyle w:val="1b"/>
          <w:rFonts w:eastAsia="DengXian"/>
          <w:bCs/>
          <w:color w:val="000000"/>
          <w:szCs w:val="28"/>
          <w:lang w:val="uz-Cyrl-UZ"/>
        </w:rPr>
        <w:t>-</w:t>
      </w:r>
      <w:r>
        <w:rPr>
          <w:rStyle w:val="1b"/>
          <w:rFonts w:eastAsia="DengXian"/>
          <w:bCs/>
          <w:color w:val="000000"/>
          <w:szCs w:val="28"/>
          <w:lang w:val="uz-Cyrl-UZ"/>
        </w:rPr>
        <w:t>tadqiqot</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axborot</w:t>
      </w:r>
      <w:r w:rsidR="00823886" w:rsidRPr="00FC0D66">
        <w:rPr>
          <w:rStyle w:val="1b"/>
          <w:rFonts w:eastAsia="DengXian"/>
          <w:bCs/>
          <w:color w:val="000000"/>
          <w:szCs w:val="28"/>
          <w:lang w:val="uz-Cyrl-UZ"/>
        </w:rPr>
        <w:t>-</w:t>
      </w:r>
      <w:r>
        <w:rPr>
          <w:rStyle w:val="1b"/>
          <w:rFonts w:eastAsia="DengXian"/>
          <w:bCs/>
          <w:color w:val="000000"/>
          <w:szCs w:val="28"/>
          <w:lang w:val="uz-Cyrl-UZ"/>
        </w:rPr>
        <w:t>tahliliy</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va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tajriba</w:t>
      </w:r>
      <w:r w:rsidR="00823886" w:rsidRPr="00FC0D66">
        <w:rPr>
          <w:rStyle w:val="1b"/>
          <w:rFonts w:eastAsia="DengXian"/>
          <w:bCs/>
          <w:color w:val="000000"/>
          <w:szCs w:val="28"/>
          <w:lang w:val="uz-Cyrl-UZ"/>
        </w:rPr>
        <w:t>-</w:t>
      </w:r>
      <w:r>
        <w:rPr>
          <w:rStyle w:val="1b"/>
          <w:rFonts w:eastAsia="DengXian"/>
          <w:bCs/>
          <w:color w:val="000000"/>
          <w:szCs w:val="28"/>
          <w:lang w:val="uz-Cyrl-UZ"/>
        </w:rPr>
        <w:t>innovatsion</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yo‘nalishlar</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bo‘yicha</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takomillashtirilgan</w:t>
      </w:r>
      <w:r w:rsidR="00823886" w:rsidRPr="00FC0D66">
        <w:rPr>
          <w:rStyle w:val="1b"/>
          <w:rFonts w:eastAsia="DengXian"/>
          <w:bCs/>
          <w:color w:val="000000"/>
          <w:szCs w:val="28"/>
          <w:lang w:val="uz-Cyrl-UZ"/>
        </w:rPr>
        <w:t xml:space="preserve">. </w:t>
      </w:r>
      <w:r>
        <w:rPr>
          <w:rStyle w:val="1b"/>
          <w:rFonts w:eastAsia="DengXian"/>
          <w:bCs/>
          <w:color w:val="000000"/>
          <w:szCs w:val="28"/>
          <w:lang w:val="uz-Cyrl-UZ"/>
        </w:rPr>
        <w:t>Ta’limiy</w:t>
      </w:r>
      <w:r w:rsidR="00C919E0" w:rsidRPr="00FC0D66">
        <w:rPr>
          <w:rStyle w:val="1b"/>
          <w:rFonts w:eastAsia="DengXian"/>
          <w:bCs/>
          <w:color w:val="000000"/>
          <w:szCs w:val="28"/>
          <w:lang w:val="uz-Cyrl-UZ"/>
        </w:rPr>
        <w:t xml:space="preserve"> </w:t>
      </w:r>
      <w:r>
        <w:rPr>
          <w:rStyle w:val="1b"/>
          <w:rFonts w:eastAsia="DengXian"/>
          <w:bCs/>
          <w:color w:val="000000"/>
          <w:szCs w:val="28"/>
          <w:lang w:val="uz-Cyrl-UZ"/>
        </w:rPr>
        <w:t>o‘yin</w:t>
      </w:r>
      <w:r w:rsidR="00C919E0" w:rsidRPr="00FC0D66">
        <w:rPr>
          <w:rStyle w:val="1b"/>
          <w:rFonts w:eastAsia="DengXian"/>
          <w:bCs/>
          <w:color w:val="000000"/>
          <w:szCs w:val="28"/>
          <w:lang w:val="uz-Cyrl-UZ"/>
        </w:rPr>
        <w:t xml:space="preserve"> </w:t>
      </w:r>
      <w:r>
        <w:rPr>
          <w:rStyle w:val="1b"/>
          <w:rFonts w:eastAsia="DengXian"/>
          <w:bCs/>
          <w:color w:val="000000"/>
          <w:szCs w:val="28"/>
          <w:lang w:val="uz-Cyrl-UZ"/>
        </w:rPr>
        <w:t>texnologiyalari</w:t>
      </w:r>
      <w:r w:rsidR="00C919E0" w:rsidRPr="00FC0D66">
        <w:rPr>
          <w:rStyle w:val="1b"/>
          <w:rFonts w:eastAsia="DengXian"/>
          <w:bCs/>
          <w:color w:val="000000"/>
          <w:szCs w:val="28"/>
          <w:lang w:val="uz-Cyrl-UZ"/>
        </w:rPr>
        <w:t xml:space="preserve"> </w:t>
      </w:r>
      <w:r>
        <w:rPr>
          <w:rStyle w:val="1b"/>
          <w:rFonts w:eastAsia="DengXian"/>
          <w:bCs/>
          <w:color w:val="000000"/>
          <w:szCs w:val="28"/>
          <w:lang w:val="uz-Cyrl-UZ"/>
        </w:rPr>
        <w:t>tadbiqi</w:t>
      </w:r>
      <w:r w:rsidR="00C919E0" w:rsidRPr="00FC0D66">
        <w:rPr>
          <w:rStyle w:val="1b"/>
          <w:rFonts w:eastAsia="DengXian"/>
          <w:bCs/>
          <w:color w:val="000000"/>
          <w:szCs w:val="28"/>
          <w:lang w:val="uz-Cyrl-UZ"/>
        </w:rPr>
        <w:t xml:space="preserve"> </w:t>
      </w:r>
      <w:r>
        <w:rPr>
          <w:color w:val="000000"/>
          <w:sz w:val="28"/>
          <w:szCs w:val="28"/>
          <w:lang w:val="uz-Cyrl-UZ"/>
        </w:rPr>
        <w:t>aks</w:t>
      </w:r>
      <w:r w:rsidR="00823886" w:rsidRPr="00FC0D66">
        <w:rPr>
          <w:color w:val="000000"/>
          <w:sz w:val="28"/>
          <w:szCs w:val="28"/>
          <w:lang w:val="uz-Cyrl-UZ"/>
        </w:rPr>
        <w:t xml:space="preserve"> </w:t>
      </w:r>
      <w:r>
        <w:rPr>
          <w:color w:val="000000"/>
          <w:sz w:val="28"/>
          <w:szCs w:val="28"/>
          <w:lang w:val="uz-Cyrl-UZ"/>
        </w:rPr>
        <w:t>ettiruvchi</w:t>
      </w:r>
      <w:r w:rsidR="00823886" w:rsidRPr="00FC0D66">
        <w:rPr>
          <w:color w:val="000000"/>
          <w:sz w:val="28"/>
          <w:szCs w:val="28"/>
          <w:lang w:val="uz-Cyrl-UZ"/>
        </w:rPr>
        <w:t xml:space="preserve"> </w:t>
      </w:r>
      <w:r>
        <w:rPr>
          <w:color w:val="000000"/>
          <w:sz w:val="28"/>
          <w:szCs w:val="28"/>
          <w:lang w:val="uz-Cyrl-UZ"/>
        </w:rPr>
        <w:t>faoliyatni</w:t>
      </w:r>
      <w:r w:rsidR="00823886" w:rsidRPr="00FC0D66">
        <w:rPr>
          <w:color w:val="000000"/>
          <w:sz w:val="28"/>
          <w:szCs w:val="28"/>
          <w:lang w:val="uz-Cyrl-UZ"/>
        </w:rPr>
        <w:t xml:space="preserve"> </w:t>
      </w:r>
      <w:r>
        <w:rPr>
          <w:color w:val="000000"/>
          <w:sz w:val="28"/>
          <w:szCs w:val="28"/>
          <w:lang w:val="uz-Cyrl-UZ"/>
        </w:rPr>
        <w:t>shakllantirishda</w:t>
      </w:r>
      <w:r w:rsidR="00823886" w:rsidRPr="00FC0D66">
        <w:rPr>
          <w:color w:val="000000"/>
          <w:sz w:val="28"/>
          <w:szCs w:val="28"/>
          <w:lang w:val="uz-Cyrl-UZ"/>
        </w:rPr>
        <w:t xml:space="preserve"> </w:t>
      </w:r>
      <w:r>
        <w:rPr>
          <w:color w:val="000000"/>
          <w:sz w:val="28"/>
          <w:szCs w:val="28"/>
          <w:lang w:val="uz-Cyrl-UZ"/>
        </w:rPr>
        <w:t>o‘quvchining</w:t>
      </w:r>
      <w:r w:rsidR="00823886" w:rsidRPr="00FC0D66">
        <w:rPr>
          <w:color w:val="000000"/>
          <w:sz w:val="28"/>
          <w:szCs w:val="28"/>
          <w:lang w:val="uz-Cyrl-UZ"/>
        </w:rPr>
        <w:t xml:space="preserve"> </w:t>
      </w:r>
      <w:r>
        <w:rPr>
          <w:color w:val="000000"/>
          <w:sz w:val="28"/>
          <w:szCs w:val="28"/>
          <w:lang w:val="uz-Cyrl-UZ"/>
        </w:rPr>
        <w:t>kreativ</w:t>
      </w:r>
      <w:r w:rsidR="00823886" w:rsidRPr="00FC0D66">
        <w:rPr>
          <w:color w:val="000000"/>
          <w:sz w:val="28"/>
          <w:szCs w:val="28"/>
          <w:lang w:val="uz-Cyrl-UZ"/>
        </w:rPr>
        <w:t xml:space="preserve"> </w:t>
      </w:r>
      <w:r>
        <w:rPr>
          <w:color w:val="000000"/>
          <w:sz w:val="28"/>
          <w:szCs w:val="28"/>
          <w:lang w:val="uz-Cyrl-UZ"/>
        </w:rPr>
        <w:t>fikrlashi</w:t>
      </w:r>
      <w:r w:rsidR="00823886" w:rsidRPr="00FC0D66">
        <w:rPr>
          <w:color w:val="000000"/>
          <w:sz w:val="28"/>
          <w:szCs w:val="28"/>
          <w:lang w:val="uz-Cyrl-UZ"/>
        </w:rPr>
        <w:t xml:space="preserve">, </w:t>
      </w:r>
      <w:r>
        <w:rPr>
          <w:color w:val="000000"/>
          <w:sz w:val="28"/>
          <w:szCs w:val="28"/>
          <w:lang w:val="uz-Cyrl-UZ"/>
        </w:rPr>
        <w:t>kognitiv</w:t>
      </w:r>
      <w:r w:rsidR="00823886" w:rsidRPr="00FC0D66">
        <w:rPr>
          <w:color w:val="000000"/>
          <w:sz w:val="28"/>
          <w:szCs w:val="28"/>
          <w:lang w:val="uz-Cyrl-UZ"/>
        </w:rPr>
        <w:t xml:space="preserve"> </w:t>
      </w:r>
      <w:r>
        <w:rPr>
          <w:color w:val="000000"/>
          <w:sz w:val="28"/>
          <w:szCs w:val="28"/>
          <w:lang w:val="uz-Cyrl-UZ"/>
        </w:rPr>
        <w:t>faoliyati</w:t>
      </w:r>
      <w:r w:rsidR="00823886" w:rsidRPr="00FC0D66">
        <w:rPr>
          <w:color w:val="000000"/>
          <w:sz w:val="28"/>
          <w:szCs w:val="28"/>
          <w:lang w:val="uz-Cyrl-UZ"/>
        </w:rPr>
        <w:t xml:space="preserve"> </w:t>
      </w:r>
      <w:r>
        <w:rPr>
          <w:color w:val="000000"/>
          <w:sz w:val="28"/>
          <w:szCs w:val="28"/>
          <w:lang w:val="uz-Cyrl-UZ"/>
        </w:rPr>
        <w:t>va</w:t>
      </w:r>
      <w:r w:rsidR="00823886" w:rsidRPr="00FC0D66">
        <w:rPr>
          <w:color w:val="000000"/>
          <w:sz w:val="28"/>
          <w:szCs w:val="28"/>
          <w:lang w:val="uz-Cyrl-UZ"/>
        </w:rPr>
        <w:t xml:space="preserve"> </w:t>
      </w:r>
      <w:r>
        <w:rPr>
          <w:color w:val="000000"/>
          <w:sz w:val="28"/>
          <w:szCs w:val="28"/>
          <w:lang w:val="uz-Cyrl-UZ"/>
        </w:rPr>
        <w:t>egotsentrik</w:t>
      </w:r>
      <w:r w:rsidR="00823886" w:rsidRPr="00FC0D66">
        <w:rPr>
          <w:color w:val="000000"/>
          <w:sz w:val="28"/>
          <w:szCs w:val="28"/>
          <w:lang w:val="uz-Cyrl-UZ"/>
        </w:rPr>
        <w:t xml:space="preserve"> </w:t>
      </w:r>
      <w:r>
        <w:rPr>
          <w:color w:val="000000"/>
          <w:sz w:val="28"/>
          <w:szCs w:val="28"/>
          <w:lang w:val="uz-Cyrl-UZ"/>
        </w:rPr>
        <w:t>nuqtai</w:t>
      </w:r>
      <w:r w:rsidR="00823886" w:rsidRPr="00FC0D66">
        <w:rPr>
          <w:color w:val="000000"/>
          <w:sz w:val="28"/>
          <w:szCs w:val="28"/>
          <w:lang w:val="uz-Cyrl-UZ"/>
        </w:rPr>
        <w:t xml:space="preserve"> </w:t>
      </w:r>
      <w:r>
        <w:rPr>
          <w:color w:val="000000"/>
          <w:sz w:val="28"/>
          <w:szCs w:val="28"/>
          <w:lang w:val="uz-Cyrl-UZ"/>
        </w:rPr>
        <w:t>nazarini yengib</w:t>
      </w:r>
      <w:r w:rsidR="00823886" w:rsidRPr="00FC0D66">
        <w:rPr>
          <w:color w:val="000000"/>
          <w:sz w:val="28"/>
          <w:szCs w:val="28"/>
          <w:lang w:val="uz-Cyrl-UZ"/>
        </w:rPr>
        <w:t xml:space="preserve"> </w:t>
      </w:r>
      <w:r>
        <w:rPr>
          <w:color w:val="000000"/>
          <w:sz w:val="28"/>
          <w:szCs w:val="28"/>
          <w:lang w:val="uz-Cyrl-UZ"/>
        </w:rPr>
        <w:t>o‘tishi</w:t>
      </w:r>
      <w:r w:rsidR="00823886" w:rsidRPr="00FC0D66">
        <w:rPr>
          <w:color w:val="000000"/>
          <w:sz w:val="28"/>
          <w:szCs w:val="28"/>
          <w:lang w:val="uz-Cyrl-UZ"/>
        </w:rPr>
        <w:t>,</w:t>
      </w:r>
      <w:r w:rsidR="00712383" w:rsidRPr="00FC0D66">
        <w:rPr>
          <w:color w:val="000000"/>
          <w:sz w:val="28"/>
          <w:szCs w:val="28"/>
          <w:lang w:val="uz-Cyrl-UZ"/>
        </w:rPr>
        <w:t xml:space="preserve"> </w:t>
      </w:r>
      <w:r>
        <w:rPr>
          <w:color w:val="000000"/>
          <w:sz w:val="28"/>
          <w:szCs w:val="28"/>
          <w:lang w:val="uz-Cyrl-UZ"/>
        </w:rPr>
        <w:t>olamni</w:t>
      </w:r>
      <w:r w:rsidR="00C919E0" w:rsidRPr="00FC0D66">
        <w:rPr>
          <w:color w:val="000000"/>
          <w:sz w:val="28"/>
          <w:szCs w:val="28"/>
          <w:lang w:val="uz-Cyrl-UZ"/>
        </w:rPr>
        <w:t xml:space="preserve"> </w:t>
      </w:r>
      <w:r>
        <w:rPr>
          <w:color w:val="000000"/>
          <w:sz w:val="28"/>
          <w:szCs w:val="28"/>
          <w:lang w:val="uz-Cyrl-UZ"/>
        </w:rPr>
        <w:t>va</w:t>
      </w:r>
      <w:r w:rsidR="00C919E0" w:rsidRPr="00FC0D66">
        <w:rPr>
          <w:color w:val="000000"/>
          <w:sz w:val="28"/>
          <w:szCs w:val="28"/>
          <w:lang w:val="uz-Cyrl-UZ"/>
        </w:rPr>
        <w:t xml:space="preserve"> </w:t>
      </w:r>
      <w:r>
        <w:rPr>
          <w:color w:val="000000"/>
          <w:sz w:val="28"/>
          <w:szCs w:val="28"/>
          <w:lang w:val="uz-Cyrl-UZ"/>
        </w:rPr>
        <w:t>borliqni</w:t>
      </w:r>
      <w:r w:rsidR="00C919E0" w:rsidRPr="00FC0D66">
        <w:rPr>
          <w:color w:val="000000"/>
          <w:sz w:val="28"/>
          <w:szCs w:val="28"/>
          <w:lang w:val="uz-Cyrl-UZ"/>
        </w:rPr>
        <w:t xml:space="preserve"> </w:t>
      </w:r>
      <w:r>
        <w:rPr>
          <w:color w:val="000000"/>
          <w:sz w:val="28"/>
          <w:szCs w:val="28"/>
          <w:lang w:val="uz-Cyrl-UZ"/>
        </w:rPr>
        <w:t>anglashi</w:t>
      </w:r>
      <w:r w:rsidR="00823886" w:rsidRPr="00FC0D66">
        <w:rPr>
          <w:color w:val="000000"/>
          <w:sz w:val="28"/>
          <w:szCs w:val="28"/>
          <w:lang w:val="uz-Cyrl-UZ"/>
        </w:rPr>
        <w:t xml:space="preserve"> </w:t>
      </w:r>
      <w:r>
        <w:rPr>
          <w:color w:val="000000"/>
          <w:sz w:val="28"/>
          <w:szCs w:val="28"/>
          <w:lang w:val="uz-Cyrl-UZ"/>
        </w:rPr>
        <w:t>shu</w:t>
      </w:r>
      <w:r w:rsidR="00823886" w:rsidRPr="00FC0D66">
        <w:rPr>
          <w:color w:val="000000"/>
          <w:sz w:val="28"/>
          <w:szCs w:val="28"/>
          <w:lang w:val="uz-Cyrl-UZ"/>
        </w:rPr>
        <w:t xml:space="preserve"> </w:t>
      </w:r>
      <w:r>
        <w:rPr>
          <w:color w:val="000000"/>
          <w:sz w:val="28"/>
          <w:szCs w:val="28"/>
          <w:lang w:val="uz-Cyrl-UZ"/>
        </w:rPr>
        <w:t>muqobillikka</w:t>
      </w:r>
      <w:r w:rsidR="00823886" w:rsidRPr="00FC0D66">
        <w:rPr>
          <w:color w:val="000000"/>
          <w:sz w:val="28"/>
          <w:szCs w:val="28"/>
          <w:lang w:val="uz-Cyrl-UZ"/>
        </w:rPr>
        <w:t xml:space="preserve"> </w:t>
      </w:r>
      <w:r>
        <w:rPr>
          <w:color w:val="000000"/>
          <w:sz w:val="28"/>
          <w:szCs w:val="28"/>
          <w:lang w:val="uz-Cyrl-UZ"/>
        </w:rPr>
        <w:t>asoslangan</w:t>
      </w:r>
      <w:r w:rsidR="00823886" w:rsidRPr="00FC0D66">
        <w:rPr>
          <w:color w:val="000000"/>
          <w:sz w:val="28"/>
          <w:szCs w:val="28"/>
          <w:lang w:val="uz-Cyrl-UZ"/>
        </w:rPr>
        <w:t xml:space="preserve"> </w:t>
      </w:r>
      <w:r>
        <w:rPr>
          <w:color w:val="000000"/>
          <w:sz w:val="28"/>
          <w:szCs w:val="28"/>
          <w:lang w:val="uz-Cyrl-UZ"/>
        </w:rPr>
        <w:t>o‘quvchilar</w:t>
      </w:r>
      <w:r w:rsidR="00823886" w:rsidRPr="00FC0D66">
        <w:rPr>
          <w:color w:val="000000"/>
          <w:sz w:val="28"/>
          <w:szCs w:val="28"/>
          <w:lang w:val="uz-Cyrl-UZ"/>
        </w:rPr>
        <w:t xml:space="preserve"> </w:t>
      </w:r>
      <w:r>
        <w:rPr>
          <w:color w:val="000000"/>
          <w:sz w:val="28"/>
          <w:szCs w:val="28"/>
          <w:lang w:val="uz-Cyrl-UZ"/>
        </w:rPr>
        <w:t>iqtidorini</w:t>
      </w:r>
      <w:r w:rsidR="00823886" w:rsidRPr="00FC0D66">
        <w:rPr>
          <w:color w:val="000000"/>
          <w:sz w:val="28"/>
          <w:szCs w:val="28"/>
          <w:lang w:val="uz-Cyrl-UZ"/>
        </w:rPr>
        <w:t xml:space="preserve"> </w:t>
      </w:r>
      <w:r>
        <w:rPr>
          <w:color w:val="000000"/>
          <w:sz w:val="28"/>
          <w:szCs w:val="28"/>
          <w:lang w:val="uz-Cyrl-UZ"/>
        </w:rPr>
        <w:t>rivojlantirish</w:t>
      </w:r>
      <w:r w:rsidR="00823886" w:rsidRPr="00FC0D66">
        <w:rPr>
          <w:color w:val="000000"/>
          <w:sz w:val="28"/>
          <w:szCs w:val="28"/>
          <w:lang w:val="uz-Cyrl-UZ"/>
        </w:rPr>
        <w:t xml:space="preserve"> </w:t>
      </w:r>
      <w:r>
        <w:rPr>
          <w:color w:val="000000"/>
          <w:sz w:val="28"/>
          <w:szCs w:val="28"/>
          <w:lang w:val="uz-Cyrl-UZ"/>
        </w:rPr>
        <w:t>metodikasi</w:t>
      </w:r>
      <w:r w:rsidR="00823886" w:rsidRPr="00FC0D66">
        <w:rPr>
          <w:color w:val="000000"/>
          <w:sz w:val="28"/>
          <w:szCs w:val="28"/>
          <w:lang w:val="uz-Cyrl-UZ"/>
        </w:rPr>
        <w:t xml:space="preserve"> </w:t>
      </w:r>
      <w:r>
        <w:rPr>
          <w:color w:val="000000"/>
          <w:sz w:val="28"/>
          <w:szCs w:val="28"/>
          <w:lang w:val="uz-Cyrl-UZ"/>
        </w:rPr>
        <w:t>takomillashtirilgan</w:t>
      </w:r>
      <w:r w:rsidR="00823886" w:rsidRPr="00FC0D66">
        <w:rPr>
          <w:color w:val="000000"/>
          <w:sz w:val="28"/>
          <w:szCs w:val="28"/>
          <w:lang w:val="uz-Cyrl-UZ"/>
        </w:rPr>
        <w:t>.</w:t>
      </w:r>
      <w:r w:rsidR="005D7B59" w:rsidRPr="00FC0D66">
        <w:rPr>
          <w:noProof/>
          <w:color w:val="000000"/>
          <w:lang w:val="uz-Cyrl-UZ"/>
        </w:rPr>
        <w:t xml:space="preserve"> </w:t>
      </w:r>
    </w:p>
    <w:p w14:paraId="1C3F8A17" w14:textId="351734D3" w:rsidR="00EF51EF" w:rsidRPr="00B96137" w:rsidRDefault="00065556" w:rsidP="00EF51EF">
      <w:pPr>
        <w:ind w:firstLine="567"/>
        <w:jc w:val="both"/>
        <w:rPr>
          <w:rFonts w:ascii="Times New Roman" w:hAnsi="Times New Roman"/>
          <w:color w:val="000000"/>
          <w:sz w:val="28"/>
          <w:szCs w:val="28"/>
          <w:lang w:val="uz-Cyrl-UZ"/>
        </w:rPr>
      </w:pPr>
      <w:r>
        <w:rPr>
          <w:rStyle w:val="1b"/>
          <w:bCs/>
          <w:color w:val="000000"/>
          <w:szCs w:val="28"/>
          <w:lang w:val="uz-Cyrl-UZ"/>
        </w:rPr>
        <w:t>Dissertatsiyaning</w:t>
      </w:r>
      <w:r w:rsidR="00C429CD" w:rsidRPr="00FC0D66">
        <w:rPr>
          <w:rStyle w:val="1b"/>
          <w:bCs/>
          <w:color w:val="000000"/>
          <w:szCs w:val="28"/>
          <w:lang w:val="uz-Cyrl-UZ"/>
        </w:rPr>
        <w:t xml:space="preserve"> </w:t>
      </w:r>
      <w:r w:rsidR="00C429CD" w:rsidRPr="00FC0D66">
        <w:rPr>
          <w:rStyle w:val="1b"/>
          <w:b/>
          <w:color w:val="000000"/>
          <w:szCs w:val="28"/>
          <w:lang w:val="uz-Cyrl-UZ"/>
        </w:rPr>
        <w:t>“</w:t>
      </w:r>
      <w:r>
        <w:rPr>
          <w:rFonts w:ascii="Times New Roman" w:hAnsi="Times New Roman"/>
          <w:b/>
          <w:color w:val="000000"/>
          <w:sz w:val="28"/>
          <w:szCs w:val="28"/>
          <w:lang w:val="uz-Cyrl-UZ"/>
        </w:rPr>
        <w:t>Iqtidorli</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o‘quvchilar</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tarbiyasi</w:t>
      </w:r>
      <w:r w:rsidR="00B96137">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va</w:t>
      </w:r>
      <w:r w:rsidR="00B96137">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ijodkorligini</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rivojlantirishga</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oid</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tajriba</w:t>
      </w:r>
      <w:r w:rsidR="005D7B59" w:rsidRPr="00FC0D66">
        <w:rPr>
          <w:rFonts w:ascii="Times New Roman" w:hAnsi="Times New Roman"/>
          <w:b/>
          <w:color w:val="000000"/>
          <w:sz w:val="28"/>
          <w:szCs w:val="28"/>
          <w:lang w:val="uz-Cyrl-UZ"/>
        </w:rPr>
        <w:t>-</w:t>
      </w:r>
      <w:r>
        <w:rPr>
          <w:rFonts w:ascii="Times New Roman" w:hAnsi="Times New Roman"/>
          <w:b/>
          <w:color w:val="000000"/>
          <w:sz w:val="28"/>
          <w:szCs w:val="28"/>
          <w:lang w:val="uz-Cyrl-UZ"/>
        </w:rPr>
        <w:t>sinov</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ishlari</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mazmuni</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va</w:t>
      </w:r>
      <w:r w:rsidR="005D7B59"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samaradorligi</w:t>
      </w:r>
      <w:r w:rsidR="00C429CD" w:rsidRPr="00FC0D66">
        <w:rPr>
          <w:rFonts w:ascii="Times New Roman" w:hAnsi="Times New Roman"/>
          <w:b/>
          <w:color w:val="000000"/>
          <w:sz w:val="28"/>
          <w:szCs w:val="28"/>
          <w:lang w:val="uz-Cyrl-UZ"/>
        </w:rPr>
        <w:t>”</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nomli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uchinchi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ishida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ishlab</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chiqilgan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modellar</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loyihalar</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mexanizmlardagi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metodik</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baholash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ishini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tashkil</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o‘tkazish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olingan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natijalarni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matematik</w:t>
      </w:r>
      <w:r w:rsidR="00C429CD" w:rsidRPr="00FC0D66">
        <w:rPr>
          <w:rFonts w:ascii="Times New Roman" w:hAnsi="Times New Roman"/>
          <w:color w:val="000000"/>
          <w:sz w:val="28"/>
          <w:szCs w:val="28"/>
          <w:lang w:val="uz-Cyrl-UZ"/>
        </w:rPr>
        <w:t>-</w:t>
      </w:r>
      <w:r>
        <w:rPr>
          <w:rFonts w:ascii="Times New Roman" w:hAnsi="Times New Roman"/>
          <w:color w:val="000000"/>
          <w:sz w:val="28"/>
          <w:szCs w:val="28"/>
          <w:lang w:val="uz-Cyrl-UZ"/>
        </w:rPr>
        <w:t>statistik</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vazifasi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qo‘yilgan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Bunda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maqsadida</w:t>
      </w:r>
      <w:r w:rsidR="00C429CD" w:rsidRPr="00FC0D66">
        <w:rPr>
          <w:rFonts w:ascii="Times New Roman" w:hAnsi="Times New Roman"/>
          <w:color w:val="000000"/>
          <w:sz w:val="28"/>
          <w:szCs w:val="28"/>
          <w:lang w:val="uz-Cyrl-UZ"/>
        </w:rPr>
        <w:t xml:space="preserve"> </w:t>
      </w:r>
      <w:r>
        <w:rPr>
          <w:rFonts w:ascii="Times New Roman" w:hAnsi="Times New Roman"/>
          <w:bCs/>
          <w:color w:val="000000"/>
          <w:sz w:val="28"/>
          <w:szCs w:val="28"/>
          <w:lang w:val="uz-Cyrl-UZ"/>
        </w:rPr>
        <w:t>olib</w:t>
      </w:r>
      <w:r w:rsidR="00C429C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borilgan</w:t>
      </w:r>
      <w:r w:rsidR="00C429C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tajriba</w:t>
      </w:r>
      <w:r w:rsidR="00C429CD"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sinov</w:t>
      </w:r>
      <w:r w:rsidR="00C429C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ishlari</w:t>
      </w:r>
      <w:r w:rsidR="00C429C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mazmuni</w:t>
      </w:r>
      <w:r w:rsidR="00C429C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C429C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sidR="00C429CD"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712383" w:rsidRPr="00FC0D66">
        <w:rPr>
          <w:rFonts w:ascii="Times New Roman" w:hAnsi="Times New Roman"/>
          <w:color w:val="000000"/>
          <w:sz w:val="28"/>
          <w:szCs w:val="28"/>
          <w:lang w:val="uz-Cyrl-UZ"/>
        </w:rPr>
        <w:t xml:space="preserve"> </w:t>
      </w:r>
      <w:r w:rsidR="00D7389C" w:rsidRPr="00FC0D66">
        <w:rPr>
          <w:rFonts w:ascii="Times New Roman" w:hAnsi="Times New Roman"/>
          <w:color w:val="000000"/>
          <w:sz w:val="28"/>
          <w:szCs w:val="28"/>
          <w:lang w:val="uz-Cyrl-UZ"/>
        </w:rPr>
        <w:t>“</w:t>
      </w:r>
      <w:r>
        <w:rPr>
          <w:rFonts w:ascii="Times New Roman" w:hAnsi="Times New Roman"/>
          <w:bCs/>
          <w:color w:val="000000"/>
          <w:sz w:val="28"/>
          <w:szCs w:val="28"/>
          <w:lang w:val="uz-Cyrl-UZ"/>
        </w:rPr>
        <w:t>Tajriba</w:t>
      </w:r>
      <w:r w:rsidR="00D7389C"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sinov</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ishlari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natijalari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ularning</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w:t>
      </w:r>
      <w:r>
        <w:rPr>
          <w:rFonts w:ascii="Times New Roman" w:hAnsi="Times New Roman"/>
          <w:color w:val="000000"/>
          <w:sz w:val="28"/>
          <w:szCs w:val="28"/>
          <w:lang w:val="uz-Cyrl-UZ"/>
        </w:rPr>
        <w:t>h</w:t>
      </w:r>
      <w:r>
        <w:rPr>
          <w:rFonts w:ascii="Times New Roman" w:hAnsi="Times New Roman"/>
          <w:bCs/>
          <w:color w:val="000000"/>
          <w:sz w:val="28"/>
          <w:szCs w:val="28"/>
          <w:lang w:val="uz-Cyrl-UZ"/>
        </w:rPr>
        <w:t>lili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kabi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fasllarda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tahlil</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qilingan</w:t>
      </w:r>
      <w:r w:rsidR="00D7389C" w:rsidRPr="00FC0D66">
        <w:rPr>
          <w:rFonts w:ascii="Times New Roman" w:hAnsi="Times New Roman"/>
          <w:bCs/>
          <w:color w:val="000000"/>
          <w:sz w:val="28"/>
          <w:szCs w:val="28"/>
          <w:lang w:val="uz-Cyrl-UZ"/>
        </w:rPr>
        <w:t>.</w:t>
      </w:r>
      <w:r w:rsidR="009824C0" w:rsidRPr="00FC0D66">
        <w:rPr>
          <w:rFonts w:ascii="Times New Roman" w:hAnsi="Times New Roman"/>
          <w:color w:val="000000"/>
          <w:sz w:val="28"/>
          <w:szCs w:val="28"/>
          <w:lang w:val="uz-Cyrl-UZ"/>
        </w:rPr>
        <w:t xml:space="preserve"> </w:t>
      </w:r>
    </w:p>
    <w:p w14:paraId="4CA1473B" w14:textId="711750CE" w:rsidR="009824C0" w:rsidRPr="00FC0D66" w:rsidRDefault="00065556" w:rsidP="00EF51EF">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ta’limni</w:t>
      </w:r>
      <w:r w:rsidR="00DA069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muassasalarida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yangicha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oshirish</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bayon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etilgan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9824C0"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ishlarini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olib</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borish</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Erkin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Vohidov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nomidagi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Halima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Xudoyberdieva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nomidagi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Toshkent</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viloyati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Zangiota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ixtisoslashgan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maktablarning</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har</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biridan</w:t>
      </w:r>
      <w:r w:rsidR="009824C0" w:rsidRPr="00FC0D66">
        <w:rPr>
          <w:rFonts w:ascii="Times New Roman" w:hAnsi="Times New Roman"/>
          <w:color w:val="000000"/>
          <w:sz w:val="28"/>
          <w:szCs w:val="28"/>
          <w:lang w:val="uz-Cyrl-UZ"/>
        </w:rPr>
        <w:t xml:space="preserve"> 2 </w:t>
      </w:r>
      <w:r>
        <w:rPr>
          <w:rFonts w:ascii="Times New Roman" w:hAnsi="Times New Roman"/>
          <w:color w:val="000000"/>
          <w:sz w:val="28"/>
          <w:szCs w:val="28"/>
          <w:lang w:val="uz-Cyrl-UZ"/>
        </w:rPr>
        <w:t>tadan</w:t>
      </w:r>
      <w:r w:rsidR="009824C0" w:rsidRPr="00FC0D66">
        <w:rPr>
          <w:rFonts w:ascii="Times New Roman" w:hAnsi="Times New Roman"/>
          <w:color w:val="000000"/>
          <w:sz w:val="28"/>
          <w:szCs w:val="28"/>
          <w:lang w:val="uz-Cyrl-UZ"/>
        </w:rPr>
        <w:t>: 7- “</w:t>
      </w:r>
      <w:r>
        <w:rPr>
          <w:rFonts w:ascii="Times New Roman" w:hAnsi="Times New Roman"/>
          <w:color w:val="000000"/>
          <w:sz w:val="28"/>
          <w:szCs w:val="28"/>
          <w:lang w:val="uz-Cyrl-UZ"/>
        </w:rPr>
        <w:t>A</w:t>
      </w:r>
      <w:r w:rsidR="009824C0"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009824C0" w:rsidRPr="00FC0D66">
        <w:rPr>
          <w:rFonts w:ascii="Times New Roman" w:hAnsi="Times New Roman"/>
          <w:color w:val="000000"/>
          <w:sz w:val="28"/>
          <w:szCs w:val="28"/>
          <w:lang w:val="uz-Cyrl-UZ"/>
        </w:rPr>
        <w:t>”, 8- “</w:t>
      </w:r>
      <w:r>
        <w:rPr>
          <w:rFonts w:ascii="Times New Roman" w:hAnsi="Times New Roman"/>
          <w:color w:val="000000"/>
          <w:sz w:val="28"/>
          <w:szCs w:val="28"/>
          <w:lang w:val="uz-Cyrl-UZ"/>
        </w:rPr>
        <w:t>A</w:t>
      </w:r>
      <w:r w:rsidR="009824C0"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009824C0" w:rsidRPr="00FC0D66">
        <w:rPr>
          <w:rFonts w:ascii="Times New Roman" w:hAnsi="Times New Roman"/>
          <w:color w:val="000000"/>
          <w:sz w:val="28"/>
          <w:szCs w:val="28"/>
          <w:lang w:val="uz-Cyrl-UZ"/>
        </w:rPr>
        <w:t>”, 9 - “</w:t>
      </w:r>
      <w:r>
        <w:rPr>
          <w:rFonts w:ascii="Times New Roman" w:hAnsi="Times New Roman"/>
          <w:color w:val="000000"/>
          <w:sz w:val="28"/>
          <w:szCs w:val="28"/>
          <w:lang w:val="uz-Cyrl-UZ"/>
        </w:rPr>
        <w:t>A</w:t>
      </w:r>
      <w:r w:rsidR="009824C0"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sinflari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belgilandi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Jami</w:t>
      </w:r>
      <w:r w:rsidR="009824C0" w:rsidRPr="00FC0D66">
        <w:rPr>
          <w:rFonts w:ascii="Times New Roman" w:hAnsi="Times New Roman"/>
          <w:color w:val="000000"/>
          <w:sz w:val="28"/>
          <w:szCs w:val="28"/>
          <w:lang w:val="uz-Cyrl-UZ"/>
        </w:rPr>
        <w:t xml:space="preserve"> 432 </w:t>
      </w:r>
      <w:r>
        <w:rPr>
          <w:rFonts w:ascii="Times New Roman" w:hAnsi="Times New Roman"/>
          <w:color w:val="000000"/>
          <w:sz w:val="28"/>
          <w:szCs w:val="28"/>
          <w:lang w:val="uz-Cyrl-UZ"/>
        </w:rPr>
        <w:t>nafar</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ishtirok</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etishi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belgilandi</w:t>
      </w:r>
      <w:r w:rsidR="009824C0" w:rsidRPr="00FC0D66">
        <w:rPr>
          <w:rFonts w:ascii="Times New Roman" w:hAnsi="Times New Roman"/>
          <w:color w:val="000000"/>
          <w:sz w:val="28"/>
          <w:szCs w:val="28"/>
          <w:lang w:val="uz-Cyrl-UZ"/>
        </w:rPr>
        <w:t xml:space="preserve">. </w:t>
      </w:r>
    </w:p>
    <w:p w14:paraId="62368915" w14:textId="522B3CB0" w:rsidR="009824C0" w:rsidRPr="00FC0D66" w:rsidRDefault="00065556" w:rsidP="005A4867">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Mazkur</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muassasalari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bazasida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sinov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ishlari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o‘tkazilgan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bo‘lib</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quyidagi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bosqichlarda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amalga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oshirildi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asoslovchi</w:t>
      </w:r>
      <w:r w:rsidR="009824C0" w:rsidRPr="00FC0D66">
        <w:rPr>
          <w:rFonts w:ascii="Times New Roman" w:hAnsi="Times New Roman"/>
          <w:color w:val="000000"/>
          <w:sz w:val="28"/>
          <w:szCs w:val="28"/>
          <w:lang w:val="uz-Cyrl-UZ"/>
        </w:rPr>
        <w:t xml:space="preserve"> (2019-2020 </w:t>
      </w:r>
      <w:r>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yili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shakllantiruvchi</w:t>
      </w:r>
      <w:r w:rsidR="009824C0" w:rsidRPr="00FC0D66">
        <w:rPr>
          <w:rFonts w:ascii="Times New Roman" w:hAnsi="Times New Roman"/>
          <w:color w:val="000000"/>
          <w:sz w:val="28"/>
          <w:szCs w:val="28"/>
          <w:lang w:val="uz-Cyrl-UZ"/>
        </w:rPr>
        <w:t xml:space="preserve"> (2021-2022 </w:t>
      </w:r>
      <w:r>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yili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umumlashtiruvchi</w:t>
      </w:r>
      <w:r w:rsidR="00EF51EF" w:rsidRPr="00EF51EF">
        <w:rPr>
          <w:rFonts w:ascii="Times New Roman" w:hAnsi="Times New Roman"/>
          <w:color w:val="000000"/>
          <w:sz w:val="28"/>
          <w:szCs w:val="28"/>
          <w:lang w:val="uz-Cyrl-UZ"/>
        </w:rPr>
        <w:t xml:space="preserve"> </w:t>
      </w:r>
      <w:r w:rsidR="009824C0" w:rsidRPr="00FC0D66">
        <w:rPr>
          <w:rFonts w:ascii="Times New Roman" w:hAnsi="Times New Roman"/>
          <w:color w:val="000000"/>
          <w:sz w:val="28"/>
          <w:szCs w:val="28"/>
          <w:lang w:val="uz-Cyrl-UZ"/>
        </w:rPr>
        <w:t xml:space="preserve">(2022-2023 </w:t>
      </w:r>
      <w:r>
        <w:rPr>
          <w:rFonts w:ascii="Times New Roman" w:hAnsi="Times New Roman"/>
          <w:color w:val="000000"/>
          <w:sz w:val="28"/>
          <w:szCs w:val="28"/>
          <w:lang w:val="uz-Cyrl-UZ"/>
        </w:rPr>
        <w:t>o‘quv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yili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9824C0"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ishlariga</w:t>
      </w:r>
      <w:r w:rsidR="009824C0" w:rsidRPr="00FC0D66">
        <w:rPr>
          <w:rFonts w:ascii="Times New Roman" w:hAnsi="Times New Roman"/>
          <w:color w:val="000000"/>
          <w:sz w:val="28"/>
          <w:szCs w:val="28"/>
          <w:lang w:val="uz-Cyrl-UZ"/>
        </w:rPr>
        <w:t xml:space="preserve"> 432 </w:t>
      </w:r>
      <w:r>
        <w:rPr>
          <w:rFonts w:ascii="Times New Roman" w:hAnsi="Times New Roman"/>
          <w:color w:val="000000"/>
          <w:sz w:val="28"/>
          <w:szCs w:val="28"/>
          <w:lang w:val="uz-Cyrl-UZ"/>
        </w:rPr>
        <w:t>nafar</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jalb</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etildi</w:t>
      </w:r>
      <w:r w:rsidR="009824C0" w:rsidRPr="00FC0D66">
        <w:rPr>
          <w:rFonts w:ascii="Times New Roman" w:hAnsi="Times New Roman"/>
          <w:color w:val="000000"/>
          <w:sz w:val="28"/>
          <w:szCs w:val="28"/>
          <w:lang w:val="uz-Cyrl-UZ"/>
        </w:rPr>
        <w:t xml:space="preserve">. </w:t>
      </w:r>
    </w:p>
    <w:p w14:paraId="6135E4FC" w14:textId="43318386" w:rsidR="0012222C" w:rsidRPr="00FC0D66" w:rsidRDefault="00065556" w:rsidP="005A4867">
      <w:pPr>
        <w:tabs>
          <w:tab w:val="left" w:pos="900"/>
        </w:tabs>
        <w:ind w:firstLine="720"/>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Ixtisoslashtirilgan</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faoliyatini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takomillashtirishda</w:t>
      </w:r>
      <w:r w:rsidR="00D7389C" w:rsidRPr="00FC0D66">
        <w:rPr>
          <w:rFonts w:ascii="Times New Roman" w:hAnsi="Times New Roman"/>
          <w:color w:val="000000"/>
          <w:sz w:val="28"/>
          <w:szCs w:val="28"/>
          <w:lang w:val="uz-Cyrl-UZ"/>
        </w:rPr>
        <w:t xml:space="preserve">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edagogik</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yo‘nalish</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doirasidagi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tadqiqotning</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asosiy</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e’tibori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ikki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jihatga</w:t>
      </w:r>
      <w:r w:rsidR="00D7389C" w:rsidRPr="00FC0D66">
        <w:rPr>
          <w:rFonts w:ascii="Times New Roman" w:hAnsi="Times New Roman"/>
          <w:color w:val="000000"/>
          <w:sz w:val="28"/>
          <w:szCs w:val="28"/>
          <w:lang w:val="uz-Cyrl-UZ"/>
        </w:rPr>
        <w:t xml:space="preserve"> — </w:t>
      </w:r>
      <w:r>
        <w:rPr>
          <w:rFonts w:ascii="Times New Roman" w:hAnsi="Times New Roman"/>
          <w:color w:val="000000"/>
          <w:sz w:val="28"/>
          <w:szCs w:val="28"/>
          <w:lang w:val="uz-Cyrl-UZ"/>
        </w:rPr>
        <w:t>tadqiq</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tanlangan</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muammoning</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nazariy</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o‘rganilishiga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nazariy</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o‘rganish</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vaqtida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aniqlanib</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amaliyotga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tatbiq</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etilishi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zarur</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bo‘lgan</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g‘oyalar</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samaradorligining</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sinov</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ishlari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orqali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baholanishiga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qaratildi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Bu</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yo‘lda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amalga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oshiriladigan</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tadqiqotchilik</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faoliyatini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biz</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shartli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ravishda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quyidagi</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bosqichga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ajratilgan</w:t>
      </w:r>
      <w:r w:rsidR="00D7389C" w:rsidRPr="00FC0D66">
        <w:rPr>
          <w:rFonts w:ascii="Times New Roman" w:hAnsi="Times New Roman"/>
          <w:color w:val="000000"/>
          <w:sz w:val="28"/>
          <w:szCs w:val="28"/>
          <w:lang w:val="uz-Cyrl-UZ"/>
        </w:rPr>
        <w:t xml:space="preserve">: </w:t>
      </w:r>
    </w:p>
    <w:p w14:paraId="6B9E8923" w14:textId="594DD389" w:rsidR="0012222C" w:rsidRPr="00EF51EF" w:rsidRDefault="00D7389C" w:rsidP="005A4867">
      <w:pPr>
        <w:tabs>
          <w:tab w:val="left" w:pos="900"/>
        </w:tabs>
        <w:ind w:firstLine="720"/>
        <w:jc w:val="both"/>
        <w:rPr>
          <w:rFonts w:ascii="Times New Roman" w:hAnsi="Times New Roman"/>
          <w:bCs/>
          <w:color w:val="000000"/>
          <w:sz w:val="28"/>
          <w:szCs w:val="28"/>
          <w:lang w:val="uz-Cyrl-UZ"/>
        </w:rPr>
      </w:pPr>
      <w:r w:rsidRPr="00EF51EF">
        <w:rPr>
          <w:rFonts w:ascii="Times New Roman" w:hAnsi="Times New Roman"/>
          <w:bCs/>
          <w:color w:val="000000"/>
          <w:sz w:val="28"/>
          <w:szCs w:val="28"/>
          <w:lang w:val="uz-Cyrl-UZ"/>
        </w:rPr>
        <w:t>1-</w:t>
      </w:r>
      <w:r w:rsidR="00065556">
        <w:rPr>
          <w:rFonts w:ascii="Times New Roman" w:hAnsi="Times New Roman"/>
          <w:bCs/>
          <w:color w:val="000000"/>
          <w:sz w:val="28"/>
          <w:szCs w:val="28"/>
          <w:lang w:val="uz-Cyrl-UZ"/>
        </w:rPr>
        <w:t>bosqichda</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mavjud</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manbalar</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va</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pedagogik</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jarayonni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kuzatish</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asosida</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muammoning yechimini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ta’minlovchi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nazariy</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g‘oyalar</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konsepsiya</w:t>
      </w:r>
      <w:r w:rsidRPr="00EF51EF">
        <w:rPr>
          <w:rFonts w:ascii="Times New Roman" w:hAnsi="Times New Roman"/>
          <w:bCs/>
          <w:color w:val="000000"/>
          <w:sz w:val="28"/>
          <w:szCs w:val="28"/>
          <w:lang w:val="uz-Cyrl-UZ"/>
        </w:rPr>
        <w:t>)</w:t>
      </w:r>
      <w:r w:rsidR="00065556">
        <w:rPr>
          <w:rFonts w:ascii="Times New Roman" w:hAnsi="Times New Roman"/>
          <w:bCs/>
          <w:color w:val="000000"/>
          <w:sz w:val="28"/>
          <w:szCs w:val="28"/>
          <w:lang w:val="uz-Cyrl-UZ"/>
        </w:rPr>
        <w:t>ning</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asoslash</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nazariy</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g‘oyalarni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ishlab</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chiqish</w:t>
      </w:r>
      <w:r w:rsidRPr="00EF51EF">
        <w:rPr>
          <w:rFonts w:ascii="Times New Roman" w:hAnsi="Times New Roman"/>
          <w:bCs/>
          <w:color w:val="000000"/>
          <w:sz w:val="28"/>
          <w:szCs w:val="28"/>
          <w:lang w:val="uz-Cyrl-UZ"/>
        </w:rPr>
        <w:t xml:space="preserve">). </w:t>
      </w:r>
    </w:p>
    <w:p w14:paraId="3BFFEBA4" w14:textId="6D54FA45" w:rsidR="0012222C" w:rsidRPr="00EF51EF" w:rsidRDefault="00D7389C" w:rsidP="005A4867">
      <w:pPr>
        <w:tabs>
          <w:tab w:val="left" w:pos="900"/>
        </w:tabs>
        <w:ind w:firstLine="720"/>
        <w:jc w:val="both"/>
        <w:rPr>
          <w:rFonts w:ascii="Times New Roman" w:hAnsi="Times New Roman"/>
          <w:bCs/>
          <w:color w:val="000000"/>
          <w:sz w:val="28"/>
          <w:szCs w:val="28"/>
          <w:lang w:val="uz-Cyrl-UZ"/>
        </w:rPr>
      </w:pPr>
      <w:r w:rsidRPr="00EF51EF">
        <w:rPr>
          <w:rFonts w:ascii="Times New Roman" w:hAnsi="Times New Roman"/>
          <w:bCs/>
          <w:color w:val="000000"/>
          <w:sz w:val="28"/>
          <w:szCs w:val="28"/>
          <w:lang w:val="uz-Cyrl-UZ"/>
        </w:rPr>
        <w:t>2-</w:t>
      </w:r>
      <w:r w:rsidR="00065556">
        <w:rPr>
          <w:rFonts w:ascii="Times New Roman" w:hAnsi="Times New Roman"/>
          <w:bCs/>
          <w:color w:val="000000"/>
          <w:sz w:val="28"/>
          <w:szCs w:val="28"/>
          <w:lang w:val="uz-Cyrl-UZ"/>
        </w:rPr>
        <w:t>bosqichda</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asoslangan</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nazariy</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g‘oyalarning</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amaliyotga</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tatbiqini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ta’minlash</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chora</w:t>
      </w:r>
      <w:r w:rsidRPr="00EF51EF">
        <w:rPr>
          <w:rFonts w:ascii="Times New Roman" w:hAnsi="Times New Roman"/>
          <w:bCs/>
          <w:color w:val="000000"/>
          <w:sz w:val="28"/>
          <w:szCs w:val="28"/>
          <w:lang w:val="uz-Cyrl-UZ"/>
        </w:rPr>
        <w:t>-</w:t>
      </w:r>
      <w:r w:rsidR="00065556">
        <w:rPr>
          <w:rFonts w:ascii="Times New Roman" w:hAnsi="Times New Roman"/>
          <w:bCs/>
          <w:color w:val="000000"/>
          <w:sz w:val="28"/>
          <w:szCs w:val="28"/>
          <w:lang w:val="uz-Cyrl-UZ"/>
        </w:rPr>
        <w:t>tadbirlari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belgilash</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yo‘llari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shakllari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metodlari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va</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vositalarini</w:t>
      </w:r>
      <w:r w:rsidRPr="00EF51EF">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aniqlash</w:t>
      </w:r>
      <w:r w:rsidRPr="00EF51EF">
        <w:rPr>
          <w:rFonts w:ascii="Times New Roman" w:hAnsi="Times New Roman"/>
          <w:bCs/>
          <w:color w:val="000000"/>
          <w:sz w:val="28"/>
          <w:szCs w:val="28"/>
          <w:lang w:val="uz-Cyrl-UZ"/>
        </w:rPr>
        <w:t>).</w:t>
      </w:r>
    </w:p>
    <w:p w14:paraId="63FFCA04" w14:textId="68101952" w:rsidR="00D7389C" w:rsidRPr="00FC0D66" w:rsidRDefault="00D7389C" w:rsidP="005A4867">
      <w:pPr>
        <w:tabs>
          <w:tab w:val="left" w:pos="900"/>
        </w:tabs>
        <w:ind w:firstLine="720"/>
        <w:jc w:val="both"/>
        <w:rPr>
          <w:rFonts w:ascii="Times New Roman" w:hAnsi="Times New Roman"/>
          <w:color w:val="000000"/>
          <w:sz w:val="28"/>
          <w:szCs w:val="28"/>
          <w:lang w:val="uz-Cyrl-UZ"/>
        </w:rPr>
      </w:pPr>
      <w:r w:rsidRPr="00EF51EF">
        <w:rPr>
          <w:rFonts w:ascii="Times New Roman" w:hAnsi="Times New Roman"/>
          <w:bCs/>
          <w:color w:val="000000"/>
          <w:sz w:val="28"/>
          <w:szCs w:val="28"/>
          <w:lang w:val="uz-Cyrl-UZ"/>
        </w:rPr>
        <w:t>3-</w:t>
      </w:r>
      <w:r w:rsidR="00065556">
        <w:rPr>
          <w:rFonts w:ascii="Times New Roman" w:hAnsi="Times New Roman"/>
          <w:bCs/>
          <w:color w:val="000000"/>
          <w:sz w:val="28"/>
          <w:szCs w:val="28"/>
          <w:lang w:val="uz-Cyrl-UZ"/>
        </w:rPr>
        <w:t>bosqichda</w:t>
      </w:r>
      <w:r w:rsidRPr="00EF51EF">
        <w:rPr>
          <w:rFonts w:ascii="Times New Roman" w:hAnsi="Times New Roman"/>
          <w:bCs/>
          <w:color w:val="000000"/>
          <w:sz w:val="28"/>
          <w:szCs w:val="28"/>
          <w:lang w:val="uz-Cyrl-UZ"/>
        </w:rPr>
        <w:t>:</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ustuvor</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nazariy</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g‘oyalarning</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amaliyotga</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tatbiqi</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uning</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samarali</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kechganligini</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tahlil</w:t>
      </w:r>
      <w:r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qilish</w:t>
      </w:r>
      <w:r w:rsidRPr="00FC0D66">
        <w:rPr>
          <w:rFonts w:ascii="Times New Roman" w:hAnsi="Times New Roman"/>
          <w:color w:val="000000"/>
          <w:sz w:val="28"/>
          <w:szCs w:val="28"/>
          <w:lang w:val="uz-Cyrl-UZ"/>
        </w:rPr>
        <w:t>.</w:t>
      </w:r>
    </w:p>
    <w:p w14:paraId="66F5FAAE" w14:textId="6E77144D" w:rsidR="008C39A4" w:rsidRDefault="00065556" w:rsidP="005A4867">
      <w:pPr>
        <w:tabs>
          <w:tab w:val="left" w:pos="900"/>
        </w:tabs>
        <w:ind w:firstLine="720"/>
        <w:jc w:val="both"/>
        <w:rPr>
          <w:rFonts w:ascii="Times New Roman" w:hAnsi="Times New Roman"/>
          <w:bCs/>
          <w:color w:val="000000"/>
          <w:sz w:val="28"/>
          <w:szCs w:val="28"/>
          <w:lang w:val="uz-Cyrl-UZ"/>
        </w:rPr>
      </w:pPr>
      <w:r>
        <w:rPr>
          <w:rFonts w:ascii="Times New Roman" w:hAnsi="Times New Roman"/>
          <w:color w:val="000000"/>
          <w:sz w:val="28"/>
          <w:szCs w:val="28"/>
          <w:lang w:val="uz-Cyrl-UZ"/>
        </w:rPr>
        <w:t>Ixtisoslashtirilgan</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boshqaruv</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faoliyati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samaradorligini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ta’minlash</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yo‘lida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olib</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borilgan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tadqiqotning</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maqsadi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ilmiy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jihatdan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asoslangan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konsepsiya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nazariy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g‘oyalar</w:t>
      </w:r>
      <w:r w:rsidR="00D7389C"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amaliyotga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tatbiq</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etishdan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iborat</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deb</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belgilandi</w:t>
      </w:r>
      <w:r w:rsidR="00D7389C" w:rsidRPr="00FC0D66">
        <w:rPr>
          <w:rFonts w:ascii="Times New Roman" w:hAnsi="Times New Roman"/>
          <w:bCs/>
          <w:color w:val="000000"/>
          <w:sz w:val="28"/>
          <w:szCs w:val="28"/>
          <w:lang w:val="uz-Cyrl-UZ"/>
        </w:rPr>
        <w:t xml:space="preserve">. </w:t>
      </w:r>
    </w:p>
    <w:p w14:paraId="059ECF63" w14:textId="11659FD6" w:rsidR="008C39A4" w:rsidRDefault="00065556" w:rsidP="005A4867">
      <w:pPr>
        <w:tabs>
          <w:tab w:val="left" w:pos="900"/>
        </w:tabs>
        <w:ind w:firstLine="720"/>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Ishning</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birinchi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ikkinchi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boblarida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aytib</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o‘tilganidek</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o‘qituvchisi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maktab</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rahbarlarining</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o‘z</w:t>
      </w:r>
      <w:r w:rsidR="00D7389C"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o‘zini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rivojlantirish</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turli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ko‘rinishlardagi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malaka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oshirish</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kurslaridan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keyingi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faoliyati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samaradorligini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ta’minlashda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quyidagi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konsepsiya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ustuvor</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ahamiyat</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kasb</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etadi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mavjud</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ehtiyojlar</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zamonaviy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talablarni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inobatga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olgan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holda</w:t>
      </w:r>
      <w:r w:rsidR="00D7389C" w:rsidRPr="00FC0D66">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ixtisoslashtirilgan</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00D7389C"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maktablari</w:t>
      </w:r>
      <w:r w:rsidR="00D7389C" w:rsidRPr="00FC0D66">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rahbarlarining yetakchi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sifatida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shaxsiy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rivojlanish</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dasturiga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ega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bo‘lishlari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ta’lim</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muassasasini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innovatsion</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tizimini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yaratishga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jiddiy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e’tibor</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qaratishlari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maqsadga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muvofiq</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ekanligi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asoslandi</w:t>
      </w:r>
      <w:r w:rsidR="00D7389C" w:rsidRPr="00FC0D66">
        <w:rPr>
          <w:rFonts w:ascii="Times New Roman" w:hAnsi="Times New Roman"/>
          <w:bCs/>
          <w:color w:val="000000"/>
          <w:sz w:val="28"/>
          <w:szCs w:val="28"/>
          <w:lang w:val="uz-Cyrl-UZ"/>
        </w:rPr>
        <w:t xml:space="preserve">. </w:t>
      </w:r>
    </w:p>
    <w:p w14:paraId="3886CB34" w14:textId="72FC98E5" w:rsidR="008C39A4" w:rsidRDefault="00065556" w:rsidP="005A4867">
      <w:pPr>
        <w:tabs>
          <w:tab w:val="left" w:pos="900"/>
        </w:tabs>
        <w:ind w:firstLine="720"/>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Mazkur</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konsepsiyani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amaliyotga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tatbiq</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etish</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jarayonida</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quyidagi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asosiy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vazifalarning</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ijobiy</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hal</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qilinishi</w:t>
      </w:r>
      <w:r w:rsidR="00D7389C"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ta’minlandi</w:t>
      </w:r>
      <w:r w:rsidR="00D7389C" w:rsidRPr="00FC0D66">
        <w:rPr>
          <w:rFonts w:ascii="Times New Roman" w:hAnsi="Times New Roman"/>
          <w:bCs/>
          <w:color w:val="000000"/>
          <w:sz w:val="28"/>
          <w:szCs w:val="28"/>
          <w:lang w:val="uz-Cyrl-UZ"/>
        </w:rPr>
        <w:t>:</w:t>
      </w:r>
      <w:r w:rsidR="00712383" w:rsidRPr="00FC0D66">
        <w:rPr>
          <w:rFonts w:ascii="Times New Roman" w:hAnsi="Times New Roman"/>
          <w:bCs/>
          <w:color w:val="000000"/>
          <w:sz w:val="28"/>
          <w:szCs w:val="28"/>
          <w:lang w:val="uz-Cyrl-UZ"/>
        </w:rPr>
        <w:t xml:space="preserve"> </w:t>
      </w:r>
    </w:p>
    <w:p w14:paraId="262E533F" w14:textId="72FEE309"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ta’lim</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muassasasinig</w:t>
      </w:r>
      <w:r w:rsidR="00504B47"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iqtidorli</w:t>
      </w:r>
      <w:r w:rsidR="00504B47"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o‘quvchisini</w:t>
      </w:r>
      <w:r w:rsidR="00712383"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ijodkor</w:t>
      </w:r>
      <w:r w:rsidR="00712383"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qiyofasida</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aks</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etishi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zarur</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bo‘lgann</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ma’naviy</w:t>
      </w:r>
      <w:r w:rsidRPr="00FC0D66">
        <w:rPr>
          <w:rFonts w:ascii="Times New Roman" w:hAnsi="Times New Roman"/>
          <w:bCs/>
          <w:color w:val="000000"/>
          <w:sz w:val="28"/>
          <w:szCs w:val="28"/>
          <w:lang w:val="uz-Cyrl-UZ"/>
        </w:rPr>
        <w:t>-</w:t>
      </w:r>
      <w:r w:rsidR="00065556">
        <w:rPr>
          <w:rFonts w:ascii="Times New Roman" w:hAnsi="Times New Roman"/>
          <w:bCs/>
          <w:color w:val="000000"/>
          <w:sz w:val="28"/>
          <w:szCs w:val="28"/>
          <w:lang w:val="uz-Cyrl-UZ"/>
        </w:rPr>
        <w:t>axloqiy</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sifatlar</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majmuini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aniqlashtirish</w:t>
      </w:r>
      <w:r w:rsidRPr="00FC0D66">
        <w:rPr>
          <w:rFonts w:ascii="Times New Roman" w:hAnsi="Times New Roman"/>
          <w:bCs/>
          <w:color w:val="000000"/>
          <w:sz w:val="28"/>
          <w:szCs w:val="28"/>
          <w:lang w:val="uz-Cyrl-UZ"/>
        </w:rPr>
        <w:t>;</w:t>
      </w:r>
    </w:p>
    <w:p w14:paraId="5A3C6B0E" w14:textId="1048F550"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rivojlantirish</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dasturida</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ta’lim</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muassasasining</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o‘qituvchilar</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ta’minoti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o‘quv</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faoliyati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ma’naviy</w:t>
      </w:r>
      <w:r w:rsidRPr="00FC0D66">
        <w:rPr>
          <w:rFonts w:ascii="Times New Roman" w:hAnsi="Times New Roman"/>
          <w:bCs/>
          <w:color w:val="000000"/>
          <w:sz w:val="28"/>
          <w:szCs w:val="28"/>
          <w:lang w:val="uz-Cyrl-UZ"/>
        </w:rPr>
        <w:t>-</w:t>
      </w:r>
      <w:r w:rsidR="00065556">
        <w:rPr>
          <w:rFonts w:ascii="Times New Roman" w:hAnsi="Times New Roman"/>
          <w:bCs/>
          <w:color w:val="000000"/>
          <w:sz w:val="28"/>
          <w:szCs w:val="28"/>
          <w:lang w:val="uz-Cyrl-UZ"/>
        </w:rPr>
        <w:t>ma’rifiy</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ishlar</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moliyaviy</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tizimlari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tamoyillarini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asoslash</w:t>
      </w:r>
      <w:r w:rsidRPr="00FC0D66">
        <w:rPr>
          <w:rFonts w:ascii="Times New Roman" w:hAnsi="Times New Roman"/>
          <w:bCs/>
          <w:color w:val="000000"/>
          <w:sz w:val="28"/>
          <w:szCs w:val="28"/>
          <w:lang w:val="uz-Cyrl-UZ"/>
        </w:rPr>
        <w:t xml:space="preserve">; </w:t>
      </w:r>
    </w:p>
    <w:p w14:paraId="5AE3E9C0" w14:textId="25F43E7D"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065556">
        <w:rPr>
          <w:rFonts w:ascii="Times New Roman" w:hAnsi="Times New Roman"/>
          <w:color w:val="000000"/>
          <w:sz w:val="28"/>
          <w:szCs w:val="28"/>
          <w:lang w:val="uz-Cyrl-UZ"/>
        </w:rPr>
        <w:t>iqtidorli</w:t>
      </w:r>
      <w:r w:rsidR="00EC12B7"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o‘quvchilar</w:t>
      </w:r>
      <w:r w:rsidR="00EC12B7"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ijodkorligini</w:t>
      </w:r>
      <w:r w:rsidR="00EC12B7"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rivojlantirish</w:t>
      </w:r>
      <w:r w:rsidR="00EC12B7"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imkonini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beruvchi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zamonaviy</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texnologiyalarni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belgilash</w:t>
      </w:r>
      <w:r w:rsidRPr="00FC0D66">
        <w:rPr>
          <w:rFonts w:ascii="Times New Roman" w:hAnsi="Times New Roman"/>
          <w:bCs/>
          <w:color w:val="000000"/>
          <w:sz w:val="28"/>
          <w:szCs w:val="28"/>
          <w:lang w:val="uz-Cyrl-UZ"/>
        </w:rPr>
        <w:t xml:space="preserve">; </w:t>
      </w:r>
    </w:p>
    <w:p w14:paraId="748B59A4" w14:textId="1D28CCF3"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065556">
        <w:rPr>
          <w:rFonts w:ascii="Times New Roman" w:hAnsi="Times New Roman"/>
          <w:color w:val="000000"/>
          <w:sz w:val="28"/>
          <w:szCs w:val="28"/>
          <w:lang w:val="uz-Cyrl-UZ"/>
        </w:rPr>
        <w:t>iqtidorli</w:t>
      </w:r>
      <w:r w:rsidR="0042111C"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o‘quvchilar</w:t>
      </w:r>
      <w:r w:rsidR="0042111C"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ijodkorligini</w:t>
      </w:r>
      <w:r w:rsidR="0042111C"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rivojlantirish</w:t>
      </w:r>
      <w:r w:rsidR="0042111C"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istiqbolli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rejasini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ishlab</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chiqish</w:t>
      </w:r>
      <w:r w:rsidRPr="00FC0D66">
        <w:rPr>
          <w:rFonts w:ascii="Times New Roman" w:hAnsi="Times New Roman"/>
          <w:bCs/>
          <w:color w:val="000000"/>
          <w:sz w:val="28"/>
          <w:szCs w:val="28"/>
          <w:lang w:val="uz-Cyrl-UZ"/>
        </w:rPr>
        <w:t xml:space="preserve">;- </w:t>
      </w:r>
      <w:r w:rsidR="00065556">
        <w:rPr>
          <w:rFonts w:ascii="Times New Roman" w:hAnsi="Times New Roman"/>
          <w:color w:val="000000"/>
          <w:sz w:val="28"/>
          <w:szCs w:val="28"/>
          <w:lang w:val="uz-Cyrl-UZ"/>
        </w:rPr>
        <w:t>iqtidorli</w:t>
      </w:r>
      <w:r w:rsidR="0037437E"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o‘quvchilar</w:t>
      </w:r>
      <w:r w:rsidR="0037437E"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ijodkorligini</w:t>
      </w:r>
      <w:r w:rsidR="0037437E" w:rsidRPr="00FC0D66">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rivojlantirish</w:t>
      </w:r>
      <w:r w:rsidR="0037437E"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imkonini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yaratuvchi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rivojlantirish</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dasturini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yaratish</w:t>
      </w:r>
      <w:r w:rsidRPr="00FC0D66">
        <w:rPr>
          <w:rFonts w:ascii="Times New Roman" w:hAnsi="Times New Roman"/>
          <w:bCs/>
          <w:color w:val="000000"/>
          <w:sz w:val="28"/>
          <w:szCs w:val="28"/>
          <w:lang w:val="uz-Cyrl-UZ"/>
        </w:rPr>
        <w:t xml:space="preserve">; </w:t>
      </w:r>
    </w:p>
    <w:p w14:paraId="20FAE230" w14:textId="6D74A2D2" w:rsidR="008C39A4" w:rsidRDefault="00D7389C" w:rsidP="005A4867">
      <w:pPr>
        <w:tabs>
          <w:tab w:val="left" w:pos="900"/>
        </w:tabs>
        <w:ind w:firstLine="720"/>
        <w:jc w:val="both"/>
        <w:rPr>
          <w:rFonts w:ascii="Times New Roman" w:hAnsi="Times New Roman"/>
          <w:bCs/>
          <w:color w:val="000000"/>
          <w:sz w:val="28"/>
          <w:szCs w:val="28"/>
          <w:lang w:val="uz-Cyrl-UZ"/>
        </w:rPr>
      </w:pP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shaxsiy</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shu</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jumladan</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ijodkorlik</w:t>
      </w:r>
      <w:r w:rsidR="00BF03B4"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faoliyati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samaradorligini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nazorat</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qilib</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borish</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monitoring</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jadvali</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tavsiya</w:t>
      </w:r>
      <w:r w:rsidRPr="00FC0D66">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qilindi</w:t>
      </w:r>
      <w:r w:rsidRPr="00FC0D66">
        <w:rPr>
          <w:rFonts w:ascii="Times New Roman" w:hAnsi="Times New Roman"/>
          <w:bCs/>
          <w:color w:val="000000"/>
          <w:sz w:val="28"/>
          <w:szCs w:val="28"/>
          <w:lang w:val="uz-Cyrl-UZ"/>
        </w:rPr>
        <w:t xml:space="preserve">. </w:t>
      </w:r>
    </w:p>
    <w:p w14:paraId="53C41DC8" w14:textId="2A5D3ED1" w:rsidR="00C429CD" w:rsidRPr="00FC0D66" w:rsidRDefault="00065556" w:rsidP="005A4867">
      <w:pPr>
        <w:tabs>
          <w:tab w:val="left" w:pos="900"/>
        </w:tabs>
        <w:ind w:firstLine="720"/>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Ixtisoslashgan</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ta’limida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o‘quvchilarning</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faoliyatini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rivojlashtirish</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muammosining</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maktab</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amaliyotidagi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holati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tahlili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jarayonida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asosiy</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e’tiborni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o‘quvchilarning</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faoliyatini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yuzaga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chiqaruvchi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omillarga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e’tibor</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qaratildi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Olib</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borilgan</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tajriba</w:t>
      </w:r>
      <w:r w:rsidR="00C429CD" w:rsidRPr="00FC0D66">
        <w:rPr>
          <w:rFonts w:ascii="Times New Roman" w:eastAsia="Times" w:hAnsi="Times New Roman"/>
          <w:color w:val="000000"/>
          <w:sz w:val="28"/>
          <w:szCs w:val="28"/>
          <w:lang w:val="uz-Cyrl-UZ"/>
        </w:rPr>
        <w:t>-</w:t>
      </w:r>
      <w:r>
        <w:rPr>
          <w:rFonts w:ascii="Times New Roman" w:eastAsia="Times" w:hAnsi="Times New Roman"/>
          <w:color w:val="000000"/>
          <w:sz w:val="28"/>
          <w:szCs w:val="28"/>
          <w:lang w:val="uz-Cyrl-UZ"/>
        </w:rPr>
        <w:t>sinov</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ishlarida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maktab</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o‘qituvchilarining</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ham</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ta’lim</w:t>
      </w:r>
      <w:r w:rsidR="009844E1">
        <w:rPr>
          <w:rFonts w:ascii="Times New Roman" w:eastAsia="Times" w:hAnsi="Times New Roman"/>
          <w:color w:val="000000"/>
          <w:sz w:val="28"/>
          <w:szCs w:val="28"/>
          <w:lang w:val="uz-Cyrl-UZ"/>
        </w:rPr>
        <w:t>-</w:t>
      </w:r>
      <w:r>
        <w:rPr>
          <w:rFonts w:ascii="Times New Roman" w:eastAsia="Times" w:hAnsi="Times New Roman"/>
          <w:color w:val="000000"/>
          <w:sz w:val="28"/>
          <w:szCs w:val="28"/>
          <w:lang w:val="uz-Cyrl-UZ"/>
        </w:rPr>
        <w:t>tarbiya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to‘g‘risidagi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fikrlaridan</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kelib</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chiqib</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mazkur</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ob’ekt</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misolida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ta’limini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ijodiy</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tashkil</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etish</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amaliyotining</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real</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holati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va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o‘qituvchilarning</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kuchli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hamda</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zaif</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tomonlari</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tahlil</w:t>
      </w:r>
      <w:r w:rsidR="00C429CD" w:rsidRPr="00FC0D66">
        <w:rPr>
          <w:rFonts w:ascii="Times New Roman" w:eastAsia="Times" w:hAnsi="Times New Roman"/>
          <w:color w:val="000000"/>
          <w:sz w:val="28"/>
          <w:szCs w:val="28"/>
          <w:lang w:val="uz-Cyrl-UZ"/>
        </w:rPr>
        <w:t xml:space="preserve"> </w:t>
      </w:r>
      <w:r>
        <w:rPr>
          <w:rFonts w:ascii="Times New Roman" w:eastAsia="Times" w:hAnsi="Times New Roman"/>
          <w:color w:val="000000"/>
          <w:sz w:val="28"/>
          <w:szCs w:val="28"/>
          <w:lang w:val="uz-Cyrl-UZ"/>
        </w:rPr>
        <w:t>qilindi</w:t>
      </w:r>
      <w:r w:rsidR="00C429CD" w:rsidRPr="00FC0D66">
        <w:rPr>
          <w:rFonts w:ascii="Times New Roman" w:eastAsia="Times" w:hAnsi="Times New Roman"/>
          <w:color w:val="000000"/>
          <w:sz w:val="28"/>
          <w:szCs w:val="28"/>
          <w:lang w:val="uz-Cyrl-UZ"/>
        </w:rPr>
        <w:t xml:space="preserve">. </w:t>
      </w:r>
    </w:p>
    <w:p w14:paraId="25B77366" w14:textId="4EFDF3A6" w:rsidR="00C429CD" w:rsidRPr="00FC0D66" w:rsidRDefault="00065556" w:rsidP="00C429CD">
      <w:pPr>
        <w:ind w:firstLine="708"/>
        <w:jc w:val="both"/>
        <w:rPr>
          <w:rFonts w:ascii="Times New Roman" w:hAnsi="Times New Roman"/>
          <w:color w:val="000000"/>
          <w:sz w:val="28"/>
          <w:szCs w:val="28"/>
          <w:lang w:val="uz-Cyrl-UZ"/>
        </w:rPr>
      </w:pPr>
      <w:bookmarkStart w:id="7" w:name="_Hlk149935484"/>
      <w:bookmarkEnd w:id="7"/>
      <w:r>
        <w:rPr>
          <w:rFonts w:ascii="Times New Roman" w:hAnsi="Times New Roman"/>
          <w:color w:val="000000"/>
          <w:sz w:val="28"/>
          <w:szCs w:val="28"/>
          <w:lang w:val="uz-Cyrl-UZ"/>
        </w:rPr>
        <w:lastRenderedPageBreak/>
        <w:t>Tajriba</w:t>
      </w:r>
      <w:r w:rsidR="00C429CD"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ishlari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bosqichida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o‘quvchilaridan</w:t>
      </w:r>
      <w:r w:rsidR="00C429CD" w:rsidRPr="00FC0D66">
        <w:rPr>
          <w:rFonts w:ascii="Times New Roman" w:hAnsi="Times New Roman"/>
          <w:color w:val="000000"/>
          <w:sz w:val="28"/>
          <w:szCs w:val="28"/>
          <w:lang w:val="uz-Cyrl-UZ"/>
        </w:rPr>
        <w:t xml:space="preserve"> 432 </w:t>
      </w:r>
      <w:r>
        <w:rPr>
          <w:rFonts w:ascii="Times New Roman" w:hAnsi="Times New Roman"/>
          <w:color w:val="000000"/>
          <w:sz w:val="28"/>
          <w:szCs w:val="28"/>
          <w:lang w:val="uz-Cyrl-UZ"/>
        </w:rPr>
        <w:t>nafari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jarayonlarda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ishtirok</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etdi</w:t>
      </w:r>
      <w:r w:rsidR="00C429CD" w:rsidRPr="00FC0D66">
        <w:rPr>
          <w:rFonts w:ascii="Times New Roman" w:hAnsi="Times New Roman"/>
          <w:color w:val="000000"/>
          <w:sz w:val="28"/>
          <w:szCs w:val="28"/>
          <w:lang w:val="uz-Cyrl-UZ"/>
        </w:rPr>
        <w:t xml:space="preserve">. </w:t>
      </w:r>
    </w:p>
    <w:p w14:paraId="09D2DF8F" w14:textId="047F9C2C" w:rsidR="008C39A4" w:rsidRPr="008C39A4" w:rsidRDefault="00065556" w:rsidP="008C39A4">
      <w:pPr>
        <w:numPr>
          <w:ilvl w:val="0"/>
          <w:numId w:val="9"/>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jadval</w:t>
      </w:r>
    </w:p>
    <w:p w14:paraId="79D719B5" w14:textId="2F06CBDE" w:rsidR="00C429CD" w:rsidRPr="008C39A4" w:rsidRDefault="00065556" w:rsidP="008C39A4">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boshida</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o‘quvchilarning</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kreativ</w:t>
      </w:r>
      <w:r w:rsidR="00C429CD" w:rsidRPr="008C39A4">
        <w:rPr>
          <w:rFonts w:ascii="Times New Roman" w:hAnsi="Times New Roman"/>
          <w:b/>
          <w:bCs/>
          <w:color w:val="000000"/>
          <w:sz w:val="28"/>
          <w:szCs w:val="28"/>
          <w:lang w:val="uz-Cyrl-UZ"/>
        </w:rPr>
        <w:t>-</w:t>
      </w:r>
      <w:r>
        <w:rPr>
          <w:rFonts w:ascii="Times New Roman" w:hAnsi="Times New Roman"/>
          <w:b/>
          <w:bCs/>
          <w:color w:val="000000"/>
          <w:sz w:val="28"/>
          <w:szCs w:val="28"/>
          <w:lang w:val="uz-Cyrl-UZ"/>
        </w:rPr>
        <w:t>ijodkorlik</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faoliyati</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va</w:t>
      </w:r>
      <w:r w:rsidR="00712383"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milliy</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tarbiyasiga</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doir</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bilimlarining</w:t>
      </w:r>
      <w:r w:rsidR="00C429CD" w:rsidRPr="008C39A4">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samaradorlik</w:t>
      </w:r>
      <w:r w:rsidR="00C429CD" w:rsidRPr="008C39A4">
        <w:rPr>
          <w:rFonts w:ascii="Times New Roman" w:hAnsi="Times New Roman"/>
          <w:b/>
          <w:bCs/>
          <w:color w:val="000000"/>
          <w:spacing w:val="-3"/>
          <w:sz w:val="28"/>
          <w:szCs w:val="28"/>
          <w:lang w:val="uz-Cyrl-UZ"/>
        </w:rPr>
        <w:t xml:space="preserve"> </w:t>
      </w:r>
      <w:r>
        <w:rPr>
          <w:rFonts w:ascii="Times New Roman" w:hAnsi="Times New Roman"/>
          <w:b/>
          <w:bCs/>
          <w:color w:val="000000"/>
          <w:spacing w:val="-3"/>
          <w:sz w:val="28"/>
          <w:szCs w:val="28"/>
          <w:lang w:val="uz-Cyrl-UZ"/>
        </w:rPr>
        <w:t>darajasini</w:t>
      </w:r>
      <w:r w:rsidR="00C429CD" w:rsidRPr="008C39A4">
        <w:rPr>
          <w:rFonts w:ascii="Times New Roman" w:hAnsi="Times New Roman"/>
          <w:b/>
          <w:bCs/>
          <w:snapToGrid w:val="0"/>
          <w:color w:val="000000"/>
          <w:sz w:val="28"/>
          <w:szCs w:val="28"/>
          <w:lang w:val="uz-Cyrl-UZ"/>
        </w:rPr>
        <w:t xml:space="preserve"> </w:t>
      </w:r>
      <w:r>
        <w:rPr>
          <w:rFonts w:ascii="Times New Roman" w:hAnsi="Times New Roman"/>
          <w:b/>
          <w:bCs/>
          <w:snapToGrid w:val="0"/>
          <w:color w:val="000000"/>
          <w:sz w:val="28"/>
          <w:szCs w:val="28"/>
          <w:lang w:val="uz-Cyrl-UZ"/>
        </w:rPr>
        <w:t>aniqlash</w:t>
      </w:r>
      <w:r w:rsidR="00C429CD" w:rsidRPr="008C39A4">
        <w:rPr>
          <w:rFonts w:ascii="Times New Roman" w:hAnsi="Times New Roman"/>
          <w:b/>
          <w:bCs/>
          <w:snapToGrid w:val="0"/>
          <w:color w:val="000000"/>
          <w:sz w:val="28"/>
          <w:szCs w:val="28"/>
          <w:lang w:val="uz-Cyrl-UZ"/>
        </w:rPr>
        <w:t xml:space="preserve"> </w:t>
      </w:r>
      <w:r>
        <w:rPr>
          <w:rFonts w:ascii="Times New Roman" w:hAnsi="Times New Roman"/>
          <w:b/>
          <w:bCs/>
          <w:color w:val="000000"/>
          <w:sz w:val="28"/>
          <w:szCs w:val="28"/>
          <w:lang w:val="uz-Cyrl-UZ"/>
        </w:rPr>
        <w:t>yuzasidan</w:t>
      </w:r>
      <w:r w:rsidR="00C429CD" w:rsidRPr="008C39A4">
        <w:rPr>
          <w:rFonts w:ascii="Times New Roman" w:hAnsi="Times New Roman"/>
          <w:b/>
          <w:bCs/>
          <w:color w:val="000000"/>
          <w:sz w:val="28"/>
          <w:szCs w:val="28"/>
          <w:lang w:val="uz-Cyrl-UZ"/>
        </w:rPr>
        <w:t xml:space="preserve"> </w:t>
      </w:r>
      <w:r>
        <w:rPr>
          <w:rFonts w:ascii="Times New Roman" w:hAnsi="Times New Roman"/>
          <w:b/>
          <w:bCs/>
          <w:snapToGrid w:val="0"/>
          <w:color w:val="000000"/>
          <w:sz w:val="28"/>
          <w:szCs w:val="28"/>
          <w:lang w:val="uz-Cyrl-UZ"/>
        </w:rPr>
        <w:t>o‘zlashtirish</w:t>
      </w:r>
      <w:r w:rsidR="00712383" w:rsidRPr="008C39A4">
        <w:rPr>
          <w:rFonts w:ascii="Times New Roman" w:hAnsi="Times New Roman"/>
          <w:b/>
          <w:bCs/>
          <w:snapToGrid w:val="0"/>
          <w:color w:val="000000"/>
          <w:sz w:val="28"/>
          <w:szCs w:val="28"/>
          <w:lang w:val="uz-Cyrl-UZ"/>
        </w:rPr>
        <w:t xml:space="preserve"> </w:t>
      </w:r>
      <w:r>
        <w:rPr>
          <w:rFonts w:ascii="Times New Roman" w:hAnsi="Times New Roman"/>
          <w:b/>
          <w:bCs/>
          <w:snapToGrid w:val="0"/>
          <w:color w:val="000000"/>
          <w:sz w:val="28"/>
          <w:szCs w:val="28"/>
          <w:lang w:val="uz-Cyrl-UZ"/>
        </w:rPr>
        <w:t>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429CD" w:rsidRPr="00FC0D66" w14:paraId="6E18A82B" w14:textId="77777777" w:rsidTr="00C429CD">
        <w:tc>
          <w:tcPr>
            <w:tcW w:w="2807" w:type="dxa"/>
            <w:vMerge w:val="restart"/>
          </w:tcPr>
          <w:p w14:paraId="4C022DC3" w14:textId="77777777" w:rsidR="00C429CD" w:rsidRPr="00FC0D66" w:rsidRDefault="00C429CD" w:rsidP="00C429CD">
            <w:pPr>
              <w:tabs>
                <w:tab w:val="left" w:pos="709"/>
                <w:tab w:val="left" w:pos="993"/>
              </w:tabs>
              <w:jc w:val="center"/>
              <w:rPr>
                <w:rFonts w:ascii="Times New Roman" w:hAnsi="Times New Roman"/>
                <w:color w:val="000000"/>
                <w:lang w:val="uz-Cyrl-UZ"/>
              </w:rPr>
            </w:pPr>
          </w:p>
          <w:p w14:paraId="0AA2792B" w14:textId="5D0D46C1" w:rsidR="00C429CD" w:rsidRPr="00FC0D66" w:rsidRDefault="00065556" w:rsidP="00C429CD">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sidR="00C429CD" w:rsidRPr="00FC0D66">
              <w:rPr>
                <w:rFonts w:ascii="Times New Roman" w:hAnsi="Times New Roman"/>
                <w:color w:val="000000"/>
              </w:rPr>
              <w:t>-</w:t>
            </w:r>
            <w:proofErr w:type="spellStart"/>
            <w:r>
              <w:rPr>
                <w:rFonts w:ascii="Times New Roman" w:hAnsi="Times New Roman"/>
                <w:color w:val="000000"/>
              </w:rPr>
              <w:t>sinov</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244" w:type="dxa"/>
            <w:gridSpan w:val="8"/>
          </w:tcPr>
          <w:p w14:paraId="160F2C9B" w14:textId="053CF251"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w:t>
            </w:r>
            <w:r w:rsidR="00C429CD" w:rsidRPr="00FC0D66">
              <w:rPr>
                <w:rFonts w:ascii="Times New Roman" w:hAnsi="Times New Roman"/>
                <w:color w:val="000000"/>
                <w:lang w:val="uz-Cyrl-UZ"/>
              </w:rPr>
              <w:t xml:space="preserve"> </w:t>
            </w:r>
            <w:r>
              <w:rPr>
                <w:rFonts w:ascii="Times New Roman" w:hAnsi="Times New Roman"/>
                <w:color w:val="000000"/>
                <w:lang w:val="uz-Cyrl-UZ"/>
              </w:rPr>
              <w:t>kreativ</w:t>
            </w:r>
            <w:r w:rsidR="00C429CD" w:rsidRPr="00FC0D66">
              <w:rPr>
                <w:rFonts w:ascii="Times New Roman" w:hAnsi="Times New Roman"/>
                <w:color w:val="000000"/>
                <w:lang w:val="uz-Cyrl-UZ"/>
              </w:rPr>
              <w:t xml:space="preserve"> </w:t>
            </w:r>
            <w:r>
              <w:rPr>
                <w:rFonts w:ascii="Times New Roman" w:hAnsi="Times New Roman"/>
                <w:color w:val="000000"/>
                <w:lang w:val="uz-Cyrl-UZ"/>
              </w:rPr>
              <w:t>faoliyati</w:t>
            </w:r>
            <w:r w:rsidR="00C429CD" w:rsidRPr="00FC0D66">
              <w:rPr>
                <w:rFonts w:ascii="Times New Roman" w:hAnsi="Times New Roman"/>
                <w:color w:val="000000"/>
                <w:lang w:val="uz-Cyrl-UZ"/>
              </w:rPr>
              <w:t xml:space="preserve"> </w:t>
            </w:r>
            <w:r>
              <w:rPr>
                <w:rFonts w:ascii="Times New Roman" w:hAnsi="Times New Roman"/>
                <w:color w:val="000000"/>
                <w:lang w:val="uz-Cyrl-UZ"/>
              </w:rPr>
              <w:t>va</w:t>
            </w:r>
            <w:r w:rsidR="00C429CD" w:rsidRPr="00FC0D66">
              <w:rPr>
                <w:rFonts w:ascii="Times New Roman" w:hAnsi="Times New Roman"/>
                <w:color w:val="000000"/>
                <w:lang w:val="uz-Cyrl-UZ"/>
              </w:rPr>
              <w:t xml:space="preserve"> </w:t>
            </w:r>
            <w:r>
              <w:rPr>
                <w:rFonts w:ascii="Times New Roman" w:hAnsi="Times New Roman"/>
                <w:color w:val="000000"/>
                <w:lang w:val="uz-Cyrl-UZ"/>
              </w:rPr>
              <w:t>milliy</w:t>
            </w:r>
            <w:r w:rsidR="00C429CD" w:rsidRPr="00FC0D66">
              <w:rPr>
                <w:rFonts w:ascii="Times New Roman" w:hAnsi="Times New Roman"/>
                <w:color w:val="000000"/>
                <w:lang w:val="uz-Cyrl-UZ"/>
              </w:rPr>
              <w:t xml:space="preserve"> </w:t>
            </w:r>
            <w:r>
              <w:rPr>
                <w:rFonts w:ascii="Times New Roman" w:hAnsi="Times New Roman"/>
                <w:color w:val="000000"/>
                <w:lang w:val="uz-Cyrl-UZ"/>
              </w:rPr>
              <w:t>tarbiyasiga</w:t>
            </w:r>
            <w:r w:rsidR="00C429CD" w:rsidRPr="00FC0D66">
              <w:rPr>
                <w:rFonts w:ascii="Times New Roman" w:hAnsi="Times New Roman"/>
                <w:color w:val="000000"/>
                <w:lang w:val="uz-Cyrl-UZ"/>
              </w:rPr>
              <w:t xml:space="preserve"> </w:t>
            </w:r>
            <w:r>
              <w:rPr>
                <w:rFonts w:ascii="Times New Roman" w:hAnsi="Times New Roman"/>
                <w:color w:val="000000"/>
                <w:lang w:val="uz-Cyrl-UZ"/>
              </w:rPr>
              <w:t>doir</w:t>
            </w:r>
            <w:r w:rsidR="00C429CD" w:rsidRPr="00FC0D66">
              <w:rPr>
                <w:rFonts w:ascii="Times New Roman" w:hAnsi="Times New Roman"/>
                <w:color w:val="000000"/>
                <w:lang w:val="uz-Cyrl-UZ"/>
              </w:rPr>
              <w:t xml:space="preserve"> </w:t>
            </w:r>
            <w:r>
              <w:rPr>
                <w:rFonts w:ascii="Times New Roman" w:hAnsi="Times New Roman"/>
                <w:color w:val="000000"/>
                <w:lang w:val="uz-Cyrl-UZ"/>
              </w:rPr>
              <w:t>bilimlari</w:t>
            </w:r>
            <w:r w:rsidR="00C429CD" w:rsidRPr="00FC0D66">
              <w:rPr>
                <w:rFonts w:ascii="Times New Roman" w:hAnsi="Times New Roman"/>
                <w:color w:val="000000"/>
                <w:lang w:val="uz-Cyrl-UZ"/>
              </w:rPr>
              <w:t xml:space="preserve"> </w:t>
            </w:r>
            <w:r>
              <w:rPr>
                <w:rFonts w:ascii="Times New Roman" w:hAnsi="Times New Roman"/>
                <w:color w:val="000000"/>
                <w:lang w:val="uz-Cyrl-UZ"/>
              </w:rPr>
              <w:t>darajasi</w:t>
            </w:r>
            <w:r w:rsidR="00C429CD" w:rsidRPr="00FC0D66">
              <w:rPr>
                <w:rFonts w:ascii="Times New Roman" w:hAnsi="Times New Roman"/>
                <w:color w:val="000000"/>
                <w:lang w:val="uz-Cyrl-UZ"/>
              </w:rPr>
              <w:t xml:space="preserve"> </w:t>
            </w:r>
            <w:r>
              <w:rPr>
                <w:rFonts w:ascii="Times New Roman" w:hAnsi="Times New Roman"/>
                <w:color w:val="000000"/>
                <w:lang w:val="uz-Cyrl-UZ"/>
              </w:rPr>
              <w:t>va</w:t>
            </w:r>
            <w:r w:rsidR="00C429CD" w:rsidRPr="00FC0D66">
              <w:rPr>
                <w:rFonts w:ascii="Times New Roman" w:hAnsi="Times New Roman"/>
                <w:color w:val="000000"/>
                <w:lang w:val="uz-Cyrl-UZ"/>
              </w:rPr>
              <w:t xml:space="preserve"> </w:t>
            </w:r>
            <w:r>
              <w:rPr>
                <w:rFonts w:ascii="Times New Roman" w:hAnsi="Times New Roman"/>
                <w:color w:val="000000"/>
                <w:lang w:val="uz-Cyrl-UZ"/>
              </w:rPr>
              <w:t>javoblar</w:t>
            </w:r>
          </w:p>
        </w:tc>
        <w:tc>
          <w:tcPr>
            <w:tcW w:w="1418" w:type="dxa"/>
            <w:gridSpan w:val="2"/>
            <w:vMerge w:val="restart"/>
          </w:tcPr>
          <w:p w14:paraId="5F2F02CF" w14:textId="77777777" w:rsidR="00C429CD" w:rsidRPr="00FC0D66" w:rsidRDefault="00C429CD" w:rsidP="00C429CD">
            <w:pPr>
              <w:tabs>
                <w:tab w:val="left" w:pos="709"/>
                <w:tab w:val="left" w:pos="993"/>
              </w:tabs>
              <w:jc w:val="center"/>
              <w:rPr>
                <w:rFonts w:ascii="Times New Roman" w:hAnsi="Times New Roman"/>
                <w:color w:val="000000"/>
                <w:lang w:val="uz-Cyrl-UZ"/>
              </w:rPr>
            </w:pPr>
          </w:p>
          <w:p w14:paraId="298BAA80" w14:textId="3C705E7C"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w:t>
            </w:r>
            <w:r w:rsidR="00C429CD" w:rsidRPr="00FC0D66">
              <w:rPr>
                <w:rFonts w:ascii="Times New Roman" w:hAnsi="Times New Roman"/>
                <w:color w:val="000000"/>
                <w:lang w:val="uz-Cyrl-UZ"/>
              </w:rPr>
              <w:t>-</w:t>
            </w:r>
            <w:r>
              <w:rPr>
                <w:rFonts w:ascii="Times New Roman" w:hAnsi="Times New Roman"/>
                <w:color w:val="000000"/>
                <w:lang w:val="uz-Cyrl-UZ"/>
              </w:rPr>
              <w:t>lar</w:t>
            </w:r>
            <w:r w:rsidR="00C429CD" w:rsidRPr="00FC0D66">
              <w:rPr>
                <w:rFonts w:ascii="Times New Roman" w:hAnsi="Times New Roman"/>
                <w:color w:val="000000"/>
                <w:lang w:val="uz-Cyrl-UZ"/>
              </w:rPr>
              <w:t xml:space="preserve"> </w:t>
            </w:r>
            <w:r>
              <w:rPr>
                <w:rFonts w:ascii="Times New Roman" w:hAnsi="Times New Roman"/>
                <w:color w:val="000000"/>
                <w:lang w:val="uz-Cyrl-UZ"/>
              </w:rPr>
              <w:t>soni</w:t>
            </w:r>
          </w:p>
        </w:tc>
      </w:tr>
      <w:tr w:rsidR="00C429CD" w:rsidRPr="00FC0D66" w14:paraId="7FCA206B" w14:textId="77777777" w:rsidTr="00C429CD">
        <w:tc>
          <w:tcPr>
            <w:tcW w:w="2807" w:type="dxa"/>
            <w:vMerge/>
          </w:tcPr>
          <w:p w14:paraId="42F87840" w14:textId="77777777" w:rsidR="00C429CD" w:rsidRPr="00FC0D66" w:rsidRDefault="00C429CD" w:rsidP="00C429CD">
            <w:pPr>
              <w:tabs>
                <w:tab w:val="left" w:pos="709"/>
                <w:tab w:val="left" w:pos="993"/>
              </w:tabs>
              <w:jc w:val="center"/>
              <w:rPr>
                <w:rFonts w:ascii="Times New Roman" w:hAnsi="Times New Roman"/>
                <w:color w:val="000000"/>
                <w:lang w:val="uz-Cyrl-UZ"/>
              </w:rPr>
            </w:pPr>
          </w:p>
        </w:tc>
        <w:tc>
          <w:tcPr>
            <w:tcW w:w="1275" w:type="dxa"/>
            <w:gridSpan w:val="2"/>
          </w:tcPr>
          <w:p w14:paraId="512A0830" w14:textId="298B114A"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418" w:type="dxa"/>
            <w:gridSpan w:val="2"/>
          </w:tcPr>
          <w:p w14:paraId="54890A94" w14:textId="625B6CC2"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417" w:type="dxa"/>
            <w:gridSpan w:val="2"/>
          </w:tcPr>
          <w:p w14:paraId="2867B43F" w14:textId="4ED8D46E"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34" w:type="dxa"/>
            <w:gridSpan w:val="2"/>
          </w:tcPr>
          <w:p w14:paraId="2D7A9E9E" w14:textId="36722E23"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418" w:type="dxa"/>
            <w:gridSpan w:val="2"/>
            <w:vMerge/>
          </w:tcPr>
          <w:p w14:paraId="5423E30C" w14:textId="77777777" w:rsidR="00C429CD" w:rsidRPr="00FC0D66" w:rsidRDefault="00C429CD" w:rsidP="00C429CD">
            <w:pPr>
              <w:tabs>
                <w:tab w:val="left" w:pos="709"/>
                <w:tab w:val="left" w:pos="993"/>
              </w:tabs>
              <w:jc w:val="center"/>
              <w:rPr>
                <w:rFonts w:ascii="Times New Roman" w:hAnsi="Times New Roman"/>
                <w:color w:val="000000"/>
                <w:lang w:val="uz-Cyrl-UZ"/>
              </w:rPr>
            </w:pPr>
          </w:p>
        </w:tc>
      </w:tr>
      <w:tr w:rsidR="00C429CD" w:rsidRPr="00FC0D66" w14:paraId="205EE5BF" w14:textId="77777777" w:rsidTr="00C429CD">
        <w:trPr>
          <w:trHeight w:val="661"/>
        </w:trPr>
        <w:tc>
          <w:tcPr>
            <w:tcW w:w="2807" w:type="dxa"/>
            <w:vMerge/>
          </w:tcPr>
          <w:p w14:paraId="084A99A4" w14:textId="77777777" w:rsidR="00C429CD" w:rsidRPr="00FC0D66" w:rsidRDefault="00C429CD" w:rsidP="00C429CD">
            <w:pPr>
              <w:tabs>
                <w:tab w:val="left" w:pos="709"/>
                <w:tab w:val="left" w:pos="993"/>
              </w:tabs>
              <w:jc w:val="center"/>
              <w:rPr>
                <w:rFonts w:ascii="Times New Roman" w:hAnsi="Times New Roman"/>
                <w:color w:val="000000"/>
                <w:lang w:val="uz-Cyrl-UZ"/>
              </w:rPr>
            </w:pPr>
          </w:p>
        </w:tc>
        <w:tc>
          <w:tcPr>
            <w:tcW w:w="708" w:type="dxa"/>
          </w:tcPr>
          <w:p w14:paraId="30F4EA4B" w14:textId="7A06B6E7"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67" w:type="dxa"/>
          </w:tcPr>
          <w:p w14:paraId="3ECCFE30" w14:textId="1E80E52D"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9" w:type="dxa"/>
          </w:tcPr>
          <w:p w14:paraId="59404117" w14:textId="174187F2"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9" w:type="dxa"/>
          </w:tcPr>
          <w:p w14:paraId="110DFE67" w14:textId="503AF14A"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9" w:type="dxa"/>
          </w:tcPr>
          <w:p w14:paraId="60E5703C" w14:textId="1C7F8A12"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8" w:type="dxa"/>
          </w:tcPr>
          <w:p w14:paraId="5D0F9E30" w14:textId="55386B24"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67" w:type="dxa"/>
          </w:tcPr>
          <w:p w14:paraId="3B3482F6" w14:textId="3BDF644F" w:rsidR="00C429CD" w:rsidRPr="00FC0D6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67" w:type="dxa"/>
          </w:tcPr>
          <w:p w14:paraId="6890E3F1" w14:textId="0C2CF679"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9" w:type="dxa"/>
          </w:tcPr>
          <w:p w14:paraId="198586D2" w14:textId="29086D15"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r w:rsidR="00C429CD" w:rsidRPr="00FC0D66">
              <w:rPr>
                <w:rFonts w:ascii="Times New Roman" w:hAnsi="Times New Roman"/>
                <w:color w:val="000000"/>
                <w:lang w:val="uz-Cyrl-UZ"/>
              </w:rPr>
              <w:t>.</w:t>
            </w:r>
          </w:p>
        </w:tc>
        <w:tc>
          <w:tcPr>
            <w:tcW w:w="709" w:type="dxa"/>
          </w:tcPr>
          <w:p w14:paraId="3291D9D7" w14:textId="5743D3AE"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r w:rsidR="00C429CD" w:rsidRPr="00FC0D66">
              <w:rPr>
                <w:rFonts w:ascii="Times New Roman" w:hAnsi="Times New Roman"/>
                <w:color w:val="000000"/>
                <w:lang w:val="uz-Cyrl-UZ"/>
              </w:rPr>
              <w:t>.</w:t>
            </w:r>
          </w:p>
        </w:tc>
      </w:tr>
      <w:tr w:rsidR="00C429CD" w:rsidRPr="00FC0D66" w14:paraId="2B732DA8" w14:textId="77777777" w:rsidTr="00C429CD">
        <w:trPr>
          <w:trHeight w:val="543"/>
        </w:trPr>
        <w:tc>
          <w:tcPr>
            <w:tcW w:w="2807" w:type="dxa"/>
          </w:tcPr>
          <w:p w14:paraId="73A0A5A7" w14:textId="64909E01" w:rsidR="00C429CD" w:rsidRPr="00065556" w:rsidRDefault="00065556" w:rsidP="00C429CD">
            <w:pPr>
              <w:tabs>
                <w:tab w:val="left" w:pos="709"/>
                <w:tab w:val="left" w:pos="993"/>
              </w:tabs>
              <w:rPr>
                <w:rFonts w:ascii="Times New Roman" w:hAnsi="Times New Roman"/>
                <w:color w:val="000000"/>
                <w:lang w:val="en-US"/>
              </w:rPr>
            </w:pPr>
            <w:r>
              <w:rPr>
                <w:rFonts w:ascii="Times New Roman" w:hAnsi="Times New Roman"/>
                <w:color w:val="000000"/>
                <w:lang w:val="uz-Cyrl-UZ"/>
              </w:rPr>
              <w:t>Erkin</w:t>
            </w:r>
            <w:r w:rsidR="00C429CD" w:rsidRPr="00FC0D66">
              <w:rPr>
                <w:rFonts w:ascii="Times New Roman" w:hAnsi="Times New Roman"/>
                <w:color w:val="000000"/>
                <w:lang w:val="uz-Cyrl-UZ"/>
              </w:rPr>
              <w:t xml:space="preserve"> </w:t>
            </w:r>
            <w:r>
              <w:rPr>
                <w:rFonts w:ascii="Times New Roman" w:hAnsi="Times New Roman"/>
                <w:color w:val="000000"/>
                <w:lang w:val="uz-Cyrl-UZ"/>
              </w:rPr>
              <w:t>Vohidov</w:t>
            </w:r>
            <w:r w:rsidR="00C429CD" w:rsidRPr="00FC0D66">
              <w:rPr>
                <w:rFonts w:ascii="Times New Roman" w:hAnsi="Times New Roman"/>
                <w:color w:val="000000"/>
                <w:lang w:val="uz-Cyrl-UZ"/>
              </w:rPr>
              <w:t xml:space="preserve"> </w:t>
            </w:r>
            <w:r>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Pr>
                <w:rFonts w:ascii="Times New Roman" w:hAnsi="Times New Roman"/>
                <w:color w:val="000000"/>
                <w:lang w:val="uz-Cyrl-UZ"/>
              </w:rPr>
              <w:t>ijod</w:t>
            </w:r>
            <w:r w:rsidR="00C429CD" w:rsidRPr="00FC0D66">
              <w:rPr>
                <w:rFonts w:ascii="Times New Roman" w:hAnsi="Times New Roman"/>
                <w:color w:val="000000"/>
                <w:lang w:val="uz-Cyrl-UZ"/>
              </w:rPr>
              <w:t xml:space="preserve"> </w:t>
            </w:r>
            <w:r>
              <w:rPr>
                <w:rFonts w:ascii="Times New Roman" w:hAnsi="Times New Roman"/>
                <w:color w:val="000000"/>
                <w:lang w:val="uz-Cyrl-UZ"/>
              </w:rPr>
              <w:t>maktabi</w:t>
            </w:r>
          </w:p>
        </w:tc>
        <w:tc>
          <w:tcPr>
            <w:tcW w:w="708" w:type="dxa"/>
          </w:tcPr>
          <w:p w14:paraId="74FFECA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w:t>
            </w:r>
          </w:p>
        </w:tc>
        <w:tc>
          <w:tcPr>
            <w:tcW w:w="567" w:type="dxa"/>
          </w:tcPr>
          <w:p w14:paraId="1925CB29"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16</w:t>
            </w:r>
          </w:p>
        </w:tc>
        <w:tc>
          <w:tcPr>
            <w:tcW w:w="709" w:type="dxa"/>
          </w:tcPr>
          <w:p w14:paraId="59EFA24F"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23</w:t>
            </w:r>
          </w:p>
        </w:tc>
        <w:tc>
          <w:tcPr>
            <w:tcW w:w="709" w:type="dxa"/>
          </w:tcPr>
          <w:p w14:paraId="5932964D"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20</w:t>
            </w:r>
          </w:p>
        </w:tc>
        <w:tc>
          <w:tcPr>
            <w:tcW w:w="709" w:type="dxa"/>
          </w:tcPr>
          <w:p w14:paraId="04BCED8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13</w:t>
            </w:r>
          </w:p>
        </w:tc>
        <w:tc>
          <w:tcPr>
            <w:tcW w:w="708" w:type="dxa"/>
          </w:tcPr>
          <w:p w14:paraId="5EF0260F"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14:paraId="3DF0F02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14:paraId="5F39044B"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709" w:type="dxa"/>
          </w:tcPr>
          <w:p w14:paraId="29669713"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74</w:t>
            </w:r>
          </w:p>
        </w:tc>
        <w:tc>
          <w:tcPr>
            <w:tcW w:w="709" w:type="dxa"/>
          </w:tcPr>
          <w:p w14:paraId="5FBE87F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r>
      <w:tr w:rsidR="00C429CD" w:rsidRPr="00FC0D66" w14:paraId="3142F4D0" w14:textId="77777777" w:rsidTr="00C429CD">
        <w:tc>
          <w:tcPr>
            <w:tcW w:w="2807" w:type="dxa"/>
          </w:tcPr>
          <w:p w14:paraId="7CAB4378" w14:textId="798C8439" w:rsidR="00C429CD" w:rsidRPr="00FC0D6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Halima</w:t>
            </w:r>
            <w:r w:rsidR="00C429CD" w:rsidRPr="00FC0D66">
              <w:rPr>
                <w:rFonts w:ascii="Times New Roman" w:hAnsi="Times New Roman"/>
                <w:color w:val="000000"/>
                <w:lang w:val="uz-Cyrl-UZ"/>
              </w:rPr>
              <w:t xml:space="preserve"> </w:t>
            </w:r>
            <w:r>
              <w:rPr>
                <w:rFonts w:ascii="Times New Roman" w:hAnsi="Times New Roman"/>
                <w:color w:val="000000"/>
                <w:lang w:val="uz-Cyrl-UZ"/>
              </w:rPr>
              <w:t>Xudoyberdieva</w:t>
            </w:r>
            <w:r w:rsidR="00C429CD" w:rsidRPr="00FC0D66">
              <w:rPr>
                <w:rFonts w:ascii="Times New Roman" w:hAnsi="Times New Roman"/>
                <w:color w:val="000000"/>
                <w:lang w:val="uz-Cyrl-UZ"/>
              </w:rPr>
              <w:t xml:space="preserve"> </w:t>
            </w:r>
            <w:r>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Pr>
                <w:rFonts w:ascii="Times New Roman" w:hAnsi="Times New Roman"/>
                <w:color w:val="000000"/>
                <w:lang w:val="uz-Cyrl-UZ"/>
              </w:rPr>
              <w:t>ijod</w:t>
            </w:r>
            <w:r w:rsidR="00C429CD" w:rsidRPr="00FC0D66">
              <w:rPr>
                <w:rFonts w:ascii="Times New Roman" w:hAnsi="Times New Roman"/>
                <w:color w:val="000000"/>
                <w:lang w:val="uz-Cyrl-UZ"/>
              </w:rPr>
              <w:t xml:space="preserve"> </w:t>
            </w:r>
            <w:r>
              <w:rPr>
                <w:rFonts w:ascii="Times New Roman" w:hAnsi="Times New Roman"/>
                <w:color w:val="000000"/>
                <w:lang w:val="uz-Cyrl-UZ"/>
              </w:rPr>
              <w:t>maktabi</w:t>
            </w:r>
          </w:p>
        </w:tc>
        <w:tc>
          <w:tcPr>
            <w:tcW w:w="708" w:type="dxa"/>
          </w:tcPr>
          <w:p w14:paraId="514850B3"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567" w:type="dxa"/>
          </w:tcPr>
          <w:p w14:paraId="5E4CB17A"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18</w:t>
            </w:r>
          </w:p>
        </w:tc>
        <w:tc>
          <w:tcPr>
            <w:tcW w:w="709" w:type="dxa"/>
          </w:tcPr>
          <w:p w14:paraId="3F4175FA"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709" w:type="dxa"/>
          </w:tcPr>
          <w:p w14:paraId="4D57DDCC"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22</w:t>
            </w:r>
          </w:p>
        </w:tc>
        <w:tc>
          <w:tcPr>
            <w:tcW w:w="709" w:type="dxa"/>
          </w:tcPr>
          <w:p w14:paraId="3EE4BD1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8" w:type="dxa"/>
          </w:tcPr>
          <w:p w14:paraId="6837F1DA"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18</w:t>
            </w:r>
          </w:p>
        </w:tc>
        <w:tc>
          <w:tcPr>
            <w:tcW w:w="567" w:type="dxa"/>
          </w:tcPr>
          <w:p w14:paraId="45461CC0"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14:paraId="2DC9C273"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15</w:t>
            </w:r>
          </w:p>
        </w:tc>
        <w:tc>
          <w:tcPr>
            <w:tcW w:w="709" w:type="dxa"/>
          </w:tcPr>
          <w:p w14:paraId="3035814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c>
          <w:tcPr>
            <w:tcW w:w="709" w:type="dxa"/>
          </w:tcPr>
          <w:p w14:paraId="0FAE6AC6"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73</w:t>
            </w:r>
          </w:p>
        </w:tc>
      </w:tr>
      <w:tr w:rsidR="00C429CD" w:rsidRPr="00FC0D66" w14:paraId="78865CBD" w14:textId="77777777" w:rsidTr="00C429CD">
        <w:tc>
          <w:tcPr>
            <w:tcW w:w="2807" w:type="dxa"/>
          </w:tcPr>
          <w:p w14:paraId="70B6A2F4" w14:textId="7AAC42B1" w:rsidR="00C429CD" w:rsidRPr="00FC0D6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Toshkent</w:t>
            </w:r>
            <w:r w:rsidR="00C429CD" w:rsidRPr="00FC0D66">
              <w:rPr>
                <w:rFonts w:ascii="Times New Roman" w:hAnsi="Times New Roman"/>
                <w:color w:val="000000"/>
                <w:lang w:val="uz-Cyrl-UZ"/>
              </w:rPr>
              <w:t xml:space="preserve"> </w:t>
            </w:r>
            <w:r>
              <w:rPr>
                <w:rFonts w:ascii="Times New Roman" w:hAnsi="Times New Roman"/>
                <w:color w:val="000000"/>
                <w:lang w:val="uz-Cyrl-UZ"/>
              </w:rPr>
              <w:t>viloyati</w:t>
            </w:r>
          </w:p>
          <w:p w14:paraId="29967137" w14:textId="14A79817" w:rsidR="00C429CD" w:rsidRPr="00FC0D6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Zangiota</w:t>
            </w:r>
            <w:r w:rsidR="00C429CD" w:rsidRPr="00FC0D66">
              <w:rPr>
                <w:rFonts w:ascii="Times New Roman" w:hAnsi="Times New Roman"/>
                <w:color w:val="000000"/>
                <w:lang w:val="uz-Cyrl-UZ"/>
              </w:rPr>
              <w:t xml:space="preserve"> </w:t>
            </w:r>
            <w:r>
              <w:rPr>
                <w:rFonts w:ascii="Times New Roman" w:hAnsi="Times New Roman"/>
                <w:color w:val="000000"/>
                <w:lang w:val="uz-Cyrl-UZ"/>
              </w:rPr>
              <w:t>ixtisoslashgan</w:t>
            </w:r>
            <w:r w:rsidR="00C429CD" w:rsidRPr="00FC0D66">
              <w:rPr>
                <w:rFonts w:ascii="Times New Roman" w:hAnsi="Times New Roman"/>
                <w:color w:val="000000"/>
                <w:lang w:val="uz-Cyrl-UZ"/>
              </w:rPr>
              <w:t xml:space="preserve"> </w:t>
            </w:r>
            <w:r>
              <w:rPr>
                <w:rFonts w:ascii="Times New Roman" w:hAnsi="Times New Roman"/>
                <w:color w:val="000000"/>
                <w:lang w:val="uz-Cyrl-UZ"/>
              </w:rPr>
              <w:t>maktab</w:t>
            </w:r>
          </w:p>
        </w:tc>
        <w:tc>
          <w:tcPr>
            <w:tcW w:w="708" w:type="dxa"/>
          </w:tcPr>
          <w:p w14:paraId="0B820727"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19</w:t>
            </w:r>
          </w:p>
        </w:tc>
        <w:tc>
          <w:tcPr>
            <w:tcW w:w="567" w:type="dxa"/>
          </w:tcPr>
          <w:p w14:paraId="1659112D"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16</w:t>
            </w:r>
          </w:p>
        </w:tc>
        <w:tc>
          <w:tcPr>
            <w:tcW w:w="709" w:type="dxa"/>
          </w:tcPr>
          <w:p w14:paraId="71F4B30D"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18</w:t>
            </w:r>
          </w:p>
        </w:tc>
        <w:tc>
          <w:tcPr>
            <w:tcW w:w="709" w:type="dxa"/>
          </w:tcPr>
          <w:p w14:paraId="5385F36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w:t>
            </w:r>
          </w:p>
        </w:tc>
        <w:tc>
          <w:tcPr>
            <w:tcW w:w="709" w:type="dxa"/>
          </w:tcPr>
          <w:p w14:paraId="54D7B605"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8" w:type="dxa"/>
          </w:tcPr>
          <w:p w14:paraId="726EC477"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567" w:type="dxa"/>
          </w:tcPr>
          <w:p w14:paraId="1E740397"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16</w:t>
            </w:r>
          </w:p>
        </w:tc>
        <w:tc>
          <w:tcPr>
            <w:tcW w:w="567" w:type="dxa"/>
          </w:tcPr>
          <w:p w14:paraId="63BA832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9" w:type="dxa"/>
          </w:tcPr>
          <w:p w14:paraId="0546846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70</w:t>
            </w:r>
          </w:p>
        </w:tc>
        <w:tc>
          <w:tcPr>
            <w:tcW w:w="709" w:type="dxa"/>
          </w:tcPr>
          <w:p w14:paraId="7D531CD7"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71</w:t>
            </w:r>
          </w:p>
        </w:tc>
      </w:tr>
      <w:tr w:rsidR="00C429CD" w:rsidRPr="00FC0D66" w14:paraId="27032332" w14:textId="77777777" w:rsidTr="00C429CD">
        <w:tc>
          <w:tcPr>
            <w:tcW w:w="2807" w:type="dxa"/>
          </w:tcPr>
          <w:p w14:paraId="55A0A995" w14:textId="00D1683A" w:rsidR="00C429CD" w:rsidRPr="00FC0D66" w:rsidRDefault="00065556" w:rsidP="00C429CD">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708" w:type="dxa"/>
          </w:tcPr>
          <w:p w14:paraId="0F969AC4"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59</w:t>
            </w:r>
          </w:p>
        </w:tc>
        <w:tc>
          <w:tcPr>
            <w:tcW w:w="567" w:type="dxa"/>
          </w:tcPr>
          <w:p w14:paraId="1FBBF85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50</w:t>
            </w:r>
          </w:p>
        </w:tc>
        <w:tc>
          <w:tcPr>
            <w:tcW w:w="709" w:type="dxa"/>
          </w:tcPr>
          <w:p w14:paraId="09320E3A"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60</w:t>
            </w:r>
          </w:p>
        </w:tc>
        <w:tc>
          <w:tcPr>
            <w:tcW w:w="709" w:type="dxa"/>
          </w:tcPr>
          <w:p w14:paraId="60586F8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63</w:t>
            </w:r>
          </w:p>
        </w:tc>
        <w:tc>
          <w:tcPr>
            <w:tcW w:w="709" w:type="dxa"/>
          </w:tcPr>
          <w:p w14:paraId="3BBB918B"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47</w:t>
            </w:r>
          </w:p>
        </w:tc>
        <w:tc>
          <w:tcPr>
            <w:tcW w:w="708" w:type="dxa"/>
          </w:tcPr>
          <w:p w14:paraId="25CB52DF"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52</w:t>
            </w:r>
          </w:p>
        </w:tc>
        <w:tc>
          <w:tcPr>
            <w:tcW w:w="567" w:type="dxa"/>
          </w:tcPr>
          <w:p w14:paraId="0436F28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50</w:t>
            </w:r>
          </w:p>
        </w:tc>
        <w:tc>
          <w:tcPr>
            <w:tcW w:w="567" w:type="dxa"/>
          </w:tcPr>
          <w:p w14:paraId="4B0303C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51</w:t>
            </w:r>
          </w:p>
        </w:tc>
        <w:tc>
          <w:tcPr>
            <w:tcW w:w="709" w:type="dxa"/>
          </w:tcPr>
          <w:p w14:paraId="4DB3CD5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c>
          <w:tcPr>
            <w:tcW w:w="709" w:type="dxa"/>
          </w:tcPr>
          <w:p w14:paraId="05DA6937"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r>
    </w:tbl>
    <w:p w14:paraId="3E6A0231" w14:textId="77777777" w:rsidR="008C39A4" w:rsidRDefault="008C39A4" w:rsidP="00A12EB0">
      <w:pPr>
        <w:ind w:firstLine="709"/>
        <w:jc w:val="right"/>
        <w:rPr>
          <w:rFonts w:ascii="Times New Roman" w:hAnsi="Times New Roman"/>
          <w:b/>
          <w:snapToGrid w:val="0"/>
          <w:color w:val="000000"/>
          <w:sz w:val="28"/>
          <w:szCs w:val="28"/>
          <w:lang w:val="uz-Cyrl-UZ"/>
        </w:rPr>
      </w:pPr>
    </w:p>
    <w:p w14:paraId="03E2E127" w14:textId="6C826557" w:rsidR="008C39A4" w:rsidRPr="00FC0D66" w:rsidRDefault="00065556" w:rsidP="008C39A4">
      <w:pPr>
        <w:ind w:firstLine="709"/>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Yuqoridagi</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jadval</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natijalariga</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asoslangan</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holda</w:t>
      </w:r>
      <w:r w:rsidR="008C39A4"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o‘quvchilar</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ya’ni</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respondentlarning</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kreativ</w:t>
      </w:r>
      <w:r w:rsidR="008C39A4" w:rsidRPr="00FC0D66">
        <w:rPr>
          <w:rFonts w:ascii="Times New Roman" w:hAnsi="Times New Roman"/>
          <w:color w:val="000000"/>
          <w:sz w:val="28"/>
          <w:szCs w:val="28"/>
          <w:lang w:val="uz-Cyrl-UZ"/>
        </w:rPr>
        <w:t xml:space="preserve"> - </w:t>
      </w:r>
      <w:r>
        <w:rPr>
          <w:rFonts w:ascii="Times New Roman" w:hAnsi="Times New Roman"/>
          <w:color w:val="000000"/>
          <w:sz w:val="28"/>
          <w:szCs w:val="28"/>
          <w:lang w:val="uz-Cyrl-UZ"/>
        </w:rPr>
        <w:t>ijodkorlik</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milliy</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tarbiyaga</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bilimlari</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samaradorlik</w:t>
      </w:r>
      <w:r w:rsidR="008C39A4" w:rsidRPr="00FC0D66">
        <w:rPr>
          <w:rFonts w:ascii="Times New Roman" w:hAnsi="Times New Roman"/>
          <w:color w:val="000000"/>
          <w:spacing w:val="-3"/>
          <w:sz w:val="28"/>
          <w:szCs w:val="28"/>
          <w:lang w:val="uz-Cyrl-UZ"/>
        </w:rPr>
        <w:t xml:space="preserve"> </w:t>
      </w:r>
      <w:r>
        <w:rPr>
          <w:rFonts w:ascii="Times New Roman" w:hAnsi="Times New Roman"/>
          <w:color w:val="000000"/>
          <w:spacing w:val="-3"/>
          <w:sz w:val="28"/>
          <w:szCs w:val="28"/>
          <w:lang w:val="uz-Cyrl-UZ"/>
        </w:rPr>
        <w:t>darajalarini</w:t>
      </w:r>
      <w:r w:rsidR="008C39A4" w:rsidRPr="00FC0D66">
        <w:rPr>
          <w:rFonts w:ascii="Times New Roman" w:hAnsi="Times New Roman"/>
          <w:color w:val="000000"/>
          <w:spacing w:val="-3"/>
          <w:sz w:val="28"/>
          <w:szCs w:val="28"/>
          <w:lang w:val="uz-Cyrl-UZ"/>
        </w:rPr>
        <w:t xml:space="preserve"> </w:t>
      </w:r>
      <w:r>
        <w:rPr>
          <w:rFonts w:ascii="Times New Roman" w:hAnsi="Times New Roman"/>
          <w:snapToGrid w:val="0"/>
          <w:color w:val="000000"/>
          <w:sz w:val="28"/>
          <w:szCs w:val="28"/>
          <w:lang w:val="uz-Cyrl-UZ"/>
        </w:rPr>
        <w:t>aniqlash</w:t>
      </w:r>
      <w:r w:rsidR="008C39A4" w:rsidRPr="00FC0D66">
        <w:rPr>
          <w:rFonts w:ascii="Times New Roman" w:hAnsi="Times New Roman"/>
          <w:snapToGrid w:val="0"/>
          <w:color w:val="000000"/>
          <w:sz w:val="28"/>
          <w:szCs w:val="28"/>
          <w:lang w:val="uz-Cyrl-UZ"/>
        </w:rPr>
        <w:t xml:space="preserve"> </w:t>
      </w:r>
      <w:r>
        <w:rPr>
          <w:rFonts w:ascii="Times New Roman" w:hAnsi="Times New Roman"/>
          <w:bCs/>
          <w:color w:val="000000"/>
          <w:sz w:val="28"/>
          <w:szCs w:val="28"/>
          <w:lang w:val="uz-Cyrl-UZ"/>
        </w:rPr>
        <w:t>yuzasidan</w:t>
      </w:r>
      <w:r w:rsidR="008C39A4"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o‘tkazilgan</w:t>
      </w:r>
      <w:r w:rsidR="008C39A4"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tajriba</w:t>
      </w:r>
      <w:r w:rsidR="008C39A4" w:rsidRPr="00FC0D66">
        <w:rPr>
          <w:rFonts w:ascii="Times New Roman" w:hAnsi="Times New Roman"/>
          <w:bCs/>
          <w:color w:val="000000"/>
          <w:sz w:val="28"/>
          <w:szCs w:val="28"/>
          <w:lang w:val="uz-Cyrl-UZ"/>
        </w:rPr>
        <w:t>-</w:t>
      </w:r>
      <w:r>
        <w:rPr>
          <w:rFonts w:ascii="Times New Roman" w:hAnsi="Times New Roman"/>
          <w:bCs/>
          <w:color w:val="000000"/>
          <w:sz w:val="28"/>
          <w:szCs w:val="28"/>
          <w:lang w:val="uz-Cyrl-UZ"/>
        </w:rPr>
        <w:t>sinov</w:t>
      </w:r>
      <w:r w:rsidR="008C39A4"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natijalari</w:t>
      </w:r>
      <w:r w:rsidR="008C39A4"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bo‘yicha</w:t>
      </w:r>
      <w:r w:rsidR="008C39A4" w:rsidRPr="00FC0D66">
        <w:rPr>
          <w:rFonts w:ascii="Times New Roman" w:hAnsi="Times New Roman"/>
          <w:bCs/>
          <w:color w:val="000000"/>
          <w:sz w:val="28"/>
          <w:szCs w:val="28"/>
          <w:lang w:val="uz-Cyrl-UZ"/>
        </w:rPr>
        <w:t xml:space="preserve"> </w:t>
      </w:r>
      <w:r>
        <w:rPr>
          <w:rFonts w:ascii="Times New Roman" w:hAnsi="Times New Roman"/>
          <w:snapToGrid w:val="0"/>
          <w:color w:val="000000"/>
          <w:sz w:val="28"/>
          <w:szCs w:val="28"/>
          <w:lang w:val="uz-Cyrl-UZ"/>
        </w:rPr>
        <w:t>tajriba</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va</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nazorat</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sinflaridagi</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o‘rtacha</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o‘zlashtirishlarini</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Styudent</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va</w:t>
      </w:r>
      <w:r w:rsidR="008C39A4"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Pirsonning</w:t>
      </w:r>
      <w:r w:rsidR="008C39A4" w:rsidRPr="00FC0D66">
        <w:rPr>
          <w:rFonts w:ascii="Times New Roman" w:hAnsi="Times New Roman"/>
          <w:snapToGrid w:val="0"/>
          <w:color w:val="000000"/>
          <w:sz w:val="28"/>
          <w:szCs w:val="28"/>
          <w:lang w:val="uz-Cyrl-UZ"/>
        </w:rPr>
        <w:t xml:space="preserve"> χ</w:t>
      </w:r>
      <w:r w:rsidR="008C39A4" w:rsidRPr="00FC0D66">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w:t>
      </w:r>
      <w:r w:rsidR="008C39A4" w:rsidRPr="00FC0D66">
        <w:rPr>
          <w:rFonts w:ascii="Times New Roman" w:hAnsi="Times New Roman"/>
          <w:color w:val="000000"/>
          <w:sz w:val="28"/>
          <w:szCs w:val="28"/>
          <w:lang w:val="uz-Cyrl-UZ"/>
        </w:rPr>
        <w:t>-</w:t>
      </w:r>
      <w:r>
        <w:rPr>
          <w:rFonts w:ascii="Times New Roman" w:hAnsi="Times New Roman"/>
          <w:color w:val="000000"/>
          <w:sz w:val="28"/>
          <w:szCs w:val="28"/>
          <w:lang w:val="uz-Cyrl-UZ"/>
        </w:rPr>
        <w:t>statistika</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metodi</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yordamida</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etdik</w:t>
      </w:r>
      <w:r w:rsidR="008C39A4" w:rsidRPr="00FC0D66">
        <w:rPr>
          <w:rFonts w:ascii="Times New Roman" w:hAnsi="Times New Roman"/>
          <w:color w:val="000000"/>
          <w:sz w:val="28"/>
          <w:szCs w:val="28"/>
          <w:lang w:val="uz-Cyrl-UZ"/>
        </w:rPr>
        <w:t>.</w:t>
      </w:r>
      <w:r w:rsidR="008C39A4"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Tajriba</w:t>
      </w:r>
      <w:r w:rsidR="008C39A4"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sinovda</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jami</w:t>
      </w:r>
      <w:r w:rsidR="008C39A4" w:rsidRPr="00FC0D66">
        <w:rPr>
          <w:rFonts w:ascii="Times New Roman" w:hAnsi="Times New Roman"/>
          <w:color w:val="000000"/>
          <w:sz w:val="28"/>
          <w:szCs w:val="28"/>
          <w:lang w:val="uz-Cyrl-UZ"/>
        </w:rPr>
        <w:t xml:space="preserve"> 432 </w:t>
      </w:r>
      <w:r>
        <w:rPr>
          <w:rFonts w:ascii="Times New Roman" w:hAnsi="Times New Roman"/>
          <w:color w:val="000000"/>
          <w:sz w:val="28"/>
          <w:szCs w:val="28"/>
          <w:lang w:val="uz-Cyrl-UZ"/>
        </w:rPr>
        <w:t>nafar</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qatnashib</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shundan</w:t>
      </w:r>
      <w:r w:rsidR="008C39A4" w:rsidRPr="00FC0D66">
        <w:rPr>
          <w:rFonts w:ascii="Times New Roman" w:hAnsi="Times New Roman"/>
          <w:color w:val="000000"/>
          <w:sz w:val="28"/>
          <w:szCs w:val="28"/>
          <w:lang w:val="uz-Cyrl-UZ"/>
        </w:rPr>
        <w:t xml:space="preserve"> 216 </w:t>
      </w:r>
      <w:r>
        <w:rPr>
          <w:rFonts w:ascii="Times New Roman" w:hAnsi="Times New Roman"/>
          <w:color w:val="000000"/>
          <w:sz w:val="28"/>
          <w:szCs w:val="28"/>
          <w:lang w:val="uz-Cyrl-UZ"/>
        </w:rPr>
        <w:t>nafari</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8C39A4" w:rsidRPr="00FC0D66">
        <w:rPr>
          <w:rFonts w:ascii="Times New Roman" w:hAnsi="Times New Roman"/>
          <w:color w:val="000000"/>
          <w:sz w:val="28"/>
          <w:szCs w:val="28"/>
          <w:lang w:val="uz-Cyrl-UZ"/>
        </w:rPr>
        <w:t xml:space="preserve">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ida</w:t>
      </w:r>
      <w:r w:rsidR="008C39A4" w:rsidRPr="00FC0D66">
        <w:rPr>
          <w:rFonts w:ascii="Times New Roman" w:hAnsi="Times New Roman"/>
          <w:color w:val="000000"/>
          <w:sz w:val="28"/>
          <w:szCs w:val="28"/>
          <w:lang w:val="uz-Cyrl-UZ"/>
        </w:rPr>
        <w:t xml:space="preserve"> 216 </w:t>
      </w:r>
      <w:r>
        <w:rPr>
          <w:rFonts w:ascii="Times New Roman" w:hAnsi="Times New Roman"/>
          <w:color w:val="000000"/>
          <w:sz w:val="28"/>
          <w:szCs w:val="28"/>
          <w:lang w:val="uz-Cyrl-UZ"/>
        </w:rPr>
        <w:t>nafari</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nazorat</w:t>
      </w:r>
      <w:r w:rsidR="008C39A4" w:rsidRPr="00FC0D66">
        <w:rPr>
          <w:rFonts w:ascii="Times New Roman" w:hAnsi="Times New Roman"/>
          <w:color w:val="000000"/>
          <w:sz w:val="28"/>
          <w:szCs w:val="28"/>
          <w:lang w:val="uz-Cyrl-UZ"/>
        </w:rPr>
        <w:t xml:space="preserve">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ida</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ishtirok</w:t>
      </w:r>
      <w:r w:rsidR="008C39A4"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etdi</w:t>
      </w:r>
      <w:r w:rsidR="008C39A4" w:rsidRPr="00FC0D66">
        <w:rPr>
          <w:rFonts w:ascii="Times New Roman" w:hAnsi="Times New Roman"/>
          <w:color w:val="000000"/>
          <w:sz w:val="28"/>
          <w:szCs w:val="28"/>
          <w:lang w:val="uz-Cyrl-UZ"/>
        </w:rPr>
        <w:t xml:space="preserve">. </w:t>
      </w:r>
    </w:p>
    <w:p w14:paraId="31E4565B" w14:textId="39DAF920" w:rsidR="008C39A4" w:rsidRPr="008C39A4" w:rsidRDefault="00A12EB0" w:rsidP="00A12EB0">
      <w:pPr>
        <w:ind w:firstLine="709"/>
        <w:jc w:val="right"/>
        <w:rPr>
          <w:rFonts w:ascii="Times New Roman" w:hAnsi="Times New Roman"/>
          <w:b/>
          <w:snapToGrid w:val="0"/>
          <w:color w:val="000000"/>
          <w:sz w:val="28"/>
          <w:szCs w:val="28"/>
          <w:lang w:val="uz-Cyrl-UZ"/>
        </w:rPr>
      </w:pPr>
      <w:r w:rsidRPr="008C39A4">
        <w:rPr>
          <w:rFonts w:ascii="Times New Roman" w:hAnsi="Times New Roman"/>
          <w:b/>
          <w:snapToGrid w:val="0"/>
          <w:color w:val="000000"/>
          <w:sz w:val="28"/>
          <w:szCs w:val="28"/>
          <w:lang w:val="uz-Cyrl-UZ"/>
        </w:rPr>
        <w:t>2-</w:t>
      </w:r>
      <w:r w:rsidR="00065556">
        <w:rPr>
          <w:rFonts w:ascii="Times New Roman" w:hAnsi="Times New Roman"/>
          <w:b/>
          <w:snapToGrid w:val="0"/>
          <w:color w:val="000000"/>
          <w:sz w:val="28"/>
          <w:szCs w:val="28"/>
          <w:lang w:val="uz-Cyrl-UZ"/>
        </w:rPr>
        <w:t>jadval</w:t>
      </w:r>
      <w:r w:rsidRPr="007F1483">
        <w:rPr>
          <w:rFonts w:ascii="Times New Roman" w:hAnsi="Times New Roman"/>
          <w:b/>
          <w:snapToGrid w:val="0"/>
          <w:color w:val="000000"/>
          <w:sz w:val="28"/>
          <w:szCs w:val="28"/>
          <w:lang w:val="uz-Cyrl-UZ"/>
        </w:rPr>
        <w:t xml:space="preserve"> </w:t>
      </w:r>
    </w:p>
    <w:p w14:paraId="1FD1BBF3" w14:textId="464A62DE" w:rsidR="00C429CD" w:rsidRPr="008C39A4" w:rsidRDefault="00065556" w:rsidP="008C39A4">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yakunida</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o‘quvchilarning</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kreativ</w:t>
      </w:r>
      <w:r w:rsidR="00C429CD" w:rsidRPr="008C39A4">
        <w:rPr>
          <w:rFonts w:ascii="Times New Roman" w:hAnsi="Times New Roman"/>
          <w:b/>
          <w:color w:val="000000"/>
          <w:sz w:val="28"/>
          <w:szCs w:val="28"/>
          <w:lang w:val="uz-Cyrl-UZ"/>
        </w:rPr>
        <w:t>-</w:t>
      </w:r>
      <w:r>
        <w:rPr>
          <w:rFonts w:ascii="Times New Roman" w:hAnsi="Times New Roman"/>
          <w:b/>
          <w:color w:val="000000"/>
          <w:sz w:val="28"/>
          <w:szCs w:val="28"/>
          <w:lang w:val="uz-Cyrl-UZ"/>
        </w:rPr>
        <w:t>ijodkorlik</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faoliyati</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va</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milliy</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tarbiyasiga</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doir</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bilimlarining</w:t>
      </w:r>
      <w:r w:rsidR="00C429CD" w:rsidRPr="008C39A4">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samaradorlik</w:t>
      </w:r>
      <w:r w:rsidR="00C429CD" w:rsidRPr="008C39A4">
        <w:rPr>
          <w:rFonts w:ascii="Times New Roman" w:hAnsi="Times New Roman"/>
          <w:b/>
          <w:color w:val="000000"/>
          <w:spacing w:val="-3"/>
          <w:sz w:val="28"/>
          <w:szCs w:val="28"/>
          <w:lang w:val="uz-Cyrl-UZ"/>
        </w:rPr>
        <w:t xml:space="preserve"> </w:t>
      </w:r>
      <w:r>
        <w:rPr>
          <w:rFonts w:ascii="Times New Roman" w:hAnsi="Times New Roman"/>
          <w:b/>
          <w:color w:val="000000"/>
          <w:spacing w:val="-3"/>
          <w:sz w:val="28"/>
          <w:szCs w:val="28"/>
          <w:lang w:val="uz-Cyrl-UZ"/>
        </w:rPr>
        <w:t>darajasini</w:t>
      </w:r>
      <w:r w:rsidR="00C429CD" w:rsidRPr="008C39A4">
        <w:rPr>
          <w:rFonts w:ascii="Times New Roman" w:hAnsi="Times New Roman"/>
          <w:b/>
          <w:snapToGrid w:val="0"/>
          <w:color w:val="000000"/>
          <w:sz w:val="28"/>
          <w:szCs w:val="28"/>
          <w:lang w:val="uz-Cyrl-UZ"/>
        </w:rPr>
        <w:t xml:space="preserve"> </w:t>
      </w:r>
      <w:r>
        <w:rPr>
          <w:rFonts w:ascii="Times New Roman" w:hAnsi="Times New Roman"/>
          <w:b/>
          <w:snapToGrid w:val="0"/>
          <w:color w:val="000000"/>
          <w:sz w:val="28"/>
          <w:szCs w:val="28"/>
          <w:lang w:val="uz-Cyrl-UZ"/>
        </w:rPr>
        <w:t>aniqlash</w:t>
      </w:r>
      <w:r w:rsidR="00C429CD" w:rsidRPr="008C39A4">
        <w:rPr>
          <w:rFonts w:ascii="Times New Roman" w:hAnsi="Times New Roman"/>
          <w:b/>
          <w:snapToGrid w:val="0"/>
          <w:color w:val="000000"/>
          <w:sz w:val="28"/>
          <w:szCs w:val="28"/>
          <w:lang w:val="uz-Cyrl-UZ"/>
        </w:rPr>
        <w:t xml:space="preserve"> </w:t>
      </w:r>
      <w:r>
        <w:rPr>
          <w:rFonts w:ascii="Times New Roman" w:hAnsi="Times New Roman"/>
          <w:b/>
          <w:color w:val="000000"/>
          <w:sz w:val="28"/>
          <w:szCs w:val="28"/>
          <w:lang w:val="uz-Cyrl-UZ"/>
        </w:rPr>
        <w:t>yuzasidan</w:t>
      </w:r>
      <w:r w:rsidR="00C429CD" w:rsidRPr="008C39A4">
        <w:rPr>
          <w:rFonts w:ascii="Times New Roman" w:hAnsi="Times New Roman"/>
          <w:b/>
          <w:color w:val="000000"/>
          <w:sz w:val="28"/>
          <w:szCs w:val="28"/>
          <w:lang w:val="uz-Cyrl-UZ"/>
        </w:rPr>
        <w:t xml:space="preserve"> </w:t>
      </w:r>
      <w:r>
        <w:rPr>
          <w:rFonts w:ascii="Times New Roman" w:hAnsi="Times New Roman"/>
          <w:b/>
          <w:snapToGrid w:val="0"/>
          <w:color w:val="000000"/>
          <w:sz w:val="28"/>
          <w:szCs w:val="28"/>
          <w:lang w:val="uz-Cyrl-UZ"/>
        </w:rPr>
        <w:t>o‘zlashtirish</w:t>
      </w:r>
      <w:r w:rsidR="00C429CD" w:rsidRPr="008C39A4">
        <w:rPr>
          <w:rFonts w:ascii="Times New Roman" w:hAnsi="Times New Roman"/>
          <w:b/>
          <w:snapToGrid w:val="0"/>
          <w:color w:val="000000"/>
          <w:sz w:val="28"/>
          <w:szCs w:val="28"/>
          <w:lang w:val="uz-Cyrl-UZ"/>
        </w:rPr>
        <w:t xml:space="preserve"> </w:t>
      </w:r>
      <w:r>
        <w:rPr>
          <w:rFonts w:ascii="Times New Roman" w:hAnsi="Times New Roman"/>
          <w:b/>
          <w:snapToGrid w:val="0"/>
          <w:color w:val="000000"/>
          <w:sz w:val="28"/>
          <w:szCs w:val="28"/>
          <w:lang w:val="uz-Cyrl-UZ"/>
        </w:rPr>
        <w:t>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C429CD" w:rsidRPr="00FC0D66" w14:paraId="4BC9AADE" w14:textId="77777777" w:rsidTr="00C429CD">
        <w:tc>
          <w:tcPr>
            <w:tcW w:w="2807" w:type="dxa"/>
            <w:vMerge w:val="restart"/>
          </w:tcPr>
          <w:p w14:paraId="4C24196A" w14:textId="77777777" w:rsidR="00C429CD" w:rsidRPr="00FC0D66" w:rsidRDefault="00C429CD" w:rsidP="00C429CD">
            <w:pPr>
              <w:tabs>
                <w:tab w:val="left" w:pos="709"/>
                <w:tab w:val="left" w:pos="993"/>
              </w:tabs>
              <w:jc w:val="center"/>
              <w:rPr>
                <w:rFonts w:ascii="Times New Roman" w:hAnsi="Times New Roman"/>
                <w:color w:val="000000"/>
                <w:lang w:val="uz-Cyrl-UZ"/>
              </w:rPr>
            </w:pPr>
          </w:p>
          <w:p w14:paraId="1FEFE3EE" w14:textId="3F557045" w:rsidR="00C429CD" w:rsidRPr="00FC0D66" w:rsidRDefault="00065556" w:rsidP="00C429CD">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sidR="00C429CD" w:rsidRPr="00FC0D66">
              <w:rPr>
                <w:rFonts w:ascii="Times New Roman" w:hAnsi="Times New Roman"/>
                <w:color w:val="000000"/>
              </w:rPr>
              <w:t>-</w:t>
            </w:r>
            <w:proofErr w:type="spellStart"/>
            <w:r>
              <w:rPr>
                <w:rFonts w:ascii="Times New Roman" w:hAnsi="Times New Roman"/>
                <w:color w:val="000000"/>
              </w:rPr>
              <w:t>sinov</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386" w:type="dxa"/>
            <w:gridSpan w:val="8"/>
          </w:tcPr>
          <w:p w14:paraId="5107F4EE" w14:textId="5727CC08"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w:t>
            </w:r>
            <w:r w:rsidR="00C429CD" w:rsidRPr="00FC0D66">
              <w:rPr>
                <w:rFonts w:ascii="Times New Roman" w:hAnsi="Times New Roman"/>
                <w:color w:val="000000"/>
                <w:lang w:val="uz-Cyrl-UZ"/>
              </w:rPr>
              <w:t xml:space="preserve"> </w:t>
            </w:r>
            <w:r>
              <w:rPr>
                <w:rFonts w:ascii="Times New Roman" w:hAnsi="Times New Roman"/>
                <w:color w:val="000000"/>
                <w:lang w:val="uz-Cyrl-UZ"/>
              </w:rPr>
              <w:t>kreativ</w:t>
            </w:r>
            <w:r w:rsidR="00C429CD" w:rsidRPr="00FC0D66">
              <w:rPr>
                <w:rFonts w:ascii="Times New Roman" w:hAnsi="Times New Roman"/>
                <w:color w:val="000000"/>
                <w:lang w:val="uz-Cyrl-UZ"/>
              </w:rPr>
              <w:t xml:space="preserve"> - </w:t>
            </w:r>
            <w:r>
              <w:rPr>
                <w:rFonts w:ascii="Times New Roman" w:hAnsi="Times New Roman"/>
                <w:color w:val="000000"/>
                <w:lang w:val="uz-Cyrl-UZ"/>
              </w:rPr>
              <w:t>ijodkorlik</w:t>
            </w:r>
            <w:r w:rsidR="00C429CD" w:rsidRPr="00FC0D66">
              <w:rPr>
                <w:rFonts w:ascii="Times New Roman" w:hAnsi="Times New Roman"/>
                <w:color w:val="000000"/>
                <w:lang w:val="uz-Cyrl-UZ"/>
              </w:rPr>
              <w:t xml:space="preserve"> </w:t>
            </w:r>
            <w:r>
              <w:rPr>
                <w:rFonts w:ascii="Times New Roman" w:hAnsi="Times New Roman"/>
                <w:color w:val="000000"/>
                <w:lang w:val="uz-Cyrl-UZ"/>
              </w:rPr>
              <w:t>va</w:t>
            </w:r>
            <w:r w:rsidR="00C429CD" w:rsidRPr="00FC0D66">
              <w:rPr>
                <w:rFonts w:ascii="Times New Roman" w:hAnsi="Times New Roman"/>
                <w:color w:val="000000"/>
                <w:lang w:val="uz-Cyrl-UZ"/>
              </w:rPr>
              <w:t xml:space="preserve"> </w:t>
            </w:r>
            <w:r>
              <w:rPr>
                <w:rFonts w:ascii="Times New Roman" w:hAnsi="Times New Roman"/>
                <w:color w:val="000000"/>
                <w:lang w:val="uz-Cyrl-UZ"/>
              </w:rPr>
              <w:t>milliy</w:t>
            </w:r>
            <w:r w:rsidR="00C429CD" w:rsidRPr="00FC0D66">
              <w:rPr>
                <w:rFonts w:ascii="Times New Roman" w:hAnsi="Times New Roman"/>
                <w:color w:val="000000"/>
                <w:lang w:val="uz-Cyrl-UZ"/>
              </w:rPr>
              <w:t xml:space="preserve"> </w:t>
            </w:r>
            <w:r>
              <w:rPr>
                <w:rFonts w:ascii="Times New Roman" w:hAnsi="Times New Roman"/>
                <w:color w:val="000000"/>
                <w:lang w:val="uz-Cyrl-UZ"/>
              </w:rPr>
              <w:t>tarbiyaga</w:t>
            </w:r>
            <w:r w:rsidR="00C429CD" w:rsidRPr="00FC0D66">
              <w:rPr>
                <w:rFonts w:ascii="Times New Roman" w:hAnsi="Times New Roman"/>
                <w:color w:val="000000"/>
                <w:lang w:val="uz-Cyrl-UZ"/>
              </w:rPr>
              <w:t xml:space="preserve"> </w:t>
            </w:r>
            <w:r>
              <w:rPr>
                <w:rFonts w:ascii="Times New Roman" w:hAnsi="Times New Roman"/>
                <w:color w:val="000000"/>
                <w:lang w:val="uz-Cyrl-UZ"/>
              </w:rPr>
              <w:t>doir</w:t>
            </w:r>
            <w:r w:rsidR="00C429CD" w:rsidRPr="00FC0D66">
              <w:rPr>
                <w:rFonts w:ascii="Times New Roman" w:hAnsi="Times New Roman"/>
                <w:color w:val="000000"/>
                <w:lang w:val="uz-Cyrl-UZ"/>
              </w:rPr>
              <w:t xml:space="preserve"> </w:t>
            </w:r>
            <w:r>
              <w:rPr>
                <w:rFonts w:ascii="Times New Roman" w:hAnsi="Times New Roman"/>
                <w:color w:val="000000"/>
                <w:lang w:val="uz-Cyrl-UZ"/>
              </w:rPr>
              <w:t>bilimlari</w:t>
            </w:r>
            <w:r w:rsidR="00C429CD" w:rsidRPr="00FC0D66">
              <w:rPr>
                <w:rFonts w:ascii="Times New Roman" w:hAnsi="Times New Roman"/>
                <w:color w:val="000000"/>
                <w:lang w:val="uz-Cyrl-UZ"/>
              </w:rPr>
              <w:t xml:space="preserve"> </w:t>
            </w:r>
            <w:r>
              <w:rPr>
                <w:rFonts w:ascii="Times New Roman" w:hAnsi="Times New Roman"/>
                <w:color w:val="000000"/>
                <w:lang w:val="uz-Cyrl-UZ"/>
              </w:rPr>
              <w:t>darajasi</w:t>
            </w:r>
            <w:r w:rsidR="00C429CD" w:rsidRPr="00FC0D66">
              <w:rPr>
                <w:rFonts w:ascii="Times New Roman" w:hAnsi="Times New Roman"/>
                <w:color w:val="000000"/>
                <w:lang w:val="uz-Cyrl-UZ"/>
              </w:rPr>
              <w:t xml:space="preserve"> </w:t>
            </w:r>
            <w:r>
              <w:rPr>
                <w:rFonts w:ascii="Times New Roman" w:hAnsi="Times New Roman"/>
                <w:color w:val="000000"/>
                <w:lang w:val="uz-Cyrl-UZ"/>
              </w:rPr>
              <w:t>va</w:t>
            </w:r>
            <w:r w:rsidR="00C429CD" w:rsidRPr="00FC0D66">
              <w:rPr>
                <w:rFonts w:ascii="Times New Roman" w:hAnsi="Times New Roman"/>
                <w:color w:val="000000"/>
                <w:lang w:val="uz-Cyrl-UZ"/>
              </w:rPr>
              <w:t xml:space="preserve"> </w:t>
            </w:r>
            <w:r>
              <w:rPr>
                <w:rFonts w:ascii="Times New Roman" w:hAnsi="Times New Roman"/>
                <w:color w:val="000000"/>
                <w:lang w:val="uz-Cyrl-UZ"/>
              </w:rPr>
              <w:t>javoblar</w:t>
            </w:r>
          </w:p>
        </w:tc>
        <w:tc>
          <w:tcPr>
            <w:tcW w:w="1418" w:type="dxa"/>
            <w:gridSpan w:val="2"/>
            <w:vMerge w:val="restart"/>
          </w:tcPr>
          <w:p w14:paraId="394C35A3" w14:textId="77777777" w:rsidR="00C429CD" w:rsidRPr="00FC0D66" w:rsidRDefault="00C429CD" w:rsidP="00C429CD">
            <w:pPr>
              <w:tabs>
                <w:tab w:val="left" w:pos="709"/>
                <w:tab w:val="left" w:pos="993"/>
              </w:tabs>
              <w:jc w:val="center"/>
              <w:rPr>
                <w:rFonts w:ascii="Times New Roman" w:hAnsi="Times New Roman"/>
                <w:color w:val="000000"/>
                <w:lang w:val="uz-Cyrl-UZ"/>
              </w:rPr>
            </w:pPr>
          </w:p>
          <w:p w14:paraId="3BB28CA0" w14:textId="671A8B83"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w:t>
            </w:r>
            <w:r w:rsidR="00C429CD" w:rsidRPr="00FC0D66">
              <w:rPr>
                <w:rFonts w:ascii="Times New Roman" w:hAnsi="Times New Roman"/>
                <w:color w:val="000000"/>
                <w:lang w:val="uz-Cyrl-UZ"/>
              </w:rPr>
              <w:t>-</w:t>
            </w:r>
            <w:r>
              <w:rPr>
                <w:rFonts w:ascii="Times New Roman" w:hAnsi="Times New Roman"/>
                <w:color w:val="000000"/>
                <w:lang w:val="uz-Cyrl-UZ"/>
              </w:rPr>
              <w:t>lar</w:t>
            </w:r>
            <w:r w:rsidR="00C429CD" w:rsidRPr="00FC0D66">
              <w:rPr>
                <w:rFonts w:ascii="Times New Roman" w:hAnsi="Times New Roman"/>
                <w:color w:val="000000"/>
                <w:lang w:val="uz-Cyrl-UZ"/>
              </w:rPr>
              <w:t xml:space="preserve"> </w:t>
            </w:r>
            <w:r>
              <w:rPr>
                <w:rFonts w:ascii="Times New Roman" w:hAnsi="Times New Roman"/>
                <w:color w:val="000000"/>
                <w:lang w:val="uz-Cyrl-UZ"/>
              </w:rPr>
              <w:t>soni</w:t>
            </w:r>
          </w:p>
        </w:tc>
      </w:tr>
      <w:tr w:rsidR="00C429CD" w:rsidRPr="00FC0D66" w14:paraId="691EE6E5" w14:textId="77777777" w:rsidTr="00C429CD">
        <w:tc>
          <w:tcPr>
            <w:tcW w:w="2807" w:type="dxa"/>
            <w:vMerge/>
          </w:tcPr>
          <w:p w14:paraId="12ACF133" w14:textId="77777777" w:rsidR="00C429CD" w:rsidRPr="00FC0D66" w:rsidRDefault="00C429CD" w:rsidP="00C429CD">
            <w:pPr>
              <w:tabs>
                <w:tab w:val="left" w:pos="709"/>
                <w:tab w:val="left" w:pos="993"/>
              </w:tabs>
              <w:jc w:val="center"/>
              <w:rPr>
                <w:rFonts w:ascii="Times New Roman" w:hAnsi="Times New Roman"/>
                <w:color w:val="000000"/>
                <w:lang w:val="uz-Cyrl-UZ"/>
              </w:rPr>
            </w:pPr>
          </w:p>
        </w:tc>
        <w:tc>
          <w:tcPr>
            <w:tcW w:w="1275" w:type="dxa"/>
            <w:gridSpan w:val="2"/>
          </w:tcPr>
          <w:p w14:paraId="0FADF03F" w14:textId="0CF2197C"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418" w:type="dxa"/>
            <w:gridSpan w:val="2"/>
          </w:tcPr>
          <w:p w14:paraId="1EE655A3" w14:textId="15C71F98"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417" w:type="dxa"/>
            <w:gridSpan w:val="2"/>
          </w:tcPr>
          <w:p w14:paraId="05702343" w14:textId="082C2178"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76" w:type="dxa"/>
            <w:gridSpan w:val="2"/>
          </w:tcPr>
          <w:p w14:paraId="3A057B09" w14:textId="0A26FB54"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418" w:type="dxa"/>
            <w:gridSpan w:val="2"/>
            <w:vMerge/>
          </w:tcPr>
          <w:p w14:paraId="7F4DDCDC" w14:textId="77777777" w:rsidR="00C429CD" w:rsidRPr="00FC0D66" w:rsidRDefault="00C429CD" w:rsidP="00C429CD">
            <w:pPr>
              <w:tabs>
                <w:tab w:val="left" w:pos="709"/>
                <w:tab w:val="left" w:pos="993"/>
              </w:tabs>
              <w:jc w:val="center"/>
              <w:rPr>
                <w:rFonts w:ascii="Times New Roman" w:hAnsi="Times New Roman"/>
                <w:color w:val="000000"/>
                <w:lang w:val="uz-Cyrl-UZ"/>
              </w:rPr>
            </w:pPr>
          </w:p>
        </w:tc>
      </w:tr>
      <w:tr w:rsidR="00C429CD" w:rsidRPr="00FC0D66" w14:paraId="72D36C13" w14:textId="77777777" w:rsidTr="00C429CD">
        <w:trPr>
          <w:trHeight w:val="661"/>
        </w:trPr>
        <w:tc>
          <w:tcPr>
            <w:tcW w:w="2807" w:type="dxa"/>
            <w:vMerge/>
          </w:tcPr>
          <w:p w14:paraId="618CCC83" w14:textId="77777777" w:rsidR="00C429CD" w:rsidRPr="00FC0D66" w:rsidRDefault="00C429CD" w:rsidP="00C429CD">
            <w:pPr>
              <w:tabs>
                <w:tab w:val="left" w:pos="709"/>
                <w:tab w:val="left" w:pos="993"/>
              </w:tabs>
              <w:jc w:val="center"/>
              <w:rPr>
                <w:rFonts w:ascii="Times New Roman" w:hAnsi="Times New Roman"/>
                <w:color w:val="000000"/>
                <w:lang w:val="uz-Cyrl-UZ"/>
              </w:rPr>
            </w:pPr>
          </w:p>
        </w:tc>
        <w:tc>
          <w:tcPr>
            <w:tcW w:w="567" w:type="dxa"/>
          </w:tcPr>
          <w:p w14:paraId="718E97F3" w14:textId="163B3810"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8" w:type="dxa"/>
          </w:tcPr>
          <w:p w14:paraId="066847BB" w14:textId="16399907"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9" w:type="dxa"/>
          </w:tcPr>
          <w:p w14:paraId="69948D8C" w14:textId="244BBC99"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9" w:type="dxa"/>
          </w:tcPr>
          <w:p w14:paraId="0307320B" w14:textId="189DDF4B"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9" w:type="dxa"/>
          </w:tcPr>
          <w:p w14:paraId="46177EFA" w14:textId="6FA4990C"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708" w:type="dxa"/>
          </w:tcPr>
          <w:p w14:paraId="0E6F1265" w14:textId="46A6C8A0"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9" w:type="dxa"/>
          </w:tcPr>
          <w:p w14:paraId="56216171" w14:textId="74E1EFBB" w:rsidR="00C429CD" w:rsidRPr="00FC0D6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67" w:type="dxa"/>
          </w:tcPr>
          <w:p w14:paraId="59A40118" w14:textId="3FE756C4"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709" w:type="dxa"/>
          </w:tcPr>
          <w:p w14:paraId="03CAD5C8" w14:textId="71F7596E"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709" w:type="dxa"/>
          </w:tcPr>
          <w:p w14:paraId="177807E4" w14:textId="52074201" w:rsidR="00C429CD" w:rsidRPr="00FC0D66" w:rsidRDefault="00065556" w:rsidP="00C429CD">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C429CD" w:rsidRPr="00FC0D66" w14:paraId="7BCF6C32" w14:textId="77777777" w:rsidTr="00C429CD">
        <w:trPr>
          <w:trHeight w:val="533"/>
        </w:trPr>
        <w:tc>
          <w:tcPr>
            <w:tcW w:w="2807" w:type="dxa"/>
          </w:tcPr>
          <w:p w14:paraId="3660E78E" w14:textId="29C2E852" w:rsidR="0006555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Farg‘ona</w:t>
            </w:r>
            <w:r w:rsidR="00C429CD" w:rsidRPr="00FC0D66">
              <w:rPr>
                <w:rFonts w:ascii="Times New Roman" w:hAnsi="Times New Roman"/>
                <w:color w:val="000000"/>
                <w:lang w:val="uz-Cyrl-UZ"/>
              </w:rPr>
              <w:t xml:space="preserve"> </w:t>
            </w:r>
            <w:r>
              <w:rPr>
                <w:rFonts w:ascii="Times New Roman" w:hAnsi="Times New Roman"/>
                <w:color w:val="000000"/>
                <w:lang w:val="uz-Cyrl-UZ"/>
              </w:rPr>
              <w:t>viloyati</w:t>
            </w:r>
            <w:r w:rsidR="00C429CD" w:rsidRPr="00FC0D66">
              <w:rPr>
                <w:rFonts w:ascii="Times New Roman" w:hAnsi="Times New Roman"/>
                <w:color w:val="000000"/>
                <w:lang w:val="uz-Cyrl-UZ"/>
              </w:rPr>
              <w:t xml:space="preserve"> </w:t>
            </w:r>
          </w:p>
          <w:p w14:paraId="19F01F26" w14:textId="209663A5" w:rsidR="00C429CD" w:rsidRPr="00065556" w:rsidRDefault="00065556" w:rsidP="00C429CD">
            <w:pPr>
              <w:tabs>
                <w:tab w:val="left" w:pos="709"/>
                <w:tab w:val="left" w:pos="993"/>
              </w:tabs>
              <w:rPr>
                <w:rFonts w:ascii="Times New Roman" w:hAnsi="Times New Roman"/>
                <w:color w:val="000000"/>
                <w:lang w:val="en-US"/>
              </w:rPr>
            </w:pPr>
            <w:r>
              <w:rPr>
                <w:rFonts w:ascii="Times New Roman" w:hAnsi="Times New Roman"/>
                <w:color w:val="000000"/>
                <w:lang w:val="uz-Cyrl-UZ"/>
              </w:rPr>
              <w:t>Erkin</w:t>
            </w:r>
            <w:r w:rsidR="00C429CD" w:rsidRPr="00FC0D66">
              <w:rPr>
                <w:rFonts w:ascii="Times New Roman" w:hAnsi="Times New Roman"/>
                <w:color w:val="000000"/>
                <w:lang w:val="uz-Cyrl-UZ"/>
              </w:rPr>
              <w:t xml:space="preserve"> </w:t>
            </w:r>
            <w:r>
              <w:rPr>
                <w:rFonts w:ascii="Times New Roman" w:hAnsi="Times New Roman"/>
                <w:color w:val="000000"/>
                <w:lang w:val="uz-Cyrl-UZ"/>
              </w:rPr>
              <w:t>Vohidov</w:t>
            </w:r>
            <w:r w:rsidR="00C429CD" w:rsidRPr="00FC0D66">
              <w:rPr>
                <w:rFonts w:ascii="Times New Roman" w:hAnsi="Times New Roman"/>
                <w:color w:val="000000"/>
                <w:lang w:val="uz-Cyrl-UZ"/>
              </w:rPr>
              <w:t xml:space="preserve"> </w:t>
            </w:r>
            <w:r>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Pr>
                <w:rFonts w:ascii="Times New Roman" w:hAnsi="Times New Roman"/>
                <w:color w:val="000000"/>
                <w:lang w:val="uz-Cyrl-UZ"/>
              </w:rPr>
              <w:t>ijod</w:t>
            </w:r>
            <w:r w:rsidR="00C429CD" w:rsidRPr="00FC0D66">
              <w:rPr>
                <w:rFonts w:ascii="Times New Roman" w:hAnsi="Times New Roman"/>
                <w:color w:val="000000"/>
                <w:lang w:val="uz-Cyrl-UZ"/>
              </w:rPr>
              <w:t xml:space="preserve"> </w:t>
            </w:r>
            <w:r>
              <w:rPr>
                <w:rFonts w:ascii="Times New Roman" w:hAnsi="Times New Roman"/>
                <w:color w:val="000000"/>
                <w:lang w:val="uz-Cyrl-UZ"/>
              </w:rPr>
              <w:t>maktabi</w:t>
            </w:r>
          </w:p>
        </w:tc>
        <w:tc>
          <w:tcPr>
            <w:tcW w:w="567" w:type="dxa"/>
          </w:tcPr>
          <w:p w14:paraId="2BE7B180"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6</w:t>
            </w:r>
          </w:p>
        </w:tc>
        <w:tc>
          <w:tcPr>
            <w:tcW w:w="708" w:type="dxa"/>
          </w:tcPr>
          <w:p w14:paraId="729133EB"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9</w:t>
            </w:r>
          </w:p>
        </w:tc>
        <w:tc>
          <w:tcPr>
            <w:tcW w:w="709" w:type="dxa"/>
          </w:tcPr>
          <w:p w14:paraId="4781B5F5"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2</w:t>
            </w:r>
            <w:r w:rsidRPr="00FC0D66">
              <w:rPr>
                <w:rFonts w:ascii="Times New Roman" w:hAnsi="Times New Roman"/>
                <w:color w:val="000000"/>
              </w:rPr>
              <w:t>1</w:t>
            </w:r>
          </w:p>
        </w:tc>
        <w:tc>
          <w:tcPr>
            <w:tcW w:w="709" w:type="dxa"/>
          </w:tcPr>
          <w:p w14:paraId="562E4DF2"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19</w:t>
            </w:r>
          </w:p>
        </w:tc>
        <w:tc>
          <w:tcPr>
            <w:tcW w:w="709" w:type="dxa"/>
          </w:tcPr>
          <w:p w14:paraId="497123D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8</w:t>
            </w:r>
          </w:p>
        </w:tc>
        <w:tc>
          <w:tcPr>
            <w:tcW w:w="708" w:type="dxa"/>
          </w:tcPr>
          <w:p w14:paraId="1479C52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14:paraId="1E8D4A47"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29</w:t>
            </w:r>
          </w:p>
        </w:tc>
        <w:tc>
          <w:tcPr>
            <w:tcW w:w="567" w:type="dxa"/>
          </w:tcPr>
          <w:p w14:paraId="2D6748DB" w14:textId="77777777" w:rsidR="00C429CD" w:rsidRPr="00FC0D66" w:rsidRDefault="00C429CD" w:rsidP="00C429CD">
            <w:pPr>
              <w:tabs>
                <w:tab w:val="left" w:pos="709"/>
                <w:tab w:val="left" w:pos="993"/>
              </w:tabs>
              <w:jc w:val="both"/>
              <w:rPr>
                <w:rFonts w:ascii="Times New Roman" w:hAnsi="Times New Roman"/>
                <w:color w:val="000000"/>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14:paraId="6E62C2D6"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74</w:t>
            </w:r>
          </w:p>
        </w:tc>
        <w:tc>
          <w:tcPr>
            <w:tcW w:w="709" w:type="dxa"/>
          </w:tcPr>
          <w:p w14:paraId="5DD97E4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r>
      <w:tr w:rsidR="00C429CD" w:rsidRPr="00FC0D66" w14:paraId="286993F5" w14:textId="77777777" w:rsidTr="00C429CD">
        <w:tc>
          <w:tcPr>
            <w:tcW w:w="2807" w:type="dxa"/>
          </w:tcPr>
          <w:p w14:paraId="5F76AFA6" w14:textId="0158BFAD" w:rsidR="00C429CD" w:rsidRPr="00FC0D6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Sirdaryo</w:t>
            </w:r>
            <w:r w:rsidR="00C429CD" w:rsidRPr="00FC0D66">
              <w:rPr>
                <w:rFonts w:ascii="Times New Roman" w:hAnsi="Times New Roman"/>
                <w:color w:val="000000"/>
                <w:lang w:val="uz-Cyrl-UZ"/>
              </w:rPr>
              <w:t xml:space="preserve"> </w:t>
            </w:r>
            <w:r>
              <w:rPr>
                <w:rFonts w:ascii="Times New Roman" w:hAnsi="Times New Roman"/>
                <w:color w:val="000000"/>
                <w:lang w:val="uz-Cyrl-UZ"/>
              </w:rPr>
              <w:t>viloyati</w:t>
            </w:r>
            <w:r w:rsidR="00C429CD" w:rsidRPr="00FC0D66">
              <w:rPr>
                <w:rFonts w:ascii="Times New Roman" w:hAnsi="Times New Roman"/>
                <w:color w:val="000000"/>
                <w:lang w:val="uz-Cyrl-UZ"/>
              </w:rPr>
              <w:t xml:space="preserve"> </w:t>
            </w:r>
            <w:r>
              <w:rPr>
                <w:rFonts w:ascii="Times New Roman" w:hAnsi="Times New Roman"/>
                <w:color w:val="000000"/>
                <w:lang w:val="uz-Cyrl-UZ"/>
              </w:rPr>
              <w:t>Halima</w:t>
            </w:r>
            <w:r w:rsidR="00C429CD" w:rsidRPr="00FC0D66">
              <w:rPr>
                <w:rFonts w:ascii="Times New Roman" w:hAnsi="Times New Roman"/>
                <w:color w:val="000000"/>
                <w:lang w:val="uz-Cyrl-UZ"/>
              </w:rPr>
              <w:t xml:space="preserve"> </w:t>
            </w:r>
            <w:r>
              <w:rPr>
                <w:rFonts w:ascii="Times New Roman" w:hAnsi="Times New Roman"/>
                <w:color w:val="000000"/>
                <w:lang w:val="uz-Cyrl-UZ"/>
              </w:rPr>
              <w:t>Xudoyberdieva</w:t>
            </w:r>
            <w:r w:rsidR="00C429CD" w:rsidRPr="00FC0D66">
              <w:rPr>
                <w:rFonts w:ascii="Times New Roman" w:hAnsi="Times New Roman"/>
                <w:color w:val="000000"/>
                <w:lang w:val="uz-Cyrl-UZ"/>
              </w:rPr>
              <w:t xml:space="preserve"> </w:t>
            </w:r>
            <w:r>
              <w:rPr>
                <w:rFonts w:ascii="Times New Roman" w:hAnsi="Times New Roman"/>
                <w:color w:val="000000"/>
                <w:lang w:val="uz-Cyrl-UZ"/>
              </w:rPr>
              <w:t>nomidagi</w:t>
            </w:r>
            <w:r w:rsidR="00C429CD" w:rsidRPr="00FC0D66">
              <w:rPr>
                <w:rFonts w:ascii="Times New Roman" w:hAnsi="Times New Roman"/>
                <w:color w:val="000000"/>
                <w:lang w:val="uz-Cyrl-UZ"/>
              </w:rPr>
              <w:t xml:space="preserve"> </w:t>
            </w:r>
            <w:r>
              <w:rPr>
                <w:rFonts w:ascii="Times New Roman" w:hAnsi="Times New Roman"/>
                <w:color w:val="000000"/>
                <w:lang w:val="uz-Cyrl-UZ"/>
              </w:rPr>
              <w:t>ijod</w:t>
            </w:r>
            <w:r w:rsidR="00C429CD" w:rsidRPr="00FC0D66">
              <w:rPr>
                <w:rFonts w:ascii="Times New Roman" w:hAnsi="Times New Roman"/>
                <w:color w:val="000000"/>
                <w:lang w:val="uz-Cyrl-UZ"/>
              </w:rPr>
              <w:t xml:space="preserve"> </w:t>
            </w:r>
            <w:r>
              <w:rPr>
                <w:rFonts w:ascii="Times New Roman" w:hAnsi="Times New Roman"/>
                <w:color w:val="000000"/>
                <w:lang w:val="uz-Cyrl-UZ"/>
              </w:rPr>
              <w:t>maktabi</w:t>
            </w:r>
          </w:p>
        </w:tc>
        <w:tc>
          <w:tcPr>
            <w:tcW w:w="567" w:type="dxa"/>
          </w:tcPr>
          <w:p w14:paraId="673D6C50"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5</w:t>
            </w:r>
          </w:p>
        </w:tc>
        <w:tc>
          <w:tcPr>
            <w:tcW w:w="708" w:type="dxa"/>
          </w:tcPr>
          <w:p w14:paraId="3A712050"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20</w:t>
            </w:r>
          </w:p>
        </w:tc>
        <w:tc>
          <w:tcPr>
            <w:tcW w:w="709" w:type="dxa"/>
          </w:tcPr>
          <w:p w14:paraId="20F1827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9</w:t>
            </w:r>
          </w:p>
        </w:tc>
        <w:tc>
          <w:tcPr>
            <w:tcW w:w="709" w:type="dxa"/>
          </w:tcPr>
          <w:p w14:paraId="6C25F9AC"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2</w:t>
            </w:r>
            <w:r w:rsidRPr="00FC0D66">
              <w:rPr>
                <w:rFonts w:ascii="Times New Roman" w:hAnsi="Times New Roman"/>
                <w:color w:val="000000"/>
              </w:rPr>
              <w:t>1</w:t>
            </w:r>
          </w:p>
        </w:tc>
        <w:tc>
          <w:tcPr>
            <w:tcW w:w="709" w:type="dxa"/>
          </w:tcPr>
          <w:p w14:paraId="07E82669"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w:t>
            </w:r>
            <w:r w:rsidRPr="00FC0D66">
              <w:rPr>
                <w:rFonts w:ascii="Times New Roman" w:hAnsi="Times New Roman"/>
                <w:color w:val="000000"/>
                <w:lang w:val="en-US"/>
              </w:rPr>
              <w:t>9</w:t>
            </w:r>
          </w:p>
        </w:tc>
        <w:tc>
          <w:tcPr>
            <w:tcW w:w="708" w:type="dxa"/>
          </w:tcPr>
          <w:p w14:paraId="70164569"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6</w:t>
            </w:r>
          </w:p>
        </w:tc>
        <w:tc>
          <w:tcPr>
            <w:tcW w:w="709" w:type="dxa"/>
          </w:tcPr>
          <w:p w14:paraId="2171C0FC"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29</w:t>
            </w:r>
          </w:p>
        </w:tc>
        <w:tc>
          <w:tcPr>
            <w:tcW w:w="567" w:type="dxa"/>
          </w:tcPr>
          <w:p w14:paraId="2405567F"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6</w:t>
            </w:r>
          </w:p>
        </w:tc>
        <w:tc>
          <w:tcPr>
            <w:tcW w:w="709" w:type="dxa"/>
          </w:tcPr>
          <w:p w14:paraId="7BD3FC8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72</w:t>
            </w:r>
          </w:p>
        </w:tc>
        <w:tc>
          <w:tcPr>
            <w:tcW w:w="709" w:type="dxa"/>
          </w:tcPr>
          <w:p w14:paraId="0E8BE8AB"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73</w:t>
            </w:r>
          </w:p>
        </w:tc>
      </w:tr>
      <w:tr w:rsidR="00C429CD" w:rsidRPr="00FC0D66" w14:paraId="1BFCD6CD" w14:textId="77777777" w:rsidTr="00C429CD">
        <w:tc>
          <w:tcPr>
            <w:tcW w:w="2807" w:type="dxa"/>
          </w:tcPr>
          <w:p w14:paraId="755DDB71" w14:textId="1FB28E13" w:rsidR="00C429CD" w:rsidRPr="00FC0D66" w:rsidRDefault="00065556" w:rsidP="00C429CD">
            <w:pPr>
              <w:tabs>
                <w:tab w:val="left" w:pos="709"/>
                <w:tab w:val="left" w:pos="993"/>
              </w:tabs>
              <w:rPr>
                <w:rFonts w:ascii="Times New Roman" w:hAnsi="Times New Roman"/>
                <w:color w:val="000000"/>
                <w:lang w:val="uz-Cyrl-UZ"/>
              </w:rPr>
            </w:pPr>
            <w:r>
              <w:rPr>
                <w:rFonts w:ascii="Times New Roman" w:hAnsi="Times New Roman"/>
                <w:color w:val="000000"/>
                <w:lang w:val="uz-Cyrl-UZ"/>
              </w:rPr>
              <w:t>Toshkent</w:t>
            </w:r>
            <w:r w:rsidR="00C429CD" w:rsidRPr="00FC0D66">
              <w:rPr>
                <w:rFonts w:ascii="Times New Roman" w:hAnsi="Times New Roman"/>
                <w:color w:val="000000"/>
                <w:lang w:val="uz-Cyrl-UZ"/>
              </w:rPr>
              <w:t xml:space="preserve"> </w:t>
            </w:r>
            <w:r>
              <w:rPr>
                <w:rFonts w:ascii="Times New Roman" w:hAnsi="Times New Roman"/>
                <w:color w:val="000000"/>
                <w:lang w:val="uz-Cyrl-UZ"/>
              </w:rPr>
              <w:t>viloyati</w:t>
            </w:r>
            <w:r w:rsidR="00712383" w:rsidRPr="00FC0D66">
              <w:rPr>
                <w:rFonts w:ascii="Times New Roman" w:hAnsi="Times New Roman"/>
                <w:color w:val="000000"/>
                <w:lang w:val="uz-Cyrl-UZ"/>
              </w:rPr>
              <w:t xml:space="preserve"> </w:t>
            </w:r>
            <w:r>
              <w:rPr>
                <w:rFonts w:ascii="Times New Roman" w:hAnsi="Times New Roman"/>
                <w:color w:val="000000"/>
                <w:lang w:val="uz-Cyrl-UZ"/>
              </w:rPr>
              <w:t>Zangiota</w:t>
            </w:r>
            <w:r w:rsidR="00C429CD" w:rsidRPr="00FC0D66">
              <w:rPr>
                <w:rFonts w:ascii="Times New Roman" w:hAnsi="Times New Roman"/>
                <w:color w:val="000000"/>
                <w:lang w:val="uz-Cyrl-UZ"/>
              </w:rPr>
              <w:t xml:space="preserve"> </w:t>
            </w:r>
            <w:r>
              <w:rPr>
                <w:rFonts w:ascii="Times New Roman" w:hAnsi="Times New Roman"/>
                <w:color w:val="000000"/>
                <w:lang w:val="uz-Cyrl-UZ"/>
              </w:rPr>
              <w:t>ixtisoslashgan</w:t>
            </w:r>
            <w:r w:rsidR="00712383" w:rsidRPr="00FC0D66">
              <w:rPr>
                <w:rFonts w:ascii="Times New Roman" w:hAnsi="Times New Roman"/>
                <w:color w:val="000000"/>
                <w:lang w:val="uz-Cyrl-UZ"/>
              </w:rPr>
              <w:t xml:space="preserve"> </w:t>
            </w:r>
            <w:r>
              <w:rPr>
                <w:rFonts w:ascii="Times New Roman" w:hAnsi="Times New Roman"/>
                <w:color w:val="000000"/>
                <w:lang w:val="uz-Cyrl-UZ"/>
              </w:rPr>
              <w:t>maktab</w:t>
            </w:r>
          </w:p>
        </w:tc>
        <w:tc>
          <w:tcPr>
            <w:tcW w:w="567" w:type="dxa"/>
          </w:tcPr>
          <w:p w14:paraId="2CB87C2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4</w:t>
            </w:r>
          </w:p>
        </w:tc>
        <w:tc>
          <w:tcPr>
            <w:tcW w:w="708" w:type="dxa"/>
          </w:tcPr>
          <w:p w14:paraId="3C7FD8FB"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14:paraId="0FB3F5D8"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8</w:t>
            </w:r>
          </w:p>
        </w:tc>
        <w:tc>
          <w:tcPr>
            <w:tcW w:w="709" w:type="dxa"/>
          </w:tcPr>
          <w:p w14:paraId="05EB1F16"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rPr>
              <w:t>18</w:t>
            </w:r>
          </w:p>
        </w:tc>
        <w:tc>
          <w:tcPr>
            <w:tcW w:w="709" w:type="dxa"/>
          </w:tcPr>
          <w:p w14:paraId="28144AA3"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17</w:t>
            </w:r>
          </w:p>
        </w:tc>
        <w:tc>
          <w:tcPr>
            <w:tcW w:w="708" w:type="dxa"/>
          </w:tcPr>
          <w:p w14:paraId="2D80192C"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en-US"/>
              </w:rPr>
              <w:t>1</w:t>
            </w:r>
            <w:r w:rsidRPr="00FC0D66">
              <w:rPr>
                <w:rFonts w:ascii="Times New Roman" w:hAnsi="Times New Roman"/>
                <w:color w:val="000000"/>
              </w:rPr>
              <w:t>7</w:t>
            </w:r>
          </w:p>
        </w:tc>
        <w:tc>
          <w:tcPr>
            <w:tcW w:w="709" w:type="dxa"/>
          </w:tcPr>
          <w:p w14:paraId="26526B2D"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31</w:t>
            </w:r>
          </w:p>
        </w:tc>
        <w:tc>
          <w:tcPr>
            <w:tcW w:w="567" w:type="dxa"/>
          </w:tcPr>
          <w:p w14:paraId="42E66E0C" w14:textId="77777777" w:rsidR="00C429CD" w:rsidRPr="00FC0D66" w:rsidRDefault="00C429CD" w:rsidP="00C429CD">
            <w:pPr>
              <w:tabs>
                <w:tab w:val="left" w:pos="709"/>
                <w:tab w:val="left" w:pos="993"/>
              </w:tabs>
              <w:jc w:val="both"/>
              <w:rPr>
                <w:rFonts w:ascii="Times New Roman" w:hAnsi="Times New Roman"/>
                <w:color w:val="000000"/>
              </w:rPr>
            </w:pPr>
            <w:r w:rsidRPr="00FC0D66">
              <w:rPr>
                <w:rFonts w:ascii="Times New Roman" w:hAnsi="Times New Roman"/>
                <w:color w:val="000000"/>
                <w:lang w:val="en-US"/>
              </w:rPr>
              <w:t>1</w:t>
            </w:r>
            <w:r w:rsidRPr="00FC0D66">
              <w:rPr>
                <w:rFonts w:ascii="Times New Roman" w:hAnsi="Times New Roman"/>
                <w:color w:val="000000"/>
              </w:rPr>
              <w:t>9</w:t>
            </w:r>
          </w:p>
        </w:tc>
        <w:tc>
          <w:tcPr>
            <w:tcW w:w="709" w:type="dxa"/>
          </w:tcPr>
          <w:p w14:paraId="1D188DE4"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70</w:t>
            </w:r>
          </w:p>
        </w:tc>
        <w:tc>
          <w:tcPr>
            <w:tcW w:w="709" w:type="dxa"/>
          </w:tcPr>
          <w:p w14:paraId="52081AE6"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71</w:t>
            </w:r>
          </w:p>
        </w:tc>
      </w:tr>
      <w:tr w:rsidR="00C429CD" w:rsidRPr="00FC0D66" w14:paraId="2FE9A7A1" w14:textId="77777777" w:rsidTr="00C429CD">
        <w:tc>
          <w:tcPr>
            <w:tcW w:w="2807" w:type="dxa"/>
          </w:tcPr>
          <w:p w14:paraId="4DC949DE" w14:textId="7C1BAC03" w:rsidR="00C429CD" w:rsidRPr="00FC0D66" w:rsidRDefault="00065556" w:rsidP="00C429CD">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67" w:type="dxa"/>
          </w:tcPr>
          <w:p w14:paraId="3E23A9DB"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15</w:t>
            </w:r>
          </w:p>
        </w:tc>
        <w:tc>
          <w:tcPr>
            <w:tcW w:w="708" w:type="dxa"/>
          </w:tcPr>
          <w:p w14:paraId="79381916"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56</w:t>
            </w:r>
          </w:p>
        </w:tc>
        <w:tc>
          <w:tcPr>
            <w:tcW w:w="709" w:type="dxa"/>
          </w:tcPr>
          <w:p w14:paraId="78275BB9"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58</w:t>
            </w:r>
          </w:p>
        </w:tc>
        <w:tc>
          <w:tcPr>
            <w:tcW w:w="709" w:type="dxa"/>
          </w:tcPr>
          <w:p w14:paraId="18F6B66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58</w:t>
            </w:r>
          </w:p>
        </w:tc>
        <w:tc>
          <w:tcPr>
            <w:tcW w:w="709" w:type="dxa"/>
          </w:tcPr>
          <w:p w14:paraId="4BC154EE"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54</w:t>
            </w:r>
          </w:p>
        </w:tc>
        <w:tc>
          <w:tcPr>
            <w:tcW w:w="708" w:type="dxa"/>
          </w:tcPr>
          <w:p w14:paraId="52E4066D"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50</w:t>
            </w:r>
          </w:p>
        </w:tc>
        <w:tc>
          <w:tcPr>
            <w:tcW w:w="709" w:type="dxa"/>
          </w:tcPr>
          <w:p w14:paraId="10D766E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89</w:t>
            </w:r>
          </w:p>
        </w:tc>
        <w:tc>
          <w:tcPr>
            <w:tcW w:w="567" w:type="dxa"/>
          </w:tcPr>
          <w:p w14:paraId="32929311"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52</w:t>
            </w:r>
          </w:p>
        </w:tc>
        <w:tc>
          <w:tcPr>
            <w:tcW w:w="709" w:type="dxa"/>
          </w:tcPr>
          <w:p w14:paraId="3C20B809"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c>
          <w:tcPr>
            <w:tcW w:w="709" w:type="dxa"/>
          </w:tcPr>
          <w:p w14:paraId="4E410856" w14:textId="77777777" w:rsidR="00C429CD" w:rsidRPr="00FC0D66" w:rsidRDefault="00C429CD" w:rsidP="00C429CD">
            <w:pPr>
              <w:tabs>
                <w:tab w:val="left" w:pos="709"/>
                <w:tab w:val="left" w:pos="993"/>
              </w:tabs>
              <w:jc w:val="both"/>
              <w:rPr>
                <w:rFonts w:ascii="Times New Roman" w:hAnsi="Times New Roman"/>
                <w:color w:val="000000"/>
                <w:lang w:val="uz-Cyrl-UZ"/>
              </w:rPr>
            </w:pPr>
            <w:r w:rsidRPr="00FC0D66">
              <w:rPr>
                <w:rFonts w:ascii="Times New Roman" w:hAnsi="Times New Roman"/>
                <w:color w:val="000000"/>
                <w:lang w:val="uz-Cyrl-UZ"/>
              </w:rPr>
              <w:t>216</w:t>
            </w:r>
          </w:p>
        </w:tc>
      </w:tr>
    </w:tbl>
    <w:p w14:paraId="31D0A3E8" w14:textId="77090C5C" w:rsidR="00C429CD" w:rsidRPr="00FC0D66" w:rsidRDefault="00065556" w:rsidP="00AF28AC">
      <w:pPr>
        <w:widowControl w:val="0"/>
        <w:spacing w:before="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Masalaning</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qisqacha</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mohiyati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quyidagilardan</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iborat</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ikkita</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bosh</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to‘plam</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lastRenderedPageBreak/>
        <w:t>berilgan</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bo‘lsin</w:t>
      </w:r>
      <w:r w:rsidR="00C429CD" w:rsidRPr="00FC0D66">
        <w:rPr>
          <w:rFonts w:ascii="Times New Roman" w:hAnsi="Times New Roman"/>
          <w:snapToGrid w:val="0"/>
          <w:color w:val="000000"/>
          <w:sz w:val="28"/>
          <w:szCs w:val="28"/>
          <w:lang w:val="uz-Cyrl-UZ"/>
        </w:rPr>
        <w:t>.</w:t>
      </w:r>
      <w:r w:rsidR="00712383"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Biri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tajriba</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sinfidagi</w:t>
      </w:r>
      <w:r w:rsidR="00C429CD"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o‘quvchilarining</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o‘rtacha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ballari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ikkinchisi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esa</w:t>
      </w:r>
      <w:r w:rsidR="00C429CD"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nazorat</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o‘quvchilarining</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o‘rtacha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ballari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Baholar</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normal</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taqsimotga</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ega</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deb</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hisoblanadi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Bunday</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faraz</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o‘rinlidir</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chunki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normal</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taqsimotga</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yaqinlashish</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shartlari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sodda</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bo‘lib</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ular</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bajariladi</w:t>
      </w:r>
      <w:r w:rsidR="00C429CD" w:rsidRPr="00FC0D66">
        <w:rPr>
          <w:rFonts w:ascii="Times New Roman" w:hAnsi="Times New Roman"/>
          <w:snapToGrid w:val="0"/>
          <w:color w:val="000000"/>
          <w:sz w:val="28"/>
          <w:szCs w:val="28"/>
          <w:lang w:val="uz-Cyrl-UZ"/>
        </w:rPr>
        <w:t>.</w:t>
      </w:r>
    </w:p>
    <w:p w14:paraId="2C2CBBA5" w14:textId="7E81B924" w:rsidR="00C429CD" w:rsidRPr="00FC0D66" w:rsidRDefault="00065556" w:rsidP="00C429CD">
      <w:pPr>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jadvallar</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o‘quvchilarning</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bilim</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ko‘rsatuvchi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w:t>
      </w:r>
      <w:r w:rsidR="00C429CD" w:rsidRPr="00FC0D66">
        <w:rPr>
          <w:rFonts w:ascii="Times New Roman" w:hAnsi="Times New Roman"/>
          <w:color w:val="000000"/>
          <w:sz w:val="28"/>
          <w:szCs w:val="28"/>
          <w:vertAlign w:val="subscript"/>
          <w:lang w:val="uz-Cyrl-UZ"/>
        </w:rPr>
        <w:t>1</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gipoteza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unga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zid</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bo‘lgan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w:t>
      </w:r>
      <w:r w:rsidR="00C429CD" w:rsidRPr="00FC0D66">
        <w:rPr>
          <w:rFonts w:ascii="Times New Roman" w:hAnsi="Times New Roman"/>
          <w:color w:val="000000"/>
          <w:sz w:val="28"/>
          <w:szCs w:val="28"/>
          <w:vertAlign w:val="subscript"/>
          <w:lang w:val="uz-Cyrl-UZ"/>
        </w:rPr>
        <w:t>0</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gipoteza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tanlanadi</w:t>
      </w:r>
      <w:r w:rsidR="00C429CD" w:rsidRPr="00FC0D66">
        <w:rPr>
          <w:rFonts w:ascii="Times New Roman" w:hAnsi="Times New Roman"/>
          <w:color w:val="000000"/>
          <w:sz w:val="28"/>
          <w:szCs w:val="28"/>
          <w:lang w:val="uz-Cyrl-UZ"/>
        </w:rPr>
        <w:t>.</w:t>
      </w:r>
    </w:p>
    <w:p w14:paraId="4B2783E7" w14:textId="1B2AEB43" w:rsidR="008C39A4" w:rsidRDefault="008C39A4" w:rsidP="008C39A4">
      <w:pPr>
        <w:pStyle w:val="37"/>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w:t>
      </w:r>
      <w:r w:rsidRPr="008C39A4">
        <w:rPr>
          <w:rFonts w:ascii="Times New Roman" w:hAnsi="Times New Roman"/>
          <w:b/>
          <w:snapToGrid w:val="0"/>
          <w:color w:val="000000"/>
          <w:sz w:val="28"/>
          <w:szCs w:val="28"/>
          <w:lang w:val="uz-Cyrl-UZ"/>
        </w:rPr>
        <w:t>-</w:t>
      </w:r>
      <w:r w:rsidR="00065556">
        <w:rPr>
          <w:rFonts w:ascii="Times New Roman" w:hAnsi="Times New Roman"/>
          <w:b/>
          <w:snapToGrid w:val="0"/>
          <w:color w:val="000000"/>
          <w:sz w:val="28"/>
          <w:szCs w:val="28"/>
          <w:lang w:val="uz-Cyrl-UZ"/>
        </w:rPr>
        <w:t>jadval</w:t>
      </w:r>
    </w:p>
    <w:p w14:paraId="45FC2263" w14:textId="007B17D5" w:rsidR="00C429CD" w:rsidRDefault="00065556" w:rsidP="00C429CD">
      <w:pPr>
        <w:pStyle w:val="37"/>
        <w:widowControl w:val="0"/>
        <w:spacing w:after="0" w:line="240" w:lineRule="auto"/>
        <w:ind w:left="0" w:hanging="90"/>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kreativ</w:t>
      </w:r>
      <w:r w:rsidR="00C429CD" w:rsidRPr="00FC0D66">
        <w:rPr>
          <w:rFonts w:ascii="Times New Roman" w:hAnsi="Times New Roman" w:cs="Times New Roman"/>
          <w:b/>
          <w:color w:val="000000"/>
          <w:sz w:val="28"/>
          <w:szCs w:val="28"/>
          <w:lang w:val="uz-Cyrl-UZ"/>
        </w:rPr>
        <w:t>-</w:t>
      </w:r>
      <w:r>
        <w:rPr>
          <w:rFonts w:ascii="Times New Roman" w:hAnsi="Times New Roman" w:cs="Times New Roman"/>
          <w:b/>
          <w:color w:val="000000"/>
          <w:sz w:val="28"/>
          <w:szCs w:val="28"/>
          <w:lang w:val="uz-Cyrl-UZ"/>
        </w:rPr>
        <w:t>ijodkorlik</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faoliyati</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va</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milliy</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tarbiyasiga</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doir</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bilimlari</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color w:val="000000"/>
          <w:sz w:val="28"/>
          <w:szCs w:val="28"/>
          <w:lang w:val="uz-Cyrl-UZ"/>
        </w:rPr>
        <w:t>samaradorlik</w:t>
      </w:r>
      <w:r w:rsidR="00C429CD" w:rsidRPr="00FC0D66">
        <w:rPr>
          <w:rFonts w:ascii="Times New Roman" w:hAnsi="Times New Roman" w:cs="Times New Roman"/>
          <w:b/>
          <w:color w:val="000000"/>
          <w:spacing w:val="-3"/>
          <w:sz w:val="28"/>
          <w:szCs w:val="28"/>
          <w:lang w:val="uz-Cyrl-UZ"/>
        </w:rPr>
        <w:t xml:space="preserve"> </w:t>
      </w:r>
      <w:r>
        <w:rPr>
          <w:rFonts w:ascii="Times New Roman" w:hAnsi="Times New Roman" w:cs="Times New Roman"/>
          <w:b/>
          <w:color w:val="000000"/>
          <w:spacing w:val="-3"/>
          <w:sz w:val="28"/>
          <w:szCs w:val="28"/>
          <w:lang w:val="uz-Cyrl-UZ"/>
        </w:rPr>
        <w:t>darajasini</w:t>
      </w:r>
      <w:r w:rsidR="00C429CD" w:rsidRPr="00FC0D66">
        <w:rPr>
          <w:rFonts w:ascii="Times New Roman" w:hAnsi="Times New Roman" w:cs="Times New Roman"/>
          <w:b/>
          <w:snapToGrid w:val="0"/>
          <w:color w:val="000000"/>
          <w:sz w:val="28"/>
          <w:szCs w:val="28"/>
          <w:lang w:val="uz-Cyrl-UZ"/>
        </w:rPr>
        <w:t xml:space="preserve"> </w:t>
      </w:r>
      <w:r>
        <w:rPr>
          <w:rFonts w:ascii="Times New Roman" w:hAnsi="Times New Roman" w:cs="Times New Roman"/>
          <w:b/>
          <w:snapToGrid w:val="0"/>
          <w:color w:val="000000"/>
          <w:sz w:val="28"/>
          <w:szCs w:val="28"/>
          <w:lang w:val="uz-Cyrl-UZ"/>
        </w:rPr>
        <w:t>aniqlash</w:t>
      </w:r>
      <w:r w:rsidR="00C429CD" w:rsidRPr="00FC0D66">
        <w:rPr>
          <w:rFonts w:ascii="Times New Roman" w:hAnsi="Times New Roman" w:cs="Times New Roman"/>
          <w:b/>
          <w:snapToGrid w:val="0"/>
          <w:color w:val="000000"/>
          <w:sz w:val="28"/>
          <w:szCs w:val="28"/>
          <w:lang w:val="uz-Cyrl-UZ"/>
        </w:rPr>
        <w:t xml:space="preserve"> </w:t>
      </w:r>
      <w:r>
        <w:rPr>
          <w:rFonts w:ascii="Times New Roman" w:hAnsi="Times New Roman" w:cs="Times New Roman"/>
          <w:b/>
          <w:color w:val="000000"/>
          <w:sz w:val="28"/>
          <w:szCs w:val="28"/>
          <w:lang w:val="uz-Cyrl-UZ"/>
        </w:rPr>
        <w:t>yuzasidan</w:t>
      </w:r>
      <w:r w:rsidR="00C429CD" w:rsidRPr="00FC0D66">
        <w:rPr>
          <w:rFonts w:ascii="Times New Roman" w:hAnsi="Times New Roman" w:cs="Times New Roman"/>
          <w:b/>
          <w:color w:val="000000"/>
          <w:sz w:val="28"/>
          <w:szCs w:val="28"/>
          <w:lang w:val="uz-Cyrl-UZ"/>
        </w:rPr>
        <w:t xml:space="preserve"> </w:t>
      </w:r>
      <w:r>
        <w:rPr>
          <w:rFonts w:ascii="Times New Roman" w:hAnsi="Times New Roman" w:cs="Times New Roman"/>
          <w:b/>
          <w:snapToGrid w:val="0"/>
          <w:color w:val="000000"/>
          <w:sz w:val="28"/>
          <w:szCs w:val="28"/>
          <w:lang w:val="uz-Cyrl-UZ"/>
        </w:rPr>
        <w:t>o‘zlashtirish</w:t>
      </w:r>
      <w:r w:rsidR="00C429CD" w:rsidRPr="00FC0D66">
        <w:rPr>
          <w:rFonts w:ascii="Times New Roman" w:hAnsi="Times New Roman" w:cs="Times New Roman"/>
          <w:b/>
          <w:snapToGrid w:val="0"/>
          <w:color w:val="000000"/>
          <w:sz w:val="28"/>
          <w:szCs w:val="28"/>
          <w:lang w:val="uz-Cyrl-UZ"/>
        </w:rPr>
        <w:t xml:space="preserve"> </w:t>
      </w:r>
      <w:r>
        <w:rPr>
          <w:rFonts w:ascii="Times New Roman" w:hAnsi="Times New Roman" w:cs="Times New Roman"/>
          <w:b/>
          <w:snapToGrid w:val="0"/>
          <w:color w:val="000000"/>
          <w:sz w:val="28"/>
          <w:szCs w:val="28"/>
          <w:lang w:val="uz-Cyrl-UZ"/>
        </w:rPr>
        <w:t>natijalari</w:t>
      </w:r>
    </w:p>
    <w:p w14:paraId="74C01843" w14:textId="77777777" w:rsidR="008C39A4" w:rsidRPr="00FC0D66" w:rsidRDefault="008C39A4" w:rsidP="00C429CD">
      <w:pPr>
        <w:pStyle w:val="37"/>
        <w:widowControl w:val="0"/>
        <w:spacing w:after="0" w:line="240" w:lineRule="auto"/>
        <w:ind w:left="0" w:hanging="90"/>
        <w:jc w:val="center"/>
        <w:rPr>
          <w:rFonts w:ascii="Times New Roman" w:hAnsi="Times New Roman" w:cs="Times New Roman"/>
          <w:b/>
          <w:snapToGrid w:val="0"/>
          <w:color w:val="000000"/>
          <w:sz w:val="28"/>
          <w:szCs w:val="28"/>
          <w:lang w:val="uz-Cyrl-UZ"/>
        </w:rPr>
      </w:pP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7"/>
        <w:gridCol w:w="2070"/>
        <w:gridCol w:w="1710"/>
        <w:gridCol w:w="1170"/>
        <w:gridCol w:w="1080"/>
        <w:gridCol w:w="990"/>
        <w:gridCol w:w="990"/>
      </w:tblGrid>
      <w:tr w:rsidR="00C429CD" w:rsidRPr="00FC0D66" w14:paraId="0AC111DD" w14:textId="77777777" w:rsidTr="00C429CD">
        <w:trPr>
          <w:cantSplit/>
          <w:trHeight w:val="480"/>
        </w:trPr>
        <w:tc>
          <w:tcPr>
            <w:tcW w:w="1777" w:type="dxa"/>
            <w:vMerge w:val="restart"/>
            <w:tcBorders>
              <w:top w:val="single" w:sz="4" w:space="0" w:color="auto"/>
              <w:left w:val="single" w:sz="4" w:space="0" w:color="auto"/>
              <w:right w:val="single" w:sz="4" w:space="0" w:color="auto"/>
            </w:tcBorders>
          </w:tcPr>
          <w:p w14:paraId="086FBC8D" w14:textId="48D6362E" w:rsidR="00C429CD" w:rsidRPr="00FC0D66" w:rsidRDefault="00065556" w:rsidP="00C429CD">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O‘tkazilgan</w:t>
            </w:r>
            <w:r w:rsidR="00C429CD"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vakti</w:t>
            </w:r>
          </w:p>
        </w:tc>
        <w:tc>
          <w:tcPr>
            <w:tcW w:w="2070" w:type="dxa"/>
            <w:vMerge w:val="restart"/>
            <w:tcBorders>
              <w:top w:val="single" w:sz="4" w:space="0" w:color="auto"/>
              <w:left w:val="single" w:sz="4" w:space="0" w:color="auto"/>
              <w:bottom w:val="single" w:sz="4" w:space="0" w:color="auto"/>
              <w:right w:val="single" w:sz="4" w:space="0" w:color="auto"/>
            </w:tcBorders>
          </w:tcPr>
          <w:p w14:paraId="41A12A97" w14:textId="42BCA801" w:rsidR="00C429CD" w:rsidRPr="00FC0D66" w:rsidRDefault="00065556" w:rsidP="00C429CD">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Sinflar</w:t>
            </w:r>
          </w:p>
        </w:tc>
        <w:tc>
          <w:tcPr>
            <w:tcW w:w="1710" w:type="dxa"/>
            <w:vMerge w:val="restart"/>
            <w:tcBorders>
              <w:top w:val="single" w:sz="4" w:space="0" w:color="auto"/>
              <w:left w:val="single" w:sz="4" w:space="0" w:color="auto"/>
              <w:bottom w:val="single" w:sz="4" w:space="0" w:color="auto"/>
              <w:right w:val="single" w:sz="4" w:space="0" w:color="auto"/>
            </w:tcBorders>
          </w:tcPr>
          <w:p w14:paraId="5EEBB3A0" w14:textId="02A541AD" w:rsidR="00C429CD" w:rsidRPr="00FC0D66" w:rsidRDefault="00065556" w:rsidP="00C429CD">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O‘quvchilar</w:t>
            </w:r>
            <w:r w:rsidR="00C429CD" w:rsidRPr="00FC0D66">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soni</w:t>
            </w:r>
          </w:p>
        </w:tc>
        <w:tc>
          <w:tcPr>
            <w:tcW w:w="4230" w:type="dxa"/>
            <w:gridSpan w:val="4"/>
            <w:tcBorders>
              <w:top w:val="single" w:sz="4" w:space="0" w:color="auto"/>
              <w:left w:val="single" w:sz="4" w:space="0" w:color="auto"/>
              <w:bottom w:val="single" w:sz="4" w:space="0" w:color="auto"/>
              <w:right w:val="single" w:sz="4" w:space="0" w:color="auto"/>
            </w:tcBorders>
          </w:tcPr>
          <w:p w14:paraId="1356F9FD" w14:textId="0028DC80" w:rsidR="00C429CD" w:rsidRPr="00FC0D66" w:rsidRDefault="00065556" w:rsidP="00C429CD">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O‘zla</w:t>
            </w:r>
            <w:proofErr w:type="spellStart"/>
            <w:r>
              <w:rPr>
                <w:rFonts w:ascii="Times New Roman" w:hAnsi="Times New Roman"/>
                <w:b/>
                <w:color w:val="000000"/>
                <w:sz w:val="28"/>
                <w:szCs w:val="28"/>
              </w:rPr>
              <w:t>shtirish</w:t>
            </w:r>
            <w:proofErr w:type="spellEnd"/>
            <w:r w:rsidR="00C429CD" w:rsidRPr="00FC0D66">
              <w:rPr>
                <w:rFonts w:ascii="Times New Roman" w:hAnsi="Times New Roman"/>
                <w:b/>
                <w:color w:val="000000"/>
                <w:sz w:val="28"/>
                <w:szCs w:val="28"/>
                <w:lang w:val="uz-Cyrl-UZ"/>
              </w:rPr>
              <w:t xml:space="preserve"> </w:t>
            </w:r>
            <w:proofErr w:type="spellStart"/>
            <w:r>
              <w:rPr>
                <w:rFonts w:ascii="Times New Roman" w:hAnsi="Times New Roman"/>
                <w:b/>
                <w:color w:val="000000"/>
                <w:sz w:val="28"/>
                <w:szCs w:val="28"/>
              </w:rPr>
              <w:t>darajalari</w:t>
            </w:r>
            <w:proofErr w:type="spellEnd"/>
          </w:p>
        </w:tc>
      </w:tr>
      <w:tr w:rsidR="00C429CD" w:rsidRPr="00FC0D66" w14:paraId="567C6B78" w14:textId="77777777" w:rsidTr="00C429CD">
        <w:trPr>
          <w:cantSplit/>
          <w:trHeight w:val="480"/>
        </w:trPr>
        <w:tc>
          <w:tcPr>
            <w:tcW w:w="1777" w:type="dxa"/>
            <w:vMerge/>
            <w:tcBorders>
              <w:left w:val="single" w:sz="4" w:space="0" w:color="auto"/>
              <w:bottom w:val="single" w:sz="4" w:space="0" w:color="auto"/>
              <w:right w:val="single" w:sz="4" w:space="0" w:color="auto"/>
            </w:tcBorders>
          </w:tcPr>
          <w:p w14:paraId="2BD7128B" w14:textId="77777777" w:rsidR="00C429CD" w:rsidRPr="00FC0D66" w:rsidRDefault="00C429CD" w:rsidP="00C429CD">
            <w:pPr>
              <w:jc w:val="both"/>
              <w:rPr>
                <w:rFonts w:ascii="Times New Roman" w:hAnsi="Times New Roman"/>
                <w:color w:val="000000"/>
                <w:sz w:val="28"/>
                <w:szCs w:val="28"/>
              </w:rPr>
            </w:pPr>
          </w:p>
        </w:tc>
        <w:tc>
          <w:tcPr>
            <w:tcW w:w="2070" w:type="dxa"/>
            <w:vMerge/>
            <w:tcBorders>
              <w:top w:val="single" w:sz="4" w:space="0" w:color="auto"/>
              <w:left w:val="single" w:sz="4" w:space="0" w:color="auto"/>
              <w:bottom w:val="single" w:sz="4" w:space="0" w:color="auto"/>
              <w:right w:val="single" w:sz="4" w:space="0" w:color="auto"/>
            </w:tcBorders>
          </w:tcPr>
          <w:p w14:paraId="74EF2E5E" w14:textId="77777777" w:rsidR="00C429CD" w:rsidRPr="00FC0D66" w:rsidRDefault="00C429CD" w:rsidP="00C429CD">
            <w:pPr>
              <w:jc w:val="both"/>
              <w:rPr>
                <w:rFonts w:ascii="Times New Roman" w:hAnsi="Times New Roman"/>
                <w:color w:val="000000"/>
                <w:sz w:val="28"/>
                <w:szCs w:val="28"/>
              </w:rPr>
            </w:pPr>
          </w:p>
        </w:tc>
        <w:tc>
          <w:tcPr>
            <w:tcW w:w="1710" w:type="dxa"/>
            <w:vMerge/>
            <w:tcBorders>
              <w:top w:val="single" w:sz="4" w:space="0" w:color="auto"/>
              <w:left w:val="single" w:sz="4" w:space="0" w:color="auto"/>
              <w:bottom w:val="single" w:sz="4" w:space="0" w:color="auto"/>
              <w:right w:val="single" w:sz="4" w:space="0" w:color="auto"/>
            </w:tcBorders>
          </w:tcPr>
          <w:p w14:paraId="16D2BE1E" w14:textId="77777777" w:rsidR="00C429CD" w:rsidRPr="00FC0D66" w:rsidRDefault="00C429CD" w:rsidP="00C429CD">
            <w:pPr>
              <w:jc w:val="center"/>
              <w:rPr>
                <w:rFonts w:ascii="Times New Roman" w:hAnsi="Times New Roman"/>
                <w:color w:val="000000"/>
                <w:sz w:val="28"/>
                <w:szCs w:val="28"/>
              </w:rPr>
            </w:pPr>
          </w:p>
        </w:tc>
        <w:tc>
          <w:tcPr>
            <w:tcW w:w="1170" w:type="dxa"/>
            <w:tcBorders>
              <w:top w:val="single" w:sz="4" w:space="0" w:color="auto"/>
              <w:left w:val="single" w:sz="4" w:space="0" w:color="auto"/>
              <w:bottom w:val="single" w:sz="4" w:space="0" w:color="auto"/>
              <w:right w:val="single" w:sz="4" w:space="0" w:color="auto"/>
            </w:tcBorders>
            <w:vAlign w:val="center"/>
          </w:tcPr>
          <w:p w14:paraId="2DD44304" w14:textId="485D923A" w:rsidR="00C429CD" w:rsidRPr="00FC0D66" w:rsidRDefault="00065556" w:rsidP="00C429C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Yuqori</w:t>
            </w:r>
            <w:r w:rsidR="00C429CD" w:rsidRPr="00FC0D66">
              <w:rPr>
                <w:rFonts w:ascii="Times New Roman" w:hAnsi="Times New Roman"/>
                <w:b/>
                <w:bCs/>
                <w:color w:val="000000"/>
                <w:sz w:val="28"/>
                <w:szCs w:val="28"/>
                <w:lang w:val="uz-Cyrl-UZ"/>
              </w:rPr>
              <w:t xml:space="preserve"> </w:t>
            </w:r>
          </w:p>
        </w:tc>
        <w:tc>
          <w:tcPr>
            <w:tcW w:w="1080" w:type="dxa"/>
            <w:tcBorders>
              <w:top w:val="single" w:sz="4" w:space="0" w:color="auto"/>
              <w:left w:val="single" w:sz="4" w:space="0" w:color="auto"/>
              <w:bottom w:val="single" w:sz="4" w:space="0" w:color="auto"/>
              <w:right w:val="single" w:sz="4" w:space="0" w:color="auto"/>
            </w:tcBorders>
            <w:vAlign w:val="center"/>
          </w:tcPr>
          <w:p w14:paraId="431BBA2F" w14:textId="5A7CDA9E" w:rsidR="00C429CD" w:rsidRPr="00FC0D66" w:rsidRDefault="00065556" w:rsidP="00C429C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Yaxshi</w:t>
            </w:r>
          </w:p>
        </w:tc>
        <w:tc>
          <w:tcPr>
            <w:tcW w:w="990" w:type="dxa"/>
            <w:tcBorders>
              <w:top w:val="single" w:sz="4" w:space="0" w:color="auto"/>
              <w:left w:val="single" w:sz="4" w:space="0" w:color="auto"/>
              <w:bottom w:val="single" w:sz="4" w:space="0" w:color="auto"/>
              <w:right w:val="single" w:sz="4" w:space="0" w:color="auto"/>
            </w:tcBorders>
            <w:vAlign w:val="center"/>
          </w:tcPr>
          <w:p w14:paraId="19C26CBA" w14:textId="1C552809" w:rsidR="00C429CD" w:rsidRPr="00FC0D66" w:rsidRDefault="00065556" w:rsidP="00C429C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O‘rta</w:t>
            </w:r>
          </w:p>
        </w:tc>
        <w:tc>
          <w:tcPr>
            <w:tcW w:w="990" w:type="dxa"/>
            <w:tcBorders>
              <w:top w:val="single" w:sz="4" w:space="0" w:color="auto"/>
              <w:left w:val="single" w:sz="4" w:space="0" w:color="auto"/>
              <w:bottom w:val="single" w:sz="4" w:space="0" w:color="auto"/>
              <w:right w:val="single" w:sz="4" w:space="0" w:color="auto"/>
            </w:tcBorders>
            <w:vAlign w:val="center"/>
          </w:tcPr>
          <w:p w14:paraId="52D1D244" w14:textId="2BB72419" w:rsidR="00C429CD" w:rsidRPr="00FC0D66" w:rsidRDefault="00065556" w:rsidP="00C429C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Past</w:t>
            </w:r>
          </w:p>
        </w:tc>
      </w:tr>
      <w:tr w:rsidR="00C429CD" w:rsidRPr="00FC0D66" w14:paraId="5A5528F5" w14:textId="77777777" w:rsidTr="00C429CD">
        <w:trPr>
          <w:cantSplit/>
        </w:trPr>
        <w:tc>
          <w:tcPr>
            <w:tcW w:w="1777" w:type="dxa"/>
            <w:vMerge w:val="restart"/>
            <w:tcBorders>
              <w:top w:val="single" w:sz="4" w:space="0" w:color="auto"/>
              <w:left w:val="single" w:sz="4" w:space="0" w:color="auto"/>
              <w:right w:val="single" w:sz="4" w:space="0" w:color="auto"/>
            </w:tcBorders>
          </w:tcPr>
          <w:p w14:paraId="7E33C297" w14:textId="0EF0AFD4" w:rsidR="00C429CD" w:rsidRPr="00FC0D66" w:rsidRDefault="00065556" w:rsidP="00C429CD">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Tajriba</w:t>
            </w:r>
            <w:r w:rsidR="00C429CD"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boshida</w:t>
            </w:r>
            <w:r w:rsidR="00C429CD" w:rsidRPr="00FC0D66">
              <w:rPr>
                <w:rFonts w:ascii="Times New Roman" w:hAnsi="Times New Roman"/>
                <w:bCs/>
                <w:color w:val="000000"/>
                <w:sz w:val="28"/>
                <w:szCs w:val="28"/>
                <w:lang w:val="uz-Cyrl-UZ"/>
              </w:rPr>
              <w:t xml:space="preserve"> </w:t>
            </w:r>
          </w:p>
        </w:tc>
        <w:tc>
          <w:tcPr>
            <w:tcW w:w="2070" w:type="dxa"/>
            <w:tcBorders>
              <w:top w:val="single" w:sz="4" w:space="0" w:color="auto"/>
              <w:left w:val="single" w:sz="4" w:space="0" w:color="auto"/>
              <w:bottom w:val="single" w:sz="4" w:space="0" w:color="auto"/>
              <w:right w:val="single" w:sz="4" w:space="0" w:color="auto"/>
            </w:tcBorders>
          </w:tcPr>
          <w:p w14:paraId="22BD1F8E" w14:textId="6193F478" w:rsidR="00C429CD" w:rsidRPr="00FC0D66" w:rsidRDefault="00065556" w:rsidP="00C429CD">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14:paraId="4C705870"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14:paraId="0CFD8FF7"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51</w:t>
            </w:r>
          </w:p>
        </w:tc>
        <w:tc>
          <w:tcPr>
            <w:tcW w:w="1080" w:type="dxa"/>
            <w:tcBorders>
              <w:top w:val="single" w:sz="4" w:space="0" w:color="auto"/>
              <w:left w:val="single" w:sz="4" w:space="0" w:color="auto"/>
              <w:bottom w:val="single" w:sz="4" w:space="0" w:color="auto"/>
              <w:right w:val="single" w:sz="4" w:space="0" w:color="auto"/>
            </w:tcBorders>
          </w:tcPr>
          <w:p w14:paraId="7688B0F2"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52</w:t>
            </w:r>
          </w:p>
        </w:tc>
        <w:tc>
          <w:tcPr>
            <w:tcW w:w="990" w:type="dxa"/>
            <w:tcBorders>
              <w:top w:val="single" w:sz="4" w:space="0" w:color="auto"/>
              <w:left w:val="single" w:sz="4" w:space="0" w:color="auto"/>
              <w:bottom w:val="single" w:sz="4" w:space="0" w:color="auto"/>
              <w:right w:val="single" w:sz="4" w:space="0" w:color="auto"/>
            </w:tcBorders>
          </w:tcPr>
          <w:p w14:paraId="74F93949"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63</w:t>
            </w:r>
          </w:p>
        </w:tc>
        <w:tc>
          <w:tcPr>
            <w:tcW w:w="990" w:type="dxa"/>
            <w:tcBorders>
              <w:top w:val="single" w:sz="4" w:space="0" w:color="auto"/>
              <w:left w:val="single" w:sz="4" w:space="0" w:color="auto"/>
              <w:bottom w:val="single" w:sz="4" w:space="0" w:color="auto"/>
              <w:right w:val="single" w:sz="4" w:space="0" w:color="auto"/>
            </w:tcBorders>
          </w:tcPr>
          <w:p w14:paraId="18178BA6"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50</w:t>
            </w:r>
          </w:p>
        </w:tc>
      </w:tr>
      <w:tr w:rsidR="00C429CD" w:rsidRPr="00FC0D66" w14:paraId="7056085C" w14:textId="77777777" w:rsidTr="00C429CD">
        <w:trPr>
          <w:cantSplit/>
        </w:trPr>
        <w:tc>
          <w:tcPr>
            <w:tcW w:w="1777" w:type="dxa"/>
            <w:vMerge/>
            <w:tcBorders>
              <w:left w:val="single" w:sz="4" w:space="0" w:color="auto"/>
              <w:right w:val="single" w:sz="4" w:space="0" w:color="auto"/>
            </w:tcBorders>
          </w:tcPr>
          <w:p w14:paraId="10112E0D" w14:textId="77777777" w:rsidR="00C429CD" w:rsidRPr="00FC0D66" w:rsidRDefault="00C429CD" w:rsidP="00C429CD">
            <w:pPr>
              <w:jc w:val="both"/>
              <w:rPr>
                <w:rFonts w:ascii="Times New Roman" w:hAnsi="Times New Roman"/>
                <w:color w:val="000000"/>
                <w:sz w:val="28"/>
                <w:szCs w:val="28"/>
                <w:lang w:val="uz-Cyrl-UZ"/>
              </w:rPr>
            </w:pPr>
          </w:p>
        </w:tc>
        <w:tc>
          <w:tcPr>
            <w:tcW w:w="2070" w:type="dxa"/>
            <w:tcBorders>
              <w:top w:val="single" w:sz="4" w:space="0" w:color="auto"/>
              <w:left w:val="single" w:sz="4" w:space="0" w:color="auto"/>
              <w:bottom w:val="single" w:sz="4" w:space="0" w:color="auto"/>
              <w:right w:val="single" w:sz="4" w:space="0" w:color="auto"/>
            </w:tcBorders>
          </w:tcPr>
          <w:p w14:paraId="7E20638A" w14:textId="6E657BAC" w:rsidR="00C429CD" w:rsidRPr="00FC0D66" w:rsidRDefault="00065556" w:rsidP="00C429CD">
            <w:pPr>
              <w:jc w:val="both"/>
              <w:rPr>
                <w:rFonts w:ascii="Times New Roman" w:hAnsi="Times New Roman"/>
                <w:color w:val="000000"/>
                <w:sz w:val="28"/>
                <w:szCs w:val="28"/>
                <w:lang w:val="uz-Cyrl-UZ"/>
              </w:rPr>
            </w:pPr>
            <w:r>
              <w:rPr>
                <w:rFonts w:ascii="Times New Roman" w:hAnsi="Times New Roman"/>
                <w:color w:val="000000"/>
                <w:sz w:val="28"/>
                <w:szCs w:val="28"/>
                <w:lang w:val="uz-Cyrl-UZ"/>
              </w:rPr>
              <w:t>Nazorat</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14:paraId="3B979587" w14:textId="77777777" w:rsidR="00C429CD" w:rsidRPr="00FC0D66" w:rsidRDefault="00C429CD" w:rsidP="00C429CD">
            <w:pPr>
              <w:jc w:val="center"/>
              <w:rPr>
                <w:rFonts w:ascii="Times New Roman" w:hAnsi="Times New Roman"/>
                <w:color w:val="000000"/>
                <w:sz w:val="28"/>
                <w:szCs w:val="28"/>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14:paraId="41502134"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50</w:t>
            </w:r>
          </w:p>
        </w:tc>
        <w:tc>
          <w:tcPr>
            <w:tcW w:w="1080" w:type="dxa"/>
            <w:tcBorders>
              <w:top w:val="single" w:sz="4" w:space="0" w:color="auto"/>
              <w:left w:val="single" w:sz="4" w:space="0" w:color="auto"/>
              <w:bottom w:val="single" w:sz="4" w:space="0" w:color="auto"/>
              <w:right w:val="single" w:sz="4" w:space="0" w:color="auto"/>
            </w:tcBorders>
          </w:tcPr>
          <w:p w14:paraId="3A169478"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47</w:t>
            </w:r>
          </w:p>
        </w:tc>
        <w:tc>
          <w:tcPr>
            <w:tcW w:w="990" w:type="dxa"/>
            <w:tcBorders>
              <w:top w:val="single" w:sz="4" w:space="0" w:color="auto"/>
              <w:left w:val="single" w:sz="4" w:space="0" w:color="auto"/>
              <w:bottom w:val="single" w:sz="4" w:space="0" w:color="auto"/>
              <w:right w:val="single" w:sz="4" w:space="0" w:color="auto"/>
            </w:tcBorders>
          </w:tcPr>
          <w:p w14:paraId="0F4A8B80"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60</w:t>
            </w:r>
          </w:p>
        </w:tc>
        <w:tc>
          <w:tcPr>
            <w:tcW w:w="990" w:type="dxa"/>
            <w:tcBorders>
              <w:top w:val="single" w:sz="4" w:space="0" w:color="auto"/>
              <w:left w:val="single" w:sz="4" w:space="0" w:color="auto"/>
              <w:bottom w:val="single" w:sz="4" w:space="0" w:color="auto"/>
              <w:right w:val="single" w:sz="4" w:space="0" w:color="auto"/>
            </w:tcBorders>
          </w:tcPr>
          <w:p w14:paraId="39D6610D"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59</w:t>
            </w:r>
          </w:p>
        </w:tc>
      </w:tr>
      <w:tr w:rsidR="00C429CD" w:rsidRPr="00FC0D66" w14:paraId="5FA36B87" w14:textId="77777777" w:rsidTr="00C429CD">
        <w:trPr>
          <w:cantSplit/>
        </w:trPr>
        <w:tc>
          <w:tcPr>
            <w:tcW w:w="1777" w:type="dxa"/>
            <w:vMerge w:val="restart"/>
            <w:tcBorders>
              <w:left w:val="single" w:sz="4" w:space="0" w:color="auto"/>
              <w:right w:val="single" w:sz="4" w:space="0" w:color="auto"/>
            </w:tcBorders>
          </w:tcPr>
          <w:p w14:paraId="2F8BAD0E" w14:textId="325917BB" w:rsidR="00C429CD" w:rsidRPr="00FC0D66" w:rsidRDefault="00065556" w:rsidP="00C429CD">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yakunida</w:t>
            </w:r>
          </w:p>
        </w:tc>
        <w:tc>
          <w:tcPr>
            <w:tcW w:w="2070" w:type="dxa"/>
            <w:tcBorders>
              <w:top w:val="single" w:sz="4" w:space="0" w:color="auto"/>
              <w:left w:val="single" w:sz="4" w:space="0" w:color="auto"/>
              <w:bottom w:val="single" w:sz="4" w:space="0" w:color="auto"/>
              <w:right w:val="single" w:sz="4" w:space="0" w:color="auto"/>
            </w:tcBorders>
          </w:tcPr>
          <w:p w14:paraId="1C7AC0D7" w14:textId="17AD97A8" w:rsidR="00C429CD" w:rsidRPr="00FC0D66" w:rsidRDefault="00065556" w:rsidP="00C429CD">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14:paraId="2C44A7E9" w14:textId="77777777" w:rsidR="00C429CD" w:rsidRPr="00FC0D66" w:rsidRDefault="00C429CD" w:rsidP="00C429CD">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14:paraId="60EA6B23"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89</w:t>
            </w:r>
          </w:p>
        </w:tc>
        <w:tc>
          <w:tcPr>
            <w:tcW w:w="1080" w:type="dxa"/>
            <w:tcBorders>
              <w:top w:val="single" w:sz="4" w:space="0" w:color="auto"/>
              <w:left w:val="single" w:sz="4" w:space="0" w:color="auto"/>
              <w:bottom w:val="single" w:sz="4" w:space="0" w:color="auto"/>
              <w:right w:val="single" w:sz="4" w:space="0" w:color="auto"/>
            </w:tcBorders>
          </w:tcPr>
          <w:p w14:paraId="1C1D0139"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54</w:t>
            </w:r>
          </w:p>
        </w:tc>
        <w:tc>
          <w:tcPr>
            <w:tcW w:w="990" w:type="dxa"/>
            <w:tcBorders>
              <w:top w:val="single" w:sz="4" w:space="0" w:color="auto"/>
              <w:left w:val="single" w:sz="4" w:space="0" w:color="auto"/>
              <w:bottom w:val="single" w:sz="4" w:space="0" w:color="auto"/>
              <w:right w:val="single" w:sz="4" w:space="0" w:color="auto"/>
            </w:tcBorders>
          </w:tcPr>
          <w:p w14:paraId="1FC4A394"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58</w:t>
            </w:r>
          </w:p>
        </w:tc>
        <w:tc>
          <w:tcPr>
            <w:tcW w:w="990" w:type="dxa"/>
            <w:tcBorders>
              <w:top w:val="single" w:sz="4" w:space="0" w:color="auto"/>
              <w:left w:val="single" w:sz="4" w:space="0" w:color="auto"/>
              <w:bottom w:val="single" w:sz="4" w:space="0" w:color="auto"/>
              <w:right w:val="single" w:sz="4" w:space="0" w:color="auto"/>
            </w:tcBorders>
          </w:tcPr>
          <w:p w14:paraId="55C41D43"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15</w:t>
            </w:r>
          </w:p>
        </w:tc>
      </w:tr>
      <w:tr w:rsidR="00C429CD" w:rsidRPr="00FC0D66" w14:paraId="50C20178" w14:textId="77777777" w:rsidTr="00C429CD">
        <w:trPr>
          <w:cantSplit/>
        </w:trPr>
        <w:tc>
          <w:tcPr>
            <w:tcW w:w="1777" w:type="dxa"/>
            <w:vMerge/>
            <w:tcBorders>
              <w:left w:val="single" w:sz="4" w:space="0" w:color="auto"/>
              <w:bottom w:val="single" w:sz="4" w:space="0" w:color="auto"/>
              <w:right w:val="single" w:sz="4" w:space="0" w:color="auto"/>
            </w:tcBorders>
          </w:tcPr>
          <w:p w14:paraId="1B61123B" w14:textId="77777777" w:rsidR="00C429CD" w:rsidRPr="00FC0D66" w:rsidRDefault="00C429CD" w:rsidP="00C429CD">
            <w:pPr>
              <w:jc w:val="both"/>
              <w:rPr>
                <w:rFonts w:ascii="Times New Roman" w:hAnsi="Times New Roman"/>
                <w:color w:val="000000"/>
                <w:sz w:val="28"/>
                <w:szCs w:val="28"/>
                <w:lang w:val="uz-Cyrl-UZ"/>
              </w:rPr>
            </w:pPr>
          </w:p>
        </w:tc>
        <w:tc>
          <w:tcPr>
            <w:tcW w:w="2070" w:type="dxa"/>
            <w:tcBorders>
              <w:top w:val="single" w:sz="4" w:space="0" w:color="auto"/>
              <w:left w:val="single" w:sz="4" w:space="0" w:color="auto"/>
              <w:bottom w:val="single" w:sz="4" w:space="0" w:color="auto"/>
              <w:right w:val="single" w:sz="4" w:space="0" w:color="auto"/>
            </w:tcBorders>
          </w:tcPr>
          <w:p w14:paraId="76052265" w14:textId="00EED022" w:rsidR="00C429CD" w:rsidRPr="00FC0D66" w:rsidRDefault="00065556" w:rsidP="00C429CD">
            <w:pPr>
              <w:jc w:val="both"/>
              <w:rPr>
                <w:rFonts w:ascii="Times New Roman" w:hAnsi="Times New Roman"/>
                <w:color w:val="000000"/>
                <w:sz w:val="28"/>
                <w:szCs w:val="28"/>
                <w:lang w:val="uz-Cyrl-UZ"/>
              </w:rPr>
            </w:pPr>
            <w:r>
              <w:rPr>
                <w:rFonts w:ascii="Times New Roman" w:hAnsi="Times New Roman"/>
                <w:color w:val="000000"/>
                <w:sz w:val="28"/>
                <w:szCs w:val="28"/>
                <w:lang w:val="uz-Cyrl-UZ"/>
              </w:rPr>
              <w:t>Nazorat</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sinfi</w:t>
            </w:r>
            <w:r w:rsidR="00C429CD" w:rsidRPr="00FC0D66">
              <w:rPr>
                <w:rFonts w:ascii="Times New Roman" w:hAnsi="Times New Roman"/>
                <w:color w:val="000000"/>
                <w:sz w:val="28"/>
                <w:szCs w:val="28"/>
                <w:lang w:val="uz-Cyrl-UZ"/>
              </w:rPr>
              <w:t xml:space="preserve"> </w:t>
            </w:r>
          </w:p>
        </w:tc>
        <w:tc>
          <w:tcPr>
            <w:tcW w:w="1710" w:type="dxa"/>
            <w:tcBorders>
              <w:top w:val="single" w:sz="4" w:space="0" w:color="auto"/>
              <w:left w:val="single" w:sz="4" w:space="0" w:color="auto"/>
              <w:bottom w:val="single" w:sz="4" w:space="0" w:color="auto"/>
              <w:right w:val="single" w:sz="4" w:space="0" w:color="auto"/>
            </w:tcBorders>
          </w:tcPr>
          <w:p w14:paraId="3E05690A" w14:textId="77777777" w:rsidR="00C429CD" w:rsidRPr="00FC0D66" w:rsidRDefault="00C429CD" w:rsidP="00C429CD">
            <w:pPr>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216</w:t>
            </w:r>
          </w:p>
        </w:tc>
        <w:tc>
          <w:tcPr>
            <w:tcW w:w="1170" w:type="dxa"/>
            <w:tcBorders>
              <w:top w:val="single" w:sz="4" w:space="0" w:color="auto"/>
              <w:left w:val="single" w:sz="4" w:space="0" w:color="auto"/>
              <w:bottom w:val="single" w:sz="4" w:space="0" w:color="auto"/>
              <w:right w:val="single" w:sz="4" w:space="0" w:color="auto"/>
            </w:tcBorders>
          </w:tcPr>
          <w:p w14:paraId="709B7148"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52</w:t>
            </w:r>
          </w:p>
        </w:tc>
        <w:tc>
          <w:tcPr>
            <w:tcW w:w="1080" w:type="dxa"/>
            <w:tcBorders>
              <w:top w:val="single" w:sz="4" w:space="0" w:color="auto"/>
              <w:left w:val="single" w:sz="4" w:space="0" w:color="auto"/>
              <w:bottom w:val="single" w:sz="4" w:space="0" w:color="auto"/>
              <w:right w:val="single" w:sz="4" w:space="0" w:color="auto"/>
            </w:tcBorders>
          </w:tcPr>
          <w:p w14:paraId="1655D065"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50</w:t>
            </w:r>
          </w:p>
        </w:tc>
        <w:tc>
          <w:tcPr>
            <w:tcW w:w="990" w:type="dxa"/>
            <w:tcBorders>
              <w:top w:val="single" w:sz="4" w:space="0" w:color="auto"/>
              <w:left w:val="single" w:sz="4" w:space="0" w:color="auto"/>
              <w:bottom w:val="single" w:sz="4" w:space="0" w:color="auto"/>
              <w:right w:val="single" w:sz="4" w:space="0" w:color="auto"/>
            </w:tcBorders>
          </w:tcPr>
          <w:p w14:paraId="75286245"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58</w:t>
            </w:r>
          </w:p>
        </w:tc>
        <w:tc>
          <w:tcPr>
            <w:tcW w:w="990" w:type="dxa"/>
            <w:tcBorders>
              <w:top w:val="single" w:sz="4" w:space="0" w:color="auto"/>
              <w:left w:val="single" w:sz="4" w:space="0" w:color="auto"/>
              <w:bottom w:val="single" w:sz="4" w:space="0" w:color="auto"/>
              <w:right w:val="single" w:sz="4" w:space="0" w:color="auto"/>
            </w:tcBorders>
          </w:tcPr>
          <w:p w14:paraId="294ED805" w14:textId="77777777" w:rsidR="00C429CD" w:rsidRPr="00FC0D66" w:rsidRDefault="00C429CD" w:rsidP="00C429CD">
            <w:pPr>
              <w:pStyle w:val="afa"/>
              <w:spacing w:after="0"/>
              <w:jc w:val="center"/>
              <w:rPr>
                <w:rFonts w:ascii="Times New Roman" w:hAnsi="Times New Roman"/>
                <w:color w:val="000000"/>
                <w:sz w:val="28"/>
                <w:szCs w:val="28"/>
                <w:lang w:val="uz-Cyrl-UZ"/>
              </w:rPr>
            </w:pPr>
            <w:r w:rsidRPr="00FC0D66">
              <w:rPr>
                <w:rFonts w:ascii="Times New Roman" w:hAnsi="Times New Roman"/>
                <w:color w:val="000000"/>
                <w:sz w:val="28"/>
                <w:szCs w:val="28"/>
                <w:lang w:val="uz-Cyrl-UZ"/>
              </w:rPr>
              <w:t>56</w:t>
            </w:r>
          </w:p>
        </w:tc>
      </w:tr>
    </w:tbl>
    <w:p w14:paraId="3DBF47A3" w14:textId="77777777" w:rsidR="008C39A4" w:rsidRDefault="008C39A4" w:rsidP="00C429CD">
      <w:pPr>
        <w:ind w:firstLine="567"/>
        <w:jc w:val="both"/>
        <w:rPr>
          <w:rFonts w:ascii="Times New Roman" w:hAnsi="Times New Roman"/>
          <w:color w:val="000000"/>
          <w:sz w:val="28"/>
          <w:szCs w:val="28"/>
          <w:lang w:val="uz-Cyrl-UZ"/>
        </w:rPr>
      </w:pPr>
    </w:p>
    <w:p w14:paraId="6E2C1965" w14:textId="786E9409" w:rsidR="00C429CD" w:rsidRPr="00FC0D66" w:rsidRDefault="00065556" w:rsidP="00C429CD">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tanlanmalarga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mos</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kelgan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diagramma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quyidagicha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ko‘rinishni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oladi</w:t>
      </w:r>
      <w:r w:rsidR="00C429CD" w:rsidRPr="00FC0D66">
        <w:rPr>
          <w:rFonts w:ascii="Times New Roman" w:hAnsi="Times New Roman"/>
          <w:color w:val="000000"/>
          <w:sz w:val="28"/>
          <w:szCs w:val="28"/>
          <w:lang w:val="uz-Cyrl-UZ"/>
        </w:rPr>
        <w:t>:</w:t>
      </w:r>
    </w:p>
    <w:p w14:paraId="2CD72816" w14:textId="77777777" w:rsidR="00A74AFB" w:rsidRPr="00FC0D66" w:rsidRDefault="00F76CEA" w:rsidP="00C429CD">
      <w:pPr>
        <w:ind w:firstLine="567"/>
        <w:jc w:val="both"/>
        <w:rPr>
          <w:noProof/>
          <w:color w:val="000000"/>
        </w:rPr>
      </w:pPr>
      <w:r w:rsidRPr="00FC0D66">
        <w:rPr>
          <w:noProof/>
          <w:color w:val="000000"/>
          <w:lang w:eastAsia="ru-RU"/>
        </w:rPr>
        <w:drawing>
          <wp:inline distT="0" distB="0" distL="0" distR="0" wp14:anchorId="5CB9E1E3" wp14:editId="621BB6E0">
            <wp:extent cx="4408805" cy="2580005"/>
            <wp:effectExtent l="0" t="0" r="0" b="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299926" w14:textId="17680305" w:rsidR="00A74AFB" w:rsidRPr="008C39A4" w:rsidRDefault="00DE6D24" w:rsidP="00712383">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w:t>
      </w:r>
      <w:r w:rsidR="00A74AFB" w:rsidRPr="008C39A4">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rasm</w:t>
      </w:r>
      <w:r w:rsidR="00A74AFB" w:rsidRPr="008C39A4">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Tajriba</w:t>
      </w:r>
      <w:r w:rsidR="00A74AFB" w:rsidRPr="008C39A4">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boshida</w:t>
      </w:r>
    </w:p>
    <w:p w14:paraId="37E539BF" w14:textId="77777777" w:rsidR="00276C02" w:rsidRPr="00FC0D66" w:rsidRDefault="00F76CEA" w:rsidP="00C429CD">
      <w:pPr>
        <w:ind w:firstLine="567"/>
        <w:jc w:val="both"/>
        <w:rPr>
          <w:noProof/>
          <w:color w:val="000000"/>
        </w:rPr>
      </w:pPr>
      <w:r w:rsidRPr="00FC0D66">
        <w:rPr>
          <w:noProof/>
          <w:color w:val="000000"/>
          <w:lang w:eastAsia="ru-RU"/>
        </w:rPr>
        <w:lastRenderedPageBreak/>
        <w:drawing>
          <wp:inline distT="0" distB="0" distL="0" distR="0" wp14:anchorId="5C43A16A" wp14:editId="29944AE2">
            <wp:extent cx="4575175" cy="2746375"/>
            <wp:effectExtent l="0" t="0" r="0" b="0"/>
            <wp:docPr id="3"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FE52049" w14:textId="7FB85EDC" w:rsidR="00C429CD" w:rsidRPr="008C39A4" w:rsidRDefault="00DE6D24" w:rsidP="00712383">
      <w:pPr>
        <w:jc w:val="center"/>
        <w:rPr>
          <w:rFonts w:ascii="Times New Roman" w:hAnsi="Times New Roman"/>
          <w:b/>
          <w:color w:val="000000"/>
          <w:sz w:val="28"/>
          <w:szCs w:val="28"/>
        </w:rPr>
      </w:pPr>
      <w:r>
        <w:rPr>
          <w:rFonts w:ascii="Times New Roman" w:hAnsi="Times New Roman"/>
          <w:b/>
          <w:color w:val="000000"/>
          <w:sz w:val="28"/>
          <w:szCs w:val="28"/>
          <w:lang w:val="uz-Cyrl-UZ"/>
        </w:rPr>
        <w:t>5</w:t>
      </w:r>
      <w:r w:rsidR="00A74AFB" w:rsidRPr="008C39A4">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rasm</w:t>
      </w:r>
      <w:r w:rsidR="00A74AFB" w:rsidRPr="008C39A4">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Tajriba</w:t>
      </w:r>
      <w:r w:rsidR="00A74AFB" w:rsidRPr="008C39A4">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yakunida</w:t>
      </w:r>
      <w:r w:rsidR="00735472" w:rsidRPr="008C39A4">
        <w:rPr>
          <w:rFonts w:ascii="Times New Roman" w:hAnsi="Times New Roman"/>
          <w:b/>
          <w:color w:val="000000"/>
          <w:sz w:val="28"/>
          <w:szCs w:val="28"/>
        </w:rPr>
        <w:t>.</w:t>
      </w:r>
    </w:p>
    <w:p w14:paraId="441490CC" w14:textId="47C6A26D" w:rsidR="00C429CD" w:rsidRPr="00FC0D66" w:rsidRDefault="00065556" w:rsidP="00AF28AC">
      <w:pPr>
        <w:pStyle w:val="27"/>
        <w:spacing w:before="120"/>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Olingan</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natijalar</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matematik</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statistik</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tahlil</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qilinib</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tajriba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yakunidagi</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holat</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uchun</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topilgan</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natijalardan</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o‘rtacha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kvadratik</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chetlanish</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tanlanma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dispersiya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variatsiya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ko‘rsatkichlari</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Styudentning</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tanlanma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mezoni</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Styudent</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mezoni</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asosida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erkinlik</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darajasi</w:t>
      </w:r>
      <w:r w:rsidR="00712383"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va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ishonchli</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intervallari</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topildi</w:t>
      </w:r>
      <w:r w:rsidR="00C429CD" w:rsidRPr="00FC0D66">
        <w:rPr>
          <w:rFonts w:ascii="Times New Roman" w:hAnsi="Times New Roman"/>
          <w:b w:val="0"/>
          <w:bCs w:val="0"/>
          <w:color w:val="000000"/>
          <w:szCs w:val="28"/>
          <w:lang w:val="uz-Cyrl-UZ"/>
        </w:rPr>
        <w:t xml:space="preserve">. </w:t>
      </w:r>
    </w:p>
    <w:p w14:paraId="6403BABF" w14:textId="430E8C05" w:rsidR="00C429CD" w:rsidRDefault="008C39A4" w:rsidP="00C429CD">
      <w:pPr>
        <w:pStyle w:val="27"/>
        <w:ind w:firstLine="425"/>
        <w:jc w:val="right"/>
        <w:rPr>
          <w:rFonts w:ascii="Times New Roman" w:hAnsi="Times New Roman"/>
          <w:bCs w:val="0"/>
          <w:color w:val="000000"/>
          <w:szCs w:val="28"/>
          <w:lang w:val="uz-Cyrl-UZ"/>
        </w:rPr>
      </w:pPr>
      <w:r w:rsidRPr="008C39A4">
        <w:rPr>
          <w:rFonts w:ascii="Times New Roman" w:hAnsi="Times New Roman"/>
          <w:bCs w:val="0"/>
          <w:color w:val="000000"/>
          <w:szCs w:val="28"/>
          <w:lang w:val="uz-Cyrl-UZ"/>
        </w:rPr>
        <w:t>4</w:t>
      </w:r>
      <w:r w:rsidR="00C429CD" w:rsidRPr="008C39A4">
        <w:rPr>
          <w:rFonts w:ascii="Times New Roman" w:hAnsi="Times New Roman"/>
          <w:bCs w:val="0"/>
          <w:color w:val="000000"/>
          <w:szCs w:val="28"/>
          <w:lang w:val="uz-Cyrl-UZ"/>
        </w:rPr>
        <w:t>-</w:t>
      </w:r>
      <w:r w:rsidR="00065556">
        <w:rPr>
          <w:rFonts w:ascii="Times New Roman" w:hAnsi="Times New Roman"/>
          <w:bCs w:val="0"/>
          <w:color w:val="000000"/>
          <w:szCs w:val="28"/>
          <w:lang w:val="uz-Cyrl-UZ"/>
        </w:rPr>
        <w:t>jadval</w:t>
      </w:r>
    </w:p>
    <w:p w14:paraId="7E202D04" w14:textId="77777777" w:rsidR="008C39A4" w:rsidRPr="008C39A4" w:rsidRDefault="008C39A4" w:rsidP="00C429CD">
      <w:pPr>
        <w:pStyle w:val="27"/>
        <w:ind w:firstLine="425"/>
        <w:jc w:val="right"/>
        <w:rPr>
          <w:rFonts w:ascii="Times New Roman" w:hAnsi="Times New Roman"/>
          <w:bCs w:val="0"/>
          <w:color w:val="000000"/>
          <w:szCs w:val="28"/>
          <w:lang w:val="uz-Cyrl-UZ"/>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992"/>
        <w:gridCol w:w="1134"/>
        <w:gridCol w:w="1134"/>
        <w:gridCol w:w="567"/>
        <w:gridCol w:w="709"/>
        <w:gridCol w:w="850"/>
        <w:gridCol w:w="940"/>
        <w:gridCol w:w="900"/>
        <w:gridCol w:w="900"/>
        <w:gridCol w:w="900"/>
      </w:tblGrid>
      <w:tr w:rsidR="00C429CD" w:rsidRPr="00FC0D66" w14:paraId="568E0D7B" w14:textId="77777777" w:rsidTr="00C429CD">
        <w:tc>
          <w:tcPr>
            <w:tcW w:w="959" w:type="dxa"/>
            <w:tcBorders>
              <w:top w:val="single" w:sz="4" w:space="0" w:color="auto"/>
              <w:left w:val="single" w:sz="4" w:space="0" w:color="auto"/>
              <w:bottom w:val="single" w:sz="4" w:space="0" w:color="auto"/>
              <w:right w:val="single" w:sz="4" w:space="0" w:color="auto"/>
            </w:tcBorders>
          </w:tcPr>
          <w:p w14:paraId="336BE76B"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4"/>
                <w:szCs w:val="28"/>
              </w:rPr>
              <w:object w:dxaOrig="279" w:dyaOrig="320" w14:anchorId="39097EBE">
                <v:shape id="_x0000_i1026" type="#_x0000_t75" style="width:14.25pt;height:15.6pt" o:ole="">
                  <v:imagedata r:id="rId13" o:title=""/>
                </v:shape>
                <o:OLEObject Type="Embed" ProgID="Equation.3" ShapeID="_x0000_i1026" DrawAspect="Content" ObjectID="_1802341168" r:id="rId14"/>
              </w:object>
            </w:r>
          </w:p>
        </w:tc>
        <w:tc>
          <w:tcPr>
            <w:tcW w:w="992" w:type="dxa"/>
            <w:tcBorders>
              <w:top w:val="single" w:sz="4" w:space="0" w:color="auto"/>
              <w:left w:val="single" w:sz="4" w:space="0" w:color="auto"/>
              <w:bottom w:val="single" w:sz="4" w:space="0" w:color="auto"/>
              <w:right w:val="single" w:sz="4" w:space="0" w:color="auto"/>
            </w:tcBorders>
          </w:tcPr>
          <w:p w14:paraId="4D99BC2D"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4"/>
                <w:szCs w:val="28"/>
              </w:rPr>
              <w:object w:dxaOrig="220" w:dyaOrig="320" w14:anchorId="3C50132B">
                <v:shape id="_x0000_i1027" type="#_x0000_t75" style="width:10.85pt;height:15.6pt" o:ole="">
                  <v:imagedata r:id="rId15" o:title=""/>
                </v:shape>
                <o:OLEObject Type="Embed" ProgID="Equation.3" ShapeID="_x0000_i1027" DrawAspect="Content" ObjectID="_1802341169" r:id="rId16"/>
              </w:object>
            </w:r>
          </w:p>
        </w:tc>
        <w:tc>
          <w:tcPr>
            <w:tcW w:w="1134" w:type="dxa"/>
            <w:tcBorders>
              <w:top w:val="single" w:sz="4" w:space="0" w:color="auto"/>
              <w:left w:val="single" w:sz="4" w:space="0" w:color="auto"/>
              <w:bottom w:val="single" w:sz="4" w:space="0" w:color="auto"/>
              <w:right w:val="single" w:sz="4" w:space="0" w:color="auto"/>
            </w:tcBorders>
          </w:tcPr>
          <w:p w14:paraId="1DD4EF0E"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2"/>
                <w:szCs w:val="28"/>
              </w:rPr>
              <w:object w:dxaOrig="300" w:dyaOrig="380" w14:anchorId="66FC31C9">
                <v:shape id="_x0000_i1028" type="#_x0000_t75" style="width:14.95pt;height:18.35pt" o:ole="">
                  <v:imagedata r:id="rId17" o:title=""/>
                </v:shape>
                <o:OLEObject Type="Embed" ProgID="Equation.3" ShapeID="_x0000_i1028" DrawAspect="Content" ObjectID="_1802341170" r:id="rId18"/>
              </w:object>
            </w:r>
          </w:p>
        </w:tc>
        <w:tc>
          <w:tcPr>
            <w:tcW w:w="1134" w:type="dxa"/>
            <w:tcBorders>
              <w:top w:val="single" w:sz="4" w:space="0" w:color="auto"/>
              <w:left w:val="single" w:sz="4" w:space="0" w:color="auto"/>
              <w:bottom w:val="single" w:sz="4" w:space="0" w:color="auto"/>
              <w:right w:val="single" w:sz="4" w:space="0" w:color="auto"/>
            </w:tcBorders>
          </w:tcPr>
          <w:p w14:paraId="0CE3A45C"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00" w:dyaOrig="400" w14:anchorId="740ECBB3">
                <v:shape id="_x0000_i1029" type="#_x0000_t75" style="width:14.95pt;height:20.4pt" o:ole="">
                  <v:imagedata r:id="rId19" o:title=""/>
                </v:shape>
                <o:OLEObject Type="Embed" ProgID="Equation.3" ShapeID="_x0000_i1029" DrawAspect="Content" ObjectID="_1802341171" r:id="rId20"/>
              </w:object>
            </w:r>
          </w:p>
        </w:tc>
        <w:tc>
          <w:tcPr>
            <w:tcW w:w="567" w:type="dxa"/>
            <w:tcBorders>
              <w:top w:val="single" w:sz="4" w:space="0" w:color="auto"/>
              <w:left w:val="single" w:sz="4" w:space="0" w:color="auto"/>
              <w:bottom w:val="single" w:sz="4" w:space="0" w:color="auto"/>
              <w:right w:val="single" w:sz="4" w:space="0" w:color="auto"/>
            </w:tcBorders>
          </w:tcPr>
          <w:p w14:paraId="142520B6"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2"/>
                <w:szCs w:val="28"/>
              </w:rPr>
              <w:object w:dxaOrig="320" w:dyaOrig="360" w14:anchorId="76A99081">
                <v:shape id="_x0000_i1030" type="#_x0000_t75" style="width:15.6pt;height:18.35pt" o:ole="">
                  <v:imagedata r:id="rId21" o:title=""/>
                </v:shape>
                <o:OLEObject Type="Embed" ProgID="Equation.3" ShapeID="_x0000_i1030" DrawAspect="Content" ObjectID="_1802341172" r:id="rId22"/>
              </w:object>
            </w:r>
          </w:p>
        </w:tc>
        <w:tc>
          <w:tcPr>
            <w:tcW w:w="709" w:type="dxa"/>
            <w:tcBorders>
              <w:top w:val="single" w:sz="4" w:space="0" w:color="auto"/>
              <w:left w:val="single" w:sz="4" w:space="0" w:color="auto"/>
              <w:bottom w:val="single" w:sz="4" w:space="0" w:color="auto"/>
              <w:right w:val="single" w:sz="4" w:space="0" w:color="auto"/>
            </w:tcBorders>
          </w:tcPr>
          <w:p w14:paraId="6F649DF0"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20" w:dyaOrig="380" w14:anchorId="62199614">
                <v:shape id="_x0000_i1031" type="#_x0000_t75" style="width:15.6pt;height:18.35pt" o:ole="">
                  <v:imagedata r:id="rId23" o:title=""/>
                </v:shape>
                <o:OLEObject Type="Embed" ProgID="Equation.3" ShapeID="_x0000_i1031" DrawAspect="Content" ObjectID="_1802341173" r:id="rId24"/>
              </w:object>
            </w:r>
          </w:p>
        </w:tc>
        <w:tc>
          <w:tcPr>
            <w:tcW w:w="850" w:type="dxa"/>
            <w:tcBorders>
              <w:top w:val="single" w:sz="4" w:space="0" w:color="auto"/>
              <w:left w:val="single" w:sz="4" w:space="0" w:color="auto"/>
              <w:bottom w:val="single" w:sz="4" w:space="0" w:color="auto"/>
              <w:right w:val="single" w:sz="4" w:space="0" w:color="auto"/>
            </w:tcBorders>
          </w:tcPr>
          <w:p w14:paraId="020BE665"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80" w:dyaOrig="380" w14:anchorId="0A9F68CB">
                <v:shape id="_x0000_i1032" type="#_x0000_t75" style="width:18.35pt;height:18.35pt" o:ole="">
                  <v:imagedata r:id="rId25" o:title=""/>
                </v:shape>
                <o:OLEObject Type="Embed" ProgID="Equation.3" ShapeID="_x0000_i1032" DrawAspect="Content" ObjectID="_1802341174" r:id="rId26"/>
              </w:object>
            </w:r>
          </w:p>
        </w:tc>
        <w:tc>
          <w:tcPr>
            <w:tcW w:w="940" w:type="dxa"/>
            <w:tcBorders>
              <w:top w:val="single" w:sz="4" w:space="0" w:color="auto"/>
              <w:left w:val="single" w:sz="4" w:space="0" w:color="auto"/>
              <w:bottom w:val="single" w:sz="4" w:space="0" w:color="auto"/>
              <w:right w:val="single" w:sz="4" w:space="0" w:color="auto"/>
            </w:tcBorders>
          </w:tcPr>
          <w:p w14:paraId="1D925AE1"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6"/>
                <w:szCs w:val="28"/>
              </w:rPr>
              <w:object w:dxaOrig="200" w:dyaOrig="279" w14:anchorId="2083D9F6">
                <v:shape id="_x0000_i1033" type="#_x0000_t75" style="width:10.2pt;height:13.6pt" o:ole="">
                  <v:imagedata r:id="rId27" o:title=""/>
                </v:shape>
                <o:OLEObject Type="Embed" ProgID="Equation.3" ShapeID="_x0000_i1033" DrawAspect="Content" ObjectID="_1802341175" r:id="rId28"/>
              </w:object>
            </w:r>
          </w:p>
        </w:tc>
        <w:tc>
          <w:tcPr>
            <w:tcW w:w="900" w:type="dxa"/>
            <w:tcBorders>
              <w:top w:val="single" w:sz="4" w:space="0" w:color="auto"/>
              <w:left w:val="single" w:sz="4" w:space="0" w:color="auto"/>
              <w:bottom w:val="single" w:sz="4" w:space="0" w:color="auto"/>
              <w:right w:val="single" w:sz="4" w:space="0" w:color="auto"/>
            </w:tcBorders>
          </w:tcPr>
          <w:p w14:paraId="12B52756" w14:textId="77777777" w:rsidR="00C429CD" w:rsidRPr="00F76CEA" w:rsidRDefault="00FE16EC" w:rsidP="00C429CD">
            <w:pPr>
              <w:pStyle w:val="27"/>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900" w:type="dxa"/>
            <w:tcBorders>
              <w:top w:val="single" w:sz="4" w:space="0" w:color="auto"/>
              <w:left w:val="single" w:sz="4" w:space="0" w:color="auto"/>
              <w:bottom w:val="single" w:sz="4" w:space="0" w:color="auto"/>
              <w:right w:val="single" w:sz="4" w:space="0" w:color="auto"/>
            </w:tcBorders>
          </w:tcPr>
          <w:p w14:paraId="4AB2BE32"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2"/>
                <w:szCs w:val="28"/>
              </w:rPr>
              <w:object w:dxaOrig="320" w:dyaOrig="360" w14:anchorId="7D4D7E44">
                <v:shape id="_x0000_i1034" type="#_x0000_t75" style="width:15.6pt;height:18.35pt" o:ole="">
                  <v:imagedata r:id="rId29" o:title=""/>
                </v:shape>
                <o:OLEObject Type="Embed" ProgID="Equation.3" ShapeID="_x0000_i1034" DrawAspect="Content" ObjectID="_1802341176" r:id="rId30"/>
              </w:object>
            </w:r>
          </w:p>
        </w:tc>
        <w:tc>
          <w:tcPr>
            <w:tcW w:w="900" w:type="dxa"/>
            <w:tcBorders>
              <w:top w:val="single" w:sz="4" w:space="0" w:color="auto"/>
              <w:left w:val="single" w:sz="4" w:space="0" w:color="auto"/>
              <w:bottom w:val="single" w:sz="4" w:space="0" w:color="auto"/>
              <w:right w:val="single" w:sz="4" w:space="0" w:color="auto"/>
            </w:tcBorders>
          </w:tcPr>
          <w:p w14:paraId="46376798"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position w:val="-14"/>
                <w:szCs w:val="28"/>
              </w:rPr>
              <w:object w:dxaOrig="320" w:dyaOrig="380" w14:anchorId="20F1F6FC">
                <v:shape id="_x0000_i1035" type="#_x0000_t75" style="width:15.6pt;height:18.35pt" o:ole="">
                  <v:imagedata r:id="rId31" o:title=""/>
                </v:shape>
                <o:OLEObject Type="Embed" ProgID="Equation.3" ShapeID="_x0000_i1035" DrawAspect="Content" ObjectID="_1802341177" r:id="rId32"/>
              </w:object>
            </w:r>
          </w:p>
        </w:tc>
      </w:tr>
      <w:tr w:rsidR="00C429CD" w:rsidRPr="00120C80" w14:paraId="60762BF4" w14:textId="77777777" w:rsidTr="00C429CD">
        <w:tc>
          <w:tcPr>
            <w:tcW w:w="959" w:type="dxa"/>
            <w:tcBorders>
              <w:top w:val="single" w:sz="4" w:space="0" w:color="auto"/>
              <w:left w:val="single" w:sz="4" w:space="0" w:color="auto"/>
              <w:bottom w:val="single" w:sz="4" w:space="0" w:color="auto"/>
              <w:right w:val="single" w:sz="4" w:space="0" w:color="auto"/>
            </w:tcBorders>
          </w:tcPr>
          <w:p w14:paraId="22A80AAA"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r w:rsidRPr="00FC0D66">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23ADF393"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23</w:t>
            </w:r>
          </w:p>
        </w:tc>
        <w:tc>
          <w:tcPr>
            <w:tcW w:w="8034" w:type="dxa"/>
            <w:gridSpan w:val="9"/>
            <w:tcBorders>
              <w:top w:val="single" w:sz="4" w:space="0" w:color="auto"/>
              <w:left w:val="single" w:sz="4" w:space="0" w:color="auto"/>
              <w:bottom w:val="single" w:sz="4" w:space="0" w:color="auto"/>
              <w:right w:val="single" w:sz="4" w:space="0" w:color="auto"/>
            </w:tcBorders>
          </w:tcPr>
          <w:p w14:paraId="636623BE" w14:textId="29D90CFF" w:rsidR="00C429CD" w:rsidRPr="00FC0D66" w:rsidRDefault="00065556" w:rsidP="00C429CD">
            <w:pPr>
              <w:pStyle w:val="27"/>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Tajriba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boshida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hech</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samaradorlikka</w:t>
            </w:r>
            <w:r w:rsidR="00C429CD" w:rsidRPr="00FC0D66">
              <w:rPr>
                <w:rFonts w:ascii="Times New Roman" w:hAnsi="Times New Roman"/>
                <w:b w:val="0"/>
                <w:bCs w:val="0"/>
                <w:color w:val="000000"/>
                <w:szCs w:val="28"/>
                <w:lang w:val="uz-Cyrl-UZ"/>
              </w:rPr>
              <w:t xml:space="preserve"> </w:t>
            </w:r>
            <w:r>
              <w:rPr>
                <w:rFonts w:ascii="Times New Roman" w:hAnsi="Times New Roman"/>
                <w:b w:val="0"/>
                <w:bCs w:val="0"/>
                <w:color w:val="000000"/>
                <w:szCs w:val="28"/>
                <w:lang w:val="uz-Cyrl-UZ"/>
              </w:rPr>
              <w:t>erishilmagan</w:t>
            </w:r>
          </w:p>
        </w:tc>
      </w:tr>
      <w:tr w:rsidR="00C429CD" w:rsidRPr="00FC0D66" w14:paraId="30D4CF22" w14:textId="77777777" w:rsidTr="00C429CD">
        <w:tc>
          <w:tcPr>
            <w:tcW w:w="959" w:type="dxa"/>
            <w:tcBorders>
              <w:top w:val="single" w:sz="4" w:space="0" w:color="auto"/>
              <w:left w:val="single" w:sz="4" w:space="0" w:color="auto"/>
              <w:bottom w:val="single" w:sz="4" w:space="0" w:color="auto"/>
              <w:right w:val="single" w:sz="4" w:space="0" w:color="auto"/>
            </w:tcBorders>
          </w:tcPr>
          <w:p w14:paraId="30811A1D"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63D3A8A5"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45</w:t>
            </w:r>
          </w:p>
        </w:tc>
        <w:tc>
          <w:tcPr>
            <w:tcW w:w="1134" w:type="dxa"/>
            <w:tcBorders>
              <w:top w:val="single" w:sz="4" w:space="0" w:color="auto"/>
              <w:left w:val="single" w:sz="4" w:space="0" w:color="auto"/>
              <w:bottom w:val="single" w:sz="4" w:space="0" w:color="auto"/>
              <w:right w:val="single" w:sz="4" w:space="0" w:color="auto"/>
            </w:tcBorders>
          </w:tcPr>
          <w:p w14:paraId="49F9A12D"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en-US"/>
              </w:rPr>
              <w:t>0,</w:t>
            </w:r>
            <w:r w:rsidRPr="00FC0D66">
              <w:rPr>
                <w:rFonts w:ascii="Times New Roman" w:hAnsi="Times New Roman"/>
                <w:b w:val="0"/>
                <w:bCs w:val="0"/>
                <w:color w:val="000000"/>
                <w:szCs w:val="28"/>
              </w:rPr>
              <w:t>96</w:t>
            </w:r>
          </w:p>
        </w:tc>
        <w:tc>
          <w:tcPr>
            <w:tcW w:w="1134" w:type="dxa"/>
            <w:tcBorders>
              <w:top w:val="single" w:sz="4" w:space="0" w:color="auto"/>
              <w:left w:val="single" w:sz="4" w:space="0" w:color="auto"/>
              <w:bottom w:val="single" w:sz="4" w:space="0" w:color="auto"/>
              <w:right w:val="single" w:sz="4" w:space="0" w:color="auto"/>
            </w:tcBorders>
          </w:tcPr>
          <w:p w14:paraId="08A91005"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1</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2475</w:t>
            </w:r>
          </w:p>
        </w:tc>
        <w:tc>
          <w:tcPr>
            <w:tcW w:w="567" w:type="dxa"/>
            <w:tcBorders>
              <w:top w:val="single" w:sz="4" w:space="0" w:color="auto"/>
              <w:left w:val="single" w:sz="4" w:space="0" w:color="auto"/>
              <w:bottom w:val="single" w:sz="4" w:space="0" w:color="auto"/>
              <w:right w:val="single" w:sz="4" w:space="0" w:color="auto"/>
            </w:tcBorders>
          </w:tcPr>
          <w:p w14:paraId="58D84D08"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2</w:t>
            </w:r>
          </w:p>
        </w:tc>
        <w:tc>
          <w:tcPr>
            <w:tcW w:w="709" w:type="dxa"/>
            <w:tcBorders>
              <w:top w:val="single" w:sz="4" w:space="0" w:color="auto"/>
              <w:left w:val="single" w:sz="4" w:space="0" w:color="auto"/>
              <w:bottom w:val="single" w:sz="4" w:space="0" w:color="auto"/>
              <w:right w:val="single" w:sz="4" w:space="0" w:color="auto"/>
            </w:tcBorders>
          </w:tcPr>
          <w:p w14:paraId="7D10151A"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3</w:t>
            </w:r>
          </w:p>
        </w:tc>
        <w:tc>
          <w:tcPr>
            <w:tcW w:w="850" w:type="dxa"/>
            <w:tcBorders>
              <w:top w:val="single" w:sz="4" w:space="0" w:color="auto"/>
              <w:left w:val="single" w:sz="4" w:space="0" w:color="auto"/>
              <w:bottom w:val="single" w:sz="4" w:space="0" w:color="auto"/>
              <w:right w:val="single" w:sz="4" w:space="0" w:color="auto"/>
            </w:tcBorders>
          </w:tcPr>
          <w:p w14:paraId="6D06878B"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5</w:t>
            </w:r>
            <w:r w:rsidRPr="00FC0D66">
              <w:rPr>
                <w:rFonts w:ascii="Times New Roman" w:hAnsi="Times New Roman"/>
                <w:b w:val="0"/>
                <w:bCs w:val="0"/>
                <w:color w:val="000000"/>
                <w:szCs w:val="28"/>
                <w:lang w:val="en-US"/>
              </w:rPr>
              <w:t>,</w:t>
            </w:r>
            <w:r w:rsidRPr="00FC0D66">
              <w:rPr>
                <w:rFonts w:ascii="Times New Roman" w:hAnsi="Times New Roman"/>
                <w:b w:val="0"/>
                <w:bCs w:val="0"/>
                <w:color w:val="000000"/>
                <w:szCs w:val="28"/>
              </w:rPr>
              <w:t>45</w:t>
            </w:r>
          </w:p>
        </w:tc>
        <w:tc>
          <w:tcPr>
            <w:tcW w:w="940" w:type="dxa"/>
            <w:tcBorders>
              <w:top w:val="single" w:sz="4" w:space="0" w:color="auto"/>
              <w:left w:val="single" w:sz="4" w:space="0" w:color="auto"/>
              <w:bottom w:val="single" w:sz="4" w:space="0" w:color="auto"/>
              <w:right w:val="single" w:sz="4" w:space="0" w:color="auto"/>
            </w:tcBorders>
          </w:tcPr>
          <w:p w14:paraId="2E8ADE80"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uz-Cyrl-UZ"/>
              </w:rPr>
              <w:t>400</w:t>
            </w:r>
          </w:p>
        </w:tc>
        <w:tc>
          <w:tcPr>
            <w:tcW w:w="900" w:type="dxa"/>
            <w:tcBorders>
              <w:top w:val="single" w:sz="4" w:space="0" w:color="auto"/>
              <w:left w:val="single" w:sz="4" w:space="0" w:color="auto"/>
              <w:bottom w:val="single" w:sz="4" w:space="0" w:color="auto"/>
              <w:right w:val="single" w:sz="4" w:space="0" w:color="auto"/>
            </w:tcBorders>
          </w:tcPr>
          <w:p w14:paraId="2086A9D8" w14:textId="77777777" w:rsidR="00C429CD" w:rsidRPr="00FC0D66" w:rsidRDefault="00C429CD" w:rsidP="00C429CD">
            <w:pPr>
              <w:pStyle w:val="27"/>
              <w:rPr>
                <w:rFonts w:ascii="Times New Roman" w:hAnsi="Times New Roman"/>
                <w:b w:val="0"/>
                <w:bCs w:val="0"/>
                <w:color w:val="000000"/>
                <w:szCs w:val="28"/>
              </w:rPr>
            </w:pPr>
            <w:r w:rsidRPr="00FC0D66">
              <w:rPr>
                <w:rFonts w:ascii="Times New Roman" w:hAnsi="Times New Roman"/>
                <w:b w:val="0"/>
                <w:bCs w:val="0"/>
                <w:color w:val="000000"/>
                <w:szCs w:val="28"/>
              </w:rPr>
              <w:t>33,53</w:t>
            </w:r>
          </w:p>
        </w:tc>
        <w:tc>
          <w:tcPr>
            <w:tcW w:w="900" w:type="dxa"/>
            <w:tcBorders>
              <w:top w:val="single" w:sz="4" w:space="0" w:color="auto"/>
              <w:left w:val="single" w:sz="4" w:space="0" w:color="auto"/>
              <w:bottom w:val="single" w:sz="4" w:space="0" w:color="auto"/>
              <w:right w:val="single" w:sz="4" w:space="0" w:color="auto"/>
            </w:tcBorders>
          </w:tcPr>
          <w:p w14:paraId="692E9909" w14:textId="77777777" w:rsidR="00C429CD" w:rsidRPr="00FC0D66" w:rsidRDefault="00C429CD" w:rsidP="00C429CD">
            <w:pPr>
              <w:pStyle w:val="27"/>
              <w:rPr>
                <w:rFonts w:ascii="Times New Roman" w:hAnsi="Times New Roman"/>
                <w:b w:val="0"/>
                <w:bCs w:val="0"/>
                <w:color w:val="000000"/>
                <w:szCs w:val="28"/>
                <w:lang w:val="en-US"/>
              </w:rPr>
            </w:pPr>
            <w:r w:rsidRPr="00FC0D66">
              <w:rPr>
                <w:rFonts w:ascii="Times New Roman" w:hAnsi="Times New Roman"/>
                <w:b w:val="0"/>
                <w:bCs w:val="0"/>
                <w:color w:val="000000"/>
                <w:szCs w:val="28"/>
                <w:lang w:val="en-US"/>
              </w:rPr>
              <w:t>0,</w:t>
            </w:r>
            <w:r w:rsidRPr="00FC0D66">
              <w:rPr>
                <w:rFonts w:ascii="Times New Roman" w:hAnsi="Times New Roman"/>
                <w:b w:val="0"/>
                <w:bCs w:val="0"/>
                <w:color w:val="000000"/>
                <w:szCs w:val="28"/>
                <w:lang w:val="uz-Cyrl-UZ"/>
              </w:rPr>
              <w:t>13</w:t>
            </w:r>
          </w:p>
        </w:tc>
        <w:tc>
          <w:tcPr>
            <w:tcW w:w="900" w:type="dxa"/>
            <w:tcBorders>
              <w:top w:val="single" w:sz="4" w:space="0" w:color="auto"/>
              <w:left w:val="single" w:sz="4" w:space="0" w:color="auto"/>
              <w:bottom w:val="single" w:sz="4" w:space="0" w:color="auto"/>
              <w:right w:val="single" w:sz="4" w:space="0" w:color="auto"/>
            </w:tcBorders>
          </w:tcPr>
          <w:p w14:paraId="3BB1D8BE" w14:textId="77777777" w:rsidR="00C429CD" w:rsidRPr="00FC0D66" w:rsidRDefault="00C429CD" w:rsidP="00C429CD">
            <w:pPr>
              <w:pStyle w:val="27"/>
              <w:rPr>
                <w:rFonts w:ascii="Times New Roman" w:hAnsi="Times New Roman"/>
                <w:b w:val="0"/>
                <w:bCs w:val="0"/>
                <w:color w:val="000000"/>
                <w:szCs w:val="28"/>
                <w:lang w:val="uz-Cyrl-UZ"/>
              </w:rPr>
            </w:pPr>
            <w:r w:rsidRPr="00FC0D66">
              <w:rPr>
                <w:rFonts w:ascii="Times New Roman" w:hAnsi="Times New Roman"/>
                <w:b w:val="0"/>
                <w:bCs w:val="0"/>
                <w:color w:val="000000"/>
                <w:szCs w:val="28"/>
                <w:lang w:val="en-US"/>
              </w:rPr>
              <w:t>0,</w:t>
            </w:r>
            <w:r w:rsidRPr="00FC0D66">
              <w:rPr>
                <w:rFonts w:ascii="Times New Roman" w:hAnsi="Times New Roman"/>
                <w:b w:val="0"/>
                <w:bCs w:val="0"/>
                <w:color w:val="000000"/>
                <w:szCs w:val="28"/>
                <w:lang w:val="uz-Cyrl-UZ"/>
              </w:rPr>
              <w:t>15</w:t>
            </w:r>
          </w:p>
        </w:tc>
      </w:tr>
    </w:tbl>
    <w:p w14:paraId="6F1B2A95" w14:textId="1CCB6795" w:rsidR="00C429CD" w:rsidRPr="00FC0D66" w:rsidRDefault="00065556" w:rsidP="00C429CD">
      <w:pPr>
        <w:pStyle w:val="37"/>
        <w:spacing w:after="0" w:line="240" w:lineRule="auto"/>
        <w:ind w:left="0" w:firstLine="720"/>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Yuqoridagi</w:t>
      </w:r>
      <w:r w:rsidR="00C429CD"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natijalarga</w:t>
      </w:r>
      <w:r w:rsidR="00C429CD"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asoslanib</w:t>
      </w:r>
      <w:r w:rsidR="00C429CD"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tajriba</w:t>
      </w:r>
      <w:r w:rsidR="00C429CD" w:rsidRPr="00FC0D66">
        <w:rPr>
          <w:rFonts w:ascii="Times New Roman" w:hAnsi="Times New Roman" w:cs="Times New Roman"/>
          <w:color w:val="000000"/>
          <w:sz w:val="28"/>
          <w:szCs w:val="28"/>
          <w:lang w:val="uz-Cyrl-UZ"/>
        </w:rPr>
        <w:t>-</w:t>
      </w:r>
      <w:r>
        <w:rPr>
          <w:rFonts w:ascii="Times New Roman" w:hAnsi="Times New Roman" w:cs="Times New Roman"/>
          <w:color w:val="000000"/>
          <w:sz w:val="28"/>
          <w:szCs w:val="28"/>
          <w:lang w:val="uz-Cyrl-UZ"/>
        </w:rPr>
        <w:t>sinov</w:t>
      </w:r>
      <w:r w:rsidR="00C429CD"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ishlarining</w:t>
      </w:r>
      <w:r w:rsidR="00C429CD"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sifat</w:t>
      </w:r>
      <w:r w:rsidR="00C429CD"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ko‘rsatkichlarini</w:t>
      </w:r>
      <w:r w:rsidR="00C429CD" w:rsidRPr="00FC0D66">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hisoblaymiz</w:t>
      </w:r>
      <w:r w:rsidR="00C429CD" w:rsidRPr="00FC0D66">
        <w:rPr>
          <w:rFonts w:ascii="Times New Roman" w:hAnsi="Times New Roman" w:cs="Times New Roman"/>
          <w:color w:val="000000"/>
          <w:sz w:val="28"/>
          <w:szCs w:val="28"/>
          <w:lang w:val="uz-Cyrl-UZ"/>
        </w:rPr>
        <w:t xml:space="preserve">. </w:t>
      </w:r>
    </w:p>
    <w:p w14:paraId="003D912A" w14:textId="46EB4221" w:rsidR="00C429CD" w:rsidRPr="00FC0D66" w:rsidRDefault="00065556" w:rsidP="00C429CD">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Ma’lumki</w:t>
      </w:r>
      <w:r w:rsidR="00C429CD"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sidR="00C429CD" w:rsidRPr="00FC0D66">
        <w:rPr>
          <w:rFonts w:ascii="Times New Roman" w:hAnsi="Times New Roman"/>
          <w:color w:val="000000"/>
          <w:sz w:val="28"/>
          <w:szCs w:val="28"/>
          <w:lang w:val="uz-Cyrl-UZ"/>
        </w:rPr>
        <w:t xml:space="preserve"> </w:t>
      </w:r>
      <w:r w:rsidR="00C429CD" w:rsidRPr="00FC0D66">
        <w:rPr>
          <w:rFonts w:ascii="Times New Roman" w:hAnsi="Times New Roman"/>
          <w:color w:val="000000"/>
          <w:position w:val="-4"/>
          <w:sz w:val="28"/>
          <w:szCs w:val="28"/>
        </w:rPr>
        <w:object w:dxaOrig="279" w:dyaOrig="320" w14:anchorId="7D9CD3D2">
          <v:shape id="_x0000_i1036" type="#_x0000_t75" style="width:14.25pt;height:15.6pt" o:ole="" fillcolor="window">
            <v:imagedata r:id="rId33" o:title=""/>
          </v:shape>
          <o:OLEObject Type="Embed" ProgID="Equation.3" ShapeID="_x0000_i1036" DrawAspect="Content" ObjectID="_1802341178" r:id="rId34"/>
        </w:object>
      </w:r>
      <w:r w:rsidR="00C429CD" w:rsidRPr="00FC0D66">
        <w:rPr>
          <w:rFonts w:ascii="Times New Roman" w:hAnsi="Times New Roman"/>
          <w:color w:val="000000"/>
          <w:sz w:val="28"/>
          <w:szCs w:val="28"/>
          <w:lang w:val="uz-Cyrl-UZ"/>
        </w:rPr>
        <w:t>=3;</w:t>
      </w:r>
      <w:r w:rsidR="00712383" w:rsidRPr="00FC0D66">
        <w:rPr>
          <w:rFonts w:ascii="Times New Roman" w:hAnsi="Times New Roman"/>
          <w:color w:val="000000"/>
          <w:sz w:val="28"/>
          <w:szCs w:val="28"/>
          <w:lang w:val="uz-Cyrl-UZ"/>
        </w:rPr>
        <w:t xml:space="preserve"> </w:t>
      </w:r>
      <w:r w:rsidR="00C429CD" w:rsidRPr="00FC0D66">
        <w:rPr>
          <w:rFonts w:ascii="Times New Roman" w:hAnsi="Times New Roman"/>
          <w:color w:val="000000"/>
          <w:sz w:val="28"/>
          <w:szCs w:val="28"/>
          <w:lang w:val="uz-Cyrl-UZ"/>
        </w:rPr>
        <w:t xml:space="preserve"> </w:t>
      </w:r>
      <w:r w:rsidR="00C429CD" w:rsidRPr="00FC0D66">
        <w:rPr>
          <w:rFonts w:ascii="Times New Roman" w:hAnsi="Times New Roman"/>
          <w:color w:val="000000"/>
          <w:position w:val="-4"/>
          <w:sz w:val="28"/>
          <w:szCs w:val="28"/>
        </w:rPr>
        <w:object w:dxaOrig="220" w:dyaOrig="320" w14:anchorId="04771AED">
          <v:shape id="_x0000_i1037" type="#_x0000_t75" style="width:10.85pt;height:15.6pt" o:ole="" fillcolor="window">
            <v:imagedata r:id="rId35" o:title=""/>
          </v:shape>
          <o:OLEObject Type="Embed" ProgID="Equation.3" ShapeID="_x0000_i1037" DrawAspect="Content" ObjectID="_1802341179" r:id="rId36"/>
        </w:object>
      </w:r>
      <w:r w:rsidR="00C429CD" w:rsidRPr="00FC0D66">
        <w:rPr>
          <w:rFonts w:ascii="Times New Roman" w:hAnsi="Times New Roman"/>
          <w:color w:val="000000"/>
          <w:sz w:val="28"/>
          <w:szCs w:val="28"/>
          <w:lang w:val="uz-Cyrl-UZ"/>
        </w:rPr>
        <w:t>=2,45;</w:t>
      </w:r>
      <w:r w:rsidR="00712383" w:rsidRPr="00FC0D66">
        <w:rPr>
          <w:rFonts w:ascii="Times New Roman" w:hAnsi="Times New Roman"/>
          <w:color w:val="000000"/>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sidR="00712383" w:rsidRPr="00FC0D66">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sidR="00C429CD" w:rsidRPr="00FC0D66">
        <w:rPr>
          <w:rFonts w:ascii="Times New Roman" w:hAnsi="Times New Roman"/>
          <w:color w:val="000000"/>
          <w:sz w:val="28"/>
          <w:szCs w:val="28"/>
          <w:lang w:val="uz-Cyrl-UZ"/>
        </w:rPr>
        <w:t>;</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ga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teng</w:t>
      </w:r>
      <w:r w:rsidR="00C429CD" w:rsidRPr="00FC0D66">
        <w:rPr>
          <w:rFonts w:ascii="Times New Roman" w:hAnsi="Times New Roman"/>
          <w:color w:val="000000"/>
          <w:sz w:val="28"/>
          <w:szCs w:val="28"/>
          <w:lang w:val="uz-Cyrl-UZ"/>
        </w:rPr>
        <w:t xml:space="preserve">. </w:t>
      </w:r>
    </w:p>
    <w:p w14:paraId="54F6B5A0" w14:textId="3A3ABC47" w:rsidR="00C429CD" w:rsidRPr="00FC0D66" w:rsidRDefault="00065556" w:rsidP="00C429CD">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ko‘rsatgichlari</w:t>
      </w:r>
      <w:r w:rsidR="00C429CD" w:rsidRPr="00FC0D66">
        <w:rPr>
          <w:rFonts w:ascii="Times New Roman" w:hAnsi="Times New Roman"/>
          <w:color w:val="000000"/>
          <w:sz w:val="28"/>
          <w:szCs w:val="28"/>
          <w:lang w:val="uz-Cyrl-UZ"/>
        </w:rPr>
        <w:t>:</w:t>
      </w:r>
    </w:p>
    <w:p w14:paraId="17A28BE7" w14:textId="312419C0" w:rsidR="00C429CD" w:rsidRPr="00FC0D66" w:rsidRDefault="00FE16EC" w:rsidP="00C429CD">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C429CD" w:rsidRPr="00FC0D66">
        <w:rPr>
          <w:rFonts w:ascii="Times New Roman" w:hAnsi="Times New Roman"/>
          <w:color w:val="000000"/>
          <w:sz w:val="28"/>
          <w:szCs w:val="28"/>
          <w:lang w:val="uz-Cyrl-UZ"/>
        </w:rPr>
        <w:t>&gt; 1;</w:t>
      </w:r>
      <w:r w:rsidR="00C429CD" w:rsidRPr="00FC0D66">
        <w:rPr>
          <w:rFonts w:ascii="Times New Roman" w:hAnsi="Times New Roman"/>
          <w:color w:val="000000"/>
          <w:sz w:val="28"/>
          <w:szCs w:val="28"/>
          <w:lang w:val="uz-Cyrl-UZ"/>
        </w:rPr>
        <w:tab/>
      </w:r>
    </w:p>
    <w:p w14:paraId="51DDD770" w14:textId="0A6C4DBD" w:rsidR="00C429CD" w:rsidRPr="00FC0D66" w:rsidRDefault="00FE16EC" w:rsidP="00C429CD">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C429CD" w:rsidRPr="00FC0D66">
        <w:rPr>
          <w:rFonts w:ascii="Times New Roman" w:hAnsi="Times New Roman"/>
          <w:color w:val="000000"/>
          <w:sz w:val="28"/>
          <w:szCs w:val="28"/>
          <w:lang w:val="uz-Cyrl-UZ"/>
        </w:rPr>
        <w:t>&gt; 0;</w:t>
      </w:r>
    </w:p>
    <w:p w14:paraId="469EB835" w14:textId="6E466EAC" w:rsidR="00C429CD" w:rsidRPr="00FC0D66" w:rsidRDefault="00065556" w:rsidP="00C429CD">
      <w:pPr>
        <w:pStyle w:val="af5"/>
        <w:spacing w:after="0"/>
        <w:ind w:left="0" w:firstLine="540"/>
        <w:jc w:val="both"/>
        <w:rPr>
          <w:rFonts w:ascii="Times New Roman" w:hAnsi="Times New Roman"/>
          <w:color w:val="000000"/>
          <w:sz w:val="28"/>
          <w:szCs w:val="28"/>
          <w:lang w:val="uz-Cyrl-UZ"/>
        </w:rPr>
      </w:pPr>
      <w:r>
        <w:rPr>
          <w:rFonts w:ascii="Times New Roman" w:hAnsi="Times New Roman"/>
          <w:color w:val="000000"/>
          <w:sz w:val="28"/>
          <w:szCs w:val="28"/>
          <w:lang w:val="uz-Cyrl-UZ"/>
        </w:rPr>
        <w:t>Olingan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natijalardan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baholash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mezoni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birdan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kattaligi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darajasini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baholash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mezoni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noldan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kattaligini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ko‘rish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mumkin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Bundan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ma’lumki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yakunidagi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o‘zlashtirish</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boshidagi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o‘zlashtirishdan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yuqori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ekan</w:t>
      </w:r>
      <w:r w:rsidR="00C429CD" w:rsidRPr="00FC0D66">
        <w:rPr>
          <w:rFonts w:ascii="Times New Roman" w:hAnsi="Times New Roman"/>
          <w:color w:val="000000"/>
          <w:sz w:val="28"/>
          <w:szCs w:val="28"/>
          <w:lang w:val="uz-Cyrl-UZ"/>
        </w:rPr>
        <w:t>.</w:t>
      </w:r>
    </w:p>
    <w:p w14:paraId="520D9EE5" w14:textId="347F857B" w:rsidR="00C429CD" w:rsidRPr="00FC0D66" w:rsidRDefault="00065556" w:rsidP="00C429CD">
      <w:pPr>
        <w:ind w:firstLine="540"/>
        <w:jc w:val="both"/>
        <w:rPr>
          <w:rFonts w:ascii="Times New Roman" w:hAnsi="Times New Roman"/>
          <w:color w:val="000000"/>
          <w:sz w:val="28"/>
          <w:szCs w:val="28"/>
          <w:lang w:val="uz-Cyrl-UZ"/>
        </w:rPr>
      </w:pPr>
      <w:r>
        <w:rPr>
          <w:rFonts w:ascii="Times New Roman" w:hAnsi="Times New Roman"/>
          <w:color w:val="000000"/>
          <w:sz w:val="28"/>
          <w:szCs w:val="28"/>
          <w:lang w:val="uz-Cyrl-UZ"/>
        </w:rPr>
        <w:t>Demak</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yuqoridagi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ma’lumotlarga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tayangan</w:t>
      </w:r>
      <w:r w:rsidR="00C429CD" w:rsidRPr="00FC0D66">
        <w:rPr>
          <w:rFonts w:ascii="Times New Roman" w:hAnsi="Times New Roman"/>
          <w:color w:val="000000"/>
          <w:sz w:val="28"/>
          <w:szCs w:val="28"/>
          <w:lang w:val="uz-Cyrl-UZ"/>
        </w:rPr>
        <w:t xml:space="preserve"> </w:t>
      </w:r>
      <w:r>
        <w:rPr>
          <w:rFonts w:ascii="Times New Roman" w:hAnsi="Times New Roman"/>
          <w:snapToGrid w:val="0"/>
          <w:color w:val="000000"/>
          <w:sz w:val="28"/>
          <w:szCs w:val="28"/>
          <w:lang w:val="uz-Cyrl-UZ"/>
        </w:rPr>
        <w:t>holda</w:t>
      </w:r>
      <w:r w:rsidR="00712383"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o‘quvchilarning</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darslardagi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kreativ</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fanni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o‘rganishda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ularning</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milliy</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tarbiyasiga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bilimlarining</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samaradorlik</w:t>
      </w:r>
      <w:r w:rsidR="00C429CD" w:rsidRPr="00FC0D66">
        <w:rPr>
          <w:rFonts w:ascii="Times New Roman" w:hAnsi="Times New Roman"/>
          <w:color w:val="000000"/>
          <w:spacing w:val="-3"/>
          <w:sz w:val="28"/>
          <w:szCs w:val="28"/>
          <w:lang w:val="uz-Cyrl-UZ"/>
        </w:rPr>
        <w:t xml:space="preserve"> </w:t>
      </w:r>
      <w:r>
        <w:rPr>
          <w:rFonts w:ascii="Times New Roman" w:hAnsi="Times New Roman"/>
          <w:color w:val="000000"/>
          <w:spacing w:val="-3"/>
          <w:sz w:val="28"/>
          <w:szCs w:val="28"/>
          <w:lang w:val="uz-Cyrl-UZ"/>
        </w:rPr>
        <w:t>darajalarini</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aniqlash</w:t>
      </w:r>
      <w:r w:rsidR="00C429CD"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yuzasidan</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o‘tkazilgan</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tajriba</w:t>
      </w:r>
      <w:r w:rsidR="00C429CD" w:rsidRPr="00FC0D66">
        <w:rPr>
          <w:rFonts w:ascii="Times New Roman" w:hAnsi="Times New Roman"/>
          <w:snapToGrid w:val="0"/>
          <w:color w:val="000000"/>
          <w:sz w:val="28"/>
          <w:szCs w:val="28"/>
          <w:lang w:val="uz-Cyrl-UZ"/>
        </w:rPr>
        <w:t>-</w:t>
      </w:r>
      <w:r>
        <w:rPr>
          <w:rFonts w:ascii="Times New Roman" w:hAnsi="Times New Roman"/>
          <w:snapToGrid w:val="0"/>
          <w:color w:val="000000"/>
          <w:sz w:val="28"/>
          <w:szCs w:val="28"/>
          <w:lang w:val="uz-Cyrl-UZ"/>
        </w:rPr>
        <w:t>sinov</w:t>
      </w:r>
      <w:r w:rsidR="00C429CD"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ishlari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ekanligi</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statistik</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tahlildan</w:t>
      </w:r>
      <w:r w:rsidR="00712383"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ma’lum</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bo‘ldi</w:t>
      </w:r>
      <w:r w:rsidR="00C429CD" w:rsidRPr="00FC0D66">
        <w:rPr>
          <w:rFonts w:ascii="Times New Roman" w:hAnsi="Times New Roman"/>
          <w:color w:val="000000"/>
          <w:sz w:val="28"/>
          <w:szCs w:val="28"/>
          <w:lang w:val="uz-Cyrl-UZ"/>
        </w:rPr>
        <w:t>.</w:t>
      </w:r>
    </w:p>
    <w:p w14:paraId="6F95A8A1" w14:textId="2C1A1300" w:rsidR="00C429CD" w:rsidRPr="00FC0D66" w:rsidRDefault="00065556" w:rsidP="00C429CD">
      <w:pPr>
        <w:pStyle w:val="afa"/>
        <w:tabs>
          <w:tab w:val="left" w:pos="0"/>
          <w:tab w:val="left" w:pos="709"/>
        </w:tabs>
        <w:spacing w:after="0"/>
        <w:ind w:firstLine="567"/>
        <w:jc w:val="both"/>
        <w:rPr>
          <w:rFonts w:ascii="Times New Roman" w:hAnsi="Times New Roman"/>
          <w:color w:val="000000"/>
          <w:sz w:val="28"/>
          <w:szCs w:val="28"/>
          <w:lang w:val="uz-Cyrl-UZ" w:eastAsia="x-none"/>
        </w:rPr>
      </w:pPr>
      <w:r>
        <w:rPr>
          <w:rFonts w:ascii="Times New Roman" w:hAnsi="Times New Roman"/>
          <w:color w:val="000000"/>
          <w:sz w:val="28"/>
          <w:szCs w:val="28"/>
          <w:lang w:val="uz-Cyrl-UZ" w:eastAsia="x-none"/>
        </w:rPr>
        <w:t>Shuningdek</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tajriba</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oxiridagi</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natijalar</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umumiy</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holda</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ham</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taqqoslandi</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ular</w:t>
      </w:r>
      <w:r w:rsidR="00C429CD" w:rsidRPr="00FC0D66">
        <w:rPr>
          <w:rFonts w:ascii="Times New Roman" w:hAnsi="Times New Roman"/>
          <w:color w:val="000000"/>
          <w:sz w:val="28"/>
          <w:szCs w:val="28"/>
          <w:lang w:val="uz-Cyrl-UZ" w:eastAsia="x-none"/>
        </w:rPr>
        <w:t xml:space="preserve"> 1-</w:t>
      </w:r>
      <w:r>
        <w:rPr>
          <w:rFonts w:ascii="Times New Roman" w:hAnsi="Times New Roman"/>
          <w:color w:val="000000"/>
          <w:sz w:val="28"/>
          <w:szCs w:val="28"/>
          <w:lang w:val="uz-Cyrl-UZ" w:eastAsia="x-none"/>
        </w:rPr>
        <w:t>jadvalda</w:t>
      </w:r>
      <w:r w:rsidR="00C429CD"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keltirilgan</w:t>
      </w:r>
      <w:r w:rsidR="00C429CD" w:rsidRPr="00FC0D66">
        <w:rPr>
          <w:rFonts w:ascii="Times New Roman" w:hAnsi="Times New Roman"/>
          <w:color w:val="000000"/>
          <w:sz w:val="28"/>
          <w:szCs w:val="28"/>
          <w:lang w:val="uz-Cyrl-UZ" w:eastAsia="x-none"/>
        </w:rPr>
        <w:t>.</w:t>
      </w:r>
    </w:p>
    <w:p w14:paraId="6BF29FC9" w14:textId="77777777" w:rsidR="008C39A4" w:rsidRDefault="008C39A4" w:rsidP="00735472">
      <w:pPr>
        <w:pStyle w:val="afa"/>
        <w:tabs>
          <w:tab w:val="left" w:pos="0"/>
          <w:tab w:val="left" w:pos="709"/>
        </w:tabs>
        <w:spacing w:after="0"/>
        <w:ind w:firstLine="567"/>
        <w:jc w:val="right"/>
        <w:rPr>
          <w:rFonts w:ascii="Times New Roman" w:hAnsi="Times New Roman"/>
          <w:color w:val="000000"/>
          <w:lang w:val="uz-Cyrl-UZ" w:eastAsia="x-none"/>
        </w:rPr>
      </w:pPr>
    </w:p>
    <w:p w14:paraId="55E8E07F" w14:textId="14F19AAE" w:rsidR="008C39A4" w:rsidRPr="00065556" w:rsidRDefault="008C39A4" w:rsidP="00735472">
      <w:pPr>
        <w:pStyle w:val="afa"/>
        <w:tabs>
          <w:tab w:val="left" w:pos="0"/>
          <w:tab w:val="left" w:pos="709"/>
        </w:tabs>
        <w:spacing w:after="0"/>
        <w:ind w:firstLine="567"/>
        <w:jc w:val="right"/>
        <w:rPr>
          <w:rFonts w:ascii="Times New Roman" w:hAnsi="Times New Roman"/>
          <w:color w:val="000000"/>
          <w:sz w:val="28"/>
          <w:szCs w:val="28"/>
          <w:lang w:val="en-US" w:eastAsia="x-none"/>
        </w:rPr>
      </w:pPr>
      <w:r w:rsidRPr="00065556">
        <w:rPr>
          <w:rFonts w:ascii="Times New Roman" w:hAnsi="Times New Roman"/>
          <w:b/>
          <w:bCs/>
          <w:color w:val="000000"/>
          <w:sz w:val="28"/>
          <w:szCs w:val="28"/>
          <w:lang w:val="en-US" w:eastAsia="x-none"/>
        </w:rPr>
        <w:t>5</w:t>
      </w:r>
      <w:r w:rsidR="00735472" w:rsidRPr="008C39A4">
        <w:rPr>
          <w:rFonts w:ascii="Times New Roman" w:hAnsi="Times New Roman"/>
          <w:b/>
          <w:bCs/>
          <w:color w:val="000000"/>
          <w:sz w:val="28"/>
          <w:szCs w:val="28"/>
          <w:lang w:val="uz-Cyrl-UZ" w:eastAsia="x-none"/>
        </w:rPr>
        <w:t>-</w:t>
      </w:r>
      <w:r w:rsidR="00065556">
        <w:rPr>
          <w:rFonts w:ascii="Times New Roman" w:hAnsi="Times New Roman"/>
          <w:b/>
          <w:bCs/>
          <w:color w:val="000000"/>
          <w:sz w:val="28"/>
          <w:szCs w:val="28"/>
          <w:lang w:val="uz-Cyrl-UZ" w:eastAsia="x-none"/>
        </w:rPr>
        <w:t>jadval</w:t>
      </w:r>
      <w:r w:rsidR="00735472" w:rsidRPr="00065556">
        <w:rPr>
          <w:rFonts w:ascii="Times New Roman" w:hAnsi="Times New Roman"/>
          <w:b/>
          <w:bCs/>
          <w:color w:val="000000"/>
          <w:sz w:val="28"/>
          <w:szCs w:val="28"/>
          <w:lang w:val="en-US" w:eastAsia="x-none"/>
        </w:rPr>
        <w:t>.</w:t>
      </w:r>
      <w:r w:rsidR="00735472" w:rsidRPr="00FC0D66">
        <w:rPr>
          <w:rFonts w:ascii="Times New Roman" w:hAnsi="Times New Roman"/>
          <w:color w:val="000000"/>
          <w:sz w:val="28"/>
          <w:szCs w:val="28"/>
          <w:lang w:val="uz-Cyrl-UZ" w:eastAsia="x-none"/>
        </w:rPr>
        <w:t xml:space="preserve"> </w:t>
      </w:r>
    </w:p>
    <w:p w14:paraId="61F9595A" w14:textId="62F87C03" w:rsidR="00C429CD" w:rsidRPr="00065556" w:rsidRDefault="00065556" w:rsidP="008C39A4">
      <w:pPr>
        <w:pStyle w:val="afa"/>
        <w:tabs>
          <w:tab w:val="left" w:pos="0"/>
          <w:tab w:val="left" w:pos="709"/>
        </w:tabs>
        <w:spacing w:after="0"/>
        <w:jc w:val="center"/>
        <w:rPr>
          <w:rFonts w:ascii="Times New Roman" w:hAnsi="Times New Roman"/>
          <w:b/>
          <w:bCs/>
          <w:color w:val="000000"/>
          <w:sz w:val="28"/>
          <w:szCs w:val="28"/>
          <w:lang w:val="en-US" w:eastAsia="x-none"/>
        </w:rPr>
      </w:pPr>
      <w:r>
        <w:rPr>
          <w:rFonts w:ascii="Times New Roman" w:hAnsi="Times New Roman"/>
          <w:b/>
          <w:bCs/>
          <w:color w:val="000000"/>
          <w:sz w:val="28"/>
          <w:szCs w:val="28"/>
          <w:lang w:val="uz-Cyrl-UZ" w:eastAsia="x-none"/>
        </w:rPr>
        <w:lastRenderedPageBreak/>
        <w:t>Tajriba</w:t>
      </w:r>
      <w:r w:rsidR="00C429CD" w:rsidRPr="008C39A4">
        <w:rPr>
          <w:rFonts w:ascii="Times New Roman" w:hAnsi="Times New Roman"/>
          <w:b/>
          <w:bCs/>
          <w:color w:val="000000"/>
          <w:sz w:val="28"/>
          <w:szCs w:val="28"/>
          <w:lang w:val="uz-Cyrl-UZ" w:eastAsia="x-none"/>
        </w:rPr>
        <w:t>-</w:t>
      </w:r>
      <w:r>
        <w:rPr>
          <w:rFonts w:ascii="Times New Roman" w:hAnsi="Times New Roman"/>
          <w:b/>
          <w:bCs/>
          <w:color w:val="000000"/>
          <w:sz w:val="28"/>
          <w:szCs w:val="28"/>
          <w:lang w:val="uz-Cyrl-UZ" w:eastAsia="x-none"/>
        </w:rPr>
        <w:t>sinov</w:t>
      </w:r>
      <w:r w:rsidR="00C429CD" w:rsidRPr="008C39A4">
        <w:rPr>
          <w:rFonts w:ascii="Times New Roman" w:hAnsi="Times New Roman"/>
          <w:b/>
          <w:bCs/>
          <w:color w:val="000000"/>
          <w:sz w:val="28"/>
          <w:szCs w:val="28"/>
          <w:lang w:val="uz-Cyrl-UZ" w:eastAsia="x-none"/>
        </w:rPr>
        <w:t xml:space="preserve"> </w:t>
      </w:r>
      <w:r>
        <w:rPr>
          <w:rFonts w:ascii="Times New Roman" w:hAnsi="Times New Roman"/>
          <w:b/>
          <w:bCs/>
          <w:color w:val="000000"/>
          <w:sz w:val="28"/>
          <w:szCs w:val="28"/>
          <w:lang w:val="uz-Cyrl-UZ" w:eastAsia="x-none"/>
        </w:rPr>
        <w:t>ishlaridagi</w:t>
      </w:r>
      <w:r w:rsidR="00C429CD" w:rsidRPr="008C39A4">
        <w:rPr>
          <w:rFonts w:ascii="Times New Roman" w:hAnsi="Times New Roman"/>
          <w:b/>
          <w:bCs/>
          <w:color w:val="000000"/>
          <w:sz w:val="28"/>
          <w:szCs w:val="28"/>
          <w:lang w:val="uz-Cyrl-UZ" w:eastAsia="x-none"/>
        </w:rPr>
        <w:t xml:space="preserve"> </w:t>
      </w:r>
      <w:r>
        <w:rPr>
          <w:rFonts w:ascii="Times New Roman" w:hAnsi="Times New Roman"/>
          <w:b/>
          <w:bCs/>
          <w:color w:val="000000"/>
          <w:sz w:val="28"/>
          <w:szCs w:val="28"/>
          <w:lang w:val="uz-Cyrl-UZ" w:eastAsia="x-none"/>
        </w:rPr>
        <w:t>baholash</w:t>
      </w:r>
      <w:r w:rsidR="00C429CD" w:rsidRPr="008C39A4">
        <w:rPr>
          <w:rFonts w:ascii="Times New Roman" w:hAnsi="Times New Roman"/>
          <w:b/>
          <w:bCs/>
          <w:color w:val="000000"/>
          <w:sz w:val="28"/>
          <w:szCs w:val="28"/>
          <w:lang w:val="uz-Cyrl-UZ" w:eastAsia="x-none"/>
        </w:rPr>
        <w:t xml:space="preserve"> </w:t>
      </w:r>
      <w:r>
        <w:rPr>
          <w:rFonts w:ascii="Times New Roman" w:hAnsi="Times New Roman"/>
          <w:b/>
          <w:bCs/>
          <w:color w:val="000000"/>
          <w:sz w:val="28"/>
          <w:szCs w:val="28"/>
          <w:lang w:val="uz-Cyrl-UZ" w:eastAsia="x-none"/>
        </w:rPr>
        <w:t>natijalari</w:t>
      </w:r>
    </w:p>
    <w:p w14:paraId="35E5BD25" w14:textId="77777777" w:rsidR="008C39A4" w:rsidRPr="00065556" w:rsidRDefault="008C39A4" w:rsidP="008C39A4">
      <w:pPr>
        <w:pStyle w:val="afa"/>
        <w:tabs>
          <w:tab w:val="left" w:pos="0"/>
          <w:tab w:val="left" w:pos="709"/>
        </w:tabs>
        <w:spacing w:after="0"/>
        <w:jc w:val="center"/>
        <w:rPr>
          <w:rFonts w:ascii="Times New Roman" w:hAnsi="Times New Roman"/>
          <w:b/>
          <w:bCs/>
          <w:color w:val="000000"/>
          <w:sz w:val="28"/>
          <w:szCs w:val="28"/>
          <w:lang w:val="en-US" w:eastAsia="x-none"/>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429CD" w:rsidRPr="00FC0D66" w14:paraId="50D97CEC" w14:textId="77777777" w:rsidTr="00C429CD">
        <w:trPr>
          <w:trHeight w:val="603"/>
          <w:jc w:val="center"/>
        </w:trPr>
        <w:tc>
          <w:tcPr>
            <w:tcW w:w="2521" w:type="dxa"/>
            <w:vMerge w:val="restart"/>
            <w:shd w:val="clear" w:color="auto" w:fill="DBE5F1"/>
          </w:tcPr>
          <w:p w14:paraId="4995FA0D" w14:textId="77777777" w:rsidR="00C429CD" w:rsidRPr="00FC0D66" w:rsidRDefault="00C429CD" w:rsidP="00C429C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19A694C0" w14:textId="6E93E563"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1-</w:t>
            </w:r>
            <w:r w:rsidR="00065556">
              <w:rPr>
                <w:rFonts w:ascii="Times New Roman" w:hAnsi="Times New Roman"/>
                <w:b/>
                <w:color w:val="000000"/>
                <w:lang w:val="uz-Cyrl-UZ"/>
              </w:rPr>
              <w:t>tanlanma</w:t>
            </w:r>
            <w:r w:rsidRPr="00FC0D66">
              <w:rPr>
                <w:rFonts w:ascii="Times New Roman" w:hAnsi="Times New Roman"/>
                <w:b/>
                <w:color w:val="000000"/>
                <w:lang w:val="uz-Cyrl-UZ"/>
              </w:rPr>
              <w:t>:</w:t>
            </w:r>
          </w:p>
          <w:p w14:paraId="26A53CEE" w14:textId="15BBAB15"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w:t>
            </w:r>
            <w:r w:rsidR="00065556">
              <w:rPr>
                <w:rFonts w:ascii="Times New Roman" w:hAnsi="Times New Roman"/>
                <w:b/>
                <w:color w:val="000000"/>
                <w:lang w:val="uz-Cyrl-UZ"/>
              </w:rPr>
              <w:t>tajriba</w:t>
            </w:r>
            <w:r w:rsidRPr="00FC0D66">
              <w:rPr>
                <w:rFonts w:ascii="Times New Roman" w:hAnsi="Times New Roman"/>
                <w:b/>
                <w:color w:val="000000"/>
                <w:lang w:val="uz-Cyrl-UZ"/>
              </w:rPr>
              <w:t xml:space="preserve"> </w:t>
            </w:r>
            <w:r w:rsidR="00065556">
              <w:rPr>
                <w:rFonts w:ascii="Times New Roman" w:hAnsi="Times New Roman"/>
                <w:b/>
                <w:color w:val="000000"/>
                <w:lang w:val="uz-Cyrl-UZ"/>
              </w:rPr>
              <w:t>guruhi</w:t>
            </w:r>
            <w:r w:rsidRPr="00FC0D66">
              <w:rPr>
                <w:rFonts w:ascii="Times New Roman" w:hAnsi="Times New Roman"/>
                <w:b/>
                <w:color w:val="000000"/>
                <w:lang w:val="uz-Cyrl-UZ"/>
              </w:rPr>
              <w:t>)</w:t>
            </w:r>
          </w:p>
        </w:tc>
        <w:tc>
          <w:tcPr>
            <w:tcW w:w="3402" w:type="dxa"/>
            <w:gridSpan w:val="5"/>
            <w:shd w:val="clear" w:color="auto" w:fill="DBE5F1"/>
            <w:vAlign w:val="center"/>
          </w:tcPr>
          <w:p w14:paraId="2C1F2C43" w14:textId="2ACEC42C"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2-</w:t>
            </w:r>
            <w:r w:rsidR="00065556">
              <w:rPr>
                <w:rFonts w:ascii="Times New Roman" w:hAnsi="Times New Roman"/>
                <w:b/>
                <w:color w:val="000000"/>
                <w:lang w:val="uz-Cyrl-UZ"/>
              </w:rPr>
              <w:t>tanlanma</w:t>
            </w:r>
            <w:r w:rsidRPr="00FC0D66">
              <w:rPr>
                <w:rFonts w:ascii="Times New Roman" w:hAnsi="Times New Roman"/>
                <w:b/>
                <w:color w:val="000000"/>
                <w:lang w:val="uz-Cyrl-UZ"/>
              </w:rPr>
              <w:t>:</w:t>
            </w:r>
          </w:p>
          <w:p w14:paraId="42F1C9DA" w14:textId="7F52D670" w:rsidR="00C429CD" w:rsidRPr="00FC0D66" w:rsidRDefault="00C429CD" w:rsidP="00C429CD">
            <w:pPr>
              <w:tabs>
                <w:tab w:val="left" w:pos="0"/>
              </w:tabs>
              <w:jc w:val="center"/>
              <w:rPr>
                <w:rFonts w:ascii="Times New Roman" w:hAnsi="Times New Roman"/>
                <w:b/>
                <w:color w:val="000000"/>
                <w:lang w:val="uz-Cyrl-UZ"/>
              </w:rPr>
            </w:pPr>
            <w:r w:rsidRPr="00FC0D66">
              <w:rPr>
                <w:rFonts w:ascii="Times New Roman" w:hAnsi="Times New Roman"/>
                <w:b/>
                <w:color w:val="000000"/>
                <w:lang w:val="uz-Cyrl-UZ"/>
              </w:rPr>
              <w:t>(</w:t>
            </w:r>
            <w:r w:rsidR="00065556">
              <w:rPr>
                <w:rFonts w:ascii="Times New Roman" w:hAnsi="Times New Roman"/>
                <w:b/>
                <w:color w:val="000000"/>
                <w:lang w:val="uz-Cyrl-UZ"/>
              </w:rPr>
              <w:t>nazorat</w:t>
            </w:r>
            <w:r w:rsidRPr="00FC0D66">
              <w:rPr>
                <w:rFonts w:ascii="Times New Roman" w:hAnsi="Times New Roman"/>
                <w:b/>
                <w:color w:val="000000"/>
                <w:lang w:val="uz-Cyrl-UZ"/>
              </w:rPr>
              <w:t xml:space="preserve"> </w:t>
            </w:r>
            <w:r w:rsidR="00065556">
              <w:rPr>
                <w:rFonts w:ascii="Times New Roman" w:hAnsi="Times New Roman"/>
                <w:b/>
                <w:color w:val="000000"/>
                <w:lang w:val="uz-Cyrl-UZ"/>
              </w:rPr>
              <w:t>guruhi</w:t>
            </w:r>
            <w:r w:rsidRPr="00FC0D66">
              <w:rPr>
                <w:rFonts w:ascii="Times New Roman" w:hAnsi="Times New Roman"/>
                <w:b/>
                <w:color w:val="000000"/>
                <w:lang w:val="uz-Cyrl-UZ"/>
              </w:rPr>
              <w:t>)</w:t>
            </w:r>
          </w:p>
        </w:tc>
      </w:tr>
      <w:tr w:rsidR="00C429CD" w:rsidRPr="00FC0D66" w14:paraId="7CC75098" w14:textId="77777777" w:rsidTr="00C429CD">
        <w:trPr>
          <w:trHeight w:val="327"/>
          <w:jc w:val="center"/>
        </w:trPr>
        <w:tc>
          <w:tcPr>
            <w:tcW w:w="2521" w:type="dxa"/>
            <w:vMerge/>
          </w:tcPr>
          <w:p w14:paraId="429A4393" w14:textId="77777777" w:rsidR="00C429CD" w:rsidRPr="00FC0D66" w:rsidRDefault="00C429CD" w:rsidP="00C429CD">
            <w:pPr>
              <w:tabs>
                <w:tab w:val="left" w:pos="0"/>
              </w:tabs>
              <w:jc w:val="both"/>
              <w:rPr>
                <w:rFonts w:ascii="Times New Roman" w:hAnsi="Times New Roman"/>
                <w:color w:val="000000"/>
                <w:lang w:val="uz-Cyrl-UZ"/>
              </w:rPr>
            </w:pPr>
          </w:p>
        </w:tc>
        <w:tc>
          <w:tcPr>
            <w:tcW w:w="1018" w:type="dxa"/>
            <w:vAlign w:val="center"/>
          </w:tcPr>
          <w:p w14:paraId="331F3013" w14:textId="3CB9CE70" w:rsidR="00C429CD" w:rsidRPr="00FC0D66" w:rsidRDefault="00065556" w:rsidP="00C429CD">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E84224B"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2</w:t>
            </w:r>
          </w:p>
        </w:tc>
        <w:tc>
          <w:tcPr>
            <w:tcW w:w="567" w:type="dxa"/>
            <w:vAlign w:val="center"/>
          </w:tcPr>
          <w:p w14:paraId="3E246579"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3</w:t>
            </w:r>
          </w:p>
        </w:tc>
        <w:tc>
          <w:tcPr>
            <w:tcW w:w="709" w:type="dxa"/>
            <w:vAlign w:val="center"/>
          </w:tcPr>
          <w:p w14:paraId="15559EB6"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4</w:t>
            </w:r>
          </w:p>
        </w:tc>
        <w:tc>
          <w:tcPr>
            <w:tcW w:w="567" w:type="dxa"/>
            <w:vAlign w:val="center"/>
          </w:tcPr>
          <w:p w14:paraId="10B67819"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w:t>
            </w:r>
          </w:p>
        </w:tc>
        <w:tc>
          <w:tcPr>
            <w:tcW w:w="992" w:type="dxa"/>
            <w:vAlign w:val="center"/>
          </w:tcPr>
          <w:p w14:paraId="432A119A" w14:textId="18DB281C" w:rsidR="00C429CD" w:rsidRPr="00FC0D66" w:rsidRDefault="00065556" w:rsidP="00C429CD">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3FF21577"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2</w:t>
            </w:r>
          </w:p>
        </w:tc>
        <w:tc>
          <w:tcPr>
            <w:tcW w:w="567" w:type="dxa"/>
            <w:vAlign w:val="center"/>
          </w:tcPr>
          <w:p w14:paraId="452E4BE0"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3</w:t>
            </w:r>
          </w:p>
        </w:tc>
        <w:tc>
          <w:tcPr>
            <w:tcW w:w="567" w:type="dxa"/>
            <w:vAlign w:val="center"/>
          </w:tcPr>
          <w:p w14:paraId="1C219B75"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4</w:t>
            </w:r>
          </w:p>
        </w:tc>
        <w:tc>
          <w:tcPr>
            <w:tcW w:w="709" w:type="dxa"/>
            <w:vAlign w:val="center"/>
          </w:tcPr>
          <w:p w14:paraId="50558B21"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w:t>
            </w:r>
          </w:p>
        </w:tc>
      </w:tr>
      <w:tr w:rsidR="00C429CD" w:rsidRPr="00FC0D66" w14:paraId="6F7CBA29" w14:textId="77777777" w:rsidTr="00C429CD">
        <w:trPr>
          <w:jc w:val="center"/>
        </w:trPr>
        <w:tc>
          <w:tcPr>
            <w:tcW w:w="2521" w:type="dxa"/>
            <w:vAlign w:val="center"/>
          </w:tcPr>
          <w:p w14:paraId="056BCEBC" w14:textId="204047D9" w:rsidR="00C429CD" w:rsidRPr="00FC0D66" w:rsidRDefault="00065556" w:rsidP="00C429CD">
            <w:pPr>
              <w:tabs>
                <w:tab w:val="left" w:pos="0"/>
              </w:tabs>
              <w:jc w:val="both"/>
              <w:rPr>
                <w:rFonts w:ascii="Times New Roman" w:hAnsi="Times New Roman"/>
                <w:color w:val="000000"/>
                <w:lang w:val="uz-Cyrl-UZ"/>
              </w:rPr>
            </w:pPr>
            <w:r>
              <w:rPr>
                <w:rFonts w:ascii="Times New Roman" w:hAnsi="Times New Roman"/>
                <w:color w:val="000000"/>
                <w:lang w:val="uz-Cyrl-UZ"/>
              </w:rPr>
              <w:t>Tajriba</w:t>
            </w:r>
            <w:r w:rsidR="00C429CD" w:rsidRPr="00FC0D66">
              <w:rPr>
                <w:rFonts w:ascii="Times New Roman" w:hAnsi="Times New Roman"/>
                <w:color w:val="000000"/>
                <w:lang w:val="uz-Cyrl-UZ"/>
              </w:rPr>
              <w:t xml:space="preserve"> – </w:t>
            </w:r>
            <w:r>
              <w:rPr>
                <w:rFonts w:ascii="Times New Roman" w:hAnsi="Times New Roman"/>
                <w:color w:val="000000"/>
                <w:lang w:val="uz-Cyrl-UZ"/>
              </w:rPr>
              <w:t>sinovgacha</w:t>
            </w:r>
            <w:r w:rsidR="00C429CD" w:rsidRPr="00FC0D66">
              <w:rPr>
                <w:rFonts w:ascii="Times New Roman" w:hAnsi="Times New Roman"/>
                <w:color w:val="000000"/>
                <w:lang w:val="uz-Cyrl-UZ"/>
              </w:rPr>
              <w:t xml:space="preserve"> </w:t>
            </w:r>
            <w:r>
              <w:rPr>
                <w:rFonts w:ascii="Times New Roman" w:hAnsi="Times New Roman"/>
                <w:color w:val="000000"/>
                <w:lang w:val="uz-Cyrl-UZ"/>
              </w:rPr>
              <w:t>bo‘lgan</w:t>
            </w:r>
            <w:r w:rsidR="00C429CD" w:rsidRPr="00FC0D66">
              <w:rPr>
                <w:rFonts w:ascii="Times New Roman" w:hAnsi="Times New Roman"/>
                <w:color w:val="000000"/>
                <w:lang w:val="uz-Cyrl-UZ"/>
              </w:rPr>
              <w:t xml:space="preserve"> </w:t>
            </w:r>
            <w:r>
              <w:rPr>
                <w:rFonts w:ascii="Times New Roman" w:hAnsi="Times New Roman"/>
                <w:color w:val="000000"/>
                <w:lang w:val="uz-Cyrl-UZ"/>
              </w:rPr>
              <w:t>davr</w:t>
            </w:r>
          </w:p>
        </w:tc>
        <w:tc>
          <w:tcPr>
            <w:tcW w:w="1018" w:type="dxa"/>
            <w:vAlign w:val="center"/>
          </w:tcPr>
          <w:p w14:paraId="13E6AAFC" w14:textId="66326748" w:rsidR="00C429CD" w:rsidRPr="00FC0D66" w:rsidRDefault="00065556" w:rsidP="00C429CD">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sidR="00C429CD" w:rsidRPr="00FC0D66">
              <w:rPr>
                <w:rFonts w:ascii="Times New Roman" w:hAnsi="Times New Roman"/>
                <w:color w:val="000000"/>
                <w:lang w:val="uz-Cyrl-UZ"/>
              </w:rPr>
              <w:t>=216</w:t>
            </w:r>
          </w:p>
        </w:tc>
        <w:tc>
          <w:tcPr>
            <w:tcW w:w="567" w:type="dxa"/>
            <w:vAlign w:val="center"/>
          </w:tcPr>
          <w:p w14:paraId="133A513A"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50</w:t>
            </w:r>
          </w:p>
        </w:tc>
        <w:tc>
          <w:tcPr>
            <w:tcW w:w="567" w:type="dxa"/>
            <w:vAlign w:val="center"/>
          </w:tcPr>
          <w:p w14:paraId="3F4AE314"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63</w:t>
            </w:r>
          </w:p>
        </w:tc>
        <w:tc>
          <w:tcPr>
            <w:tcW w:w="709" w:type="dxa"/>
            <w:vAlign w:val="center"/>
          </w:tcPr>
          <w:p w14:paraId="36F65B45"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52</w:t>
            </w:r>
          </w:p>
        </w:tc>
        <w:tc>
          <w:tcPr>
            <w:tcW w:w="567" w:type="dxa"/>
            <w:vAlign w:val="center"/>
          </w:tcPr>
          <w:p w14:paraId="24183A37"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51</w:t>
            </w:r>
          </w:p>
        </w:tc>
        <w:tc>
          <w:tcPr>
            <w:tcW w:w="992" w:type="dxa"/>
            <w:vAlign w:val="center"/>
          </w:tcPr>
          <w:p w14:paraId="507E02C8" w14:textId="4A5A3E4F" w:rsidR="00C429CD" w:rsidRPr="00FC0D66" w:rsidRDefault="00065556" w:rsidP="00C429CD">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sidR="00C429CD" w:rsidRPr="00FC0D66">
              <w:rPr>
                <w:rFonts w:ascii="Times New Roman" w:hAnsi="Times New Roman"/>
                <w:color w:val="000000"/>
                <w:lang w:val="en-US"/>
              </w:rPr>
              <w:t>=</w:t>
            </w:r>
            <w:r w:rsidR="00C429CD" w:rsidRPr="00FC0D66">
              <w:rPr>
                <w:rFonts w:ascii="Times New Roman" w:hAnsi="Times New Roman"/>
                <w:color w:val="000000"/>
                <w:lang w:val="uz-Cyrl-UZ"/>
              </w:rPr>
              <w:t>216</w:t>
            </w:r>
          </w:p>
        </w:tc>
        <w:tc>
          <w:tcPr>
            <w:tcW w:w="567" w:type="dxa"/>
            <w:vAlign w:val="center"/>
          </w:tcPr>
          <w:p w14:paraId="0D3D9258"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59</w:t>
            </w:r>
          </w:p>
        </w:tc>
        <w:tc>
          <w:tcPr>
            <w:tcW w:w="567" w:type="dxa"/>
            <w:vAlign w:val="center"/>
          </w:tcPr>
          <w:p w14:paraId="0E23EBB9"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60</w:t>
            </w:r>
          </w:p>
        </w:tc>
        <w:tc>
          <w:tcPr>
            <w:tcW w:w="567" w:type="dxa"/>
            <w:vAlign w:val="center"/>
          </w:tcPr>
          <w:p w14:paraId="1316E310"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47</w:t>
            </w:r>
          </w:p>
        </w:tc>
        <w:tc>
          <w:tcPr>
            <w:tcW w:w="709" w:type="dxa"/>
            <w:vAlign w:val="center"/>
          </w:tcPr>
          <w:p w14:paraId="7011A1E5"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50</w:t>
            </w:r>
          </w:p>
        </w:tc>
      </w:tr>
      <w:tr w:rsidR="00C429CD" w:rsidRPr="00FC0D66" w14:paraId="3DD432AB" w14:textId="77777777" w:rsidTr="00C429CD">
        <w:trPr>
          <w:jc w:val="center"/>
        </w:trPr>
        <w:tc>
          <w:tcPr>
            <w:tcW w:w="2521" w:type="dxa"/>
            <w:vAlign w:val="center"/>
          </w:tcPr>
          <w:p w14:paraId="1EFEAD5C" w14:textId="1C627121" w:rsidR="00C429CD" w:rsidRPr="00FC0D66" w:rsidRDefault="00065556" w:rsidP="00C429CD">
            <w:pPr>
              <w:tabs>
                <w:tab w:val="left" w:pos="0"/>
              </w:tabs>
              <w:jc w:val="both"/>
              <w:rPr>
                <w:rFonts w:ascii="Times New Roman" w:hAnsi="Times New Roman"/>
                <w:color w:val="000000"/>
                <w:lang w:val="en-US"/>
              </w:rPr>
            </w:pPr>
            <w:r>
              <w:rPr>
                <w:rFonts w:ascii="Times New Roman" w:hAnsi="Times New Roman"/>
                <w:color w:val="000000"/>
                <w:lang w:val="uz-Cyrl-UZ"/>
              </w:rPr>
              <w:t>Tajriba</w:t>
            </w:r>
            <w:r w:rsidR="00C429CD" w:rsidRPr="00FC0D66">
              <w:rPr>
                <w:rFonts w:ascii="Times New Roman" w:hAnsi="Times New Roman"/>
                <w:color w:val="000000"/>
                <w:lang w:val="uz-Cyrl-UZ"/>
              </w:rPr>
              <w:t xml:space="preserve"> – </w:t>
            </w:r>
            <w:r>
              <w:rPr>
                <w:rFonts w:ascii="Times New Roman" w:hAnsi="Times New Roman"/>
                <w:color w:val="000000"/>
                <w:lang w:val="uz-Cyrl-UZ"/>
              </w:rPr>
              <w:t>sinovdan</w:t>
            </w:r>
            <w:r w:rsidR="00C429CD" w:rsidRPr="00FC0D66">
              <w:rPr>
                <w:rFonts w:ascii="Times New Roman" w:hAnsi="Times New Roman"/>
                <w:color w:val="000000"/>
                <w:lang w:val="uz-Cyrl-UZ"/>
              </w:rPr>
              <w:t xml:space="preserve"> </w:t>
            </w:r>
            <w:r>
              <w:rPr>
                <w:rFonts w:ascii="Times New Roman" w:hAnsi="Times New Roman"/>
                <w:color w:val="000000"/>
                <w:lang w:val="uz-Cyrl-UZ"/>
              </w:rPr>
              <w:t>keyingi</w:t>
            </w:r>
            <w:r w:rsidR="00C429CD" w:rsidRPr="00FC0D66">
              <w:rPr>
                <w:rFonts w:ascii="Times New Roman" w:hAnsi="Times New Roman"/>
                <w:color w:val="000000"/>
                <w:lang w:val="uz-Cyrl-UZ"/>
              </w:rPr>
              <w:t xml:space="preserve"> </w:t>
            </w:r>
            <w:r>
              <w:rPr>
                <w:rFonts w:ascii="Times New Roman" w:hAnsi="Times New Roman"/>
                <w:color w:val="000000"/>
                <w:lang w:val="uz-Cyrl-UZ"/>
              </w:rPr>
              <w:t>davr</w:t>
            </w:r>
          </w:p>
        </w:tc>
        <w:tc>
          <w:tcPr>
            <w:tcW w:w="1018" w:type="dxa"/>
            <w:vAlign w:val="center"/>
          </w:tcPr>
          <w:p w14:paraId="2B4D5CA5" w14:textId="54ED8B0E" w:rsidR="00C429CD" w:rsidRPr="00FC0D66" w:rsidRDefault="00065556" w:rsidP="00C429CD">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sidR="00C429CD" w:rsidRPr="00FC0D66">
              <w:rPr>
                <w:rFonts w:ascii="Times New Roman" w:hAnsi="Times New Roman"/>
                <w:color w:val="000000"/>
                <w:lang w:val="en-US"/>
              </w:rPr>
              <w:t>=</w:t>
            </w:r>
            <w:r w:rsidR="00C429CD" w:rsidRPr="00FC0D66">
              <w:rPr>
                <w:rFonts w:ascii="Times New Roman" w:hAnsi="Times New Roman"/>
                <w:color w:val="000000"/>
                <w:lang w:val="uz-Cyrl-UZ"/>
              </w:rPr>
              <w:t>216</w:t>
            </w:r>
          </w:p>
        </w:tc>
        <w:tc>
          <w:tcPr>
            <w:tcW w:w="567" w:type="dxa"/>
            <w:vAlign w:val="center"/>
          </w:tcPr>
          <w:p w14:paraId="51E7DE96"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15</w:t>
            </w:r>
          </w:p>
        </w:tc>
        <w:tc>
          <w:tcPr>
            <w:tcW w:w="567" w:type="dxa"/>
            <w:vAlign w:val="center"/>
          </w:tcPr>
          <w:p w14:paraId="4753069F"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58</w:t>
            </w:r>
          </w:p>
        </w:tc>
        <w:tc>
          <w:tcPr>
            <w:tcW w:w="709" w:type="dxa"/>
            <w:vAlign w:val="center"/>
          </w:tcPr>
          <w:p w14:paraId="5731CB57"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54</w:t>
            </w:r>
          </w:p>
        </w:tc>
        <w:tc>
          <w:tcPr>
            <w:tcW w:w="567" w:type="dxa"/>
            <w:vAlign w:val="center"/>
          </w:tcPr>
          <w:p w14:paraId="2C52B0AF"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89</w:t>
            </w:r>
          </w:p>
        </w:tc>
        <w:tc>
          <w:tcPr>
            <w:tcW w:w="992" w:type="dxa"/>
            <w:vAlign w:val="center"/>
          </w:tcPr>
          <w:p w14:paraId="7B50E883" w14:textId="621EDAAF" w:rsidR="00C429CD" w:rsidRPr="00FC0D66" w:rsidRDefault="00065556" w:rsidP="00C429CD">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sidR="00C429CD" w:rsidRPr="00FC0D66">
              <w:rPr>
                <w:rFonts w:ascii="Times New Roman" w:hAnsi="Times New Roman"/>
                <w:color w:val="000000"/>
                <w:lang w:val="en-US"/>
              </w:rPr>
              <w:t>=</w:t>
            </w:r>
            <w:r w:rsidR="00C429CD" w:rsidRPr="00FC0D66">
              <w:rPr>
                <w:rFonts w:ascii="Times New Roman" w:hAnsi="Times New Roman"/>
                <w:color w:val="000000"/>
                <w:lang w:val="uz-Cyrl-UZ"/>
              </w:rPr>
              <w:t>216</w:t>
            </w:r>
          </w:p>
        </w:tc>
        <w:tc>
          <w:tcPr>
            <w:tcW w:w="567" w:type="dxa"/>
            <w:vAlign w:val="center"/>
          </w:tcPr>
          <w:p w14:paraId="69F4D99B"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56</w:t>
            </w:r>
          </w:p>
        </w:tc>
        <w:tc>
          <w:tcPr>
            <w:tcW w:w="567" w:type="dxa"/>
            <w:vAlign w:val="center"/>
          </w:tcPr>
          <w:p w14:paraId="714CFE6D"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58</w:t>
            </w:r>
          </w:p>
        </w:tc>
        <w:tc>
          <w:tcPr>
            <w:tcW w:w="567" w:type="dxa"/>
            <w:vAlign w:val="center"/>
          </w:tcPr>
          <w:p w14:paraId="31C983C0"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50</w:t>
            </w:r>
          </w:p>
        </w:tc>
        <w:tc>
          <w:tcPr>
            <w:tcW w:w="709" w:type="dxa"/>
            <w:vAlign w:val="center"/>
          </w:tcPr>
          <w:p w14:paraId="1AD022D0"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52</w:t>
            </w:r>
          </w:p>
        </w:tc>
      </w:tr>
    </w:tbl>
    <w:p w14:paraId="10A8B14D" w14:textId="77777777" w:rsidR="00C429CD" w:rsidRPr="00FC0D66" w:rsidRDefault="00C429CD" w:rsidP="00C429CD">
      <w:pPr>
        <w:tabs>
          <w:tab w:val="left" w:pos="0"/>
        </w:tabs>
        <w:ind w:firstLine="567"/>
        <w:jc w:val="both"/>
        <w:rPr>
          <w:rFonts w:ascii="Times New Roman" w:hAnsi="Times New Roman"/>
          <w:color w:val="000000"/>
          <w:sz w:val="18"/>
          <w:szCs w:val="28"/>
          <w:lang w:val="uz-Cyrl-UZ"/>
        </w:rPr>
      </w:pPr>
    </w:p>
    <w:p w14:paraId="32A68F05" w14:textId="46E28277" w:rsidR="00C429CD" w:rsidRPr="00FC0D66" w:rsidRDefault="00065556" w:rsidP="00C429CD">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Olib</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borilgan</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00C429CD"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natijalari</w:t>
      </w:r>
      <w:r w:rsidR="00C429CD" w:rsidRPr="00FC0D66">
        <w:rPr>
          <w:rFonts w:ascii="Times New Roman" w:hAnsi="Times New Roman"/>
          <w:color w:val="000000"/>
          <w:sz w:val="28"/>
          <w:szCs w:val="28"/>
          <w:lang w:val="uz-Cyrl-UZ"/>
        </w:rPr>
        <w:t xml:space="preserve"> 2-</w:t>
      </w:r>
      <w:r>
        <w:rPr>
          <w:rFonts w:ascii="Times New Roman" w:hAnsi="Times New Roman"/>
          <w:color w:val="000000"/>
          <w:sz w:val="28"/>
          <w:szCs w:val="28"/>
          <w:lang w:val="uz-Cyrl-UZ"/>
        </w:rPr>
        <w:t>jadvalda</w:t>
      </w:r>
      <w:r w:rsidR="00C429CD"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keltirilgan</w:t>
      </w:r>
      <w:r w:rsidR="00C429CD" w:rsidRPr="00FC0D66">
        <w:rPr>
          <w:rFonts w:ascii="Times New Roman" w:hAnsi="Times New Roman"/>
          <w:color w:val="000000"/>
          <w:sz w:val="28"/>
          <w:szCs w:val="28"/>
          <w:lang w:val="uz-Cyrl-UZ"/>
        </w:rPr>
        <w:t xml:space="preserve">. </w:t>
      </w:r>
    </w:p>
    <w:p w14:paraId="3AC98790" w14:textId="77777777" w:rsidR="008C39A4" w:rsidRPr="00065556" w:rsidRDefault="008C39A4" w:rsidP="00735472">
      <w:pPr>
        <w:tabs>
          <w:tab w:val="left" w:pos="0"/>
          <w:tab w:val="left" w:pos="993"/>
        </w:tabs>
        <w:ind w:firstLine="567"/>
        <w:jc w:val="right"/>
        <w:rPr>
          <w:rFonts w:ascii="Times New Roman" w:hAnsi="Times New Roman"/>
          <w:color w:val="000000"/>
          <w:sz w:val="28"/>
          <w:szCs w:val="28"/>
          <w:lang w:val="en-US"/>
        </w:rPr>
      </w:pPr>
    </w:p>
    <w:p w14:paraId="6062637F" w14:textId="478E1AFC" w:rsidR="008C39A4" w:rsidRPr="00065556" w:rsidRDefault="008C39A4" w:rsidP="00735472">
      <w:pPr>
        <w:tabs>
          <w:tab w:val="left" w:pos="0"/>
          <w:tab w:val="left" w:pos="993"/>
        </w:tabs>
        <w:ind w:firstLine="567"/>
        <w:jc w:val="right"/>
        <w:rPr>
          <w:rFonts w:ascii="Times New Roman" w:hAnsi="Times New Roman"/>
          <w:b/>
          <w:bCs/>
          <w:color w:val="000000"/>
          <w:sz w:val="28"/>
          <w:szCs w:val="28"/>
          <w:lang w:val="en-US"/>
        </w:rPr>
      </w:pPr>
      <w:r w:rsidRPr="00065556">
        <w:rPr>
          <w:rFonts w:ascii="Times New Roman" w:hAnsi="Times New Roman"/>
          <w:b/>
          <w:bCs/>
          <w:color w:val="000000"/>
          <w:sz w:val="28"/>
          <w:szCs w:val="28"/>
          <w:lang w:val="en-US"/>
        </w:rPr>
        <w:t>6</w:t>
      </w:r>
      <w:r w:rsidR="00735472" w:rsidRPr="008C39A4">
        <w:rPr>
          <w:rFonts w:ascii="Times New Roman" w:hAnsi="Times New Roman"/>
          <w:b/>
          <w:bCs/>
          <w:color w:val="000000"/>
          <w:sz w:val="28"/>
          <w:szCs w:val="28"/>
          <w:lang w:val="uz-Cyrl-UZ"/>
        </w:rPr>
        <w:t>-</w:t>
      </w:r>
      <w:r w:rsidR="00065556">
        <w:rPr>
          <w:rFonts w:ascii="Times New Roman" w:hAnsi="Times New Roman"/>
          <w:b/>
          <w:bCs/>
          <w:color w:val="000000"/>
          <w:sz w:val="28"/>
          <w:szCs w:val="28"/>
          <w:lang w:val="uz-Cyrl-UZ"/>
        </w:rPr>
        <w:t>jadval</w:t>
      </w:r>
      <w:r w:rsidR="00735472" w:rsidRPr="008C39A4">
        <w:rPr>
          <w:rFonts w:ascii="Times New Roman" w:hAnsi="Times New Roman"/>
          <w:b/>
          <w:bCs/>
          <w:color w:val="000000"/>
          <w:sz w:val="28"/>
          <w:szCs w:val="28"/>
          <w:lang w:val="uz-Cyrl-UZ"/>
        </w:rPr>
        <w:t xml:space="preserve"> </w:t>
      </w:r>
    </w:p>
    <w:p w14:paraId="398FE437" w14:textId="2BE95CDE" w:rsidR="00C429CD" w:rsidRPr="008C39A4" w:rsidRDefault="00C429CD" w:rsidP="008C39A4">
      <w:pPr>
        <w:tabs>
          <w:tab w:val="left" w:pos="0"/>
          <w:tab w:val="left" w:pos="993"/>
        </w:tabs>
        <w:jc w:val="center"/>
        <w:rPr>
          <w:rFonts w:ascii="Times New Roman" w:hAnsi="Times New Roman"/>
          <w:b/>
          <w:bCs/>
          <w:color w:val="000000"/>
          <w:sz w:val="28"/>
          <w:szCs w:val="28"/>
          <w:lang w:val="uz-Cyrl-UZ"/>
        </w:rPr>
      </w:pPr>
      <w:r w:rsidRPr="008C39A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Yakuniy</w:t>
      </w:r>
      <w:r w:rsidRPr="008C39A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tajriba</w:t>
      </w:r>
      <w:r w:rsidRPr="008C39A4">
        <w:rPr>
          <w:rFonts w:ascii="Times New Roman" w:hAnsi="Times New Roman"/>
          <w:b/>
          <w:bCs/>
          <w:color w:val="000000"/>
          <w:sz w:val="28"/>
          <w:szCs w:val="28"/>
          <w:lang w:val="uz-Cyrl-UZ"/>
        </w:rPr>
        <w:t>-</w:t>
      </w:r>
      <w:r w:rsidR="00065556">
        <w:rPr>
          <w:rFonts w:ascii="Times New Roman" w:hAnsi="Times New Roman"/>
          <w:b/>
          <w:bCs/>
          <w:color w:val="000000"/>
          <w:sz w:val="28"/>
          <w:szCs w:val="28"/>
          <w:lang w:val="uz-Cyrl-UZ"/>
        </w:rPr>
        <w:t>sinov</w:t>
      </w:r>
      <w:r w:rsidRPr="008C39A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natijalari</w:t>
      </w:r>
      <w:r w:rsidRPr="008C39A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statistik</w:t>
      </w:r>
      <w:r w:rsidRPr="008C39A4">
        <w:rPr>
          <w:rFonts w:ascii="Times New Roman" w:hAnsi="Times New Roman"/>
          <w:b/>
          <w:bCs/>
          <w:color w:val="000000"/>
          <w:sz w:val="28"/>
          <w:szCs w:val="28"/>
          <w:lang w:val="uz-Cyrl-UZ"/>
        </w:rPr>
        <w:t xml:space="preserve"> </w:t>
      </w:r>
      <w:r w:rsidR="00065556">
        <w:rPr>
          <w:rFonts w:ascii="Times New Roman" w:hAnsi="Times New Roman"/>
          <w:b/>
          <w:bCs/>
          <w:color w:val="000000"/>
          <w:sz w:val="28"/>
          <w:szCs w:val="28"/>
          <w:lang w:val="uz-Cyrl-UZ"/>
        </w:rPr>
        <w:t>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C429CD" w:rsidRPr="00FC0D66" w14:paraId="3B34EFD4" w14:textId="77777777" w:rsidTr="00C429CD">
        <w:trPr>
          <w:cantSplit/>
          <w:trHeight w:val="20"/>
          <w:jc w:val="center"/>
        </w:trPr>
        <w:tc>
          <w:tcPr>
            <w:tcW w:w="0" w:type="auto"/>
            <w:shd w:val="clear" w:color="auto" w:fill="DBE5F1"/>
            <w:vAlign w:val="center"/>
          </w:tcPr>
          <w:p w14:paraId="6032ED17" w14:textId="393A9D70" w:rsidR="00C429CD" w:rsidRPr="00FC0D66" w:rsidRDefault="00065556" w:rsidP="00C429CD">
            <w:pPr>
              <w:tabs>
                <w:tab w:val="left" w:pos="0"/>
              </w:tabs>
              <w:jc w:val="both"/>
              <w:rPr>
                <w:rFonts w:ascii="Times New Roman" w:hAnsi="Times New Roman"/>
                <w:b/>
                <w:color w:val="000000"/>
              </w:rPr>
            </w:pPr>
            <w:proofErr w:type="spellStart"/>
            <w:r>
              <w:rPr>
                <w:rFonts w:ascii="Times New Roman" w:hAnsi="Times New Roman"/>
                <w:b/>
                <w:color w:val="000000"/>
              </w:rPr>
              <w:t>Guru</w:t>
            </w:r>
            <w:proofErr w:type="spellEnd"/>
            <w:r>
              <w:rPr>
                <w:rFonts w:ascii="Times New Roman" w:hAnsi="Times New Roman"/>
                <w:b/>
                <w:color w:val="000000"/>
                <w:lang w:val="uz-Cyrl-UZ"/>
              </w:rPr>
              <w:t>hlar</w:t>
            </w:r>
            <w:r w:rsidR="00C429CD" w:rsidRPr="00FC0D66">
              <w:rPr>
                <w:rFonts w:ascii="Times New Roman" w:hAnsi="Times New Roman"/>
                <w:b/>
                <w:color w:val="000000"/>
                <w:lang w:val="uz-Cyrl-UZ"/>
              </w:rPr>
              <w:t xml:space="preserve"> </w:t>
            </w:r>
            <w:r w:rsidR="00C429CD" w:rsidRPr="00FC0D66">
              <w:rPr>
                <w:rFonts w:ascii="Times New Roman" w:hAnsi="Times New Roman"/>
                <w:b/>
                <w:color w:val="000000"/>
              </w:rPr>
              <w:t>/</w:t>
            </w:r>
            <w:r w:rsidR="00C429CD" w:rsidRPr="00FC0D66">
              <w:rPr>
                <w:rFonts w:ascii="Times New Roman" w:hAnsi="Times New Roman"/>
                <w:b/>
                <w:color w:val="000000"/>
                <w:lang w:val="uz-Cyrl-UZ"/>
              </w:rPr>
              <w:t xml:space="preserve"> </w:t>
            </w:r>
            <w:proofErr w:type="spellStart"/>
            <w:r>
              <w:rPr>
                <w:rFonts w:ascii="Times New Roman" w:hAnsi="Times New Roman"/>
                <w:b/>
                <w:color w:val="000000"/>
              </w:rPr>
              <w:t>mezonlar</w:t>
            </w:r>
            <w:proofErr w:type="spellEnd"/>
          </w:p>
        </w:tc>
        <w:tc>
          <w:tcPr>
            <w:tcW w:w="0" w:type="auto"/>
            <w:shd w:val="clear" w:color="auto" w:fill="DBE5F1"/>
            <w:vAlign w:val="center"/>
          </w:tcPr>
          <w:p w14:paraId="1CBE86C4" w14:textId="325DD189" w:rsidR="00C429CD" w:rsidRPr="00FC0D66" w:rsidRDefault="00065556" w:rsidP="00C429CD">
            <w:pPr>
              <w:tabs>
                <w:tab w:val="left" w:pos="0"/>
              </w:tabs>
              <w:jc w:val="center"/>
              <w:rPr>
                <w:rFonts w:ascii="Times New Roman" w:hAnsi="Times New Roman"/>
                <w:b/>
                <w:color w:val="000000"/>
              </w:rPr>
            </w:pPr>
            <w:proofErr w:type="spellStart"/>
            <w:r>
              <w:rPr>
                <w:rFonts w:ascii="Times New Roman" w:hAnsi="Times New Roman"/>
                <w:b/>
                <w:color w:val="000000"/>
              </w:rPr>
              <w:t>Tajriba</w:t>
            </w:r>
            <w:proofErr w:type="spellEnd"/>
            <w:r w:rsidR="00C429CD" w:rsidRPr="00FC0D66">
              <w:rPr>
                <w:rFonts w:ascii="Times New Roman" w:hAnsi="Times New Roman"/>
                <w:b/>
                <w:color w:val="000000"/>
              </w:rPr>
              <w:t xml:space="preserve"> </w:t>
            </w:r>
            <w:proofErr w:type="spellStart"/>
            <w:r>
              <w:rPr>
                <w:rFonts w:ascii="Times New Roman" w:hAnsi="Times New Roman"/>
                <w:b/>
                <w:color w:val="000000"/>
              </w:rPr>
              <w:t>guru</w:t>
            </w:r>
            <w:proofErr w:type="spellEnd"/>
            <w:r>
              <w:rPr>
                <w:rFonts w:ascii="Times New Roman" w:hAnsi="Times New Roman"/>
                <w:b/>
                <w:color w:val="000000"/>
                <w:lang w:val="uz-Cyrl-UZ"/>
              </w:rPr>
              <w:t>h</w:t>
            </w:r>
            <w:r>
              <w:rPr>
                <w:rFonts w:ascii="Times New Roman" w:hAnsi="Times New Roman"/>
                <w:b/>
                <w:color w:val="000000"/>
              </w:rPr>
              <w:t>i</w:t>
            </w:r>
          </w:p>
          <w:p w14:paraId="5444C6E6" w14:textId="255A38F9" w:rsidR="00C429CD" w:rsidRPr="00FC0D66" w:rsidRDefault="00C429CD" w:rsidP="00C429CD">
            <w:pPr>
              <w:tabs>
                <w:tab w:val="left" w:pos="0"/>
                <w:tab w:val="left" w:pos="510"/>
              </w:tabs>
              <w:jc w:val="center"/>
              <w:rPr>
                <w:rFonts w:ascii="Times New Roman" w:hAnsi="Times New Roman"/>
                <w:b/>
                <w:color w:val="000000"/>
              </w:rPr>
            </w:pPr>
            <w:r w:rsidRPr="00FC0D66">
              <w:rPr>
                <w:rFonts w:ascii="Times New Roman" w:hAnsi="Times New Roman"/>
                <w:b/>
                <w:color w:val="000000"/>
              </w:rPr>
              <w:t>(</w:t>
            </w:r>
            <w:r w:rsidR="00065556">
              <w:rPr>
                <w:rFonts w:ascii="Times New Roman" w:hAnsi="Times New Roman"/>
                <w:b/>
                <w:color w:val="000000"/>
              </w:rPr>
              <w:t>N</w:t>
            </w:r>
            <w:r w:rsidR="00065556">
              <w:rPr>
                <w:rFonts w:ascii="Times New Roman" w:hAnsi="Times New Roman"/>
                <w:b/>
                <w:color w:val="000000"/>
                <w:vertAlign w:val="subscript"/>
              </w:rPr>
              <w:t>T</w:t>
            </w:r>
            <w:r w:rsidRPr="00FC0D66">
              <w:rPr>
                <w:rFonts w:ascii="Times New Roman" w:hAnsi="Times New Roman"/>
                <w:b/>
                <w:color w:val="000000"/>
              </w:rPr>
              <w:t>=385)</w:t>
            </w:r>
          </w:p>
        </w:tc>
        <w:tc>
          <w:tcPr>
            <w:tcW w:w="3087" w:type="dxa"/>
            <w:shd w:val="clear" w:color="auto" w:fill="DBE5F1"/>
            <w:vAlign w:val="center"/>
          </w:tcPr>
          <w:p w14:paraId="6D8F3A25" w14:textId="279AF41D" w:rsidR="00C429CD" w:rsidRPr="00FC0D66" w:rsidRDefault="00065556" w:rsidP="00C429CD">
            <w:pPr>
              <w:tabs>
                <w:tab w:val="left" w:pos="0"/>
              </w:tabs>
              <w:ind w:firstLine="567"/>
              <w:jc w:val="center"/>
              <w:rPr>
                <w:rFonts w:ascii="Times New Roman" w:hAnsi="Times New Roman"/>
                <w:b/>
                <w:color w:val="000000"/>
              </w:rPr>
            </w:pPr>
            <w:proofErr w:type="spellStart"/>
            <w:r>
              <w:rPr>
                <w:rFonts w:ascii="Times New Roman" w:hAnsi="Times New Roman"/>
                <w:b/>
                <w:color w:val="000000"/>
              </w:rPr>
              <w:t>Nazorat</w:t>
            </w:r>
            <w:proofErr w:type="spellEnd"/>
            <w:r w:rsidR="00C429CD" w:rsidRPr="00FC0D66">
              <w:rPr>
                <w:rFonts w:ascii="Times New Roman" w:hAnsi="Times New Roman"/>
                <w:b/>
                <w:color w:val="000000"/>
              </w:rPr>
              <w:t xml:space="preserve"> </w:t>
            </w:r>
            <w:proofErr w:type="spellStart"/>
            <w:r>
              <w:rPr>
                <w:rFonts w:ascii="Times New Roman" w:hAnsi="Times New Roman"/>
                <w:b/>
                <w:color w:val="000000"/>
              </w:rPr>
              <w:t>guru</w:t>
            </w:r>
            <w:proofErr w:type="spellEnd"/>
            <w:r>
              <w:rPr>
                <w:rFonts w:ascii="Times New Roman" w:hAnsi="Times New Roman"/>
                <w:b/>
                <w:color w:val="000000"/>
                <w:lang w:val="uz-Cyrl-UZ"/>
              </w:rPr>
              <w:t>h</w:t>
            </w:r>
            <w:r>
              <w:rPr>
                <w:rFonts w:ascii="Times New Roman" w:hAnsi="Times New Roman"/>
                <w:b/>
                <w:color w:val="000000"/>
              </w:rPr>
              <w:t>i</w:t>
            </w:r>
          </w:p>
          <w:p w14:paraId="2AB6A06B" w14:textId="07382233" w:rsidR="00C429CD" w:rsidRPr="00FC0D66" w:rsidRDefault="00C429CD" w:rsidP="00C429CD">
            <w:pPr>
              <w:tabs>
                <w:tab w:val="left" w:pos="0"/>
                <w:tab w:val="left" w:pos="870"/>
              </w:tabs>
              <w:ind w:firstLine="567"/>
              <w:jc w:val="center"/>
              <w:rPr>
                <w:rFonts w:ascii="Times New Roman" w:hAnsi="Times New Roman"/>
                <w:b/>
                <w:color w:val="000000"/>
              </w:rPr>
            </w:pPr>
            <w:r w:rsidRPr="00FC0D66">
              <w:rPr>
                <w:rFonts w:ascii="Times New Roman" w:hAnsi="Times New Roman"/>
                <w:b/>
                <w:color w:val="000000"/>
              </w:rPr>
              <w:t>(</w:t>
            </w:r>
            <w:r w:rsidR="00065556">
              <w:rPr>
                <w:rFonts w:ascii="Times New Roman" w:hAnsi="Times New Roman"/>
                <w:b/>
                <w:color w:val="000000"/>
              </w:rPr>
              <w:t>N</w:t>
            </w:r>
            <w:r w:rsidR="00065556">
              <w:rPr>
                <w:rFonts w:ascii="Times New Roman" w:hAnsi="Times New Roman"/>
                <w:b/>
                <w:color w:val="000000"/>
                <w:vertAlign w:val="subscript"/>
              </w:rPr>
              <w:t>H</w:t>
            </w:r>
            <w:r w:rsidRPr="00FC0D66">
              <w:rPr>
                <w:rFonts w:ascii="Times New Roman" w:hAnsi="Times New Roman"/>
                <w:b/>
                <w:color w:val="000000"/>
              </w:rPr>
              <w:t>=382)</w:t>
            </w:r>
          </w:p>
        </w:tc>
      </w:tr>
      <w:tr w:rsidR="00C429CD" w:rsidRPr="00FC0D66" w14:paraId="06219E3F" w14:textId="77777777" w:rsidTr="00C429CD">
        <w:trPr>
          <w:cantSplit/>
          <w:trHeight w:val="340"/>
          <w:jc w:val="center"/>
        </w:trPr>
        <w:tc>
          <w:tcPr>
            <w:tcW w:w="0" w:type="auto"/>
            <w:vAlign w:val="center"/>
          </w:tcPr>
          <w:p w14:paraId="78E17260" w14:textId="709C62CF" w:rsidR="00C429CD" w:rsidRPr="00FC0D66" w:rsidRDefault="00065556" w:rsidP="00C429CD">
            <w:pPr>
              <w:tabs>
                <w:tab w:val="left" w:pos="0"/>
              </w:tabs>
              <w:jc w:val="both"/>
              <w:rPr>
                <w:rFonts w:ascii="Times New Roman" w:hAnsi="Times New Roman"/>
                <w:color w:val="000000"/>
                <w:lang w:val="en-US"/>
              </w:rPr>
            </w:pPr>
            <w:proofErr w:type="spellStart"/>
            <w:r>
              <w:rPr>
                <w:rFonts w:ascii="Times New Roman" w:hAnsi="Times New Roman"/>
                <w:color w:val="000000"/>
                <w:lang w:val="en-US"/>
              </w:rPr>
              <w:t>Baholarning</w:t>
            </w:r>
            <w:proofErr w:type="spellEnd"/>
            <w:r w:rsidR="00C429CD" w:rsidRPr="00FC0D66">
              <w:rPr>
                <w:rFonts w:ascii="Times New Roman" w:hAnsi="Times New Roman"/>
                <w:color w:val="000000"/>
                <w:lang w:val="en-US"/>
              </w:rPr>
              <w:t xml:space="preserve"> </w:t>
            </w:r>
            <w:proofErr w:type="spellStart"/>
            <w:proofErr w:type="gramStart"/>
            <w:r>
              <w:rPr>
                <w:rFonts w:ascii="Times New Roman" w:hAnsi="Times New Roman"/>
                <w:color w:val="000000"/>
                <w:lang w:val="en-US"/>
              </w:rPr>
              <w:t>o‘</w:t>
            </w:r>
            <w:proofErr w:type="gramEnd"/>
            <w:r>
              <w:rPr>
                <w:rFonts w:ascii="Times New Roman" w:hAnsi="Times New Roman"/>
                <w:color w:val="000000"/>
                <w:lang w:val="en-US"/>
              </w:rPr>
              <w:t>rtacha</w:t>
            </w:r>
            <w:proofErr w:type="spellEnd"/>
            <w:r w:rsidR="00C429CD" w:rsidRPr="00FC0D66">
              <w:rPr>
                <w:rFonts w:ascii="Times New Roman" w:hAnsi="Times New Roman"/>
                <w:color w:val="000000"/>
                <w:lang w:val="en-US"/>
              </w:rPr>
              <w:t xml:space="preserve"> </w:t>
            </w:r>
            <w:proofErr w:type="spellStart"/>
            <w:r>
              <w:rPr>
                <w:rFonts w:ascii="Times New Roman" w:hAnsi="Times New Roman"/>
                <w:color w:val="000000"/>
                <w:lang w:val="en-US"/>
              </w:rPr>
              <w:t>arifmetik</w:t>
            </w:r>
            <w:proofErr w:type="spellEnd"/>
            <w:r w:rsidR="00C429CD" w:rsidRPr="00FC0D66">
              <w:rPr>
                <w:rFonts w:ascii="Times New Roman" w:hAnsi="Times New Roman"/>
                <w:color w:val="000000"/>
                <w:lang w:val="en-US"/>
              </w:rPr>
              <w:t xml:space="preserve"> </w:t>
            </w:r>
            <w:proofErr w:type="spellStart"/>
            <w:r>
              <w:rPr>
                <w:rFonts w:ascii="Times New Roman" w:hAnsi="Times New Roman"/>
                <w:color w:val="000000"/>
                <w:lang w:val="en-US"/>
              </w:rPr>
              <w:t>qiymati</w:t>
            </w:r>
            <w:proofErr w:type="spellEnd"/>
          </w:p>
        </w:tc>
        <w:tc>
          <w:tcPr>
            <w:tcW w:w="0" w:type="auto"/>
            <w:vAlign w:val="center"/>
          </w:tcPr>
          <w:p w14:paraId="7BEDCF52" w14:textId="650F8590" w:rsidR="00C429CD" w:rsidRPr="00FC0D66" w:rsidRDefault="00065556" w:rsidP="00C429CD">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sidR="00C429CD" w:rsidRPr="00FC0D66">
              <w:rPr>
                <w:rFonts w:ascii="Times New Roman" w:hAnsi="Times New Roman"/>
                <w:b/>
                <w:bCs/>
                <w:caps/>
                <w:color w:val="000000"/>
                <w:vertAlign w:val="superscript"/>
              </w:rPr>
              <w:t xml:space="preserve">* </w:t>
            </w:r>
            <w:r w:rsidR="00C429CD" w:rsidRPr="00FC0D66">
              <w:rPr>
                <w:rFonts w:ascii="Times New Roman" w:hAnsi="Times New Roman"/>
                <w:color w:val="000000"/>
              </w:rPr>
              <w:t>=</w:t>
            </w:r>
            <w:r w:rsidR="00C429CD" w:rsidRPr="00FC0D66">
              <w:rPr>
                <w:rFonts w:ascii="Times New Roman" w:hAnsi="Times New Roman"/>
                <w:color w:val="000000"/>
                <w:lang w:val="uz-Cyrl-UZ"/>
              </w:rPr>
              <w:t>3</w:t>
            </w:r>
          </w:p>
        </w:tc>
        <w:tc>
          <w:tcPr>
            <w:tcW w:w="3087" w:type="dxa"/>
            <w:vAlign w:val="center"/>
          </w:tcPr>
          <w:p w14:paraId="6D378621" w14:textId="1DDB7ABD" w:rsidR="00C429CD" w:rsidRPr="00FC0D66" w:rsidRDefault="00065556" w:rsidP="00C429CD">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sidR="00C429CD" w:rsidRPr="00FC0D66">
              <w:rPr>
                <w:rFonts w:ascii="Times New Roman" w:hAnsi="Times New Roman"/>
                <w:color w:val="000000"/>
                <w:vertAlign w:val="superscript"/>
              </w:rPr>
              <w:t>*</w:t>
            </w:r>
            <w:r w:rsidR="00C429CD" w:rsidRPr="00FC0D66">
              <w:rPr>
                <w:rFonts w:ascii="Times New Roman" w:hAnsi="Times New Roman"/>
                <w:color w:val="000000"/>
              </w:rPr>
              <w:t>=2,</w:t>
            </w:r>
            <w:r w:rsidR="00C429CD" w:rsidRPr="00FC0D66">
              <w:rPr>
                <w:rFonts w:ascii="Times New Roman" w:hAnsi="Times New Roman"/>
                <w:color w:val="000000"/>
                <w:lang w:val="uz-Cyrl-UZ"/>
              </w:rPr>
              <w:t>45</w:t>
            </w:r>
          </w:p>
        </w:tc>
      </w:tr>
      <w:tr w:rsidR="00C429CD" w:rsidRPr="00FC0D66" w14:paraId="26E4E92E" w14:textId="77777777" w:rsidTr="00C429CD">
        <w:trPr>
          <w:cantSplit/>
          <w:trHeight w:val="340"/>
          <w:jc w:val="center"/>
        </w:trPr>
        <w:tc>
          <w:tcPr>
            <w:tcW w:w="0" w:type="auto"/>
            <w:vAlign w:val="center"/>
          </w:tcPr>
          <w:p w14:paraId="52C08CE9" w14:textId="449DBAF0" w:rsidR="00C429CD" w:rsidRPr="00FC0D66" w:rsidRDefault="00065556" w:rsidP="00C429CD">
            <w:pPr>
              <w:tabs>
                <w:tab w:val="left" w:pos="0"/>
              </w:tabs>
              <w:jc w:val="both"/>
              <w:rPr>
                <w:rFonts w:ascii="Times New Roman" w:hAnsi="Times New Roman"/>
                <w:color w:val="000000"/>
              </w:rPr>
            </w:pPr>
            <w:proofErr w:type="spellStart"/>
            <w:r>
              <w:rPr>
                <w:rFonts w:ascii="Times New Roman" w:hAnsi="Times New Roman"/>
                <w:color w:val="000000"/>
              </w:rPr>
              <w:t>Samaradorlik</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ko</w:t>
            </w:r>
            <w:proofErr w:type="spellEnd"/>
            <w:r>
              <w:rPr>
                <w:rFonts w:ascii="Times New Roman" w:hAnsi="Times New Roman"/>
                <w:color w:val="000000"/>
                <w:lang w:val="uz-Cyrl-UZ"/>
              </w:rPr>
              <w:t>e</w:t>
            </w:r>
            <w:proofErr w:type="spellStart"/>
            <w:r>
              <w:rPr>
                <w:rFonts w:ascii="Times New Roman" w:hAnsi="Times New Roman"/>
                <w:color w:val="000000"/>
              </w:rPr>
              <w:t>ffitsenti</w:t>
            </w:r>
            <w:proofErr w:type="spellEnd"/>
          </w:p>
        </w:tc>
        <w:tc>
          <w:tcPr>
            <w:tcW w:w="5053" w:type="dxa"/>
            <w:gridSpan w:val="2"/>
            <w:vAlign w:val="center"/>
          </w:tcPr>
          <w:p w14:paraId="3FEA9F0F"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bCs/>
                <w:caps/>
                <w:color w:val="000000"/>
              </w:rPr>
              <w:sym w:font="Symbol" w:char="F068"/>
            </w:r>
            <w:r w:rsidRPr="00FC0D66">
              <w:rPr>
                <w:rFonts w:ascii="Times New Roman" w:hAnsi="Times New Roman"/>
                <w:bCs/>
                <w:caps/>
                <w:color w:val="000000"/>
              </w:rPr>
              <w:t>=1,22</w:t>
            </w:r>
          </w:p>
        </w:tc>
      </w:tr>
      <w:tr w:rsidR="00C429CD" w:rsidRPr="00FC0D66" w14:paraId="081EA095" w14:textId="77777777" w:rsidTr="00C429CD">
        <w:trPr>
          <w:cantSplit/>
          <w:trHeight w:val="340"/>
          <w:jc w:val="center"/>
        </w:trPr>
        <w:tc>
          <w:tcPr>
            <w:tcW w:w="0" w:type="auto"/>
            <w:vAlign w:val="center"/>
          </w:tcPr>
          <w:p w14:paraId="36D23E50" w14:textId="1CF50DAB" w:rsidR="00C429CD" w:rsidRPr="00FC0D66" w:rsidRDefault="00065556" w:rsidP="00C429CD">
            <w:pPr>
              <w:tabs>
                <w:tab w:val="left" w:pos="0"/>
              </w:tabs>
              <w:jc w:val="both"/>
              <w:rPr>
                <w:rFonts w:ascii="Times New Roman" w:hAnsi="Times New Roman"/>
                <w:color w:val="000000"/>
                <w:lang w:val="uz-Cyrl-UZ"/>
              </w:rPr>
            </w:pPr>
            <w:r>
              <w:rPr>
                <w:rFonts w:ascii="Times New Roman" w:hAnsi="Times New Roman"/>
                <w:color w:val="000000"/>
                <w:lang w:val="uz-Cyrl-UZ"/>
              </w:rPr>
              <w:t>Tanlanma</w:t>
            </w:r>
            <w:r w:rsidR="00C429CD" w:rsidRPr="00FC0D66">
              <w:rPr>
                <w:rFonts w:ascii="Times New Roman" w:hAnsi="Times New Roman"/>
                <w:color w:val="000000"/>
                <w:lang w:val="uz-Cyrl-UZ"/>
              </w:rPr>
              <w:t xml:space="preserve"> </w:t>
            </w:r>
            <w:r>
              <w:rPr>
                <w:rFonts w:ascii="Times New Roman" w:hAnsi="Times New Roman"/>
                <w:color w:val="000000"/>
                <w:lang w:val="uz-Cyrl-UZ"/>
              </w:rPr>
              <w:t>dispersiya</w:t>
            </w:r>
          </w:p>
        </w:tc>
        <w:tc>
          <w:tcPr>
            <w:tcW w:w="0" w:type="auto"/>
            <w:vAlign w:val="center"/>
          </w:tcPr>
          <w:p w14:paraId="3AAD4A2C" w14:textId="77777777" w:rsidR="00C429CD" w:rsidRPr="00FC0D66" w:rsidRDefault="00C429CD" w:rsidP="00C429CD">
            <w:pPr>
              <w:tabs>
                <w:tab w:val="left" w:pos="0"/>
              </w:tabs>
              <w:jc w:val="center"/>
              <w:rPr>
                <w:rFonts w:ascii="Times New Roman" w:hAnsi="Times New Roman"/>
                <w:bCs/>
                <w:caps/>
                <w:color w:val="000000"/>
                <w:lang w:val="uz-Cyrl-UZ"/>
              </w:rPr>
            </w:pPr>
            <w:r w:rsidRPr="00FC0D66">
              <w:rPr>
                <w:rFonts w:ascii="Times New Roman" w:hAnsi="Times New Roman"/>
                <w:bCs/>
                <w:caps/>
                <w:color w:val="000000"/>
              </w:rPr>
              <w:t>0,9</w:t>
            </w:r>
            <w:r w:rsidRPr="00FC0D66">
              <w:rPr>
                <w:rFonts w:ascii="Times New Roman" w:hAnsi="Times New Roman"/>
                <w:bCs/>
                <w:caps/>
                <w:color w:val="000000"/>
                <w:lang w:val="uz-Cyrl-UZ"/>
              </w:rPr>
              <w:t>6</w:t>
            </w:r>
          </w:p>
        </w:tc>
        <w:tc>
          <w:tcPr>
            <w:tcW w:w="3087" w:type="dxa"/>
            <w:vAlign w:val="center"/>
          </w:tcPr>
          <w:p w14:paraId="25033BEC" w14:textId="77777777" w:rsidR="00C429CD" w:rsidRPr="00FC0D66" w:rsidRDefault="00C429CD" w:rsidP="00C429CD">
            <w:pPr>
              <w:tabs>
                <w:tab w:val="left" w:pos="0"/>
              </w:tabs>
              <w:ind w:firstLine="567"/>
              <w:jc w:val="center"/>
              <w:rPr>
                <w:rFonts w:ascii="Times New Roman" w:hAnsi="Times New Roman"/>
                <w:bCs/>
                <w:caps/>
                <w:color w:val="000000"/>
                <w:lang w:val="uz-Cyrl-UZ"/>
              </w:rPr>
            </w:pPr>
            <w:r w:rsidRPr="00FC0D66">
              <w:rPr>
                <w:rFonts w:ascii="Times New Roman" w:hAnsi="Times New Roman"/>
                <w:bCs/>
                <w:caps/>
                <w:color w:val="000000"/>
              </w:rPr>
              <w:t>1,25</w:t>
            </w:r>
          </w:p>
        </w:tc>
      </w:tr>
      <w:tr w:rsidR="00C429CD" w:rsidRPr="00FC0D66" w14:paraId="67FC2430" w14:textId="77777777" w:rsidTr="00C429CD">
        <w:trPr>
          <w:cantSplit/>
          <w:trHeight w:val="340"/>
          <w:jc w:val="center"/>
        </w:trPr>
        <w:tc>
          <w:tcPr>
            <w:tcW w:w="0" w:type="auto"/>
            <w:vAlign w:val="center"/>
          </w:tcPr>
          <w:p w14:paraId="1A03316C" w14:textId="2C30D5A1" w:rsidR="00C429CD" w:rsidRPr="00FC0D66" w:rsidRDefault="00065556" w:rsidP="00C429CD">
            <w:pPr>
              <w:tabs>
                <w:tab w:val="left" w:pos="0"/>
              </w:tabs>
              <w:jc w:val="both"/>
              <w:rPr>
                <w:rFonts w:ascii="Times New Roman" w:hAnsi="Times New Roman"/>
                <w:color w:val="000000"/>
                <w:lang w:val="en-US"/>
              </w:rPr>
            </w:pPr>
            <w:r>
              <w:rPr>
                <w:rFonts w:ascii="Times New Roman" w:hAnsi="Times New Roman"/>
                <w:color w:val="000000"/>
                <w:lang w:val="uz-Cyrl-UZ"/>
              </w:rPr>
              <w:t>O‘</w:t>
            </w:r>
            <w:proofErr w:type="spellStart"/>
            <w:r>
              <w:rPr>
                <w:rFonts w:ascii="Times New Roman" w:hAnsi="Times New Roman"/>
                <w:color w:val="000000"/>
                <w:lang w:val="en-US"/>
              </w:rPr>
              <w:t>rta</w:t>
            </w:r>
            <w:proofErr w:type="spellEnd"/>
            <w:r w:rsidR="00C429CD" w:rsidRPr="00FC0D66">
              <w:rPr>
                <w:rFonts w:ascii="Times New Roman" w:hAnsi="Times New Roman"/>
                <w:color w:val="000000"/>
                <w:lang w:val="uz-Cyrl-UZ"/>
              </w:rPr>
              <w:t xml:space="preserve"> </w:t>
            </w:r>
            <w:r>
              <w:rPr>
                <w:rFonts w:ascii="Times New Roman" w:hAnsi="Times New Roman"/>
                <w:color w:val="000000"/>
                <w:lang w:val="uz-Cyrl-UZ"/>
              </w:rPr>
              <w:t>q</w:t>
            </w:r>
            <w:proofErr w:type="spellStart"/>
            <w:r>
              <w:rPr>
                <w:rFonts w:ascii="Times New Roman" w:hAnsi="Times New Roman"/>
                <w:color w:val="000000"/>
                <w:lang w:val="en-US"/>
              </w:rPr>
              <w:t>iymat</w:t>
            </w:r>
            <w:proofErr w:type="spellEnd"/>
            <w:r w:rsidR="00C429CD" w:rsidRPr="00FC0D66">
              <w:rPr>
                <w:rFonts w:ascii="Times New Roman" w:hAnsi="Times New Roman"/>
                <w:color w:val="000000"/>
                <w:lang w:val="en-US"/>
              </w:rPr>
              <w:t xml:space="preserve"> </w:t>
            </w:r>
            <w:proofErr w:type="spellStart"/>
            <w:r>
              <w:rPr>
                <w:rFonts w:ascii="Times New Roman" w:hAnsi="Times New Roman"/>
                <w:color w:val="000000"/>
                <w:lang w:val="en-US"/>
              </w:rPr>
              <w:t>standart</w:t>
            </w:r>
            <w:proofErr w:type="spellEnd"/>
            <w:r w:rsidR="00C429CD" w:rsidRPr="00FC0D66">
              <w:rPr>
                <w:rFonts w:ascii="Times New Roman" w:hAnsi="Times New Roman"/>
                <w:color w:val="000000"/>
                <w:lang w:val="en-US"/>
              </w:rPr>
              <w:t xml:space="preserve"> </w:t>
            </w:r>
            <w:proofErr w:type="spellStart"/>
            <w:r>
              <w:rPr>
                <w:rFonts w:ascii="Times New Roman" w:hAnsi="Times New Roman"/>
                <w:color w:val="000000"/>
                <w:lang w:val="en-US"/>
              </w:rPr>
              <w:t>xatoliklari</w:t>
            </w:r>
            <w:proofErr w:type="spellEnd"/>
          </w:p>
        </w:tc>
        <w:tc>
          <w:tcPr>
            <w:tcW w:w="0" w:type="auto"/>
            <w:vAlign w:val="center"/>
          </w:tcPr>
          <w:p w14:paraId="078BC60B" w14:textId="41E3E61B" w:rsidR="00C429CD" w:rsidRPr="00FC0D66" w:rsidRDefault="00065556" w:rsidP="00C429CD">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sidR="00C429CD" w:rsidRPr="00FC0D66">
              <w:rPr>
                <w:rFonts w:ascii="Times New Roman" w:hAnsi="Times New Roman"/>
                <w:bCs/>
                <w:caps/>
                <w:color w:val="000000"/>
              </w:rPr>
              <w:t>=0,9</w:t>
            </w:r>
            <w:r w:rsidR="00C429CD" w:rsidRPr="00FC0D66">
              <w:rPr>
                <w:rFonts w:ascii="Times New Roman" w:hAnsi="Times New Roman"/>
                <w:bCs/>
                <w:caps/>
                <w:color w:val="000000"/>
                <w:lang w:val="uz-Cyrl-UZ"/>
              </w:rPr>
              <w:t>8</w:t>
            </w:r>
          </w:p>
        </w:tc>
        <w:tc>
          <w:tcPr>
            <w:tcW w:w="3087" w:type="dxa"/>
            <w:vAlign w:val="center"/>
          </w:tcPr>
          <w:p w14:paraId="18394441" w14:textId="20FB137F" w:rsidR="00C429CD" w:rsidRPr="00FC0D66" w:rsidRDefault="00065556" w:rsidP="00C429CD">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w:t>
            </w:r>
            <w:r w:rsidR="00C429CD" w:rsidRPr="00FC0D66">
              <w:rPr>
                <w:rFonts w:ascii="Times New Roman" w:hAnsi="Times New Roman"/>
                <w:bCs/>
                <w:caps/>
                <w:color w:val="000000"/>
              </w:rPr>
              <w:t>=1,12</w:t>
            </w:r>
          </w:p>
        </w:tc>
      </w:tr>
      <w:tr w:rsidR="00C429CD" w:rsidRPr="00FC0D66" w14:paraId="7EF0BF0B" w14:textId="77777777" w:rsidTr="00C429CD">
        <w:trPr>
          <w:cantSplit/>
          <w:trHeight w:val="340"/>
          <w:jc w:val="center"/>
        </w:trPr>
        <w:tc>
          <w:tcPr>
            <w:tcW w:w="0" w:type="auto"/>
            <w:vAlign w:val="center"/>
          </w:tcPr>
          <w:p w14:paraId="4F053694" w14:textId="1F1CD89D" w:rsidR="00C429CD" w:rsidRPr="00FC0D66" w:rsidRDefault="00065556" w:rsidP="00C429CD">
            <w:pPr>
              <w:tabs>
                <w:tab w:val="left" w:pos="0"/>
              </w:tabs>
              <w:jc w:val="both"/>
              <w:rPr>
                <w:rFonts w:ascii="Times New Roman" w:hAnsi="Times New Roman"/>
                <w:color w:val="000000"/>
              </w:rPr>
            </w:pPr>
            <w:r>
              <w:rPr>
                <w:rFonts w:ascii="Times New Roman" w:hAnsi="Times New Roman"/>
                <w:color w:val="000000"/>
              </w:rPr>
              <w:t>X</w:t>
            </w:r>
            <w:r w:rsidR="00C429CD" w:rsidRPr="00FC0D66">
              <w:rPr>
                <w:rFonts w:ascii="Times New Roman" w:hAnsi="Times New Roman"/>
                <w:color w:val="000000"/>
                <w:vertAlign w:val="superscript"/>
              </w:rPr>
              <w:t>*</w:t>
            </w:r>
            <w:r w:rsidR="00C429CD" w:rsidRPr="00FC0D66">
              <w:rPr>
                <w:rFonts w:ascii="Times New Roman" w:hAnsi="Times New Roman"/>
                <w:color w:val="000000"/>
              </w:rPr>
              <w:t xml:space="preserve"> </w:t>
            </w:r>
            <w:proofErr w:type="spellStart"/>
            <w:r>
              <w:rPr>
                <w:rFonts w:ascii="Times New Roman" w:hAnsi="Times New Roman"/>
                <w:color w:val="000000"/>
              </w:rPr>
              <w:t>ning</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ishonchlilik</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orali</w:t>
            </w:r>
            <w:proofErr w:type="spellEnd"/>
            <w:r>
              <w:rPr>
                <w:rFonts w:ascii="Times New Roman" w:hAnsi="Times New Roman"/>
                <w:color w:val="000000"/>
                <w:lang w:val="uz-Cyrl-UZ"/>
              </w:rPr>
              <w:t>qlari</w:t>
            </w:r>
          </w:p>
        </w:tc>
        <w:tc>
          <w:tcPr>
            <w:tcW w:w="0" w:type="auto"/>
            <w:vAlign w:val="center"/>
          </w:tcPr>
          <w:p w14:paraId="160BB03F" w14:textId="77777777" w:rsidR="00C429CD" w:rsidRPr="00FC0D66" w:rsidRDefault="00C429CD" w:rsidP="00C429CD">
            <w:pPr>
              <w:tabs>
                <w:tab w:val="left" w:pos="0"/>
              </w:tabs>
              <w:jc w:val="center"/>
              <w:rPr>
                <w:rFonts w:ascii="Times New Roman" w:hAnsi="Times New Roman"/>
                <w:color w:val="000000"/>
              </w:rPr>
            </w:pPr>
            <w:r w:rsidRPr="00FC0D66">
              <w:rPr>
                <w:rFonts w:ascii="Times New Roman" w:hAnsi="Times New Roman"/>
                <w:color w:val="000000"/>
                <w:lang w:val="uz-Cyrl-UZ"/>
              </w:rPr>
              <w:t>2</w:t>
            </w:r>
            <w:r w:rsidRPr="00FC0D66">
              <w:rPr>
                <w:rFonts w:ascii="Times New Roman" w:hAnsi="Times New Roman"/>
                <w:color w:val="000000"/>
              </w:rPr>
              <w:t>,</w:t>
            </w:r>
            <w:r w:rsidRPr="00FC0D66">
              <w:rPr>
                <w:rFonts w:ascii="Times New Roman" w:hAnsi="Times New Roman"/>
                <w:color w:val="000000"/>
                <w:lang w:val="uz-Cyrl-UZ"/>
              </w:rPr>
              <w:t>87</w:t>
            </w:r>
            <w:r w:rsidRPr="00FC0D66">
              <w:rPr>
                <w:rFonts w:ascii="Times New Roman" w:hAnsi="Times New Roman"/>
                <w:color w:val="000000"/>
              </w:rPr>
              <w:t xml:space="preserve"> &lt; </w:t>
            </w:r>
            <w:r w:rsidRPr="00FC0D66">
              <w:rPr>
                <w:rFonts w:ascii="Times New Roman" w:hAnsi="Times New Roman"/>
                <w:color w:val="000000"/>
              </w:rPr>
              <w:fldChar w:fldCharType="begin"/>
            </w:r>
            <w:r w:rsidRPr="00FC0D66">
              <w:rPr>
                <w:rFonts w:ascii="Times New Roman" w:hAnsi="Times New Roman"/>
                <w:color w:val="000000"/>
              </w:rPr>
              <w:instrText xml:space="preserve"> ҚУОТЕ </w:instrText>
            </w:r>
            <w:r w:rsidR="00F76CEA" w:rsidRPr="00FC0D66">
              <w:rPr>
                <w:rFonts w:ascii="Times New Roman" w:hAnsi="Times New Roman"/>
                <w:noProof/>
                <w:color w:val="000000"/>
                <w:position w:val="-11"/>
                <w:lang w:eastAsia="ru-RU"/>
              </w:rPr>
              <w:drawing>
                <wp:inline distT="0" distB="0" distL="0" distR="0" wp14:anchorId="68509E7B" wp14:editId="77DCD136">
                  <wp:extent cx="182880" cy="238760"/>
                  <wp:effectExtent l="0" t="0" r="0" b="0"/>
                  <wp:docPr id="25"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8760"/>
                          </a:xfrm>
                          <a:prstGeom prst="rect">
                            <a:avLst/>
                          </a:prstGeom>
                          <a:noFill/>
                          <a:ln>
                            <a:noFill/>
                          </a:ln>
                        </pic:spPr>
                      </pic:pic>
                    </a:graphicData>
                  </a:graphic>
                </wp:inline>
              </w:drawing>
            </w:r>
            <w:r w:rsidRPr="00FC0D66">
              <w:rPr>
                <w:rFonts w:ascii="Times New Roman" w:hAnsi="Times New Roman"/>
                <w:color w:val="000000"/>
              </w:rPr>
              <w:instrText xml:space="preserve"> </w:instrText>
            </w:r>
            <w:r w:rsidRPr="00FC0D66">
              <w:rPr>
                <w:rFonts w:ascii="Times New Roman" w:hAnsi="Times New Roman"/>
                <w:color w:val="000000"/>
              </w:rPr>
              <w:fldChar w:fldCharType="separate"/>
            </w:r>
            <w:r w:rsidR="00F76CEA" w:rsidRPr="00FC0D66">
              <w:rPr>
                <w:rFonts w:ascii="Times New Roman" w:hAnsi="Times New Roman"/>
                <w:noProof/>
                <w:color w:val="000000"/>
                <w:position w:val="-11"/>
                <w:lang w:eastAsia="ru-RU"/>
              </w:rPr>
              <w:drawing>
                <wp:inline distT="0" distB="0" distL="0" distR="0" wp14:anchorId="6D530079" wp14:editId="2446058A">
                  <wp:extent cx="182880" cy="238760"/>
                  <wp:effectExtent l="0" t="0" r="0" b="0"/>
                  <wp:docPr id="26"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8760"/>
                          </a:xfrm>
                          <a:prstGeom prst="rect">
                            <a:avLst/>
                          </a:prstGeom>
                          <a:noFill/>
                          <a:ln>
                            <a:noFill/>
                          </a:ln>
                        </pic:spPr>
                      </pic:pic>
                    </a:graphicData>
                  </a:graphic>
                </wp:inline>
              </w:drawing>
            </w:r>
            <w:r w:rsidRPr="00FC0D66">
              <w:rPr>
                <w:rFonts w:ascii="Times New Roman" w:hAnsi="Times New Roman"/>
                <w:color w:val="000000"/>
              </w:rPr>
              <w:fldChar w:fldCharType="end"/>
            </w:r>
            <w:r w:rsidRPr="00FC0D66">
              <w:rPr>
                <w:rFonts w:ascii="Times New Roman" w:hAnsi="Times New Roman"/>
                <w:color w:val="000000"/>
              </w:rPr>
              <w:t xml:space="preserve">&lt; </w:t>
            </w:r>
            <w:r w:rsidRPr="00FC0D66">
              <w:rPr>
                <w:rFonts w:ascii="Times New Roman" w:hAnsi="Times New Roman"/>
                <w:color w:val="000000"/>
                <w:lang w:val="uz-Cyrl-UZ"/>
              </w:rPr>
              <w:t>3</w:t>
            </w:r>
            <w:r w:rsidRPr="00FC0D66">
              <w:rPr>
                <w:rFonts w:ascii="Times New Roman" w:hAnsi="Times New Roman"/>
                <w:color w:val="000000"/>
              </w:rPr>
              <w:t>,13</w:t>
            </w:r>
          </w:p>
        </w:tc>
        <w:tc>
          <w:tcPr>
            <w:tcW w:w="3087" w:type="dxa"/>
            <w:vAlign w:val="center"/>
          </w:tcPr>
          <w:p w14:paraId="59752A9D" w14:textId="77777777" w:rsidR="00C429CD" w:rsidRPr="00FC0D66" w:rsidRDefault="00C429CD" w:rsidP="00C429CD">
            <w:pPr>
              <w:tabs>
                <w:tab w:val="left" w:pos="0"/>
              </w:tabs>
              <w:ind w:firstLine="567"/>
              <w:jc w:val="center"/>
              <w:rPr>
                <w:rFonts w:ascii="Times New Roman" w:hAnsi="Times New Roman"/>
                <w:color w:val="000000"/>
              </w:rPr>
            </w:pPr>
            <w:r w:rsidRPr="00FC0D66">
              <w:rPr>
                <w:rFonts w:ascii="Times New Roman" w:hAnsi="Times New Roman"/>
                <w:color w:val="000000"/>
              </w:rPr>
              <w:t>2,</w:t>
            </w:r>
            <w:r w:rsidRPr="00FC0D66">
              <w:rPr>
                <w:rFonts w:ascii="Times New Roman" w:hAnsi="Times New Roman"/>
                <w:color w:val="000000"/>
                <w:lang w:val="uz-Cyrl-UZ"/>
              </w:rPr>
              <w:t>3</w:t>
            </w:r>
            <w:r w:rsidRPr="00FC0D66">
              <w:rPr>
                <w:rFonts w:ascii="Times New Roman" w:hAnsi="Times New Roman"/>
                <w:color w:val="000000"/>
              </w:rPr>
              <w:t xml:space="preserve">&lt; </w:t>
            </w:r>
            <w:r w:rsidRPr="00FC0D66">
              <w:rPr>
                <w:rFonts w:ascii="Times New Roman" w:hAnsi="Times New Roman"/>
                <w:color w:val="000000"/>
              </w:rPr>
              <w:fldChar w:fldCharType="begin"/>
            </w:r>
            <w:r w:rsidRPr="00FC0D66">
              <w:rPr>
                <w:rFonts w:ascii="Times New Roman" w:hAnsi="Times New Roman"/>
                <w:color w:val="000000"/>
              </w:rPr>
              <w:instrText xml:space="preserve"> ҚУОТЕ </w:instrText>
            </w:r>
            <w:r w:rsidR="00F76CEA" w:rsidRPr="00FC0D66">
              <w:rPr>
                <w:rFonts w:ascii="Times New Roman" w:hAnsi="Times New Roman"/>
                <w:noProof/>
                <w:color w:val="000000"/>
                <w:position w:val="-15"/>
                <w:lang w:eastAsia="ru-RU"/>
              </w:rPr>
              <w:drawing>
                <wp:inline distT="0" distB="0" distL="0" distR="0" wp14:anchorId="2D4F420C" wp14:editId="54A581B4">
                  <wp:extent cx="174625" cy="270510"/>
                  <wp:effectExtent l="0" t="0" r="0" b="0"/>
                  <wp:docPr id="27"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4625" cy="270510"/>
                          </a:xfrm>
                          <a:prstGeom prst="rect">
                            <a:avLst/>
                          </a:prstGeom>
                          <a:noFill/>
                          <a:ln>
                            <a:noFill/>
                          </a:ln>
                        </pic:spPr>
                      </pic:pic>
                    </a:graphicData>
                  </a:graphic>
                </wp:inline>
              </w:drawing>
            </w:r>
            <w:r w:rsidRPr="00FC0D66">
              <w:rPr>
                <w:rFonts w:ascii="Times New Roman" w:hAnsi="Times New Roman"/>
                <w:color w:val="000000"/>
              </w:rPr>
              <w:instrText xml:space="preserve"> </w:instrText>
            </w:r>
            <w:r w:rsidRPr="00FC0D66">
              <w:rPr>
                <w:rFonts w:ascii="Times New Roman" w:hAnsi="Times New Roman"/>
                <w:color w:val="000000"/>
              </w:rPr>
              <w:fldChar w:fldCharType="separate"/>
            </w:r>
            <w:r w:rsidR="00F76CEA" w:rsidRPr="00FC0D66">
              <w:rPr>
                <w:rFonts w:ascii="Times New Roman" w:hAnsi="Times New Roman"/>
                <w:noProof/>
                <w:color w:val="000000"/>
                <w:position w:val="-15"/>
                <w:lang w:eastAsia="ru-RU"/>
              </w:rPr>
              <w:drawing>
                <wp:inline distT="0" distB="0" distL="0" distR="0" wp14:anchorId="6C6DAAD5" wp14:editId="463FA26B">
                  <wp:extent cx="174625" cy="270510"/>
                  <wp:effectExtent l="0" t="0" r="0" b="0"/>
                  <wp:docPr id="28"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4625" cy="270510"/>
                          </a:xfrm>
                          <a:prstGeom prst="rect">
                            <a:avLst/>
                          </a:prstGeom>
                          <a:noFill/>
                          <a:ln>
                            <a:noFill/>
                          </a:ln>
                        </pic:spPr>
                      </pic:pic>
                    </a:graphicData>
                  </a:graphic>
                </wp:inline>
              </w:drawing>
            </w:r>
            <w:r w:rsidRPr="00FC0D66">
              <w:rPr>
                <w:rFonts w:ascii="Times New Roman" w:hAnsi="Times New Roman"/>
                <w:color w:val="000000"/>
              </w:rPr>
              <w:fldChar w:fldCharType="end"/>
            </w:r>
            <w:r w:rsidRPr="00FC0D66">
              <w:rPr>
                <w:rFonts w:ascii="Times New Roman" w:hAnsi="Times New Roman"/>
                <w:color w:val="000000"/>
              </w:rPr>
              <w:t>&lt;2,6</w:t>
            </w:r>
          </w:p>
        </w:tc>
      </w:tr>
      <w:tr w:rsidR="00C429CD" w:rsidRPr="00FC0D66" w14:paraId="791D6DF7" w14:textId="77777777" w:rsidTr="00C429CD">
        <w:trPr>
          <w:cantSplit/>
          <w:trHeight w:val="340"/>
          <w:jc w:val="center"/>
        </w:trPr>
        <w:tc>
          <w:tcPr>
            <w:tcW w:w="0" w:type="auto"/>
            <w:vAlign w:val="center"/>
          </w:tcPr>
          <w:p w14:paraId="74DE0C6B" w14:textId="7923DFC4" w:rsidR="00C429CD" w:rsidRPr="00FC0D66" w:rsidRDefault="00065556" w:rsidP="00C429CD">
            <w:pPr>
              <w:tabs>
                <w:tab w:val="left" w:pos="0"/>
              </w:tabs>
              <w:jc w:val="both"/>
              <w:rPr>
                <w:rFonts w:ascii="Times New Roman" w:hAnsi="Times New Roman"/>
                <w:color w:val="000000"/>
                <w:lang w:val="uz-Cyrl-UZ"/>
              </w:rPr>
            </w:pPr>
            <w:r>
              <w:rPr>
                <w:rFonts w:ascii="Times New Roman" w:hAnsi="Times New Roman"/>
                <w:color w:val="000000"/>
                <w:lang w:val="uz-Cyrl-UZ"/>
              </w:rPr>
              <w:t>Variatsiya</w:t>
            </w:r>
            <w:r w:rsidR="00C429CD" w:rsidRPr="00FC0D66">
              <w:rPr>
                <w:rFonts w:ascii="Times New Roman" w:hAnsi="Times New Roman"/>
                <w:color w:val="000000"/>
                <w:lang w:val="uz-Cyrl-UZ"/>
              </w:rPr>
              <w:t xml:space="preserve"> </w:t>
            </w:r>
            <w:r>
              <w:rPr>
                <w:rFonts w:ascii="Times New Roman" w:hAnsi="Times New Roman"/>
                <w:color w:val="000000"/>
                <w:lang w:val="uz-Cyrl-UZ"/>
              </w:rPr>
              <w:t>ko‘rsatkichlari</w:t>
            </w:r>
          </w:p>
        </w:tc>
        <w:tc>
          <w:tcPr>
            <w:tcW w:w="0" w:type="auto"/>
            <w:vAlign w:val="center"/>
          </w:tcPr>
          <w:p w14:paraId="058F55CB" w14:textId="77777777" w:rsidR="00C429CD" w:rsidRPr="00FC0D66" w:rsidRDefault="00C429CD" w:rsidP="00C429CD">
            <w:pPr>
              <w:tabs>
                <w:tab w:val="left" w:pos="0"/>
              </w:tabs>
              <w:jc w:val="center"/>
              <w:rPr>
                <w:rFonts w:ascii="Times New Roman" w:hAnsi="Times New Roman"/>
                <w:color w:val="000000"/>
                <w:lang w:val="uz-Cyrl-UZ"/>
              </w:rPr>
            </w:pPr>
            <w:r w:rsidRPr="00FC0D66">
              <w:rPr>
                <w:rFonts w:ascii="Times New Roman" w:hAnsi="Times New Roman"/>
                <w:color w:val="000000"/>
                <w:lang w:val="uz-Cyrl-UZ"/>
              </w:rPr>
              <w:t>22,43%</w:t>
            </w:r>
          </w:p>
        </w:tc>
        <w:tc>
          <w:tcPr>
            <w:tcW w:w="3087" w:type="dxa"/>
            <w:vAlign w:val="center"/>
          </w:tcPr>
          <w:p w14:paraId="66DAF608" w14:textId="77777777" w:rsidR="00C429CD" w:rsidRPr="00FC0D66" w:rsidRDefault="00C429CD" w:rsidP="00C429CD">
            <w:pPr>
              <w:tabs>
                <w:tab w:val="left" w:pos="0"/>
                <w:tab w:val="left" w:pos="210"/>
              </w:tabs>
              <w:ind w:firstLine="567"/>
              <w:jc w:val="center"/>
              <w:rPr>
                <w:rFonts w:ascii="Times New Roman" w:hAnsi="Times New Roman"/>
                <w:color w:val="000000"/>
                <w:lang w:val="uz-Cyrl-UZ"/>
              </w:rPr>
            </w:pPr>
            <w:r w:rsidRPr="00FC0D66">
              <w:rPr>
                <w:rFonts w:ascii="Times New Roman" w:hAnsi="Times New Roman"/>
                <w:color w:val="000000"/>
                <w:lang w:val="uz-Cyrl-UZ"/>
              </w:rPr>
              <w:t>27,12%</w:t>
            </w:r>
          </w:p>
        </w:tc>
      </w:tr>
      <w:tr w:rsidR="00C429CD" w:rsidRPr="00FC0D66" w14:paraId="2C66E1FF" w14:textId="77777777" w:rsidTr="00C429CD">
        <w:trPr>
          <w:cantSplit/>
          <w:trHeight w:val="340"/>
          <w:jc w:val="center"/>
        </w:trPr>
        <w:tc>
          <w:tcPr>
            <w:tcW w:w="0" w:type="auto"/>
            <w:vAlign w:val="center"/>
          </w:tcPr>
          <w:p w14:paraId="79108D7F" w14:textId="4B0FC3E3" w:rsidR="00C429CD" w:rsidRPr="00FC0D66" w:rsidRDefault="00065556" w:rsidP="00C429CD">
            <w:pPr>
              <w:tabs>
                <w:tab w:val="left" w:pos="0"/>
              </w:tabs>
              <w:jc w:val="both"/>
              <w:rPr>
                <w:rFonts w:ascii="Times New Roman" w:hAnsi="Times New Roman"/>
                <w:color w:val="000000"/>
              </w:rPr>
            </w:pPr>
            <w:proofErr w:type="spellStart"/>
            <w:r>
              <w:rPr>
                <w:rFonts w:ascii="Times New Roman" w:hAnsi="Times New Roman"/>
                <w:color w:val="000000"/>
              </w:rPr>
              <w:t>Styudent</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statistikasi</w:t>
            </w:r>
            <w:proofErr w:type="spellEnd"/>
          </w:p>
        </w:tc>
        <w:tc>
          <w:tcPr>
            <w:tcW w:w="5053" w:type="dxa"/>
            <w:gridSpan w:val="2"/>
            <w:vAlign w:val="center"/>
          </w:tcPr>
          <w:p w14:paraId="0B112937" w14:textId="5535CE88" w:rsidR="00C429CD" w:rsidRPr="00FC0D66" w:rsidRDefault="00065556" w:rsidP="00C429CD">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w:t>
            </w:r>
            <w:r w:rsidR="00C429CD" w:rsidRPr="00FC0D66">
              <w:rPr>
                <w:rFonts w:ascii="Times New Roman" w:hAnsi="Times New Roman"/>
                <w:color w:val="000000"/>
              </w:rPr>
              <w:t>=5</w:t>
            </w:r>
            <w:r w:rsidR="00C429CD" w:rsidRPr="00FC0D66">
              <w:rPr>
                <w:rFonts w:ascii="Times New Roman" w:hAnsi="Times New Roman"/>
                <w:color w:val="000000"/>
                <w:lang w:val="uz-Cyrl-UZ"/>
              </w:rPr>
              <w:t>,45</w:t>
            </w:r>
          </w:p>
        </w:tc>
      </w:tr>
      <w:tr w:rsidR="00C429CD" w:rsidRPr="00FC0D66" w14:paraId="4612131D" w14:textId="77777777" w:rsidTr="00C429CD">
        <w:trPr>
          <w:cantSplit/>
          <w:trHeight w:val="340"/>
          <w:jc w:val="center"/>
        </w:trPr>
        <w:tc>
          <w:tcPr>
            <w:tcW w:w="0" w:type="auto"/>
            <w:vAlign w:val="center"/>
          </w:tcPr>
          <w:p w14:paraId="01F8C444" w14:textId="4E49898E" w:rsidR="00C429CD" w:rsidRPr="00FC0D66" w:rsidRDefault="00065556" w:rsidP="00C429CD">
            <w:pPr>
              <w:tabs>
                <w:tab w:val="left" w:pos="0"/>
              </w:tabs>
              <w:jc w:val="both"/>
              <w:rPr>
                <w:rFonts w:ascii="Times New Roman" w:hAnsi="Times New Roman"/>
                <w:color w:val="000000"/>
              </w:rPr>
            </w:pPr>
            <w:proofErr w:type="spellStart"/>
            <w:r>
              <w:rPr>
                <w:rFonts w:ascii="Times New Roman" w:hAnsi="Times New Roman"/>
                <w:color w:val="000000"/>
              </w:rPr>
              <w:t>Statistika</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ozodlik</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darajasi</w:t>
            </w:r>
            <w:proofErr w:type="spellEnd"/>
          </w:p>
        </w:tc>
        <w:tc>
          <w:tcPr>
            <w:tcW w:w="5053" w:type="dxa"/>
            <w:gridSpan w:val="2"/>
            <w:vAlign w:val="center"/>
          </w:tcPr>
          <w:p w14:paraId="3F8E02E6" w14:textId="70315E2C" w:rsidR="00C429CD" w:rsidRPr="00FC0D66" w:rsidRDefault="00065556" w:rsidP="00C429CD">
            <w:pPr>
              <w:tabs>
                <w:tab w:val="left" w:pos="0"/>
                <w:tab w:val="right" w:pos="5897"/>
              </w:tabs>
              <w:jc w:val="center"/>
              <w:rPr>
                <w:rFonts w:ascii="Times New Roman" w:hAnsi="Times New Roman"/>
                <w:color w:val="000000"/>
                <w:lang w:val="uz-Cyrl-UZ"/>
              </w:rPr>
            </w:pPr>
            <w:r>
              <w:rPr>
                <w:rFonts w:ascii="Times New Roman" w:hAnsi="Times New Roman"/>
                <w:color w:val="000000"/>
              </w:rPr>
              <w:t>K</w:t>
            </w:r>
            <w:r w:rsidR="00C429CD" w:rsidRPr="00FC0D66">
              <w:rPr>
                <w:rFonts w:ascii="Times New Roman" w:hAnsi="Times New Roman"/>
                <w:color w:val="000000"/>
              </w:rPr>
              <w:t>=400</w:t>
            </w:r>
          </w:p>
        </w:tc>
      </w:tr>
      <w:tr w:rsidR="00C429CD" w:rsidRPr="00E031FD" w14:paraId="7FD29DE3" w14:textId="77777777" w:rsidTr="00C429CD">
        <w:trPr>
          <w:cantSplit/>
          <w:trHeight w:val="340"/>
          <w:jc w:val="center"/>
        </w:trPr>
        <w:tc>
          <w:tcPr>
            <w:tcW w:w="0" w:type="auto"/>
            <w:vAlign w:val="center"/>
          </w:tcPr>
          <w:p w14:paraId="3E741D0C" w14:textId="76CE75D6" w:rsidR="00C429CD" w:rsidRPr="00FC0D66" w:rsidRDefault="00065556" w:rsidP="00C429CD">
            <w:pPr>
              <w:tabs>
                <w:tab w:val="left" w:pos="0"/>
              </w:tabs>
              <w:jc w:val="both"/>
              <w:rPr>
                <w:rFonts w:ascii="Times New Roman" w:hAnsi="Times New Roman"/>
                <w:color w:val="000000"/>
              </w:rPr>
            </w:pPr>
            <w:proofErr w:type="spellStart"/>
            <w:r>
              <w:rPr>
                <w:rFonts w:ascii="Times New Roman" w:hAnsi="Times New Roman"/>
                <w:color w:val="000000"/>
              </w:rPr>
              <w:t>Kriteriy</w:t>
            </w:r>
            <w:proofErr w:type="spellEnd"/>
            <w:r w:rsidR="00C429CD" w:rsidRPr="00FC0D66">
              <w:rPr>
                <w:rFonts w:ascii="Times New Roman" w:hAnsi="Times New Roman"/>
                <w:color w:val="000000"/>
              </w:rPr>
              <w:t xml:space="preserve"> </w:t>
            </w:r>
            <w:proofErr w:type="spellStart"/>
            <w:r>
              <w:rPr>
                <w:rFonts w:ascii="Times New Roman" w:hAnsi="Times New Roman"/>
                <w:color w:val="000000"/>
              </w:rPr>
              <w:t>xulosasi</w:t>
            </w:r>
            <w:proofErr w:type="spellEnd"/>
          </w:p>
        </w:tc>
        <w:tc>
          <w:tcPr>
            <w:tcW w:w="5053" w:type="dxa"/>
            <w:gridSpan w:val="2"/>
            <w:vAlign w:val="center"/>
          </w:tcPr>
          <w:p w14:paraId="078B2337" w14:textId="7DDE9C79" w:rsidR="00C429CD" w:rsidRPr="00065556" w:rsidRDefault="00065556" w:rsidP="00C429CD">
            <w:pPr>
              <w:tabs>
                <w:tab w:val="left" w:pos="0"/>
                <w:tab w:val="right" w:pos="5897"/>
              </w:tabs>
              <w:jc w:val="both"/>
              <w:rPr>
                <w:rFonts w:ascii="Times New Roman" w:hAnsi="Times New Roman"/>
                <w:color w:val="000000"/>
                <w:lang w:val="en-US"/>
              </w:rPr>
            </w:pPr>
            <w:r w:rsidRPr="00065556">
              <w:rPr>
                <w:rFonts w:ascii="Times New Roman" w:hAnsi="Times New Roman"/>
                <w:color w:val="000000"/>
                <w:lang w:val="en-US"/>
              </w:rPr>
              <w:t>T</w:t>
            </w:r>
            <w:r w:rsidR="00C429CD" w:rsidRPr="00065556">
              <w:rPr>
                <w:rFonts w:ascii="Times New Roman" w:hAnsi="Times New Roman"/>
                <w:color w:val="000000"/>
                <w:lang w:val="en-US"/>
              </w:rPr>
              <w:t>=5</w:t>
            </w:r>
            <w:r w:rsidR="00C429CD" w:rsidRPr="00FC0D66">
              <w:rPr>
                <w:rFonts w:ascii="Times New Roman" w:hAnsi="Times New Roman"/>
                <w:color w:val="000000"/>
                <w:lang w:val="uz-Cyrl-UZ"/>
              </w:rPr>
              <w:t xml:space="preserve">,45 </w:t>
            </w:r>
            <w:r w:rsidR="00C429CD" w:rsidRPr="00065556">
              <w:rPr>
                <w:rFonts w:ascii="Times New Roman" w:hAnsi="Times New Roman"/>
                <w:color w:val="000000"/>
                <w:lang w:val="en-US"/>
              </w:rPr>
              <w:t>&gt; 1,</w:t>
            </w:r>
            <w:r w:rsidR="00C429CD" w:rsidRPr="00FC0D66">
              <w:rPr>
                <w:rFonts w:ascii="Times New Roman" w:hAnsi="Times New Roman"/>
                <w:color w:val="000000"/>
                <w:lang w:val="uz-Cyrl-UZ"/>
              </w:rPr>
              <w:t xml:space="preserve">96 </w:t>
            </w:r>
            <w:proofErr w:type="gramStart"/>
            <w:r>
              <w:rPr>
                <w:rFonts w:ascii="Times New Roman" w:hAnsi="Times New Roman"/>
                <w:color w:val="000000"/>
                <w:lang w:val="uz-Cyrl-UZ"/>
              </w:rPr>
              <w:t>bo‘</w:t>
            </w:r>
            <w:proofErr w:type="gramEnd"/>
            <w:r>
              <w:rPr>
                <w:rFonts w:ascii="Times New Roman" w:hAnsi="Times New Roman"/>
                <w:color w:val="000000"/>
                <w:lang w:val="uz-Cyrl-UZ"/>
              </w:rPr>
              <w:t>lib</w:t>
            </w:r>
            <w:r w:rsidR="00C429CD" w:rsidRPr="00FC0D66">
              <w:rPr>
                <w:rFonts w:ascii="Times New Roman" w:hAnsi="Times New Roman"/>
                <w:color w:val="000000"/>
                <w:lang w:val="uz-Cyrl-UZ"/>
              </w:rPr>
              <w:t>,</w:t>
            </w:r>
            <w:r w:rsidR="00C429CD" w:rsidRPr="00065556">
              <w:rPr>
                <w:rFonts w:ascii="Times New Roman" w:hAnsi="Times New Roman"/>
                <w:color w:val="000000"/>
                <w:lang w:val="en-US"/>
              </w:rPr>
              <w:t xml:space="preserve"> </w:t>
            </w:r>
            <w:r w:rsidRPr="00065556">
              <w:rPr>
                <w:rFonts w:ascii="Times New Roman" w:hAnsi="Times New Roman"/>
                <w:color w:val="000000"/>
                <w:lang w:val="en-US"/>
              </w:rPr>
              <w:t>H</w:t>
            </w:r>
            <w:r w:rsidR="00C429CD" w:rsidRPr="00065556">
              <w:rPr>
                <w:rFonts w:ascii="Times New Roman" w:hAnsi="Times New Roman"/>
                <w:color w:val="000000"/>
                <w:vertAlign w:val="subscript"/>
                <w:lang w:val="en-US"/>
              </w:rPr>
              <w:t>1</w:t>
            </w:r>
            <w:r w:rsidR="00C429CD" w:rsidRPr="00065556">
              <w:rPr>
                <w:rFonts w:ascii="Times New Roman" w:hAnsi="Times New Roman"/>
                <w:color w:val="000000"/>
                <w:lang w:val="en-US"/>
              </w:rPr>
              <w:t xml:space="preserve"> </w:t>
            </w:r>
            <w:r w:rsidRPr="00065556">
              <w:rPr>
                <w:rFonts w:ascii="Times New Roman" w:hAnsi="Times New Roman"/>
                <w:color w:val="000000"/>
                <w:lang w:val="en-US"/>
              </w:rPr>
              <w:t>qabul</w:t>
            </w:r>
            <w:r w:rsidR="00C429CD" w:rsidRPr="00065556">
              <w:rPr>
                <w:rFonts w:ascii="Times New Roman" w:hAnsi="Times New Roman"/>
                <w:color w:val="000000"/>
                <w:lang w:val="en-US"/>
              </w:rPr>
              <w:t xml:space="preserve"> </w:t>
            </w:r>
            <w:r>
              <w:rPr>
                <w:rFonts w:ascii="Times New Roman" w:hAnsi="Times New Roman"/>
                <w:color w:val="000000"/>
                <w:lang w:val="uz-Cyrl-UZ"/>
              </w:rPr>
              <w:t>q</w:t>
            </w:r>
            <w:r w:rsidRPr="00065556">
              <w:rPr>
                <w:rFonts w:ascii="Times New Roman" w:hAnsi="Times New Roman"/>
                <w:color w:val="000000"/>
                <w:lang w:val="en-US"/>
              </w:rPr>
              <w:t>ilindi</w:t>
            </w:r>
          </w:p>
        </w:tc>
      </w:tr>
    </w:tbl>
    <w:p w14:paraId="4E001469" w14:textId="77777777" w:rsidR="00C429CD" w:rsidRPr="00FC0D66" w:rsidRDefault="00C429CD" w:rsidP="00C429CD">
      <w:pPr>
        <w:tabs>
          <w:tab w:val="left" w:pos="0"/>
        </w:tabs>
        <w:ind w:firstLine="567"/>
        <w:jc w:val="both"/>
        <w:rPr>
          <w:rFonts w:ascii="Times New Roman" w:hAnsi="Times New Roman"/>
          <w:color w:val="000000"/>
          <w:sz w:val="20"/>
          <w:szCs w:val="20"/>
          <w:lang w:val="uz-Cyrl-UZ"/>
        </w:rPr>
      </w:pPr>
    </w:p>
    <w:p w14:paraId="7FBA988E" w14:textId="277C5489" w:rsidR="00F31CDE" w:rsidRDefault="00065556" w:rsidP="00F31CDE">
      <w:pPr>
        <w:pStyle w:val="afa"/>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eastAsia="x-none"/>
        </w:rPr>
        <w:t>Tajriba</w:t>
      </w:r>
      <w:r w:rsidR="009824C0"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yakunida</w:t>
      </w:r>
      <w:r w:rsidR="009824C0"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eastAsia="x-none"/>
        </w:rPr>
        <w:t>natijalar</w:t>
      </w:r>
      <w:r w:rsidR="009824C0" w:rsidRPr="00FC0D66">
        <w:rPr>
          <w:rFonts w:ascii="Times New Roman" w:hAnsi="Times New Roman"/>
          <w:color w:val="000000"/>
          <w:sz w:val="28"/>
          <w:szCs w:val="28"/>
          <w:lang w:val="uz-Cyrl-UZ" w:eastAsia="x-none"/>
        </w:rPr>
        <w:t xml:space="preserve"> </w:t>
      </w:r>
      <w:r>
        <w:rPr>
          <w:rFonts w:ascii="Times New Roman" w:hAnsi="Times New Roman"/>
          <w:color w:val="000000"/>
          <w:sz w:val="28"/>
          <w:szCs w:val="28"/>
          <w:lang w:val="uz-Cyrl-UZ"/>
        </w:rPr>
        <w:t>iqtidorli</w:t>
      </w:r>
      <w:r w:rsidR="00522C7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522C7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522C7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522C7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ularga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amaliyotida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qo‘llash</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tayyorlangan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dars</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ishlanmalari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qiziqarli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ta’limiy</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o‘yin</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mashg‘ulotlari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maxsus</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tadbirlarning</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ssenariylari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iqtidorli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 yetakchiligini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shakllantirish</w:t>
      </w:r>
      <w:r w:rsidR="00EA3D95">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EA3D95">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samarali</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mezonlar</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sifatida</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taqdim</w:t>
      </w:r>
      <w:r w:rsidR="009824C0"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etildi</w:t>
      </w:r>
      <w:r w:rsidR="009824C0" w:rsidRPr="00FC0D66">
        <w:rPr>
          <w:rFonts w:ascii="Times New Roman" w:hAnsi="Times New Roman"/>
          <w:color w:val="000000"/>
          <w:sz w:val="28"/>
          <w:szCs w:val="28"/>
          <w:lang w:val="uz-Cyrl-UZ"/>
        </w:rPr>
        <w:t>.</w:t>
      </w:r>
    </w:p>
    <w:p w14:paraId="6C4FA12A" w14:textId="4352CB4C" w:rsidR="00823886" w:rsidRPr="00FC0D66" w:rsidRDefault="00065556" w:rsidP="00F31CDE">
      <w:pPr>
        <w:pStyle w:val="afa"/>
        <w:tabs>
          <w:tab w:val="left" w:pos="0"/>
          <w:tab w:val="left" w:pos="709"/>
        </w:tabs>
        <w:spacing w:after="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45E6B414" w14:textId="50765FED" w:rsidR="009824C0" w:rsidRPr="00FC0D66" w:rsidRDefault="00065556" w:rsidP="001F1D08">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Iqtidorli</w:t>
      </w:r>
      <w:r w:rsidR="00B8315F"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00B8315F"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B96137">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ijodkorligini</w:t>
      </w:r>
      <w:r w:rsidR="00B8315F"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rivojlantirish</w:t>
      </w:r>
      <w:r w:rsidR="0090688E"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texnologiyasi</w:t>
      </w:r>
      <w:r w:rsidR="0090688E" w:rsidRPr="00FC0D66">
        <w:rPr>
          <w:rFonts w:ascii="Times New Roman" w:eastAsia="Arial" w:hAnsi="Times New Roman"/>
          <w:color w:val="000000"/>
          <w:sz w:val="28"/>
          <w:szCs w:val="28"/>
          <w:lang w:val="uz-Cyrl-UZ" w:eastAsia="ru-RU"/>
        </w:rPr>
        <w:t xml:space="preserve"> </w:t>
      </w:r>
      <w:r>
        <w:rPr>
          <w:rFonts w:ascii="Times New Roman" w:hAnsi="Times New Roman"/>
          <w:color w:val="000000"/>
          <w:sz w:val="28"/>
          <w:szCs w:val="28"/>
          <w:lang w:val="uz-Cyrl-UZ"/>
        </w:rPr>
        <w:t>mavzusidagi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ilmiy</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tadqiqotimiz</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natijasi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quyidagi</w:t>
      </w:r>
      <w:r w:rsidR="00823886"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xulosalarni</w:t>
      </w:r>
      <w:r w:rsidR="003F3EFE" w:rsidRPr="003F3EFE">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shakllantirishga</w:t>
      </w:r>
      <w:r w:rsidR="003F3EFE" w:rsidRPr="003F3EFE">
        <w:rPr>
          <w:rFonts w:ascii="Times New Roman" w:hAnsi="Times New Roman"/>
          <w:color w:val="000000"/>
          <w:sz w:val="28"/>
          <w:szCs w:val="28"/>
          <w:lang w:val="uz-Cyrl-UZ"/>
        </w:rPr>
        <w:t xml:space="preserve"> </w:t>
      </w:r>
      <w:r>
        <w:rPr>
          <w:rFonts w:ascii="Times New Roman" w:hAnsi="Times New Roman"/>
          <w:color w:val="000000"/>
          <w:sz w:val="28"/>
          <w:szCs w:val="28"/>
          <w:lang w:val="uz-Cyrl-UZ"/>
        </w:rPr>
        <w:t>imkon</w:t>
      </w:r>
      <w:r w:rsidR="003F3EFE" w:rsidRPr="003F3EFE">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berdi</w:t>
      </w:r>
      <w:r w:rsidR="00823886" w:rsidRPr="00FC0D66">
        <w:rPr>
          <w:rFonts w:ascii="Times New Roman" w:hAnsi="Times New Roman"/>
          <w:color w:val="000000"/>
          <w:sz w:val="28"/>
          <w:szCs w:val="28"/>
          <w:lang w:val="uz-Cyrl-UZ"/>
        </w:rPr>
        <w:t>:</w:t>
      </w:r>
    </w:p>
    <w:p w14:paraId="3E974BCA" w14:textId="10C77F32"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1. </w:t>
      </w:r>
      <w:r w:rsidR="0006555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tajriba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w:t>
      </w:r>
      <w:r w:rsidR="00712383"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sifatida</w:t>
      </w:r>
      <w:r w:rsidR="00712383" w:rsidRPr="00FC0D66">
        <w:rPr>
          <w:rFonts w:ascii="Times New Roman" w:eastAsia="Arial" w:hAnsi="Times New Roman"/>
          <w:color w:val="000000"/>
          <w:sz w:val="28"/>
          <w:szCs w:val="28"/>
          <w:lang w:val="uz-Cyrl-UZ" w:eastAsia="ru-RU"/>
        </w:rPr>
        <w:t xml:space="preserve"> </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muassasalarida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yangicha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yondashuvlar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oshirish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mazmuni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tahlili</w:t>
      </w:r>
      <w:r w:rsidR="00712383"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modernizatsiyalashgan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natijani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ko‘zda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tutar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ekan</w:t>
      </w:r>
      <w:r w:rsidRPr="00FC0D66">
        <w:rPr>
          <w:rFonts w:ascii="Times New Roman" w:eastAsia="Arial" w:hAnsi="Times New Roman"/>
          <w:color w:val="000000"/>
          <w:sz w:val="28"/>
          <w:szCs w:val="28"/>
          <w:lang w:val="uz-Cyrl-UZ" w:eastAsia="ru-RU"/>
        </w:rPr>
        <w:t>,</w:t>
      </w:r>
      <w:r w:rsidR="00712383"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muammoning yechimini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topishda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tashkiliy</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metodik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ishlarni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to‘g‘ri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ahamiyatga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p>
    <w:p w14:paraId="4D436D22" w14:textId="4CF5FE80"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2. </w:t>
      </w:r>
      <w:r w:rsidR="0006555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4C2802">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004C2802">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muassasalar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yangicha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yondashuvlar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oshirish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kafolatlangan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natijani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ko‘zda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tutadi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o‘qitishning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milliy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strategiyasiga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holda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boshqaruv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qaratilgan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umumiy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lastRenderedPageBreak/>
        <w:t>mohiyatini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yorituvchi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model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maxsus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metodikani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rivojlantirish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tadqiqot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uchun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tanlangan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muammoni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jihatdan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omili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sanaladi</w:t>
      </w:r>
      <w:r w:rsidRPr="00FC0D66">
        <w:rPr>
          <w:rFonts w:ascii="Times New Roman" w:eastAsia="Arial" w:hAnsi="Times New Roman"/>
          <w:color w:val="000000"/>
          <w:sz w:val="28"/>
          <w:szCs w:val="28"/>
          <w:lang w:val="uz-Cyrl-UZ" w:eastAsia="ru-RU"/>
        </w:rPr>
        <w:t>.</w:t>
      </w:r>
    </w:p>
    <w:p w14:paraId="2EBE88A5" w14:textId="7DEE5D49"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3. </w:t>
      </w:r>
      <w:r w:rsidR="00065556">
        <w:rPr>
          <w:rFonts w:ascii="Times New Roman" w:eastAsia="Arial" w:hAnsi="Times New Roman"/>
          <w:color w:val="000000"/>
          <w:sz w:val="28"/>
          <w:szCs w:val="28"/>
          <w:lang w:val="uz-Cyrl-UZ" w:eastAsia="ru-RU"/>
        </w:rPr>
        <w:t>Tajriba</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sinov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ishlarini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etish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natijasida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metodika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g‘oyalarining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puxta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asoslanishi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amaliyotiga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kelishi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tanlangan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model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metodlarning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bo‘lishida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ichki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tashqi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ta’sirlarning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borligi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ma’lum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bo‘ldi</w:t>
      </w:r>
      <w:r w:rsidRPr="00FC0D66">
        <w:rPr>
          <w:rFonts w:ascii="Times New Roman" w:eastAsia="Arial" w:hAnsi="Times New Roman"/>
          <w:color w:val="000000"/>
          <w:sz w:val="28"/>
          <w:szCs w:val="28"/>
          <w:lang w:val="uz-Cyrl-UZ" w:eastAsia="ru-RU"/>
        </w:rPr>
        <w:t xml:space="preserve">. </w:t>
      </w:r>
    </w:p>
    <w:p w14:paraId="5E8CECDE" w14:textId="3F8CB178"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4.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o‘tkazilgan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asoslovchi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ta’kidlovchi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tajribalar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natijalarini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o‘zaro</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qiyoslash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shuningdek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yakuniy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natijalarni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matematik</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statistik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metod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yordamida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qayta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tahlil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o‘qituvchilari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boshqaruv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oid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sinov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ishlarining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muvaffaqiyatli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etilganligini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p>
    <w:p w14:paraId="5F67F310" w14:textId="1A40DE2B"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5. </w:t>
      </w:r>
      <w:r w:rsidR="0006555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jumladan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uzluksiz</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bosqichlarida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shaxsga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yo‘naltirilgan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mazmuni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kreativ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rivojlanishi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angladi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zimmasiga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yuklatilgan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vazifa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mohiyatini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ifodalaydi</w:t>
      </w:r>
      <w:r w:rsidRPr="00FC0D66">
        <w:rPr>
          <w:rFonts w:ascii="Times New Roman" w:eastAsia="Arial" w:hAnsi="Times New Roman"/>
          <w:color w:val="000000"/>
          <w:sz w:val="28"/>
          <w:szCs w:val="28"/>
          <w:lang w:val="uz-Cyrl-UZ" w:eastAsia="ru-RU"/>
        </w:rPr>
        <w:t xml:space="preserve">. </w:t>
      </w:r>
    </w:p>
    <w:p w14:paraId="31E494AA" w14:textId="12DDEC37"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6. </w:t>
      </w:r>
      <w:r w:rsidR="00065556">
        <w:rPr>
          <w:rFonts w:ascii="Times New Roman" w:eastAsia="Arial" w:hAnsi="Times New Roman"/>
          <w:color w:val="000000"/>
          <w:sz w:val="28"/>
          <w:szCs w:val="28"/>
          <w:lang w:val="uz-Cyrl-UZ" w:eastAsia="ru-RU"/>
        </w:rPr>
        <w:t>Mazkur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talab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o‘qituvchilari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ularning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rivojlanish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omillarini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puxta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asoslangan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mexanizm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sikl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dasturini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ishlab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chiqish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hisobiga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qondiriladi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Bunday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shaxsiy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rivojlanish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dasturining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g‘oyaviy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nuqtai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nazardan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yuqori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saviyada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bo‘lishi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amaliyotga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kelishi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ma’naviy</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axloqiy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dunyoqarash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ijodkorlik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liderlik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qobiliyati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mahorati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shuningdek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tajribasiga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egaligiga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bog‘liq</w:t>
      </w:r>
      <w:r w:rsidRPr="00FC0D66">
        <w:rPr>
          <w:rFonts w:ascii="Times New Roman" w:eastAsia="Arial" w:hAnsi="Times New Roman"/>
          <w:color w:val="000000"/>
          <w:sz w:val="28"/>
          <w:szCs w:val="28"/>
          <w:lang w:val="uz-Cyrl-UZ" w:eastAsia="ru-RU"/>
        </w:rPr>
        <w:t>.</w:t>
      </w:r>
    </w:p>
    <w:p w14:paraId="29280E28" w14:textId="4E942784"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7. </w:t>
      </w:r>
      <w:r w:rsidR="0006555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tahlil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garchi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yangi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O‘zbekiston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sharoitida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mamlakatda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tegishli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yo‘nalishda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oshirilgan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qator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izlanishlarda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ilgari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surilgan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g‘oyalar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jihatdan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jamoa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ishlab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chiqarish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jarayoni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ustidan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boshqaruvni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muvaffaqiyatli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etish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uchun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bo‘lib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xizmat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Xulosa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aytganda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mavjud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ahvolni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o‘rganish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ayrim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vazifalar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etilishi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kerakligini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aniqlandi</w:t>
      </w:r>
      <w:r w:rsidRPr="00FC0D66">
        <w:rPr>
          <w:rFonts w:ascii="Times New Roman" w:eastAsia="Arial" w:hAnsi="Times New Roman"/>
          <w:color w:val="000000"/>
          <w:sz w:val="28"/>
          <w:szCs w:val="28"/>
          <w:lang w:val="uz-Cyrl-UZ" w:eastAsia="ru-RU"/>
        </w:rPr>
        <w:t xml:space="preserve">. </w:t>
      </w:r>
    </w:p>
    <w:p w14:paraId="00B3EA8E" w14:textId="0F765AC7"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9.</w:t>
      </w:r>
      <w:r w:rsidR="00712383"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Amaliyotni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bevosita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kuzatish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muassasalarining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muayyan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usullardan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maqsadli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texnika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metodologiya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shakllaridan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foydalanish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maqsadga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muvofiq</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ko‘rsatdi</w:t>
      </w:r>
      <w:r w:rsidRPr="00FC0D66">
        <w:rPr>
          <w:rFonts w:ascii="Times New Roman" w:eastAsia="Arial" w:hAnsi="Times New Roman"/>
          <w:color w:val="000000"/>
          <w:sz w:val="28"/>
          <w:szCs w:val="28"/>
          <w:lang w:val="uz-Cyrl-UZ" w:eastAsia="ru-RU"/>
        </w:rPr>
        <w:t xml:space="preserve">. </w:t>
      </w:r>
    </w:p>
    <w:p w14:paraId="1139EAC8" w14:textId="0DDA161D"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10. </w:t>
      </w:r>
      <w:r w:rsidR="00065556">
        <w:rPr>
          <w:rFonts w:ascii="Times New Roman" w:eastAsia="Arial" w:hAnsi="Times New Roman"/>
          <w:color w:val="000000"/>
          <w:sz w:val="28"/>
          <w:szCs w:val="28"/>
          <w:lang w:val="uz-Cyrl-UZ" w:eastAsia="ru-RU"/>
        </w:rPr>
        <w:t>Shaxsiy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yondashuv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xos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ustuvor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jihatlarni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qiyosiy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maxsus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ekspertizadan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o‘tkazish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orqali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baholash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davriy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xronologik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uzoq</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muddatli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monitoring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o‘rganish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shuningdek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p>
    <w:p w14:paraId="75F0C00A" w14:textId="595B6134" w:rsidR="00F96F96" w:rsidRPr="00FC0D66" w:rsidRDefault="00065556" w:rsidP="001F1D08">
      <w:pPr>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jamoaning</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yondashuvini</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tahlil</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qilish</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bu</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boradagi</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eng</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samarali</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yo‘llar</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hisoblanishini</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tajriba</w:t>
      </w:r>
      <w:r w:rsidR="00F96F96" w:rsidRPr="00FC0D66">
        <w:rPr>
          <w:rFonts w:ascii="Times New Roman" w:eastAsia="Arial" w:hAnsi="Times New Roman"/>
          <w:color w:val="000000"/>
          <w:sz w:val="28"/>
          <w:szCs w:val="28"/>
          <w:lang w:val="uz-Cyrl-UZ" w:eastAsia="ru-RU"/>
        </w:rPr>
        <w:t>-</w:t>
      </w:r>
      <w:r>
        <w:rPr>
          <w:rFonts w:ascii="Times New Roman" w:eastAsia="Arial" w:hAnsi="Times New Roman"/>
          <w:color w:val="000000"/>
          <w:sz w:val="28"/>
          <w:szCs w:val="28"/>
          <w:lang w:val="uz-Cyrl-UZ" w:eastAsia="ru-RU"/>
        </w:rPr>
        <w:t>sinov</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ishlari</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ham</w:t>
      </w:r>
      <w:r w:rsidR="00F96F96" w:rsidRPr="00FC0D66">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tasdiqladi</w:t>
      </w:r>
      <w:r w:rsidR="00F96F96" w:rsidRPr="00FC0D66">
        <w:rPr>
          <w:rFonts w:ascii="Times New Roman" w:eastAsia="Arial" w:hAnsi="Times New Roman"/>
          <w:color w:val="000000"/>
          <w:sz w:val="28"/>
          <w:szCs w:val="28"/>
          <w:lang w:val="uz-Cyrl-UZ" w:eastAsia="ru-RU"/>
        </w:rPr>
        <w:t xml:space="preserve">. </w:t>
      </w:r>
    </w:p>
    <w:p w14:paraId="30042C9E" w14:textId="5D13D404" w:rsidR="00F96F96" w:rsidRPr="00FC0D66" w:rsidRDefault="00F96F96" w:rsidP="001F1D08">
      <w:pPr>
        <w:ind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11</w:t>
      </w:r>
      <w:r w:rsidRPr="00FC0D66">
        <w:rPr>
          <w:rFonts w:ascii="Times New Roman" w:eastAsia="Arial" w:hAnsi="Times New Roman"/>
          <w:bCs/>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ularning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shaxsiy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yondashuvlari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asosida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tomonidan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etilayotgan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laboratoriya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baholashning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omili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sanaladi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Amaliyotda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bunday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olib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borilgan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baholashda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kuzatish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anglash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tahlil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metodlari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hisoblanadi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ijobiy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natijasini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beradi</w:t>
      </w:r>
      <w:r w:rsidRPr="00FC0D66">
        <w:rPr>
          <w:rFonts w:ascii="Times New Roman" w:eastAsia="Arial" w:hAnsi="Times New Roman"/>
          <w:color w:val="000000"/>
          <w:sz w:val="28"/>
          <w:szCs w:val="28"/>
          <w:lang w:val="uz-Cyrl-UZ" w:eastAsia="ru-RU"/>
        </w:rPr>
        <w:t xml:space="preserve">. </w:t>
      </w:r>
    </w:p>
    <w:p w14:paraId="2B3077B3" w14:textId="27B12181"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lastRenderedPageBreak/>
        <w:t xml:space="preserve">12. </w:t>
      </w:r>
      <w:r w:rsidR="00065556">
        <w:rPr>
          <w:rFonts w:ascii="Times New Roman" w:eastAsia="Arial" w:hAnsi="Times New Roman"/>
          <w:color w:val="000000"/>
          <w:sz w:val="28"/>
          <w:szCs w:val="28"/>
          <w:lang w:val="uz-Cyrl-UZ" w:eastAsia="ru-RU"/>
        </w:rPr>
        <w:t>Ilmiy</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pedagogik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tajriba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muammosining yechimini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topishda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tashkiliy</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metodik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ishlarni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to‘g‘ri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muhim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ahamiyatga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ekanligini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tasdiqladi</w:t>
      </w:r>
      <w:r w:rsidRPr="00FC0D66">
        <w:rPr>
          <w:rFonts w:ascii="Times New Roman" w:eastAsia="Arial" w:hAnsi="Times New Roman"/>
          <w:color w:val="000000"/>
          <w:sz w:val="28"/>
          <w:szCs w:val="28"/>
          <w:lang w:val="uz-Cyrl-UZ" w:eastAsia="ru-RU"/>
        </w:rPr>
        <w:t xml:space="preserve">. </w:t>
      </w:r>
    </w:p>
    <w:p w14:paraId="7D6CE0BF" w14:textId="7EF6A6A8" w:rsidR="00F96F96" w:rsidRPr="008927CE" w:rsidRDefault="00065556" w:rsidP="00A566CD">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b/>
          <w:bCs/>
          <w:color w:val="000000"/>
          <w:sz w:val="28"/>
          <w:szCs w:val="28"/>
          <w:lang w:val="uz-Cyrl-UZ"/>
        </w:rPr>
        <w:t>Iqtidorli</w:t>
      </w:r>
      <w:r w:rsidR="008927CE" w:rsidRPr="008927CE">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o‘quvchilar</w:t>
      </w:r>
      <w:r w:rsidR="008927CE" w:rsidRPr="008927CE">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tarbiyasi</w:t>
      </w:r>
      <w:r w:rsidR="00B96137">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va</w:t>
      </w:r>
      <w:r w:rsidR="00B96137">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ijodkorligini</w:t>
      </w:r>
      <w:r w:rsidR="008927CE" w:rsidRPr="008927CE">
        <w:rPr>
          <w:rFonts w:ascii="Times New Roman" w:hAnsi="Times New Roman"/>
          <w:b/>
          <w:bCs/>
          <w:color w:val="000000"/>
          <w:sz w:val="28"/>
          <w:szCs w:val="28"/>
          <w:lang w:val="uz-Cyrl-UZ"/>
        </w:rPr>
        <w:t xml:space="preserve"> </w:t>
      </w:r>
      <w:r>
        <w:rPr>
          <w:rFonts w:ascii="Times New Roman" w:hAnsi="Times New Roman"/>
          <w:b/>
          <w:bCs/>
          <w:color w:val="000000"/>
          <w:sz w:val="28"/>
          <w:szCs w:val="28"/>
          <w:lang w:val="uz-Cyrl-UZ"/>
        </w:rPr>
        <w:t>rivojlantirish</w:t>
      </w:r>
      <w:r w:rsidR="008927CE" w:rsidRPr="008927CE">
        <w:rPr>
          <w:rFonts w:ascii="Times New Roman" w:eastAsia="Arial" w:hAnsi="Times New Roman"/>
          <w:b/>
          <w:bCs/>
          <w:color w:val="000000"/>
          <w:sz w:val="28"/>
          <w:szCs w:val="28"/>
          <w:lang w:val="uz-Cyrl-UZ" w:eastAsia="ru-RU"/>
        </w:rPr>
        <w:t xml:space="preserve"> </w:t>
      </w:r>
      <w:r>
        <w:rPr>
          <w:rFonts w:ascii="Times New Roman" w:eastAsia="Arial" w:hAnsi="Times New Roman"/>
          <w:b/>
          <w:bCs/>
          <w:color w:val="000000"/>
          <w:sz w:val="28"/>
          <w:szCs w:val="28"/>
          <w:lang w:val="uz-Cyrl-UZ" w:eastAsia="ru-RU"/>
        </w:rPr>
        <w:t>bo‘yicha</w:t>
      </w:r>
      <w:r w:rsidR="008927CE" w:rsidRPr="007F1483">
        <w:rPr>
          <w:rFonts w:ascii="Times New Roman" w:eastAsia="Arial" w:hAnsi="Times New Roman"/>
          <w:b/>
          <w:bCs/>
          <w:color w:val="000000"/>
          <w:sz w:val="28"/>
          <w:szCs w:val="28"/>
          <w:lang w:val="uz-Cyrl-UZ" w:eastAsia="ru-RU"/>
        </w:rPr>
        <w:t xml:space="preserve"> </w:t>
      </w:r>
      <w:r>
        <w:rPr>
          <w:rFonts w:ascii="Times New Roman" w:eastAsia="Arial" w:hAnsi="Times New Roman"/>
          <w:b/>
          <w:bCs/>
          <w:color w:val="000000"/>
          <w:sz w:val="28"/>
          <w:szCs w:val="28"/>
          <w:lang w:val="uz-Cyrl-UZ" w:eastAsia="ru-RU"/>
        </w:rPr>
        <w:t>tavsiyalar</w:t>
      </w:r>
      <w:r w:rsidR="008927CE" w:rsidRPr="007F1483">
        <w:rPr>
          <w:rFonts w:ascii="Times New Roman" w:eastAsia="Arial" w:hAnsi="Times New Roman"/>
          <w:b/>
          <w:bCs/>
          <w:color w:val="000000"/>
          <w:sz w:val="28"/>
          <w:szCs w:val="28"/>
          <w:lang w:val="uz-Cyrl-UZ" w:eastAsia="ru-RU"/>
        </w:rPr>
        <w:t>:</w:t>
      </w:r>
    </w:p>
    <w:p w14:paraId="54F6ED9B" w14:textId="3A85808C"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1. </w:t>
      </w:r>
      <w:r w:rsidR="00065556">
        <w:rPr>
          <w:rFonts w:ascii="Times New Roman" w:eastAsia="Arial" w:hAnsi="Times New Roman"/>
          <w:color w:val="000000"/>
          <w:sz w:val="28"/>
          <w:szCs w:val="28"/>
          <w:lang w:val="uz-Cyrl-UZ" w:eastAsia="ru-RU"/>
        </w:rPr>
        <w:t>Ijtimoiy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tarmoqlarda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internet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sahifalarida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doir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tizimli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borasida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erishilayotgan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xalqaro</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mahalliy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tajribalardan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izchil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xabardor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borish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imkonini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beruvchi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alohida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kreativ</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yondashuvlarga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xos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bo‘lgan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maxsus</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sayt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portalni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yaratish</w:t>
      </w:r>
      <w:r w:rsidRPr="00FC0D66">
        <w:rPr>
          <w:rFonts w:ascii="Times New Roman" w:eastAsia="Arial" w:hAnsi="Times New Roman"/>
          <w:color w:val="000000"/>
          <w:sz w:val="28"/>
          <w:szCs w:val="28"/>
          <w:lang w:val="uz-Cyrl-UZ" w:eastAsia="ru-RU"/>
        </w:rPr>
        <w:t>.</w:t>
      </w:r>
    </w:p>
    <w:p w14:paraId="200634A5" w14:textId="7C555E8D" w:rsidR="00F96F96" w:rsidRPr="00FC0D66"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2. </w:t>
      </w:r>
      <w:r w:rsidR="0006555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o‘qituvchilar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umuman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barcha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samaradorligini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ta’minlash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maqsadida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respublika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viloyat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tuman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shaharlar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miqyosida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doimiy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olib</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boruvchi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ko‘chma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trening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konferensiya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seminarlarni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tizimli</w:t>
      </w:r>
      <w:r w:rsidR="00712383"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etish</w:t>
      </w:r>
      <w:r w:rsidRPr="00FC0D66">
        <w:rPr>
          <w:rFonts w:ascii="Times New Roman" w:eastAsia="Arial" w:hAnsi="Times New Roman"/>
          <w:color w:val="000000"/>
          <w:sz w:val="28"/>
          <w:szCs w:val="28"/>
          <w:lang w:val="uz-Cyrl-UZ" w:eastAsia="ru-RU"/>
        </w:rPr>
        <w:t>.</w:t>
      </w:r>
    </w:p>
    <w:p w14:paraId="291E4F8C" w14:textId="3C158767" w:rsidR="00F96F96" w:rsidRPr="008927CE" w:rsidRDefault="00F96F96" w:rsidP="001F1D08">
      <w:pPr>
        <w:ind w:right="57" w:firstLine="720"/>
        <w:jc w:val="both"/>
        <w:rPr>
          <w:rFonts w:ascii="Times New Roman" w:eastAsia="Arial" w:hAnsi="Times New Roman"/>
          <w:color w:val="000000"/>
          <w:sz w:val="28"/>
          <w:szCs w:val="28"/>
          <w:lang w:val="uz-Cyrl-UZ" w:eastAsia="ru-RU"/>
        </w:rPr>
      </w:pPr>
      <w:r w:rsidRPr="00FC0D66">
        <w:rPr>
          <w:rFonts w:ascii="Times New Roman" w:eastAsia="Arial" w:hAnsi="Times New Roman"/>
          <w:color w:val="000000"/>
          <w:sz w:val="28"/>
          <w:szCs w:val="28"/>
          <w:lang w:val="uz-Cyrl-UZ" w:eastAsia="ru-RU"/>
        </w:rPr>
        <w:t xml:space="preserve">3. </w:t>
      </w:r>
      <w:r w:rsidR="00065556">
        <w:rPr>
          <w:rFonts w:ascii="Times New Roman" w:eastAsia="Arial" w:hAnsi="Times New Roman"/>
          <w:color w:val="000000"/>
          <w:sz w:val="28"/>
          <w:szCs w:val="28"/>
          <w:lang w:val="uz-Cyrl-UZ" w:eastAsia="ru-RU"/>
        </w:rPr>
        <w:t>O‘zbekistonda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ixtisoslashgan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maktablarining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sifatini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kafolatlovchi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natijalarini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keng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yoyish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iqtidorli</w:t>
      </w:r>
      <w:r w:rsidR="00712383"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faoliyatiga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umuman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barcha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ta’lim</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muassasalarining</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rahbarlari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tomonidan</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xalqaro</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tajribalarni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bevosita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joylarda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stajirovka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amaliyoti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orqali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o‘rganish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imkoniyatini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yaratish</w:t>
      </w:r>
      <w:r w:rsidR="008927CE" w:rsidRPr="008927CE">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lozim</w:t>
      </w:r>
      <w:r w:rsidR="008927CE" w:rsidRPr="008927CE">
        <w:rPr>
          <w:rFonts w:ascii="Times New Roman" w:eastAsia="Arial" w:hAnsi="Times New Roman"/>
          <w:color w:val="000000"/>
          <w:sz w:val="28"/>
          <w:szCs w:val="28"/>
          <w:lang w:val="uz-Cyrl-UZ" w:eastAsia="ru-RU"/>
        </w:rPr>
        <w:t>.</w:t>
      </w:r>
    </w:p>
    <w:p w14:paraId="0ADE6AC8" w14:textId="6504DF1E" w:rsidR="00F96F96" w:rsidRPr="00FC0D66" w:rsidRDefault="00F96F96" w:rsidP="001F1D08">
      <w:pPr>
        <w:ind w:right="57" w:firstLine="720"/>
        <w:jc w:val="both"/>
        <w:rPr>
          <w:rFonts w:ascii="Times New Roman" w:eastAsia="Times New Roman" w:hAnsi="Times New Roman"/>
          <w:b/>
          <w:bCs/>
          <w:color w:val="000000"/>
          <w:sz w:val="28"/>
          <w:szCs w:val="28"/>
          <w:lang w:val="uz-Cyrl-UZ" w:eastAsia="ru-RU"/>
        </w:rPr>
      </w:pPr>
      <w:r w:rsidRPr="00FC0D66">
        <w:rPr>
          <w:rFonts w:ascii="Times New Roman" w:eastAsia="Arial" w:hAnsi="Times New Roman"/>
          <w:color w:val="000000"/>
          <w:sz w:val="28"/>
          <w:szCs w:val="28"/>
          <w:lang w:val="uz-Cyrl-UZ" w:eastAsia="ru-RU"/>
        </w:rPr>
        <w:t xml:space="preserve">4. </w:t>
      </w:r>
      <w:r w:rsidR="00065556">
        <w:rPr>
          <w:rFonts w:ascii="Times New Roman" w:eastAsia="Arial" w:hAnsi="Times New Roman"/>
          <w:color w:val="000000"/>
          <w:sz w:val="28"/>
          <w:szCs w:val="28"/>
          <w:lang w:val="uz-Cyrl-UZ" w:eastAsia="ru-RU"/>
        </w:rPr>
        <w:t>Iqtidorli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o‘quvchilarni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maktabini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o‘quv</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amaliy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nazariy</w:t>
      </w:r>
      <w:r w:rsidRPr="00FC0D66">
        <w:rPr>
          <w:rFonts w:ascii="Times New Roman" w:eastAsia="Arial" w:hAnsi="Times New Roman"/>
          <w:color w:val="000000"/>
          <w:sz w:val="28"/>
          <w:szCs w:val="28"/>
          <w:lang w:val="uz-Cyrl-UZ" w:eastAsia="ru-RU"/>
        </w:rPr>
        <w:t>-</w:t>
      </w:r>
      <w:r w:rsidR="00065556">
        <w:rPr>
          <w:rFonts w:ascii="Times New Roman" w:eastAsia="Arial" w:hAnsi="Times New Roman"/>
          <w:color w:val="000000"/>
          <w:sz w:val="28"/>
          <w:szCs w:val="28"/>
          <w:lang w:val="uz-Cyrl-UZ" w:eastAsia="ru-RU"/>
        </w:rPr>
        <w:t>metodik</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ta’minotni</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zamonaviy</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talablar</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darajasida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rivojlantirish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va</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takomillashtirish</w:t>
      </w:r>
      <w:r w:rsidR="00A566CD">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hamda</w:t>
      </w:r>
      <w:r w:rsidR="00A566CD">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ijodiy</w:t>
      </w:r>
      <w:r w:rsidR="00A566CD">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lobaratoriya</w:t>
      </w:r>
      <w:r w:rsidR="00A566CD">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tizimini</w:t>
      </w:r>
      <w:r w:rsidR="00A566CD">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tashkil</w:t>
      </w:r>
      <w:r w:rsidR="00A566CD">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qilish</w:t>
      </w:r>
      <w:r w:rsidRPr="00FC0D66">
        <w:rPr>
          <w:rFonts w:ascii="Times New Roman" w:eastAsia="Arial" w:hAnsi="Times New Roman"/>
          <w:color w:val="000000"/>
          <w:sz w:val="28"/>
          <w:szCs w:val="28"/>
          <w:lang w:val="uz-Cyrl-UZ" w:eastAsia="ru-RU"/>
        </w:rPr>
        <w:t xml:space="preserve"> </w:t>
      </w:r>
      <w:r w:rsidR="00065556">
        <w:rPr>
          <w:rFonts w:ascii="Times New Roman" w:eastAsia="Arial" w:hAnsi="Times New Roman"/>
          <w:color w:val="000000"/>
          <w:sz w:val="28"/>
          <w:szCs w:val="28"/>
          <w:lang w:val="uz-Cyrl-UZ" w:eastAsia="ru-RU"/>
        </w:rPr>
        <w:t>kerak</w:t>
      </w:r>
      <w:r w:rsidR="008927CE" w:rsidRPr="008927CE">
        <w:rPr>
          <w:rFonts w:ascii="Times New Roman" w:eastAsia="Arial" w:hAnsi="Times New Roman"/>
          <w:color w:val="000000"/>
          <w:sz w:val="28"/>
          <w:szCs w:val="28"/>
          <w:lang w:val="uz-Cyrl-UZ" w:eastAsia="ru-RU"/>
        </w:rPr>
        <w:t>.</w:t>
      </w:r>
      <w:r w:rsidRPr="00FC0D66">
        <w:rPr>
          <w:rFonts w:ascii="Times New Roman" w:eastAsia="Times New Roman" w:hAnsi="Times New Roman"/>
          <w:b/>
          <w:bCs/>
          <w:color w:val="000000"/>
          <w:sz w:val="28"/>
          <w:szCs w:val="28"/>
          <w:lang w:val="uz-Cyrl-UZ" w:eastAsia="ru-RU"/>
        </w:rPr>
        <w:t xml:space="preserve"> </w:t>
      </w:r>
    </w:p>
    <w:p w14:paraId="11B3219F" w14:textId="01D853EE" w:rsidR="0090688E" w:rsidRPr="00FC0D66" w:rsidRDefault="00AF28AC" w:rsidP="0090688E">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065556">
        <w:rPr>
          <w:rFonts w:ascii="Times New Roman" w:hAnsi="Times New Roman"/>
          <w:b/>
          <w:color w:val="000000"/>
          <w:sz w:val="28"/>
          <w:szCs w:val="28"/>
          <w:lang w:val="uz-Cyrl-UZ"/>
        </w:rPr>
        <w:lastRenderedPageBreak/>
        <w:t>E’LON</w:t>
      </w:r>
      <w:r w:rsidR="0090688E" w:rsidRPr="00FC0D66">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QILINGAN</w:t>
      </w:r>
      <w:r w:rsidR="0090688E" w:rsidRPr="00FC0D66">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ILMIY</w:t>
      </w:r>
      <w:r w:rsidR="00D1633D">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IShLAR</w:t>
      </w:r>
      <w:r w:rsidR="0090688E" w:rsidRPr="00FC0D66">
        <w:rPr>
          <w:rFonts w:ascii="Times New Roman" w:hAnsi="Times New Roman"/>
          <w:b/>
          <w:color w:val="000000"/>
          <w:sz w:val="28"/>
          <w:szCs w:val="28"/>
          <w:lang w:val="uz-Cyrl-UZ"/>
        </w:rPr>
        <w:t xml:space="preserve"> </w:t>
      </w:r>
      <w:r w:rsidR="00065556">
        <w:rPr>
          <w:rFonts w:ascii="Times New Roman" w:hAnsi="Times New Roman"/>
          <w:b/>
          <w:color w:val="000000"/>
          <w:sz w:val="28"/>
          <w:szCs w:val="28"/>
          <w:lang w:val="uz-Cyrl-UZ"/>
        </w:rPr>
        <w:t>RO‘YXATI</w:t>
      </w:r>
    </w:p>
    <w:p w14:paraId="201D95A0" w14:textId="7D1E189A" w:rsidR="0090688E" w:rsidRPr="00FC0D66" w:rsidRDefault="00065556" w:rsidP="0090688E">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SPISOK</w:t>
      </w:r>
      <w:r w:rsidR="008927CE">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OPUBLIKOVANN</w:t>
      </w:r>
      <w:r w:rsidR="008927CE">
        <w:rPr>
          <w:rFonts w:ascii="Times New Roman" w:hAnsi="Times New Roman"/>
          <w:b/>
          <w:color w:val="000000"/>
          <w:sz w:val="28"/>
          <w:szCs w:val="28"/>
          <w:lang w:val="uz-Cyrl-UZ"/>
        </w:rPr>
        <w:t>Ы</w:t>
      </w:r>
      <w:r>
        <w:rPr>
          <w:rFonts w:ascii="Times New Roman" w:hAnsi="Times New Roman"/>
          <w:b/>
          <w:color w:val="000000"/>
          <w:sz w:val="28"/>
          <w:szCs w:val="28"/>
          <w:lang w:val="uz-Cyrl-UZ"/>
        </w:rPr>
        <w:t>X</w:t>
      </w:r>
      <w:r w:rsidR="008927CE">
        <w:rPr>
          <w:rFonts w:ascii="Times New Roman" w:hAnsi="Times New Roman"/>
          <w:b/>
          <w:color w:val="000000"/>
          <w:sz w:val="28"/>
          <w:szCs w:val="28"/>
          <w:lang w:val="uz-Cyrl-UZ"/>
        </w:rPr>
        <w:t xml:space="preserve"> </w:t>
      </w:r>
      <w:r>
        <w:rPr>
          <w:rFonts w:ascii="Times New Roman" w:hAnsi="Times New Roman"/>
          <w:b/>
          <w:color w:val="000000"/>
          <w:sz w:val="28"/>
          <w:szCs w:val="28"/>
          <w:lang w:val="uz-Cyrl-UZ"/>
        </w:rPr>
        <w:t>RABOT</w:t>
      </w:r>
    </w:p>
    <w:p w14:paraId="5D8027D5" w14:textId="4B85D14F" w:rsidR="0090688E" w:rsidRDefault="008D18D1" w:rsidP="0090688E">
      <w:pPr>
        <w:tabs>
          <w:tab w:val="left" w:pos="0"/>
          <w:tab w:val="left" w:pos="426"/>
          <w:tab w:val="left" w:pos="851"/>
          <w:tab w:val="left" w:pos="993"/>
        </w:tabs>
        <w:jc w:val="center"/>
        <w:rPr>
          <w:rFonts w:ascii="Times New Roman" w:hAnsi="Times New Roman"/>
          <w:b/>
          <w:color w:val="000000"/>
          <w:sz w:val="28"/>
          <w:szCs w:val="28"/>
          <w:lang w:val="uz-Latn-UZ"/>
        </w:rPr>
      </w:pPr>
      <w:r w:rsidRPr="008D18D1">
        <w:rPr>
          <w:rFonts w:ascii="Times New Roman" w:hAnsi="Times New Roman"/>
          <w:b/>
          <w:color w:val="000000"/>
          <w:sz w:val="28"/>
          <w:szCs w:val="28"/>
          <w:lang w:val="uz-Latn-UZ"/>
        </w:rPr>
        <w:t>LIST OF PUBLISHED WORKS</w:t>
      </w:r>
    </w:p>
    <w:p w14:paraId="249A3D2B" w14:textId="7B9DFD0D" w:rsidR="00AF311D" w:rsidRPr="00AF311D" w:rsidRDefault="00AF311D" w:rsidP="00AF311D">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sidRPr="00AF311D">
        <w:rPr>
          <w:rFonts w:ascii="Times New Roman" w:hAnsi="Times New Roman"/>
          <w:b/>
          <w:bCs/>
          <w:color w:val="000000"/>
          <w:sz w:val="28"/>
          <w:szCs w:val="28"/>
          <w:lang w:val="en-US"/>
        </w:rPr>
        <w:t xml:space="preserve"> </w:t>
      </w:r>
      <w:r w:rsidR="00065556" w:rsidRPr="00065556">
        <w:rPr>
          <w:rFonts w:ascii="Times New Roman" w:hAnsi="Times New Roman"/>
          <w:b/>
          <w:bCs/>
          <w:color w:val="000000"/>
          <w:sz w:val="28"/>
          <w:szCs w:val="28"/>
          <w:lang w:val="en-US"/>
        </w:rPr>
        <w:t>bo‘lim</w:t>
      </w:r>
      <w:r w:rsidRPr="00AF311D">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sidRPr="00AF311D">
        <w:rPr>
          <w:rFonts w:ascii="Times New Roman" w:hAnsi="Times New Roman"/>
          <w:b/>
          <w:bCs/>
          <w:color w:val="000000"/>
          <w:sz w:val="28"/>
          <w:szCs w:val="28"/>
          <w:lang w:val="en-US"/>
        </w:rPr>
        <w:t xml:space="preserve"> </w:t>
      </w:r>
      <w:r w:rsidR="00065556" w:rsidRPr="00065556">
        <w:rPr>
          <w:rFonts w:ascii="Times New Roman" w:hAnsi="Times New Roman"/>
          <w:b/>
          <w:bCs/>
          <w:color w:val="000000"/>
          <w:sz w:val="28"/>
          <w:szCs w:val="28"/>
          <w:lang w:val="en-US"/>
        </w:rPr>
        <w:t>Chast</w:t>
      </w:r>
      <w:r w:rsidRPr="00AF311D">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sidRPr="00AF311D">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sidRPr="00AF311D">
        <w:rPr>
          <w:rFonts w:ascii="Times New Roman" w:hAnsi="Times New Roman"/>
          <w:b/>
          <w:bCs/>
          <w:color w:val="000000"/>
          <w:sz w:val="28"/>
          <w:szCs w:val="28"/>
          <w:lang w:val="en-US"/>
        </w:rPr>
        <w:t>)</w:t>
      </w:r>
    </w:p>
    <w:p w14:paraId="67BBA448" w14:textId="77777777" w:rsidR="00AF311D" w:rsidRPr="00AF311D" w:rsidRDefault="00AF311D" w:rsidP="0090688E">
      <w:pPr>
        <w:tabs>
          <w:tab w:val="left" w:pos="0"/>
          <w:tab w:val="left" w:pos="426"/>
          <w:tab w:val="left" w:pos="851"/>
          <w:tab w:val="left" w:pos="993"/>
        </w:tabs>
        <w:jc w:val="center"/>
        <w:rPr>
          <w:rFonts w:ascii="Times New Roman" w:hAnsi="Times New Roman"/>
          <w:b/>
          <w:color w:val="000000"/>
          <w:sz w:val="28"/>
          <w:szCs w:val="28"/>
          <w:lang w:val="en-US"/>
        </w:rPr>
      </w:pPr>
    </w:p>
    <w:p w14:paraId="20ACA3F8" w14:textId="1F6C0E9F" w:rsidR="00AF311D" w:rsidRPr="00C41AE4" w:rsidRDefault="00AF311D" w:rsidP="0090688E">
      <w:pPr>
        <w:tabs>
          <w:tab w:val="left" w:pos="0"/>
          <w:tab w:val="left" w:pos="426"/>
          <w:tab w:val="left" w:pos="851"/>
          <w:tab w:val="left" w:pos="993"/>
        </w:tabs>
        <w:jc w:val="center"/>
        <w:rPr>
          <w:rFonts w:ascii="Times New Roman" w:hAnsi="Times New Roman"/>
          <w:b/>
          <w:color w:val="000000"/>
          <w:sz w:val="28"/>
          <w:szCs w:val="28"/>
          <w:lang w:val="uz-Cyrl-UZ"/>
        </w:rPr>
      </w:pPr>
    </w:p>
    <w:p w14:paraId="1884FD1C" w14:textId="65FFEA2A" w:rsidR="00AC65AB" w:rsidRPr="00C41AE4" w:rsidRDefault="00065556" w:rsidP="005B5D81">
      <w:pPr>
        <w:numPr>
          <w:ilvl w:val="0"/>
          <w:numId w:val="7"/>
        </w:numPr>
        <w:tabs>
          <w:tab w:val="left" w:pos="993"/>
        </w:tabs>
        <w:ind w:left="0" w:right="-142" w:firstLine="567"/>
        <w:jc w:val="both"/>
        <w:rPr>
          <w:rFonts w:ascii="Times New Roman" w:eastAsia="Times New Roman" w:hAnsi="Times New Roman"/>
          <w:color w:val="000000"/>
          <w:sz w:val="28"/>
          <w:szCs w:val="28"/>
          <w:lang w:val="uz-Cyrl-UZ" w:eastAsia="ru-RU"/>
        </w:rPr>
      </w:pPr>
      <w:bookmarkStart w:id="8" w:name="_Hlk140563578"/>
      <w:r>
        <w:rPr>
          <w:rFonts w:ascii="Times New Roman" w:eastAsia="Times New Roman" w:hAnsi="Times New Roman"/>
          <w:color w:val="000000"/>
          <w:sz w:val="28"/>
          <w:szCs w:val="28"/>
          <w:lang w:val="uz-Cyrl-UZ" w:eastAsia="ru-RU"/>
        </w:rPr>
        <w:t>Raximov</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 xml:space="preserve">. </w:t>
      </w:r>
      <w:r w:rsidR="00AC65AB" w:rsidRPr="00C41AE4">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O‘qituvchi</w:t>
      </w:r>
      <w:r w:rsidR="00AC65AB"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imijining</w:t>
      </w:r>
      <w:r w:rsidR="00AC65AB"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shakllanishida</w:t>
      </w:r>
      <w:r w:rsidR="00AC65AB"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pedagogik</w:t>
      </w:r>
      <w:r w:rsidR="00AC65AB"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madaniyat</w:t>
      </w:r>
      <w:r w:rsidR="00AC65AB"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Xalq</w:t>
      </w:r>
      <w:r w:rsidR="00AC65AB"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ta’limi</w:t>
      </w:r>
      <w:r w:rsidR="00AC65AB" w:rsidRPr="00C41AE4">
        <w:rPr>
          <w:rFonts w:ascii="Times New Roman" w:eastAsia="Times New Roman" w:hAnsi="Times New Roman"/>
          <w:color w:val="000000"/>
          <w:sz w:val="28"/>
          <w:szCs w:val="28"/>
          <w:lang w:val="uz-Cyrl-UZ" w:eastAsia="ru-RU"/>
        </w:rPr>
        <w:t>.</w:t>
      </w:r>
      <w:r w:rsidR="005B5D81" w:rsidRPr="00C41AE4">
        <w:rPr>
          <w:rFonts w:ascii="Times New Roman" w:hAnsi="Times New Roman"/>
          <w:sz w:val="28"/>
          <w:szCs w:val="28"/>
          <w:lang w:val="uz-Cyrl-UZ"/>
        </w:rPr>
        <w:t xml:space="preserve"> </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Xalq</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ta’limi</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5B5D81"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metodik</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jurnal</w:t>
      </w:r>
      <w:r w:rsidR="005B5D81" w:rsidRPr="00C41AE4">
        <w:rPr>
          <w:rFonts w:ascii="Times New Roman" w:eastAsia="Times New Roman" w:hAnsi="Times New Roman"/>
          <w:color w:val="000000"/>
          <w:sz w:val="28"/>
          <w:szCs w:val="28"/>
          <w:lang w:val="uz-Cyrl-UZ" w:eastAsia="ru-RU"/>
        </w:rPr>
        <w:t>. -</w:t>
      </w:r>
      <w:r>
        <w:rPr>
          <w:rFonts w:ascii="Times New Roman" w:eastAsia="Times New Roman" w:hAnsi="Times New Roman"/>
          <w:color w:val="000000"/>
          <w:sz w:val="28"/>
          <w:szCs w:val="28"/>
          <w:lang w:val="uz-Cyrl-UZ" w:eastAsia="ru-RU"/>
        </w:rPr>
        <w:t>Toshkent</w:t>
      </w:r>
      <w:r w:rsidR="005B5D81" w:rsidRPr="00C41AE4">
        <w:rPr>
          <w:rFonts w:ascii="Times New Roman" w:eastAsia="Times New Roman" w:hAnsi="Times New Roman"/>
          <w:color w:val="000000"/>
          <w:sz w:val="28"/>
          <w:szCs w:val="28"/>
          <w:lang w:val="uz-Cyrl-UZ" w:eastAsia="ru-RU"/>
        </w:rPr>
        <w:t>. –</w:t>
      </w:r>
      <w:r w:rsidR="00712383" w:rsidRPr="00C41AE4">
        <w:rPr>
          <w:rFonts w:ascii="Times New Roman" w:eastAsia="Times New Roman" w:hAnsi="Times New Roman"/>
          <w:color w:val="000000"/>
          <w:sz w:val="28"/>
          <w:szCs w:val="28"/>
          <w:lang w:val="uz-Cyrl-UZ" w:eastAsia="ru-RU"/>
        </w:rPr>
        <w:t xml:space="preserve"> </w:t>
      </w:r>
      <w:r w:rsidR="00AC65AB" w:rsidRPr="00C41AE4">
        <w:rPr>
          <w:rFonts w:ascii="Times New Roman" w:eastAsia="Times New Roman" w:hAnsi="Times New Roman"/>
          <w:color w:val="000000"/>
          <w:sz w:val="28"/>
          <w:szCs w:val="28"/>
          <w:lang w:val="uz-Cyrl-UZ" w:eastAsia="ru-RU"/>
        </w:rPr>
        <w:t>2014</w:t>
      </w:r>
      <w:r w:rsidR="005B5D81" w:rsidRPr="00C41AE4">
        <w:rPr>
          <w:rFonts w:ascii="Times New Roman" w:eastAsia="Times New Roman" w:hAnsi="Times New Roman"/>
          <w:color w:val="000000"/>
          <w:sz w:val="28"/>
          <w:szCs w:val="28"/>
          <w:lang w:val="uz-Cyrl-UZ" w:eastAsia="ru-RU"/>
        </w:rPr>
        <w:t>.</w:t>
      </w:r>
      <w:r w:rsidR="00712383" w:rsidRPr="00C41AE4">
        <w:rPr>
          <w:rFonts w:ascii="Times New Roman" w:eastAsia="Times New Roman" w:hAnsi="Times New Roman"/>
          <w:color w:val="000000"/>
          <w:sz w:val="28"/>
          <w:szCs w:val="28"/>
          <w:lang w:val="uz-Cyrl-UZ" w:eastAsia="ru-RU"/>
        </w:rPr>
        <w:t xml:space="preserve"> </w:t>
      </w:r>
      <w:r w:rsidR="005B5D81" w:rsidRPr="00C41AE4">
        <w:rPr>
          <w:rFonts w:ascii="Times New Roman" w:eastAsia="Times New Roman" w:hAnsi="Times New Roman"/>
          <w:color w:val="000000"/>
          <w:sz w:val="28"/>
          <w:szCs w:val="28"/>
          <w:lang w:val="uz-Cyrl-UZ" w:eastAsia="ru-RU"/>
        </w:rPr>
        <w:t xml:space="preserve">№ </w:t>
      </w:r>
      <w:r w:rsidR="00AC65AB" w:rsidRPr="00C41AE4">
        <w:rPr>
          <w:rFonts w:ascii="Times New Roman" w:eastAsia="Times New Roman" w:hAnsi="Times New Roman"/>
          <w:color w:val="000000"/>
          <w:sz w:val="28"/>
          <w:szCs w:val="28"/>
          <w:lang w:val="uz-Cyrl-UZ" w:eastAsia="ru-RU"/>
        </w:rPr>
        <w:t xml:space="preserve">2. 15-18 </w:t>
      </w:r>
      <w:r>
        <w:rPr>
          <w:rFonts w:ascii="Times New Roman" w:eastAsia="Times New Roman" w:hAnsi="Times New Roman"/>
          <w:color w:val="000000"/>
          <w:sz w:val="28"/>
          <w:szCs w:val="28"/>
          <w:lang w:val="uz-Cyrl-UZ" w:eastAsia="ru-RU"/>
        </w:rPr>
        <w:t>betlar</w:t>
      </w:r>
      <w:r w:rsidR="00AC65AB" w:rsidRPr="00C41AE4">
        <w:rPr>
          <w:rFonts w:ascii="Times New Roman" w:eastAsia="Times New Roman" w:hAnsi="Times New Roman"/>
          <w:color w:val="000000"/>
          <w:sz w:val="28"/>
          <w:szCs w:val="28"/>
          <w:lang w:val="uz-Cyrl-UZ" w:eastAsia="ru-RU"/>
        </w:rPr>
        <w:t>.</w:t>
      </w:r>
      <w:r w:rsidR="00712383" w:rsidRPr="00C41AE4">
        <w:rPr>
          <w:rFonts w:ascii="Times New Roman" w:eastAsia="Times New Roman" w:hAnsi="Times New Roman"/>
          <w:color w:val="000000"/>
          <w:sz w:val="28"/>
          <w:szCs w:val="28"/>
          <w:lang w:val="uz-Cyrl-UZ" w:eastAsia="ru-RU"/>
        </w:rPr>
        <w:t xml:space="preserve"> </w:t>
      </w:r>
      <w:r w:rsidR="005B5D81" w:rsidRPr="00C41AE4">
        <w:rPr>
          <w:rFonts w:ascii="Times New Roman" w:eastAsia="Times New Roman" w:hAnsi="Times New Roman"/>
          <w:color w:val="000000"/>
          <w:sz w:val="28"/>
          <w:szCs w:val="28"/>
          <w:lang w:val="uz-Cyrl-UZ" w:eastAsia="ru-RU"/>
        </w:rPr>
        <w:t>(13.00.00; №17)</w:t>
      </w:r>
      <w:r w:rsidR="005B5D81" w:rsidRPr="00C41AE4">
        <w:rPr>
          <w:rFonts w:ascii="Times New Roman" w:eastAsia="Times New Roman" w:hAnsi="Times New Roman"/>
          <w:color w:val="000000"/>
          <w:sz w:val="28"/>
          <w:szCs w:val="28"/>
          <w:lang w:val="uz-Latn-UZ" w:eastAsia="ru-RU"/>
        </w:rPr>
        <w:t>.</w:t>
      </w:r>
    </w:p>
    <w:p w14:paraId="48A4681A" w14:textId="1B8894F0" w:rsidR="00DC666D" w:rsidRPr="00C41AE4" w:rsidRDefault="00DC666D" w:rsidP="00DC666D">
      <w:pPr>
        <w:numPr>
          <w:ilvl w:val="0"/>
          <w:numId w:val="7"/>
        </w:numPr>
        <w:tabs>
          <w:tab w:val="left" w:pos="851"/>
        </w:tabs>
        <w:ind w:left="0" w:right="-142" w:firstLine="567"/>
        <w:jc w:val="both"/>
        <w:rPr>
          <w:rFonts w:ascii="Times New Roman" w:eastAsia="Times New Roman" w:hAnsi="Times New Roman"/>
          <w:color w:val="000000"/>
          <w:sz w:val="28"/>
          <w:szCs w:val="28"/>
          <w:lang w:val="uz-Cyrl-UZ" w:eastAsia="ru-RU"/>
        </w:rPr>
      </w:pPr>
      <w:r w:rsidRPr="00C41AE4">
        <w:rPr>
          <w:rFonts w:ascii="Times New Roman" w:eastAsia="Times New Roman" w:hAnsi="Times New Roman"/>
          <w:color w:val="000000"/>
          <w:sz w:val="28"/>
          <w:szCs w:val="28"/>
          <w:lang w:val="uz-Cyrl-UZ" w:eastAsia="ru-RU"/>
        </w:rPr>
        <w:t xml:space="preserve">Raximov M.M. </w:t>
      </w:r>
      <w:r w:rsidR="00065556" w:rsidRPr="00065556">
        <w:rPr>
          <w:rFonts w:ascii="Times New Roman" w:eastAsia="Times New Roman" w:hAnsi="Times New Roman"/>
          <w:color w:val="000000"/>
          <w:sz w:val="28"/>
          <w:szCs w:val="28"/>
          <w:lang w:val="en-US" w:eastAsia="ru-RU"/>
        </w:rPr>
        <w:t>Prioritet</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razvitiya</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detskogo</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tvorchestva</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v</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Uzbekistane</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The</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priority</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of</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the</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development</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of</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Talented</w:t>
      </w:r>
      <w:r w:rsidRPr="00065556">
        <w:rPr>
          <w:rFonts w:ascii="Times New Roman" w:eastAsia="Times New Roman" w:hAnsi="Times New Roman"/>
          <w:color w:val="000000"/>
          <w:sz w:val="28"/>
          <w:szCs w:val="28"/>
          <w:lang w:val="en-US" w:eastAsia="ru-RU"/>
        </w:rPr>
        <w:t xml:space="preserve"> </w:t>
      </w:r>
      <w:proofErr w:type="spellStart"/>
      <w:r w:rsidRPr="00C41AE4">
        <w:rPr>
          <w:rFonts w:ascii="Times New Roman" w:eastAsia="Times New Roman" w:hAnsi="Times New Roman"/>
          <w:color w:val="000000"/>
          <w:sz w:val="28"/>
          <w:szCs w:val="28"/>
          <w:lang w:val="en-US" w:eastAsia="ru-RU"/>
        </w:rPr>
        <w:t>Children</w:t>
      </w:r>
      <w:r w:rsidRPr="00065556">
        <w:rPr>
          <w:rFonts w:ascii="Times New Roman" w:eastAsia="Times New Roman" w:hAnsi="Times New Roman"/>
          <w:color w:val="000000"/>
          <w:sz w:val="28"/>
          <w:szCs w:val="28"/>
          <w:lang w:val="en-US" w:eastAsia="ru-RU"/>
        </w:rPr>
        <w:t>'</w:t>
      </w:r>
      <w:r w:rsidRPr="00C41AE4">
        <w:rPr>
          <w:rFonts w:ascii="Times New Roman" w:eastAsia="Times New Roman" w:hAnsi="Times New Roman"/>
          <w:color w:val="000000"/>
          <w:sz w:val="28"/>
          <w:szCs w:val="28"/>
          <w:lang w:val="en-US" w:eastAsia="ru-RU"/>
        </w:rPr>
        <w:t>S</w:t>
      </w:r>
      <w:proofErr w:type="spellEnd"/>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Creativity</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in</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Uzbekistan</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uz-Cyrl-UZ" w:eastAsia="ru-RU"/>
        </w:rPr>
        <w:t>/</w:t>
      </w:r>
      <w:proofErr w:type="gramStart"/>
      <w:r w:rsidRPr="00C41AE4">
        <w:rPr>
          <w:rFonts w:ascii="Times New Roman" w:eastAsia="Times New Roman" w:hAnsi="Times New Roman"/>
          <w:color w:val="000000"/>
          <w:sz w:val="28"/>
          <w:szCs w:val="28"/>
          <w:lang w:val="uz-Cyrl-UZ" w:eastAsia="ru-RU"/>
        </w:rPr>
        <w:t xml:space="preserve">/ </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Nauka</w:t>
      </w:r>
      <w:proofErr w:type="gramEnd"/>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i</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innovatsii</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XXI</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vek</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en-US" w:eastAsia="ru-RU"/>
        </w:rPr>
        <w:t>XXIII</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Mejdunarodnaya</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nauchno</w:t>
      </w:r>
      <w:r w:rsidRPr="00065556">
        <w:rPr>
          <w:rFonts w:ascii="Times New Roman" w:eastAsia="Times New Roman" w:hAnsi="Times New Roman"/>
          <w:color w:val="000000"/>
          <w:sz w:val="28"/>
          <w:szCs w:val="28"/>
          <w:lang w:val="en-US" w:eastAsia="ru-RU"/>
        </w:rPr>
        <w:t>-</w:t>
      </w:r>
      <w:r w:rsidR="00065556" w:rsidRPr="00065556">
        <w:rPr>
          <w:rFonts w:ascii="Times New Roman" w:eastAsia="Times New Roman" w:hAnsi="Times New Roman"/>
          <w:color w:val="000000"/>
          <w:sz w:val="28"/>
          <w:szCs w:val="28"/>
          <w:lang w:val="en-US" w:eastAsia="ru-RU"/>
        </w:rPr>
        <w:t>prakticheskaya</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konferensiya</w:t>
      </w:r>
      <w:r w:rsidRPr="00065556">
        <w:rPr>
          <w:rFonts w:ascii="Times New Roman" w:eastAsia="Times New Roman" w:hAnsi="Times New Roman"/>
          <w:color w:val="000000"/>
          <w:sz w:val="28"/>
          <w:szCs w:val="28"/>
          <w:lang w:val="en-US" w:eastAsia="ru-RU"/>
        </w:rPr>
        <w:t xml:space="preserve"> </w:t>
      </w:r>
      <w:r w:rsidRPr="00C41AE4">
        <w:rPr>
          <w:rFonts w:ascii="Times New Roman" w:eastAsia="Times New Roman" w:hAnsi="Times New Roman"/>
          <w:color w:val="000000"/>
          <w:sz w:val="28"/>
          <w:szCs w:val="28"/>
          <w:lang w:val="uz-Cyrl-UZ" w:eastAsia="ru-RU"/>
        </w:rPr>
        <w:t xml:space="preserve">// </w:t>
      </w:r>
      <w:r w:rsidRPr="00065556">
        <w:rPr>
          <w:rFonts w:ascii="Times New Roman" w:eastAsia="Times New Roman" w:hAnsi="Times New Roman"/>
          <w:color w:val="000000"/>
          <w:sz w:val="28"/>
          <w:szCs w:val="28"/>
          <w:lang w:val="en-US" w:eastAsia="ru-RU"/>
        </w:rPr>
        <w:t xml:space="preserve"> MSNS «</w:t>
      </w:r>
      <w:r w:rsidR="00065556" w:rsidRPr="00065556">
        <w:rPr>
          <w:rFonts w:ascii="Times New Roman" w:eastAsia="Times New Roman" w:hAnsi="Times New Roman"/>
          <w:color w:val="000000"/>
          <w:sz w:val="28"/>
          <w:szCs w:val="28"/>
          <w:lang w:val="en-US" w:eastAsia="ru-RU"/>
        </w:rPr>
        <w:t>Nauka</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i</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prosve</w:t>
      </w:r>
      <w:r w:rsidRPr="00C41AE4">
        <w:rPr>
          <w:rFonts w:ascii="Times New Roman" w:eastAsia="Times New Roman" w:hAnsi="Times New Roman"/>
          <w:color w:val="000000"/>
          <w:sz w:val="28"/>
          <w:szCs w:val="28"/>
          <w:lang w:eastAsia="ru-RU"/>
        </w:rPr>
        <w:t>щ</w:t>
      </w:r>
      <w:r w:rsidR="00065556" w:rsidRPr="00065556">
        <w:rPr>
          <w:rFonts w:ascii="Times New Roman" w:eastAsia="Times New Roman" w:hAnsi="Times New Roman"/>
          <w:color w:val="000000"/>
          <w:sz w:val="28"/>
          <w:szCs w:val="28"/>
          <w:lang w:val="en-US" w:eastAsia="ru-RU"/>
        </w:rPr>
        <w:t>enie</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tezis</w:t>
      </w:r>
      <w:r w:rsidRPr="00C41AE4">
        <w:rPr>
          <w:rFonts w:ascii="Times New Roman" w:eastAsia="Times New Roman" w:hAnsi="Times New Roman"/>
          <w:color w:val="000000"/>
          <w:sz w:val="28"/>
          <w:szCs w:val="28"/>
          <w:lang w:eastAsia="ru-RU"/>
        </w:rPr>
        <w:t>ы</w:t>
      </w:r>
      <w:r w:rsidRPr="00065556">
        <w:rPr>
          <w:rFonts w:ascii="Times New Roman" w:eastAsia="Times New Roman" w:hAnsi="Times New Roman"/>
          <w:color w:val="000000"/>
          <w:sz w:val="28"/>
          <w:szCs w:val="28"/>
          <w:lang w:val="en-US" w:eastAsia="ru-RU"/>
        </w:rPr>
        <w:t xml:space="preserve"> - 2021. </w:t>
      </w:r>
      <w:r w:rsidR="00065556" w:rsidRPr="00065556">
        <w:rPr>
          <w:rFonts w:ascii="Times New Roman" w:eastAsia="Times New Roman" w:hAnsi="Times New Roman"/>
          <w:color w:val="000000"/>
          <w:sz w:val="28"/>
          <w:szCs w:val="28"/>
          <w:lang w:val="en-US" w:eastAsia="ru-RU"/>
        </w:rPr>
        <w:t>g</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Penza</w:t>
      </w:r>
      <w:r w:rsidRPr="00065556">
        <w:rPr>
          <w:rFonts w:ascii="Times New Roman" w:eastAsia="Times New Roman" w:hAnsi="Times New Roman"/>
          <w:color w:val="000000"/>
          <w:sz w:val="28"/>
          <w:szCs w:val="28"/>
          <w:lang w:val="en-US" w:eastAsia="ru-RU"/>
        </w:rPr>
        <w:t xml:space="preserve"> </w:t>
      </w:r>
      <w:r w:rsidR="00065556" w:rsidRPr="00065556">
        <w:rPr>
          <w:rFonts w:ascii="Times New Roman" w:eastAsia="Times New Roman" w:hAnsi="Times New Roman"/>
          <w:color w:val="000000"/>
          <w:sz w:val="28"/>
          <w:szCs w:val="28"/>
          <w:lang w:val="en-US" w:eastAsia="ru-RU"/>
        </w:rPr>
        <w:t>S</w:t>
      </w:r>
      <w:r w:rsidRPr="00065556">
        <w:rPr>
          <w:rFonts w:ascii="Times New Roman" w:eastAsia="Times New Roman" w:hAnsi="Times New Roman"/>
          <w:color w:val="000000"/>
          <w:sz w:val="28"/>
          <w:szCs w:val="28"/>
          <w:lang w:val="en-US" w:eastAsia="ru-RU"/>
        </w:rPr>
        <w:t>.184-189.</w:t>
      </w:r>
    </w:p>
    <w:p w14:paraId="6F0E658F" w14:textId="77777777" w:rsidR="00DC666D" w:rsidRPr="00120C80" w:rsidRDefault="00DC666D" w:rsidP="00DC666D">
      <w:pPr>
        <w:numPr>
          <w:ilvl w:val="0"/>
          <w:numId w:val="7"/>
        </w:numPr>
        <w:tabs>
          <w:tab w:val="left" w:pos="851"/>
        </w:tabs>
        <w:ind w:left="0" w:right="-142" w:firstLine="567"/>
        <w:jc w:val="both"/>
        <w:rPr>
          <w:rFonts w:ascii="Times New Roman" w:eastAsia="Times New Roman" w:hAnsi="Times New Roman"/>
          <w:color w:val="FF0000"/>
          <w:sz w:val="28"/>
          <w:szCs w:val="28"/>
          <w:lang w:val="uz-Cyrl-UZ" w:eastAsia="ru-RU"/>
        </w:rPr>
      </w:pPr>
      <w:r w:rsidRPr="00120C80">
        <w:rPr>
          <w:rFonts w:ascii="Times New Roman" w:eastAsia="Times New Roman" w:hAnsi="Times New Roman"/>
          <w:color w:val="FF0000"/>
          <w:sz w:val="28"/>
          <w:szCs w:val="28"/>
          <w:lang w:val="uz-Cyrl-UZ" w:eastAsia="ru-RU"/>
        </w:rPr>
        <w:t>Raximov M.M. Ijod maktablaridagi iqtisodiy bilim asoslari to‘garaklarida “Moliyaviy globallashuv sharoitida pul-kredit siyosatining vositalari” mavzusining yoritilishi // Abdulla Qodiriy-ijod maktabi-oltin avlod beshigi badiiy, publitsistik –ilmiy to‘plam. -Toshkent. -2020.</w:t>
      </w:r>
    </w:p>
    <w:p w14:paraId="0A3B1EB3" w14:textId="52E56F2C" w:rsidR="00DC666D" w:rsidRPr="00C41AE4" w:rsidRDefault="00DC666D" w:rsidP="00DC666D">
      <w:pPr>
        <w:pStyle w:val="ad"/>
        <w:numPr>
          <w:ilvl w:val="0"/>
          <w:numId w:val="7"/>
        </w:numPr>
        <w:tabs>
          <w:tab w:val="left" w:pos="284"/>
          <w:tab w:val="left" w:pos="426"/>
          <w:tab w:val="left" w:pos="567"/>
          <w:tab w:val="left" w:pos="993"/>
          <w:tab w:val="left" w:pos="1276"/>
          <w:tab w:val="left" w:pos="1560"/>
        </w:tabs>
        <w:jc w:val="both"/>
        <w:rPr>
          <w:rFonts w:ascii="Times New Roman" w:hAnsi="Times New Roman"/>
          <w:color w:val="000000" w:themeColor="text1"/>
          <w:sz w:val="28"/>
          <w:szCs w:val="28"/>
          <w:lang w:val="uz-Cyrl-UZ"/>
        </w:rPr>
      </w:pPr>
      <w:r w:rsidRPr="00C41AE4">
        <w:rPr>
          <w:rFonts w:ascii="Times New Roman" w:hAnsi="Times New Roman"/>
          <w:color w:val="000000" w:themeColor="text1"/>
          <w:sz w:val="28"/>
          <w:szCs w:val="28"/>
          <w:lang w:val="uz-Latn-UZ"/>
        </w:rPr>
        <w:t xml:space="preserve">  </w:t>
      </w:r>
      <w:r w:rsidRPr="00C41AE4">
        <w:rPr>
          <w:rFonts w:ascii="Times New Roman" w:hAnsi="Times New Roman"/>
          <w:color w:val="000000" w:themeColor="text1"/>
          <w:sz w:val="28"/>
          <w:szCs w:val="28"/>
          <w:lang w:val="uz-Cyrl-UZ"/>
        </w:rPr>
        <w:t>Raximov M. “Ta’lim muassasalari tizimida yoshlarning ijodiy faolligini oshirish omillari” “Til va ada biyot ta’limi” ilmiy-metodik jurnali 2024-yil. 11-son ISSN 2010-5584</w:t>
      </w:r>
    </w:p>
    <w:p w14:paraId="66358194" w14:textId="531DD83B" w:rsidR="00DC666D" w:rsidRPr="00C41AE4" w:rsidRDefault="00065556" w:rsidP="00DC666D">
      <w:pPr>
        <w:pStyle w:val="ad"/>
        <w:numPr>
          <w:ilvl w:val="0"/>
          <w:numId w:val="7"/>
        </w:numPr>
        <w:tabs>
          <w:tab w:val="left" w:pos="284"/>
          <w:tab w:val="left" w:pos="426"/>
          <w:tab w:val="left" w:pos="567"/>
          <w:tab w:val="left" w:pos="993"/>
          <w:tab w:val="left" w:pos="1276"/>
          <w:tab w:val="left" w:pos="1560"/>
        </w:tabs>
        <w:jc w:val="both"/>
        <w:rPr>
          <w:rFonts w:ascii="Times New Roman" w:eastAsia="Times New Roman" w:hAnsi="Times New Roman"/>
          <w:color w:val="000000"/>
          <w:sz w:val="28"/>
          <w:szCs w:val="28"/>
          <w:lang w:val="uz-Cyrl-UZ"/>
        </w:rPr>
      </w:pPr>
      <w:r>
        <w:rPr>
          <w:rFonts w:ascii="Times New Roman" w:hAnsi="Times New Roman"/>
          <w:color w:val="000000" w:themeColor="text1"/>
          <w:sz w:val="28"/>
          <w:szCs w:val="28"/>
          <w:lang w:val="uz-Cyrl-UZ"/>
        </w:rPr>
        <w:t>Yuldasheva</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N</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Raximov</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M</w:t>
      </w:r>
      <w:r w:rsidR="00DC666D" w:rsidRPr="001B039A">
        <w:rPr>
          <w:rFonts w:ascii="Times New Roman" w:hAnsi="Times New Roman"/>
          <w:color w:val="000000" w:themeColor="text1"/>
          <w:sz w:val="28"/>
          <w:szCs w:val="28"/>
          <w:lang w:val="uz-Cyrl-UZ"/>
        </w:rPr>
        <w:t>.</w:t>
      </w:r>
      <w:r>
        <w:rPr>
          <w:rFonts w:ascii="Times New Roman" w:hAnsi="Times New Roman"/>
          <w:color w:val="000000" w:themeColor="text1"/>
          <w:sz w:val="28"/>
          <w:szCs w:val="28"/>
          <w:lang w:val="uz-Cyrl-UZ"/>
        </w:rPr>
        <w:t>M</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Yoshlarni</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vatanparvarlik</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ruhida</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tarbiyalash</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ma’naviy</w:t>
      </w:r>
      <w:r w:rsidR="00DC666D" w:rsidRPr="001B039A">
        <w:rPr>
          <w:rFonts w:ascii="Times New Roman" w:hAnsi="Times New Roman"/>
          <w:color w:val="000000" w:themeColor="text1"/>
          <w:sz w:val="28"/>
          <w:szCs w:val="28"/>
          <w:lang w:val="uz-Cyrl-UZ"/>
        </w:rPr>
        <w:t>-</w:t>
      </w:r>
      <w:r>
        <w:rPr>
          <w:rFonts w:ascii="Times New Roman" w:hAnsi="Times New Roman"/>
          <w:color w:val="000000" w:themeColor="text1"/>
          <w:sz w:val="28"/>
          <w:szCs w:val="28"/>
          <w:lang w:val="uz-Cyrl-UZ"/>
        </w:rPr>
        <w:t>ma’rifiy</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uyg‘onishning</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asosiy</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muammosi</w:t>
      </w:r>
      <w:r w:rsidR="00DC666D" w:rsidRPr="001B039A">
        <w:rPr>
          <w:rFonts w:ascii="Times New Roman" w:hAnsi="Times New Roman"/>
          <w:color w:val="000000" w:themeColor="text1"/>
          <w:sz w:val="28"/>
          <w:szCs w:val="28"/>
          <w:lang w:val="uz-Cyrl-UZ"/>
        </w:rPr>
        <w:t xml:space="preserve"> // </w:t>
      </w:r>
      <w:r>
        <w:rPr>
          <w:rFonts w:ascii="Times New Roman" w:hAnsi="Times New Roman"/>
          <w:color w:val="000000" w:themeColor="text1"/>
          <w:sz w:val="28"/>
          <w:szCs w:val="28"/>
          <w:lang w:val="uz-Cyrl-UZ"/>
        </w:rPr>
        <w:t>Zamonaviy</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ta’lim</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ilmiy</w:t>
      </w:r>
      <w:r w:rsidR="00DC666D" w:rsidRPr="001B039A">
        <w:rPr>
          <w:rFonts w:ascii="Times New Roman" w:hAnsi="Times New Roman"/>
          <w:color w:val="000000" w:themeColor="text1"/>
          <w:sz w:val="28"/>
          <w:szCs w:val="28"/>
          <w:lang w:val="uz-Cyrl-UZ"/>
        </w:rPr>
        <w:t>-</w:t>
      </w:r>
      <w:r>
        <w:rPr>
          <w:rFonts w:ascii="Times New Roman" w:hAnsi="Times New Roman"/>
          <w:color w:val="000000" w:themeColor="text1"/>
          <w:sz w:val="28"/>
          <w:szCs w:val="28"/>
          <w:lang w:val="uz-Cyrl-UZ"/>
        </w:rPr>
        <w:t>metodik</w:t>
      </w:r>
      <w:r w:rsidR="00DC666D" w:rsidRPr="001B039A">
        <w:rPr>
          <w:rFonts w:ascii="Times New Roman" w:hAnsi="Times New Roman"/>
          <w:color w:val="000000" w:themeColor="text1"/>
          <w:sz w:val="28"/>
          <w:szCs w:val="28"/>
          <w:lang w:val="uz-Cyrl-UZ"/>
        </w:rPr>
        <w:t xml:space="preserve"> </w:t>
      </w:r>
      <w:r>
        <w:rPr>
          <w:rFonts w:ascii="Times New Roman" w:hAnsi="Times New Roman"/>
          <w:color w:val="000000" w:themeColor="text1"/>
          <w:sz w:val="28"/>
          <w:szCs w:val="28"/>
          <w:lang w:val="uz-Cyrl-UZ"/>
        </w:rPr>
        <w:t>jurnal</w:t>
      </w:r>
      <w:r w:rsidR="00DC666D" w:rsidRPr="001B039A">
        <w:rPr>
          <w:rFonts w:ascii="Times New Roman" w:hAnsi="Times New Roman"/>
          <w:color w:val="000000" w:themeColor="text1"/>
          <w:sz w:val="28"/>
          <w:szCs w:val="28"/>
          <w:lang w:val="uz-Cyrl-UZ"/>
        </w:rPr>
        <w:t>. -</w:t>
      </w:r>
      <w:r>
        <w:rPr>
          <w:rFonts w:ascii="Times New Roman" w:hAnsi="Times New Roman"/>
          <w:color w:val="000000" w:themeColor="text1"/>
          <w:sz w:val="28"/>
          <w:szCs w:val="28"/>
          <w:lang w:val="uz-Cyrl-UZ"/>
        </w:rPr>
        <w:t>Toshkent</w:t>
      </w:r>
      <w:r w:rsidR="00DC666D" w:rsidRPr="001B039A">
        <w:rPr>
          <w:rFonts w:ascii="Times New Roman" w:hAnsi="Times New Roman"/>
          <w:color w:val="000000" w:themeColor="text1"/>
          <w:sz w:val="28"/>
          <w:szCs w:val="28"/>
          <w:lang w:val="uz-Cyrl-UZ"/>
        </w:rPr>
        <w:t xml:space="preserve">. – 2021. </w:t>
      </w:r>
      <w:r w:rsidR="00DC666D" w:rsidRPr="00C41AE4">
        <w:rPr>
          <w:rFonts w:ascii="Times New Roman" w:hAnsi="Times New Roman"/>
          <w:color w:val="000000" w:themeColor="text1"/>
          <w:sz w:val="28"/>
          <w:szCs w:val="28"/>
        </w:rPr>
        <w:t xml:space="preserve">№ 6. 3-10 </w:t>
      </w:r>
      <w:r>
        <w:rPr>
          <w:rFonts w:ascii="Times New Roman" w:hAnsi="Times New Roman"/>
          <w:color w:val="000000" w:themeColor="text1"/>
          <w:sz w:val="28"/>
          <w:szCs w:val="28"/>
        </w:rPr>
        <w:t>b</w:t>
      </w:r>
      <w:r w:rsidR="00DC666D" w:rsidRPr="00C41AE4">
        <w:rPr>
          <w:rFonts w:ascii="Times New Roman" w:hAnsi="Times New Roman"/>
          <w:color w:val="000000" w:themeColor="text1"/>
          <w:sz w:val="28"/>
          <w:szCs w:val="28"/>
        </w:rPr>
        <w:t>. (13.00.00; №10)</w:t>
      </w:r>
    </w:p>
    <w:p w14:paraId="24A5A60A" w14:textId="65E1AAD9" w:rsidR="009031C7" w:rsidRPr="00C41AE4" w:rsidRDefault="00065556">
      <w:pPr>
        <w:numPr>
          <w:ilvl w:val="0"/>
          <w:numId w:val="7"/>
        </w:numPr>
        <w:tabs>
          <w:tab w:val="left" w:pos="851"/>
        </w:tabs>
        <w:ind w:left="0" w:right="-142"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Raximov</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sidR="009031C7" w:rsidRPr="00C41AE4">
        <w:rPr>
          <w:rFonts w:ascii="Times New Roman" w:eastAsia="Times New Roman" w:hAnsi="Times New Roman"/>
          <w:color w:val="000000"/>
          <w:sz w:val="28"/>
          <w:szCs w:val="28"/>
          <w:lang w:val="uz-Cyrl-UZ" w:eastAsia="ru-RU"/>
        </w:rPr>
        <w:t xml:space="preserve"> </w:t>
      </w:r>
      <w:r w:rsidRPr="00120C80">
        <w:rPr>
          <w:rFonts w:ascii="Times New Roman" w:eastAsia="Times New Roman" w:hAnsi="Times New Roman"/>
          <w:color w:val="FF0000"/>
          <w:sz w:val="28"/>
          <w:szCs w:val="28"/>
          <w:lang w:val="uz-Cyrl-UZ" w:eastAsia="ru-RU"/>
        </w:rPr>
        <w:t>Ijod</w:t>
      </w:r>
      <w:r w:rsidR="00AC65AB"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maktablaridagi</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iqtisodiy</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bilim</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asoslari</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to‘garaklarida</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Moliyaviy</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globallashuv</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sharoitida</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pul</w:t>
      </w:r>
      <w:r w:rsidR="009031C7" w:rsidRPr="00120C80">
        <w:rPr>
          <w:rFonts w:ascii="Times New Roman" w:eastAsia="Times New Roman" w:hAnsi="Times New Roman"/>
          <w:color w:val="FF0000"/>
          <w:sz w:val="28"/>
          <w:szCs w:val="28"/>
          <w:lang w:val="uz-Cyrl-UZ" w:eastAsia="ru-RU"/>
        </w:rPr>
        <w:t>-</w:t>
      </w:r>
      <w:r w:rsidRPr="00120C80">
        <w:rPr>
          <w:rFonts w:ascii="Times New Roman" w:eastAsia="Times New Roman" w:hAnsi="Times New Roman"/>
          <w:color w:val="FF0000"/>
          <w:sz w:val="28"/>
          <w:szCs w:val="28"/>
          <w:lang w:val="uz-Cyrl-UZ" w:eastAsia="ru-RU"/>
        </w:rPr>
        <w:t>kredit</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siyosatining</w:t>
      </w:r>
      <w:r w:rsidR="009031C7" w:rsidRPr="00120C80">
        <w:rPr>
          <w:rFonts w:ascii="Times New Roman" w:eastAsia="Times New Roman" w:hAnsi="Times New Roman"/>
          <w:color w:val="FF0000"/>
          <w:sz w:val="28"/>
          <w:szCs w:val="28"/>
          <w:lang w:val="uz-Cyrl-UZ" w:eastAsia="ru-RU"/>
        </w:rPr>
        <w:t xml:space="preserve"> </w:t>
      </w:r>
      <w:r w:rsidRPr="00120C80">
        <w:rPr>
          <w:rFonts w:ascii="Times New Roman" w:eastAsia="Times New Roman" w:hAnsi="Times New Roman"/>
          <w:color w:val="FF0000"/>
          <w:sz w:val="28"/>
          <w:szCs w:val="28"/>
          <w:lang w:val="uz-Cyrl-UZ" w:eastAsia="ru-RU"/>
        </w:rPr>
        <w:t>vositalari</w:t>
      </w:r>
      <w:r w:rsidR="009031C7" w:rsidRPr="00120C80">
        <w:rPr>
          <w:rFonts w:ascii="Times New Roman" w:eastAsia="Times New Roman" w:hAnsi="Times New Roman"/>
          <w:color w:val="FF0000"/>
          <w:sz w:val="28"/>
          <w:szCs w:val="28"/>
          <w:lang w:val="uz-Cyrl-UZ" w:eastAsia="ru-RU"/>
        </w:rPr>
        <w:t xml:space="preserve">” </w:t>
      </w:r>
      <w:r>
        <w:rPr>
          <w:rFonts w:ascii="Times New Roman" w:eastAsia="Times New Roman" w:hAnsi="Times New Roman"/>
          <w:color w:val="000000"/>
          <w:sz w:val="28"/>
          <w:szCs w:val="28"/>
          <w:lang w:val="uz-Cyrl-UZ" w:eastAsia="ru-RU"/>
        </w:rPr>
        <w:t>mavzusining</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yoritilishi</w:t>
      </w:r>
      <w:r w:rsidR="005B5D81" w:rsidRPr="00C41AE4">
        <w:rPr>
          <w:rFonts w:ascii="Times New Roman" w:eastAsia="Times New Roman" w:hAnsi="Times New Roman"/>
          <w:color w:val="000000"/>
          <w:sz w:val="28"/>
          <w:szCs w:val="28"/>
          <w:lang w:val="uz-Cyrl-UZ" w:eastAsia="ru-RU"/>
        </w:rPr>
        <w:t xml:space="preserve"> // </w:t>
      </w:r>
      <w:r>
        <w:rPr>
          <w:rFonts w:ascii="Times New Roman" w:eastAsia="Times New Roman" w:hAnsi="Times New Roman"/>
          <w:color w:val="000000"/>
          <w:sz w:val="28"/>
          <w:szCs w:val="28"/>
          <w:lang w:val="uz-Cyrl-UZ" w:eastAsia="ru-RU"/>
        </w:rPr>
        <w:t>Abdulla</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Qodiriy</w:t>
      </w:r>
      <w:r w:rsidR="009031C7"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ijod</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maktabi</w:t>
      </w:r>
      <w:r w:rsidR="009031C7"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oltin</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avlod</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beshigi</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badiiy</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publitsistik</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9031C7"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to‘plam</w:t>
      </w:r>
      <w:r w:rsidR="009031C7" w:rsidRPr="00C41AE4">
        <w:rPr>
          <w:rFonts w:ascii="Times New Roman" w:eastAsia="Times New Roman" w:hAnsi="Times New Roman"/>
          <w:color w:val="000000"/>
          <w:sz w:val="28"/>
          <w:szCs w:val="28"/>
          <w:lang w:val="uz-Cyrl-UZ" w:eastAsia="ru-RU"/>
        </w:rPr>
        <w:t>.</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Toshkent</w:t>
      </w:r>
      <w:r w:rsidR="005B5D81" w:rsidRPr="00C41AE4">
        <w:rPr>
          <w:rFonts w:ascii="Times New Roman" w:eastAsia="Times New Roman" w:hAnsi="Times New Roman"/>
          <w:color w:val="000000"/>
          <w:sz w:val="28"/>
          <w:szCs w:val="28"/>
          <w:lang w:val="uz-Cyrl-UZ" w:eastAsia="ru-RU"/>
        </w:rPr>
        <w:t>. -2020.</w:t>
      </w:r>
    </w:p>
    <w:p w14:paraId="60E463FD" w14:textId="1CEA545B" w:rsidR="00DC666D" w:rsidRPr="00C41AE4" w:rsidRDefault="00F76CEA" w:rsidP="00DC666D">
      <w:pPr>
        <w:numPr>
          <w:ilvl w:val="0"/>
          <w:numId w:val="7"/>
        </w:numPr>
        <w:tabs>
          <w:tab w:val="left" w:pos="993"/>
        </w:tabs>
        <w:ind w:left="0" w:right="-142" w:firstLine="567"/>
        <w:jc w:val="both"/>
        <w:rPr>
          <w:rFonts w:ascii="Times New Roman" w:hAnsi="Times New Roman"/>
          <w:color w:val="000000"/>
          <w:sz w:val="28"/>
          <w:szCs w:val="28"/>
          <w:lang w:val="en-US"/>
        </w:rPr>
      </w:pPr>
      <w:r w:rsidRPr="00C41AE4">
        <w:rPr>
          <w:rFonts w:ascii="Times New Roman" w:eastAsia="Times New Roman" w:hAnsi="Times New Roman"/>
          <w:noProof/>
          <w:color w:val="000000"/>
          <w:sz w:val="28"/>
          <w:szCs w:val="28"/>
          <w:lang w:eastAsia="ru-RU"/>
        </w:rPr>
        <mc:AlternateContent>
          <mc:Choice Requires="wps">
            <w:drawing>
              <wp:anchor distT="0" distB="0" distL="114300" distR="114300" simplePos="0" relativeHeight="251656192" behindDoc="0" locked="0" layoutInCell="1" allowOverlap="1" wp14:anchorId="1246B239" wp14:editId="3D2FF5E5">
                <wp:simplePos x="0" y="0"/>
                <wp:positionH relativeFrom="column">
                  <wp:posOffset>6414135</wp:posOffset>
                </wp:positionH>
                <wp:positionV relativeFrom="paragraph">
                  <wp:posOffset>311150</wp:posOffset>
                </wp:positionV>
                <wp:extent cx="419100" cy="500380"/>
                <wp:effectExtent l="3810" t="1905" r="0" b="254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w:pict>
              <v:rect style="position:absolute;margin-left:505.05pt;margin-top:24.5pt;width:33pt;height:39.4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id="Rectangle 97" o:spid="_x0000_s1026" stroked="f"/>
            </w:pict>
          </mc:Fallback>
        </mc:AlternateContent>
      </w:r>
      <w:r w:rsidR="00065556">
        <w:rPr>
          <w:rFonts w:ascii="Times New Roman" w:eastAsia="Times New Roman" w:hAnsi="Times New Roman"/>
          <w:color w:val="000000"/>
          <w:sz w:val="28"/>
          <w:szCs w:val="28"/>
          <w:lang w:val="uz-Cyrl-UZ" w:eastAsia="ru-RU"/>
        </w:rPr>
        <w:t>Raximov</w:t>
      </w:r>
      <w:r w:rsidR="008927CE" w:rsidRPr="00C41AE4">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sidR="00DC666D" w:rsidRPr="00C41AE4">
        <w:rPr>
          <w:rFonts w:ascii="Times New Roman" w:eastAsia="Times New Roman" w:hAnsi="Times New Roman"/>
          <w:noProof/>
          <w:color w:val="000000"/>
          <w:sz w:val="28"/>
          <w:szCs w:val="28"/>
          <w:lang w:eastAsia="ru-RU"/>
        </w:rPr>
        <mc:AlternateContent>
          <mc:Choice Requires="wps">
            <w:drawing>
              <wp:anchor distT="0" distB="0" distL="114300" distR="114300" simplePos="0" relativeHeight="251669504" behindDoc="0" locked="0" layoutInCell="1" allowOverlap="1" wp14:anchorId="148D570F" wp14:editId="0D51AA1A">
                <wp:simplePos x="0" y="0"/>
                <wp:positionH relativeFrom="column">
                  <wp:posOffset>6414135</wp:posOffset>
                </wp:positionH>
                <wp:positionV relativeFrom="paragraph">
                  <wp:posOffset>311150</wp:posOffset>
                </wp:positionV>
                <wp:extent cx="419100" cy="500380"/>
                <wp:effectExtent l="3810" t="635" r="0" b="381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F8942AE" id="Прямоугольник 109" o:spid="_x0000_s1026" style="position:absolute;margin-left:505.05pt;margin-top:24.5pt;width:33pt;height:39.4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DC666D" w:rsidRPr="00C41AE4">
        <w:rPr>
          <w:rFonts w:ascii="Times New Roman" w:eastAsia="Times New Roman" w:hAnsi="Times New Roman"/>
          <w:color w:val="000000"/>
          <w:sz w:val="28"/>
          <w:szCs w:val="28"/>
          <w:lang w:val="uz-Cyrl-UZ" w:eastAsia="ru-RU"/>
        </w:rPr>
        <w:t xml:space="preserve">Development of creative potential of gifted children in </w:t>
      </w:r>
      <w:r w:rsidR="00DC666D" w:rsidRPr="00C41AE4">
        <w:rPr>
          <w:rFonts w:ascii="Times New Roman" w:eastAsia="Times New Roman" w:hAnsi="Times New Roman"/>
          <w:color w:val="000000"/>
          <w:lang w:val="uz-Cyrl-UZ" w:eastAsia="ru-RU"/>
        </w:rPr>
        <w:t>Uzbekistan</w:t>
      </w:r>
      <w:r w:rsidR="00DC666D" w:rsidRPr="00C41AE4">
        <w:rPr>
          <w:rFonts w:ascii="Times New Roman" w:eastAsia="Times New Roman" w:hAnsi="Times New Roman"/>
          <w:color w:val="000000"/>
          <w:lang w:val="en-US" w:eastAsia="ru-RU"/>
        </w:rPr>
        <w:t xml:space="preserve"> </w:t>
      </w:r>
      <w:r w:rsidR="00DC666D" w:rsidRPr="00C41AE4">
        <w:rPr>
          <w:rFonts w:ascii="Times New Roman" w:eastAsia="Times New Roman" w:hAnsi="Times New Roman"/>
          <w:color w:val="000000"/>
          <w:sz w:val="28"/>
          <w:szCs w:val="28"/>
          <w:lang w:val="uz-Cyrl-UZ" w:eastAsia="ru-RU"/>
        </w:rPr>
        <w:t>is a patriotic factor // The Republic of Uzbekistan, Ministry</w:t>
      </w:r>
      <w:r w:rsidR="00DC666D" w:rsidRPr="00C41AE4">
        <w:rPr>
          <w:rFonts w:ascii="Times New Roman" w:eastAsia="Times New Roman" w:hAnsi="Times New Roman"/>
          <w:lang w:val="uz-Cyrl-UZ" w:eastAsia="ru-RU"/>
        </w:rPr>
        <w:t xml:space="preserve"> </w:t>
      </w:r>
      <w:r w:rsidR="00DC666D" w:rsidRPr="00C41AE4">
        <w:rPr>
          <w:rStyle w:val="affiliation"/>
          <w:rFonts w:ascii="Times New Roman" w:hAnsi="Times New Roman"/>
          <w:color w:val="000000"/>
          <w:sz w:val="28"/>
          <w:szCs w:val="28"/>
          <w:lang w:val="en-US"/>
        </w:rPr>
        <w:t>of Higher and Secondary Special Education, Tashkent is named after Islam Karimov, Technical University Support PhD (PhD)</w:t>
      </w:r>
      <w:r w:rsidR="00DC666D" w:rsidRPr="00C41AE4">
        <w:rPr>
          <w:rStyle w:val="a6"/>
          <w:rFonts w:ascii="Times New Roman" w:hAnsi="Times New Roman"/>
          <w:color w:val="000000"/>
          <w:sz w:val="28"/>
          <w:szCs w:val="28"/>
          <w:lang w:val="en-US"/>
        </w:rPr>
        <w:t xml:space="preserve"> </w:t>
      </w:r>
      <w:proofErr w:type="spellStart"/>
      <w:r w:rsidR="00DC666D" w:rsidRPr="00C41AE4">
        <w:rPr>
          <w:rStyle w:val="af7"/>
          <w:rFonts w:ascii="Times New Roman" w:hAnsi="Times New Roman"/>
          <w:b w:val="0"/>
          <w:bCs w:val="0"/>
          <w:color w:val="000000"/>
          <w:sz w:val="28"/>
          <w:szCs w:val="28"/>
          <w:lang w:val="en-US"/>
        </w:rPr>
        <w:t>ResearchJet</w:t>
      </w:r>
      <w:proofErr w:type="spellEnd"/>
      <w:r w:rsidR="00DC666D" w:rsidRPr="00C41AE4">
        <w:rPr>
          <w:rStyle w:val="af7"/>
          <w:rFonts w:ascii="Times New Roman" w:hAnsi="Times New Roman"/>
          <w:b w:val="0"/>
          <w:bCs w:val="0"/>
          <w:color w:val="000000"/>
          <w:sz w:val="28"/>
          <w:szCs w:val="28"/>
          <w:lang w:val="en-US"/>
        </w:rPr>
        <w:t xml:space="preserve"> Journal of Analysis and Inventions </w:t>
      </w:r>
      <w:proofErr w:type="spellStart"/>
      <w:r w:rsidR="00DC666D" w:rsidRPr="00C41AE4">
        <w:rPr>
          <w:rStyle w:val="af7"/>
          <w:rFonts w:ascii="Times New Roman" w:hAnsi="Times New Roman"/>
          <w:b w:val="0"/>
          <w:bCs w:val="0"/>
          <w:color w:val="000000"/>
          <w:sz w:val="28"/>
          <w:szCs w:val="28"/>
          <w:lang w:val="en-US"/>
        </w:rPr>
        <w:t>Address:</w:t>
      </w:r>
      <w:r w:rsidR="00DC666D" w:rsidRPr="00C41AE4">
        <w:rPr>
          <w:rFonts w:ascii="Times New Roman" w:hAnsi="Times New Roman"/>
          <w:color w:val="000000"/>
          <w:sz w:val="28"/>
          <w:szCs w:val="28"/>
          <w:lang w:val="en-US"/>
        </w:rPr>
        <w:t>Andri</w:t>
      </w:r>
      <w:proofErr w:type="spellEnd"/>
      <w:r w:rsidR="00DC666D" w:rsidRPr="00C41AE4">
        <w:rPr>
          <w:rFonts w:ascii="Times New Roman" w:hAnsi="Times New Roman"/>
          <w:color w:val="000000"/>
          <w:sz w:val="28"/>
          <w:szCs w:val="28"/>
          <w:lang w:val="en-US"/>
        </w:rPr>
        <w:t xml:space="preserve"> Putra </w:t>
      </w:r>
      <w:proofErr w:type="spellStart"/>
      <w:r w:rsidR="00DC666D" w:rsidRPr="00C41AE4">
        <w:rPr>
          <w:rFonts w:ascii="Times New Roman" w:hAnsi="Times New Roman"/>
          <w:color w:val="000000"/>
          <w:sz w:val="28"/>
          <w:szCs w:val="28"/>
          <w:lang w:val="en-US"/>
        </w:rPr>
        <w:t>Kesmawan</w:t>
      </w:r>
      <w:proofErr w:type="spellEnd"/>
      <w:r w:rsidR="00DC666D" w:rsidRPr="00C41AE4">
        <w:rPr>
          <w:rFonts w:ascii="Times New Roman" w:hAnsi="Times New Roman"/>
          <w:color w:val="000000"/>
          <w:sz w:val="28"/>
          <w:szCs w:val="28"/>
          <w:lang w:val="uz-Cyrl-UZ"/>
        </w:rPr>
        <w:t xml:space="preserve"> </w:t>
      </w:r>
      <w:r w:rsidR="00DC666D" w:rsidRPr="00C41AE4">
        <w:rPr>
          <w:rFonts w:ascii="Times New Roman" w:hAnsi="Times New Roman"/>
          <w:color w:val="000000"/>
          <w:sz w:val="28"/>
          <w:szCs w:val="28"/>
          <w:lang w:val="en-US"/>
        </w:rPr>
        <w:t>Indonesian Journal Publisher Yogyakarta 55253, Indonesia All the articles published by this journal are licensed under a </w:t>
      </w:r>
      <w:hyperlink r:id="rId39" w:history="1">
        <w:r w:rsidR="00DC666D" w:rsidRPr="00C41AE4">
          <w:rPr>
            <w:rStyle w:val="af1"/>
            <w:rFonts w:ascii="Times New Roman" w:hAnsi="Times New Roman"/>
            <w:color w:val="000000"/>
            <w:sz w:val="28"/>
            <w:szCs w:val="28"/>
            <w:u w:val="none"/>
            <w:lang w:val="en-US"/>
          </w:rPr>
          <w:t>Creative Commons Attribution-</w:t>
        </w:r>
        <w:proofErr w:type="spellStart"/>
        <w:r w:rsidR="00DC666D" w:rsidRPr="00C41AE4">
          <w:rPr>
            <w:rStyle w:val="af1"/>
            <w:rFonts w:ascii="Times New Roman" w:hAnsi="Times New Roman"/>
            <w:color w:val="000000"/>
            <w:sz w:val="28"/>
            <w:szCs w:val="28"/>
            <w:u w:val="none"/>
            <w:lang w:val="en-US"/>
          </w:rPr>
          <w:t>ShareAlike</w:t>
        </w:r>
        <w:proofErr w:type="spellEnd"/>
        <w:r w:rsidR="00DC666D" w:rsidRPr="00C41AE4">
          <w:rPr>
            <w:rStyle w:val="af1"/>
            <w:rFonts w:ascii="Times New Roman" w:hAnsi="Times New Roman"/>
            <w:color w:val="000000"/>
            <w:sz w:val="28"/>
            <w:szCs w:val="28"/>
            <w:u w:val="none"/>
            <w:lang w:val="en-US"/>
          </w:rPr>
          <w:t xml:space="preserve"> 4.0 International License</w:t>
        </w:r>
      </w:hyperlink>
      <w:r w:rsidR="00DC666D" w:rsidRPr="00C41AE4">
        <w:rPr>
          <w:rFonts w:ascii="Times New Roman" w:hAnsi="Times New Roman"/>
          <w:color w:val="000000"/>
          <w:sz w:val="28"/>
          <w:szCs w:val="28"/>
          <w:lang w:val="en-US"/>
        </w:rPr>
        <w:t>.</w:t>
      </w:r>
    </w:p>
    <w:p w14:paraId="7893A7E1" w14:textId="27F8191F" w:rsidR="008927CE" w:rsidRPr="00C41AE4" w:rsidRDefault="00065556" w:rsidP="00A57710">
      <w:pPr>
        <w:numPr>
          <w:ilvl w:val="0"/>
          <w:numId w:val="7"/>
        </w:numPr>
        <w:tabs>
          <w:tab w:val="left" w:pos="993"/>
        </w:tabs>
        <w:ind w:left="0" w:right="-142"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Raximov</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Ta’limning</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turli</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bosqichlarida</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uzluksiz</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ma’naviy</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jarayonini</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tashkil</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etish</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yo‘llari</w:t>
      </w:r>
      <w:r w:rsidR="008927CE" w:rsidRPr="00C41AE4">
        <w:rPr>
          <w:rFonts w:ascii="Times New Roman" w:eastAsia="Times New Roman" w:hAnsi="Times New Roman"/>
          <w:color w:val="000000"/>
          <w:sz w:val="28"/>
          <w:szCs w:val="28"/>
          <w:lang w:val="uz-Cyrl-UZ" w:eastAsia="ru-RU"/>
        </w:rPr>
        <w:t xml:space="preserve"> </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Yangi</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O‘zbekistonda</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ma’rifatli</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shaxs</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muammo</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 yechimlar</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Respublika</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8927CE"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amaliy</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konferensiyasi</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materiallari</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Toshkent</w:t>
      </w:r>
      <w:r w:rsidR="008927CE" w:rsidRPr="00C41AE4">
        <w:rPr>
          <w:rFonts w:ascii="Times New Roman" w:eastAsia="Times New Roman" w:hAnsi="Times New Roman"/>
          <w:color w:val="000000"/>
          <w:sz w:val="28"/>
          <w:szCs w:val="28"/>
          <w:lang w:val="uz-Cyrl-UZ" w:eastAsia="ru-RU"/>
        </w:rPr>
        <w:t xml:space="preserve">, </w:t>
      </w:r>
      <w:r w:rsidR="005B5D81" w:rsidRPr="00C41AE4">
        <w:rPr>
          <w:rFonts w:ascii="Times New Roman" w:eastAsia="Times New Roman" w:hAnsi="Times New Roman"/>
          <w:color w:val="000000"/>
          <w:sz w:val="28"/>
          <w:szCs w:val="28"/>
          <w:lang w:val="uz-Cyrl-UZ" w:eastAsia="ru-RU"/>
        </w:rPr>
        <w:t>-</w:t>
      </w:r>
      <w:r w:rsidR="008927CE" w:rsidRPr="00C41AE4">
        <w:rPr>
          <w:rFonts w:ascii="Times New Roman" w:eastAsia="Times New Roman" w:hAnsi="Times New Roman"/>
          <w:color w:val="000000"/>
          <w:sz w:val="28"/>
          <w:szCs w:val="28"/>
          <w:lang w:val="uz-Cyrl-UZ" w:eastAsia="ru-RU"/>
        </w:rPr>
        <w:t xml:space="preserve">2023. 188-192 </w:t>
      </w:r>
      <w:r>
        <w:rPr>
          <w:rFonts w:ascii="Times New Roman" w:eastAsia="Times New Roman" w:hAnsi="Times New Roman"/>
          <w:color w:val="000000"/>
          <w:sz w:val="28"/>
          <w:szCs w:val="28"/>
          <w:lang w:val="uz-Cyrl-UZ" w:eastAsia="ru-RU"/>
        </w:rPr>
        <w:t>betlar</w:t>
      </w:r>
      <w:r w:rsidR="008927CE" w:rsidRPr="00C41AE4">
        <w:rPr>
          <w:rFonts w:ascii="Times New Roman" w:eastAsia="Times New Roman" w:hAnsi="Times New Roman"/>
          <w:color w:val="000000"/>
          <w:sz w:val="28"/>
          <w:szCs w:val="28"/>
          <w:lang w:val="uz-Cyrl-UZ" w:eastAsia="ru-RU"/>
        </w:rPr>
        <w:t xml:space="preserve">. </w:t>
      </w:r>
    </w:p>
    <w:p w14:paraId="539C6CC2" w14:textId="69EE0D0F" w:rsidR="008927CE" w:rsidRPr="00C41AE4" w:rsidRDefault="00065556" w:rsidP="008927CE">
      <w:pPr>
        <w:numPr>
          <w:ilvl w:val="0"/>
          <w:numId w:val="7"/>
        </w:numPr>
        <w:tabs>
          <w:tab w:val="left" w:pos="993"/>
        </w:tabs>
        <w:ind w:left="0" w:right="-142" w:firstLine="567"/>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eastAsia="ru-RU"/>
        </w:rPr>
        <w:t>Raximov</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Yoshlar</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tarbiyasida</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ma’naviy</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yakdillik</w:t>
      </w:r>
      <w:r w:rsidR="008927CE" w:rsidRPr="00C41AE4">
        <w:rPr>
          <w:rFonts w:ascii="Times New Roman" w:eastAsia="Times New Roman" w:hAnsi="Times New Roman"/>
          <w:color w:val="000000"/>
          <w:sz w:val="28"/>
          <w:szCs w:val="28"/>
          <w:lang w:val="uz-Cyrl-UZ" w:eastAsia="ru-RU"/>
        </w:rPr>
        <w:t xml:space="preserve"> </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Toshkent</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amaliy</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fanlar</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universiteti</w:t>
      </w:r>
      <w:r w:rsidR="008927CE" w:rsidRPr="00C41AE4">
        <w:rPr>
          <w:rFonts w:ascii="Times New Roman" w:eastAsia="Times New Roman" w:hAnsi="Times New Roman"/>
          <w:color w:val="000000"/>
          <w:sz w:val="28"/>
          <w:szCs w:val="28"/>
          <w:lang w:val="uz-Cyrl-UZ" w:eastAsia="ru-RU"/>
        </w:rPr>
        <w:t>. “</w:t>
      </w:r>
      <w:r>
        <w:rPr>
          <w:rFonts w:ascii="Times New Roman" w:eastAsia="Times New Roman" w:hAnsi="Times New Roman"/>
          <w:color w:val="000000"/>
          <w:sz w:val="28"/>
          <w:szCs w:val="28"/>
          <w:lang w:val="uz-Cyrl-UZ" w:eastAsia="ru-RU"/>
        </w:rPr>
        <w:t>ILM</w:t>
      </w:r>
      <w:r w:rsidR="008927CE"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FAN</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TARAQQIYoTI</w:t>
      </w:r>
      <w:r w:rsidR="008927CE" w:rsidRPr="00C41AE4">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MUAMMOLAR</w:t>
      </w:r>
      <w:r w:rsidR="008927CE" w:rsidRPr="00C41AE4">
        <w:rPr>
          <w:rFonts w:ascii="Times New Roman" w:hAnsi="Times New Roman"/>
          <w:color w:val="000000"/>
          <w:sz w:val="28"/>
          <w:szCs w:val="28"/>
          <w:lang w:val="uz-Cyrl-UZ"/>
        </w:rPr>
        <w:t>,</w:t>
      </w:r>
      <w:r>
        <w:rPr>
          <w:rFonts w:ascii="Times New Roman" w:hAnsi="Times New Roman"/>
          <w:color w:val="000000"/>
          <w:sz w:val="28"/>
          <w:szCs w:val="28"/>
          <w:lang w:val="uz-Cyrl-UZ"/>
        </w:rPr>
        <w:t xml:space="preserve"> YeChIM</w:t>
      </w:r>
      <w:r w:rsidR="008927CE" w:rsidRPr="00C41AE4">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8927CE" w:rsidRPr="00C41AE4">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ISTIQBOLLAR</w:t>
      </w:r>
      <w:r w:rsidR="008927CE" w:rsidRPr="00C41AE4">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mavzusidagi</w:t>
      </w:r>
      <w:r w:rsidR="008927CE" w:rsidRPr="00C41AE4">
        <w:rPr>
          <w:rFonts w:ascii="Times New Roman" w:hAnsi="Times New Roman"/>
          <w:color w:val="000000"/>
          <w:sz w:val="28"/>
          <w:szCs w:val="28"/>
          <w:lang w:val="uz-Cyrl-UZ"/>
        </w:rPr>
        <w:t xml:space="preserve"> </w:t>
      </w:r>
      <w:r>
        <w:rPr>
          <w:rFonts w:ascii="Times New Roman" w:hAnsi="Times New Roman"/>
          <w:color w:val="000000"/>
          <w:sz w:val="28"/>
          <w:szCs w:val="28"/>
          <w:lang w:val="uz-Cyrl-UZ"/>
        </w:rPr>
        <w:t>Respublika</w:t>
      </w:r>
      <w:r w:rsidR="008927CE" w:rsidRPr="00C41AE4">
        <w:rPr>
          <w:rFonts w:ascii="Times New Roman" w:hAnsi="Times New Roman"/>
          <w:color w:val="000000"/>
          <w:sz w:val="28"/>
          <w:szCs w:val="28"/>
          <w:lang w:val="uz-Cyrl-UZ"/>
        </w:rPr>
        <w:t xml:space="preserve"> </w:t>
      </w:r>
      <w:r>
        <w:rPr>
          <w:rFonts w:ascii="Times New Roman" w:hAnsi="Times New Roman"/>
          <w:color w:val="000000"/>
          <w:sz w:val="28"/>
          <w:szCs w:val="28"/>
          <w:lang w:val="uz-Cyrl-UZ"/>
        </w:rPr>
        <w:t>ilmiy</w:t>
      </w:r>
      <w:r w:rsidR="008927CE" w:rsidRPr="00C41AE4">
        <w:rPr>
          <w:rFonts w:ascii="Times New Roman" w:hAnsi="Times New Roman"/>
          <w:color w:val="000000"/>
          <w:sz w:val="28"/>
          <w:szCs w:val="28"/>
          <w:lang w:val="uz-Cyrl-UZ"/>
        </w:rPr>
        <w:t>-</w:t>
      </w:r>
      <w:r>
        <w:rPr>
          <w:rFonts w:ascii="Times New Roman" w:hAnsi="Times New Roman"/>
          <w:color w:val="000000"/>
          <w:sz w:val="28"/>
          <w:szCs w:val="28"/>
          <w:lang w:val="uz-Cyrl-UZ"/>
        </w:rPr>
        <w:t>amaliy</w:t>
      </w:r>
      <w:r w:rsidR="008927CE" w:rsidRPr="00C41AE4">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konferensiyasi</w:t>
      </w:r>
      <w:r w:rsidR="00C41AE4"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materiallari</w:t>
      </w:r>
      <w:r w:rsidR="00C41AE4" w:rsidRPr="00C41AE4">
        <w:rPr>
          <w:rFonts w:ascii="Times New Roman" w:eastAsia="Times New Roman" w:hAnsi="Times New Roman"/>
          <w:color w:val="000000"/>
          <w:sz w:val="28"/>
          <w:szCs w:val="28"/>
          <w:lang w:val="uz-Cyrl-UZ" w:eastAsia="ru-RU"/>
        </w:rPr>
        <w:t>.</w:t>
      </w:r>
      <w:r w:rsidR="008927CE" w:rsidRPr="00C41AE4">
        <w:rPr>
          <w:rFonts w:ascii="Times New Roman" w:hAnsi="Times New Roman"/>
          <w:color w:val="000000"/>
          <w:sz w:val="28"/>
          <w:szCs w:val="28"/>
          <w:lang w:val="uz-Cyrl-UZ"/>
        </w:rPr>
        <w:t>.</w:t>
      </w:r>
      <w:r w:rsidR="005B5D81"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Toshkent</w:t>
      </w:r>
      <w:r w:rsidR="005B5D81" w:rsidRPr="00C41AE4">
        <w:rPr>
          <w:rFonts w:ascii="Times New Roman" w:eastAsia="Times New Roman" w:hAnsi="Times New Roman"/>
          <w:color w:val="000000"/>
          <w:sz w:val="28"/>
          <w:szCs w:val="28"/>
          <w:lang w:val="uz-Cyrl-UZ" w:eastAsia="ru-RU"/>
        </w:rPr>
        <w:t>, -2023. 285-289-</w:t>
      </w:r>
      <w:r>
        <w:rPr>
          <w:rFonts w:ascii="Times New Roman" w:eastAsia="Times New Roman" w:hAnsi="Times New Roman"/>
          <w:color w:val="000000"/>
          <w:sz w:val="28"/>
          <w:szCs w:val="28"/>
          <w:lang w:val="uz-Cyrl-UZ" w:eastAsia="ru-RU"/>
        </w:rPr>
        <w:t>betlar</w:t>
      </w:r>
      <w:r w:rsidR="005B5D81" w:rsidRPr="00C41AE4">
        <w:rPr>
          <w:rFonts w:ascii="Times New Roman" w:eastAsia="Times New Roman" w:hAnsi="Times New Roman"/>
          <w:color w:val="000000"/>
          <w:sz w:val="28"/>
          <w:szCs w:val="28"/>
          <w:lang w:val="uz-Cyrl-UZ" w:eastAsia="ru-RU"/>
        </w:rPr>
        <w:t>.</w:t>
      </w:r>
    </w:p>
    <w:p w14:paraId="53225F15" w14:textId="5D6DD1A7" w:rsidR="00C41AE4" w:rsidRDefault="00065556" w:rsidP="00C41AE4">
      <w:pPr>
        <w:numPr>
          <w:ilvl w:val="0"/>
          <w:numId w:val="7"/>
        </w:numPr>
        <w:tabs>
          <w:tab w:val="left" w:pos="993"/>
        </w:tabs>
        <w:ind w:left="0" w:right="-142"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lastRenderedPageBreak/>
        <w:t>Raximov</w:t>
      </w:r>
      <w:r w:rsidR="008927CE" w:rsidRPr="00C41AE4">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8927CE" w:rsidRPr="00C41AE4">
        <w:rPr>
          <w:rFonts w:ascii="Times New Roman" w:eastAsia="Times New Roman" w:hAnsi="Times New Roman"/>
          <w:color w:val="000000"/>
          <w:sz w:val="28"/>
          <w:szCs w:val="28"/>
          <w:lang w:val="uz-Cyrl-UZ" w:eastAsia="ru-RU"/>
        </w:rPr>
        <w:t xml:space="preserve">. </w:t>
      </w:r>
      <w:r w:rsidR="00C41AE4" w:rsidRPr="00C41AE4">
        <w:rPr>
          <w:rFonts w:ascii="Times New Roman" w:eastAsia="Times New Roman" w:hAnsi="Times New Roman"/>
          <w:color w:val="000000"/>
          <w:sz w:val="28"/>
          <w:szCs w:val="28"/>
          <w:lang w:val="uz-Cyrl-UZ" w:eastAsia="ru-RU"/>
        </w:rPr>
        <w:t xml:space="preserve"> Milliy ta’lim-tarbiya tizimida zamonaviy boshqaruvni modernizatsiyalash // Journal of Education and Research RMASAV. COM Journal of integrated education and research. -2022</w:t>
      </w:r>
      <w:r w:rsidR="00C41AE4" w:rsidRPr="00C41AE4">
        <w:rPr>
          <w:rFonts w:ascii="Times New Roman" w:eastAsia="Times New Roman" w:hAnsi="Times New Roman"/>
          <w:color w:val="000000"/>
          <w:sz w:val="28"/>
          <w:szCs w:val="28"/>
          <w:lang w:val="en-US" w:eastAsia="ru-RU"/>
        </w:rPr>
        <w:t xml:space="preserve">. P. </w:t>
      </w:r>
      <w:r w:rsidR="00C41AE4" w:rsidRPr="00C41AE4">
        <w:rPr>
          <w:rFonts w:ascii="Times New Roman" w:eastAsia="Times New Roman" w:hAnsi="Times New Roman"/>
          <w:color w:val="000000"/>
          <w:sz w:val="28"/>
          <w:szCs w:val="28"/>
          <w:lang w:val="uz-Cyrl-UZ" w:eastAsia="ru-RU"/>
        </w:rPr>
        <w:t>604-610</w:t>
      </w:r>
    </w:p>
    <w:p w14:paraId="73A65A4D" w14:textId="2C04C74D" w:rsidR="00F31CDE" w:rsidRPr="00F31CDE" w:rsidRDefault="00F31CDE" w:rsidP="00F31CDE">
      <w:pPr>
        <w:pStyle w:val="ad"/>
        <w:numPr>
          <w:ilvl w:val="0"/>
          <w:numId w:val="7"/>
        </w:numPr>
        <w:tabs>
          <w:tab w:val="left" w:pos="284"/>
          <w:tab w:val="left" w:pos="426"/>
          <w:tab w:val="left" w:pos="567"/>
          <w:tab w:val="left" w:pos="993"/>
          <w:tab w:val="left" w:pos="1276"/>
          <w:tab w:val="left" w:pos="1560"/>
        </w:tabs>
        <w:jc w:val="both"/>
        <w:rPr>
          <w:rFonts w:ascii="Times New Roman" w:hAnsi="Times New Roman"/>
          <w:color w:val="000000" w:themeColor="text1"/>
          <w:sz w:val="28"/>
          <w:szCs w:val="28"/>
        </w:rPr>
      </w:pPr>
      <w:r w:rsidRPr="00F31CDE">
        <w:rPr>
          <w:rFonts w:ascii="Times New Roman" w:hAnsi="Times New Roman"/>
          <w:color w:val="000000" w:themeColor="text1"/>
          <w:sz w:val="28"/>
          <w:szCs w:val="28"/>
          <w:lang w:val="uz-Cyrl-UZ"/>
        </w:rPr>
        <w:t xml:space="preserve">Raximov M. “Ta’lim muassasalari tizimida yoshlarning ijodiy faolligini oshirish omillari” “Til va ada biyot ta’limi” ilmiy-metodik jurnali 2024-yil. </w:t>
      </w:r>
      <w:r w:rsidRPr="00F31CDE">
        <w:rPr>
          <w:rFonts w:ascii="Times New Roman" w:hAnsi="Times New Roman"/>
          <w:color w:val="000000" w:themeColor="text1"/>
          <w:sz w:val="28"/>
          <w:szCs w:val="28"/>
        </w:rPr>
        <w:t>11-</w:t>
      </w:r>
      <w:r w:rsidRPr="00F31CDE">
        <w:rPr>
          <w:rFonts w:ascii="Times New Roman" w:hAnsi="Times New Roman"/>
          <w:color w:val="000000" w:themeColor="text1"/>
          <w:sz w:val="28"/>
          <w:szCs w:val="28"/>
          <w:lang w:val="en-US"/>
        </w:rPr>
        <w:t>son</w:t>
      </w:r>
      <w:r w:rsidRPr="00F31CDE">
        <w:rPr>
          <w:rFonts w:ascii="Times New Roman" w:hAnsi="Times New Roman"/>
          <w:color w:val="000000" w:themeColor="text1"/>
          <w:sz w:val="28"/>
          <w:szCs w:val="28"/>
        </w:rPr>
        <w:t xml:space="preserve"> </w:t>
      </w:r>
      <w:r w:rsidRPr="00F31CDE">
        <w:rPr>
          <w:rFonts w:ascii="Times New Roman" w:hAnsi="Times New Roman"/>
          <w:color w:val="000000" w:themeColor="text1"/>
          <w:sz w:val="28"/>
          <w:szCs w:val="28"/>
          <w:lang w:val="en-US"/>
        </w:rPr>
        <w:t>ISSN</w:t>
      </w:r>
      <w:r w:rsidRPr="00F31CDE">
        <w:rPr>
          <w:rFonts w:ascii="Times New Roman" w:hAnsi="Times New Roman"/>
          <w:color w:val="000000" w:themeColor="text1"/>
          <w:sz w:val="28"/>
          <w:szCs w:val="28"/>
        </w:rPr>
        <w:t xml:space="preserve"> 2010-5584</w:t>
      </w:r>
      <w:r>
        <w:rPr>
          <w:rFonts w:ascii="Times New Roman" w:hAnsi="Times New Roman"/>
          <w:color w:val="000000" w:themeColor="text1"/>
          <w:sz w:val="28"/>
          <w:szCs w:val="28"/>
          <w:lang w:val="uz-Latn-UZ"/>
        </w:rPr>
        <w:t>.</w:t>
      </w:r>
    </w:p>
    <w:p w14:paraId="0657DC2D" w14:textId="77777777" w:rsidR="00F31CDE" w:rsidRPr="00C41AE4" w:rsidRDefault="00F31CDE" w:rsidP="00F31CDE">
      <w:pPr>
        <w:tabs>
          <w:tab w:val="left" w:pos="993"/>
        </w:tabs>
        <w:ind w:left="567" w:right="-142"/>
        <w:jc w:val="both"/>
        <w:rPr>
          <w:rFonts w:ascii="Times New Roman" w:eastAsia="Times New Roman" w:hAnsi="Times New Roman"/>
          <w:color w:val="000000"/>
          <w:sz w:val="28"/>
          <w:szCs w:val="28"/>
          <w:lang w:val="uz-Cyrl-UZ" w:eastAsia="ru-RU"/>
        </w:rPr>
      </w:pPr>
    </w:p>
    <w:p w14:paraId="68F6B0F0" w14:textId="68A696D9" w:rsidR="008927CE" w:rsidRPr="00C41AE4" w:rsidRDefault="008927CE" w:rsidP="00C41AE4">
      <w:pPr>
        <w:tabs>
          <w:tab w:val="left" w:pos="993"/>
        </w:tabs>
        <w:ind w:right="-142"/>
        <w:jc w:val="both"/>
        <w:rPr>
          <w:rFonts w:ascii="Times New Roman" w:hAnsi="Times New Roman"/>
          <w:color w:val="000000"/>
          <w:sz w:val="28"/>
          <w:szCs w:val="28"/>
          <w:lang w:val="uz-Cyrl-UZ"/>
        </w:rPr>
      </w:pPr>
    </w:p>
    <w:p w14:paraId="5AEEE331" w14:textId="7701CD89" w:rsidR="001B67D9" w:rsidRPr="007F1483" w:rsidRDefault="00AF311D" w:rsidP="00735472">
      <w:pPr>
        <w:ind w:left="360"/>
        <w:jc w:val="center"/>
        <w:rPr>
          <w:rFonts w:ascii="Times New Roman" w:hAnsi="Times New Roman"/>
          <w:b/>
          <w:bCs/>
          <w:color w:val="000000"/>
          <w:sz w:val="28"/>
          <w:szCs w:val="28"/>
        </w:rPr>
      </w:pPr>
      <w:r>
        <w:rPr>
          <w:rFonts w:ascii="Times New Roman" w:hAnsi="Times New Roman"/>
          <w:b/>
          <w:bCs/>
          <w:color w:val="000000"/>
          <w:sz w:val="28"/>
          <w:szCs w:val="28"/>
          <w:lang w:val="uz-Latn-UZ"/>
        </w:rPr>
        <w:t>II</w:t>
      </w:r>
      <w:r w:rsidR="001B67D9" w:rsidRPr="00065556">
        <w:rPr>
          <w:rFonts w:ascii="Times New Roman" w:hAnsi="Times New Roman"/>
          <w:b/>
          <w:bCs/>
          <w:color w:val="000000"/>
          <w:sz w:val="28"/>
          <w:szCs w:val="28"/>
          <w:lang w:val="en-US"/>
        </w:rPr>
        <w:t xml:space="preserve"> </w:t>
      </w:r>
      <w:r w:rsidR="00065556" w:rsidRPr="00065556">
        <w:rPr>
          <w:rFonts w:ascii="Times New Roman" w:hAnsi="Times New Roman"/>
          <w:b/>
          <w:bCs/>
          <w:color w:val="000000"/>
          <w:sz w:val="28"/>
          <w:szCs w:val="28"/>
          <w:lang w:val="en-US"/>
        </w:rPr>
        <w:t>bo‘lim</w:t>
      </w:r>
      <w:r w:rsidR="001B67D9" w:rsidRPr="00065556">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II</w:t>
      </w:r>
      <w:r w:rsidR="001B67D9" w:rsidRPr="00065556">
        <w:rPr>
          <w:rFonts w:ascii="Times New Roman" w:hAnsi="Times New Roman"/>
          <w:b/>
          <w:bCs/>
          <w:color w:val="000000"/>
          <w:sz w:val="28"/>
          <w:szCs w:val="28"/>
          <w:lang w:val="en-US"/>
        </w:rPr>
        <w:t xml:space="preserve"> </w:t>
      </w:r>
      <w:r w:rsidR="00065556" w:rsidRPr="00065556">
        <w:rPr>
          <w:rFonts w:ascii="Times New Roman" w:hAnsi="Times New Roman"/>
          <w:b/>
          <w:bCs/>
          <w:color w:val="000000"/>
          <w:sz w:val="28"/>
          <w:szCs w:val="28"/>
          <w:lang w:val="en-US"/>
        </w:rPr>
        <w:t>Chast</w:t>
      </w:r>
      <w:r w:rsidR="008927CE" w:rsidRPr="00065556">
        <w:rPr>
          <w:rFonts w:ascii="Times New Roman" w:hAnsi="Times New Roman"/>
          <w:b/>
          <w:bCs/>
          <w:color w:val="000000"/>
          <w:sz w:val="28"/>
          <w:szCs w:val="28"/>
          <w:lang w:val="en-US"/>
        </w:rPr>
        <w:t>.</w:t>
      </w:r>
      <w:r w:rsidR="001B67D9" w:rsidRPr="00065556">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II</w:t>
      </w:r>
      <w:r w:rsidR="001B67D9" w:rsidRPr="007F1483">
        <w:rPr>
          <w:rFonts w:ascii="Times New Roman" w:hAnsi="Times New Roman"/>
          <w:b/>
          <w:bCs/>
          <w:color w:val="000000"/>
          <w:sz w:val="28"/>
          <w:szCs w:val="28"/>
        </w:rPr>
        <w:t xml:space="preserve"> </w:t>
      </w:r>
      <w:r>
        <w:rPr>
          <w:rFonts w:ascii="Times New Roman" w:hAnsi="Times New Roman"/>
          <w:b/>
          <w:bCs/>
          <w:color w:val="000000"/>
          <w:sz w:val="28"/>
          <w:szCs w:val="28"/>
          <w:lang w:val="uz-Latn-UZ"/>
        </w:rPr>
        <w:t>Part</w:t>
      </w:r>
      <w:r w:rsidR="001B67D9" w:rsidRPr="007F1483">
        <w:rPr>
          <w:rFonts w:ascii="Times New Roman" w:hAnsi="Times New Roman"/>
          <w:b/>
          <w:bCs/>
          <w:color w:val="000000"/>
          <w:sz w:val="28"/>
          <w:szCs w:val="28"/>
        </w:rPr>
        <w:t>)</w:t>
      </w:r>
    </w:p>
    <w:p w14:paraId="198EC03F" w14:textId="77777777" w:rsidR="0062551D" w:rsidRPr="00FC0D66" w:rsidRDefault="0062551D" w:rsidP="00735472">
      <w:pPr>
        <w:ind w:left="360"/>
        <w:jc w:val="center"/>
        <w:rPr>
          <w:rFonts w:ascii="Times New Roman" w:hAnsi="Times New Roman"/>
          <w:bCs/>
          <w:color w:val="000000"/>
          <w:sz w:val="28"/>
          <w:szCs w:val="28"/>
          <w:lang w:val="uz-Cyrl-UZ"/>
        </w:rPr>
      </w:pPr>
    </w:p>
    <w:p w14:paraId="70585532" w14:textId="63431F38" w:rsidR="0062551D" w:rsidRPr="00FD550D" w:rsidRDefault="00F76CEA" w:rsidP="0062551D">
      <w:pPr>
        <w:numPr>
          <w:ilvl w:val="0"/>
          <w:numId w:val="10"/>
        </w:numPr>
        <w:tabs>
          <w:tab w:val="left" w:pos="993"/>
        </w:tabs>
        <w:ind w:left="0" w:right="-142" w:firstLine="567"/>
        <w:jc w:val="both"/>
        <w:rPr>
          <w:rFonts w:ascii="Times New Roman" w:hAnsi="Times New Roman"/>
          <w:bCs/>
          <w:color w:val="000000"/>
          <w:sz w:val="28"/>
          <w:szCs w:val="28"/>
          <w:lang w:val="uz-Cyrl-UZ"/>
        </w:rPr>
      </w:pPr>
      <w:r w:rsidRPr="00FD550D">
        <w:rPr>
          <w:rFonts w:ascii="Times New Roman" w:eastAsia="Times New Roman" w:hAnsi="Times New Roman"/>
          <w:noProof/>
          <w:color w:val="000000"/>
          <w:sz w:val="28"/>
          <w:szCs w:val="28"/>
          <w:lang w:eastAsia="ru-RU"/>
        </w:rPr>
        <mc:AlternateContent>
          <mc:Choice Requires="wps">
            <w:drawing>
              <wp:anchor distT="0" distB="0" distL="114300" distR="114300" simplePos="0" relativeHeight="251659264" behindDoc="0" locked="0" layoutInCell="1" allowOverlap="1" wp14:anchorId="73F92D14" wp14:editId="39433EC5">
                <wp:simplePos x="0" y="0"/>
                <wp:positionH relativeFrom="column">
                  <wp:posOffset>6566535</wp:posOffset>
                </wp:positionH>
                <wp:positionV relativeFrom="paragraph">
                  <wp:posOffset>105410</wp:posOffset>
                </wp:positionV>
                <wp:extent cx="648970" cy="624205"/>
                <wp:effectExtent l="3810" t="0" r="4445" b="4445"/>
                <wp:wrapNone/>
                <wp:docPr id="1"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w:pict>
              <v:rect style="position:absolute;margin-left:517.05pt;margin-top:8.3pt;width:51.1pt;height:4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id="Rectangle 235" o:spid="_x0000_s1026" stroked="f"/>
            </w:pict>
          </mc:Fallback>
        </mc:AlternateContent>
      </w:r>
      <w:r w:rsidR="00065556">
        <w:rPr>
          <w:rFonts w:ascii="Times New Roman" w:eastAsia="Times New Roman" w:hAnsi="Times New Roman"/>
          <w:color w:val="000000"/>
          <w:sz w:val="28"/>
          <w:szCs w:val="28"/>
          <w:lang w:val="uz-Cyrl-UZ" w:eastAsia="ru-RU"/>
        </w:rPr>
        <w:t>Yuldasheva</w:t>
      </w:r>
      <w:r w:rsidR="0062551D" w:rsidRPr="00FD550D">
        <w:rPr>
          <w:rFonts w:ascii="Times New Roman" w:hAnsi="Times New Roman"/>
          <w:bCs/>
          <w:color w:val="000000"/>
          <w:sz w:val="28"/>
          <w:szCs w:val="28"/>
          <w:lang w:val="uz-Cyrl-UZ"/>
        </w:rPr>
        <w:t xml:space="preserve"> </w:t>
      </w:r>
      <w:r w:rsidR="00065556">
        <w:rPr>
          <w:rFonts w:ascii="Times New Roman" w:hAnsi="Times New Roman"/>
          <w:bCs/>
          <w:color w:val="000000"/>
          <w:sz w:val="28"/>
          <w:szCs w:val="28"/>
          <w:lang w:val="uz-Cyrl-UZ"/>
        </w:rPr>
        <w:t>N</w:t>
      </w:r>
      <w:r w:rsidR="0062551D" w:rsidRPr="00FD550D">
        <w:rPr>
          <w:rFonts w:ascii="Times New Roman" w:hAnsi="Times New Roman"/>
          <w:bCs/>
          <w:color w:val="000000"/>
          <w:sz w:val="28"/>
          <w:szCs w:val="28"/>
          <w:lang w:val="uz-Cyrl-UZ"/>
        </w:rPr>
        <w:t>.</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Raximov</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w:t>
      </w:r>
      <w:r w:rsidR="0062551D" w:rsidRPr="00FD550D">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M</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Ijod</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maktablarida</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pedagogik</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texnologiya</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uning</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ta’riflari</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va</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kasbiy</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mahorat</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tushunchasi</w:t>
      </w:r>
      <w:r w:rsidR="0062551D" w:rsidRPr="00FD550D">
        <w:rPr>
          <w:rFonts w:ascii="Times New Roman" w:eastAsia="Times New Roman" w:hAnsi="Times New Roman"/>
          <w:color w:val="000000"/>
          <w:sz w:val="28"/>
          <w:szCs w:val="28"/>
          <w:lang w:val="uz-Cyrl-UZ" w:eastAsia="ru-RU"/>
        </w:rPr>
        <w:t xml:space="preserve"> // </w:t>
      </w:r>
      <w:r w:rsidR="00065556">
        <w:rPr>
          <w:rFonts w:ascii="Times New Roman" w:eastAsia="Times New Roman" w:hAnsi="Times New Roman"/>
          <w:color w:val="000000"/>
          <w:sz w:val="28"/>
          <w:szCs w:val="28"/>
          <w:lang w:val="uz-Cyrl-UZ" w:eastAsia="ru-RU"/>
        </w:rPr>
        <w:t>o‘quv</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qo‘llanma</w:t>
      </w:r>
      <w:r w:rsidR="0062551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Toshkent</w:t>
      </w:r>
      <w:r w:rsidR="0062551D" w:rsidRPr="00FD550D">
        <w:rPr>
          <w:rFonts w:ascii="Times New Roman" w:hAnsi="Times New Roman"/>
          <w:color w:val="000000"/>
          <w:sz w:val="28"/>
          <w:szCs w:val="28"/>
          <w:lang w:val="uz-Cyrl-UZ"/>
        </w:rPr>
        <w:t>. -2021. “</w:t>
      </w:r>
      <w:r w:rsidR="00065556">
        <w:rPr>
          <w:rFonts w:ascii="Times New Roman" w:hAnsi="Times New Roman"/>
          <w:color w:val="000000"/>
          <w:sz w:val="28"/>
          <w:szCs w:val="28"/>
          <w:lang w:val="uz-Cyrl-UZ"/>
        </w:rPr>
        <w:t>Muharrir</w:t>
      </w:r>
      <w:r w:rsidR="0062551D" w:rsidRPr="00FD550D">
        <w:rPr>
          <w:rFonts w:ascii="Times New Roman" w:hAnsi="Times New Roman"/>
          <w:color w:val="000000"/>
          <w:sz w:val="28"/>
          <w:szCs w:val="28"/>
          <w:lang w:val="uz-Cyrl-UZ"/>
        </w:rPr>
        <w:t xml:space="preserve">“ </w:t>
      </w:r>
      <w:r w:rsidR="00065556">
        <w:rPr>
          <w:rFonts w:ascii="Times New Roman" w:hAnsi="Times New Roman"/>
          <w:bCs/>
          <w:color w:val="000000"/>
          <w:sz w:val="28"/>
          <w:szCs w:val="28"/>
          <w:lang w:val="uz-Cyrl-UZ"/>
        </w:rPr>
        <w:t>nashriyoti</w:t>
      </w:r>
      <w:r w:rsidR="0062551D" w:rsidRPr="00FD550D">
        <w:rPr>
          <w:rFonts w:ascii="Times New Roman" w:hAnsi="Times New Roman"/>
          <w:bCs/>
          <w:color w:val="000000"/>
          <w:sz w:val="28"/>
          <w:szCs w:val="28"/>
          <w:lang w:val="uz-Cyrl-UZ"/>
        </w:rPr>
        <w:t>.</w:t>
      </w:r>
    </w:p>
    <w:p w14:paraId="07C956AE" w14:textId="303DB6A9" w:rsidR="009031C7" w:rsidRPr="00FD550D" w:rsidRDefault="00065556" w:rsidP="0062551D">
      <w:pPr>
        <w:numPr>
          <w:ilvl w:val="0"/>
          <w:numId w:val="10"/>
        </w:numPr>
        <w:tabs>
          <w:tab w:val="left" w:pos="993"/>
        </w:tabs>
        <w:ind w:left="0" w:right="-142"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Yuldasheva</w:t>
      </w:r>
      <w:r w:rsidR="0062551D" w:rsidRPr="00FD550D">
        <w:rPr>
          <w:rFonts w:ascii="Times New Roman" w:eastAsia="Times New Roman" w:hAnsi="Times New Roman"/>
          <w:color w:val="000000"/>
          <w:sz w:val="28"/>
          <w:szCs w:val="28"/>
          <w:lang w:val="uz-Cyrl-UZ" w:eastAsia="ru-RU"/>
        </w:rPr>
        <w:t xml:space="preserve"> </w:t>
      </w:r>
      <w:r>
        <w:rPr>
          <w:rFonts w:ascii="Times New Roman" w:hAnsi="Times New Roman"/>
          <w:bCs/>
          <w:color w:val="000000"/>
          <w:sz w:val="28"/>
          <w:szCs w:val="28"/>
          <w:lang w:val="uz-Cyrl-UZ"/>
        </w:rPr>
        <w:t>N</w:t>
      </w:r>
      <w:r w:rsidR="0062551D" w:rsidRPr="00FD550D">
        <w:rPr>
          <w:rFonts w:ascii="Times New Roman" w:hAnsi="Times New Roman"/>
          <w:bCs/>
          <w:color w:val="000000"/>
          <w:sz w:val="28"/>
          <w:szCs w:val="28"/>
          <w:lang w:val="uz-Cyrl-UZ"/>
        </w:rPr>
        <w:t>.</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Raximov</w:t>
      </w:r>
      <w:r w:rsidR="0062551D"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62551D"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A068EC" w:rsidRPr="00FD550D">
        <w:rPr>
          <w:rFonts w:ascii="Times New Roman" w:eastAsia="Times New Roman" w:hAnsi="Times New Roman"/>
          <w:color w:val="000000"/>
          <w:sz w:val="28"/>
          <w:szCs w:val="28"/>
          <w:lang w:val="uz-Cyrl-UZ" w:eastAsia="ru-RU"/>
        </w:rPr>
        <w:t>.</w:t>
      </w:r>
      <w:r w:rsidR="00FD550D"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Raximov</w:t>
      </w:r>
      <w:r w:rsidR="00FD550D">
        <w:rPr>
          <w:rFonts w:ascii="Times New Roman" w:eastAsia="Times New Roman" w:hAnsi="Times New Roman"/>
          <w:color w:val="000000"/>
          <w:sz w:val="28"/>
          <w:szCs w:val="28"/>
          <w:lang w:val="uz-Latn-UZ" w:eastAsia="ru-RU"/>
        </w:rPr>
        <w:t>a</w:t>
      </w:r>
      <w:r w:rsidR="00FD550D" w:rsidRPr="00FC0D66">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FD550D" w:rsidRPr="00FC0D66">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Gender</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tengligi</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xotin</w:t>
      </w:r>
      <w:r w:rsidR="009031C7"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qizlarni</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qo‘llab</w:t>
      </w:r>
      <w:r w:rsidR="009031C7"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quvvatlash</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islohotlar</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omili</w:t>
      </w:r>
      <w:r w:rsidR="0062551D" w:rsidRPr="00FD550D">
        <w:rPr>
          <w:rFonts w:ascii="Times New Roman" w:eastAsia="Times New Roman" w:hAnsi="Times New Roman"/>
          <w:color w:val="000000"/>
          <w:sz w:val="28"/>
          <w:szCs w:val="28"/>
          <w:lang w:val="uz-Cyrl-UZ" w:eastAsia="ru-RU"/>
        </w:rPr>
        <w:t xml:space="preserve"> // </w:t>
      </w:r>
      <w:r>
        <w:rPr>
          <w:rFonts w:ascii="Times New Roman" w:eastAsia="Times New Roman" w:hAnsi="Times New Roman"/>
          <w:color w:val="000000"/>
          <w:sz w:val="28"/>
          <w:szCs w:val="28"/>
          <w:lang w:val="uz-Cyrl-UZ" w:eastAsia="ru-RU"/>
        </w:rPr>
        <w:t>Xalqaro</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9031C7"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amaliy</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konferensiya</w:t>
      </w:r>
      <w:r w:rsidR="009031C7"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Xotin</w:t>
      </w:r>
      <w:r w:rsidR="00A068EC"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qizlarni</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tazyiq</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va</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zo‘ravonliklardan</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himoya</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qilishning</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ma’naviy</w:t>
      </w:r>
      <w:r w:rsidR="00A068EC"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huquqiy</w:t>
      </w:r>
      <w:r w:rsidR="00712383"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asoslari</w:t>
      </w:r>
      <w:r w:rsidR="00A068EC" w:rsidRPr="00FD550D">
        <w:rPr>
          <w:rFonts w:ascii="Times New Roman" w:eastAsia="Times New Roman" w:hAnsi="Times New Roman"/>
          <w:color w:val="000000"/>
          <w:sz w:val="28"/>
          <w:szCs w:val="28"/>
          <w:lang w:val="uz-Cyrl-UZ" w:eastAsia="ru-RU"/>
        </w:rPr>
        <w:t>”</w:t>
      </w:r>
      <w:r w:rsidR="0062551D"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Xalqaro</w:t>
      </w:r>
      <w:r w:rsidR="0062551D"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ilmiy</w:t>
      </w:r>
      <w:r w:rsidR="0062551D" w:rsidRPr="00FD550D">
        <w:rPr>
          <w:rFonts w:ascii="Times New Roman" w:hAnsi="Times New Roman"/>
          <w:color w:val="000000"/>
          <w:sz w:val="28"/>
          <w:szCs w:val="28"/>
          <w:lang w:val="uz-Cyrl-UZ"/>
        </w:rPr>
        <w:t>-</w:t>
      </w:r>
      <w:r>
        <w:rPr>
          <w:rFonts w:ascii="Times New Roman" w:hAnsi="Times New Roman"/>
          <w:color w:val="000000"/>
          <w:sz w:val="28"/>
          <w:szCs w:val="28"/>
          <w:lang w:val="uz-Cyrl-UZ"/>
        </w:rPr>
        <w:t>amaliy</w:t>
      </w:r>
      <w:r w:rsidR="0062551D"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konferensiya</w:t>
      </w:r>
      <w:r w:rsidR="0062551D" w:rsidRPr="00FD550D">
        <w:rPr>
          <w:rFonts w:ascii="Times New Roman" w:hAnsi="Times New Roman"/>
          <w:color w:val="000000"/>
          <w:sz w:val="28"/>
          <w:szCs w:val="28"/>
          <w:lang w:val="uz-Cyrl-UZ"/>
        </w:rPr>
        <w:t>.</w:t>
      </w:r>
      <w:r w:rsidR="0062551D"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Toshkent</w:t>
      </w:r>
      <w:r w:rsidR="00A068EC" w:rsidRPr="00FD550D">
        <w:rPr>
          <w:rFonts w:ascii="Times New Roman" w:eastAsia="Times New Roman" w:hAnsi="Times New Roman"/>
          <w:color w:val="000000"/>
          <w:sz w:val="28"/>
          <w:szCs w:val="28"/>
          <w:lang w:val="uz-Cyrl-UZ" w:eastAsia="ru-RU"/>
        </w:rPr>
        <w:t xml:space="preserve"> </w:t>
      </w:r>
      <w:r w:rsidR="0062551D" w:rsidRPr="00FD550D">
        <w:rPr>
          <w:rFonts w:ascii="Times New Roman" w:eastAsia="Times New Roman" w:hAnsi="Times New Roman"/>
          <w:color w:val="000000"/>
          <w:sz w:val="28"/>
          <w:szCs w:val="28"/>
          <w:lang w:val="uz-Cyrl-UZ" w:eastAsia="ru-RU"/>
        </w:rPr>
        <w:t>-2022.</w:t>
      </w:r>
    </w:p>
    <w:p w14:paraId="520EF9E5" w14:textId="5793FDDB" w:rsidR="00A068EC" w:rsidRPr="00FD550D" w:rsidRDefault="00065556" w:rsidP="0062551D">
      <w:pPr>
        <w:numPr>
          <w:ilvl w:val="0"/>
          <w:numId w:val="10"/>
        </w:numPr>
        <w:tabs>
          <w:tab w:val="left" w:pos="993"/>
        </w:tabs>
        <w:ind w:left="0" w:right="-142"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Musurmanova</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w:t>
      </w:r>
      <w:r w:rsidR="0062551D" w:rsidRPr="00FD550D">
        <w:rPr>
          <w:rFonts w:ascii="Times New Roman" w:eastAsia="Times New Roman" w:hAnsi="Times New Roman"/>
          <w:color w:val="000000"/>
          <w:sz w:val="28"/>
          <w:szCs w:val="28"/>
          <w:lang w:val="uz-Cyrl-UZ" w:eastAsia="ru-RU"/>
        </w:rPr>
        <w:t>.</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Raximov</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w:t>
      </w:r>
      <w:r w:rsidR="00A068EC"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M</w:t>
      </w:r>
      <w:r w:rsidR="0062551D" w:rsidRPr="00FD550D">
        <w:rPr>
          <w:rFonts w:ascii="Times New Roman" w:eastAsia="Times New Roman" w:hAnsi="Times New Roman"/>
          <w:color w:val="000000"/>
          <w:sz w:val="28"/>
          <w:szCs w:val="28"/>
          <w:lang w:val="uz-Cyrl-UZ" w:eastAsia="ru-RU"/>
        </w:rPr>
        <w:t>.</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Ijodiy</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tafakkur</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sohibini</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tarbiyalashda</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asosiy</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pedagogik</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ijtimoiy</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omillar</w:t>
      </w:r>
      <w:r w:rsidR="00A068EC" w:rsidRPr="00FD550D">
        <w:rPr>
          <w:rFonts w:ascii="Times New Roman" w:hAnsi="Times New Roman"/>
          <w:color w:val="000000"/>
          <w:sz w:val="28"/>
          <w:szCs w:val="28"/>
          <w:lang w:val="uz-Cyrl-UZ"/>
        </w:rPr>
        <w:t xml:space="preserve"> </w:t>
      </w:r>
      <w:r w:rsidR="0062551D" w:rsidRPr="00FD550D">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Ma’rifatli</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jamiyat</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qurish</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jarayonida</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sharq</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mutafakkirlari</w:t>
      </w:r>
      <w:r w:rsidR="00A068EC" w:rsidRPr="00FD550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ilmiy</w:t>
      </w:r>
      <w:r w:rsidR="00A068EC" w:rsidRPr="00FD550D">
        <w:rPr>
          <w:rFonts w:ascii="Times New Roman" w:hAnsi="Times New Roman"/>
          <w:color w:val="000000"/>
          <w:sz w:val="28"/>
          <w:szCs w:val="28"/>
          <w:lang w:val="uz-Cyrl-UZ"/>
        </w:rPr>
        <w:t>-</w:t>
      </w:r>
      <w:r>
        <w:rPr>
          <w:rFonts w:ascii="Times New Roman" w:hAnsi="Times New Roman"/>
          <w:color w:val="000000"/>
          <w:sz w:val="28"/>
          <w:szCs w:val="28"/>
          <w:lang w:val="uz-Cyrl-UZ"/>
        </w:rPr>
        <w:t>ma’naviy</w:t>
      </w:r>
      <w:r w:rsidR="00A068EC" w:rsidRPr="00FD550D">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merosining</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ahamiyati</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Respublika</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ilmiy</w:t>
      </w:r>
      <w:r w:rsidR="00A068EC" w:rsidRPr="00FD550D">
        <w:rPr>
          <w:rFonts w:ascii="Times New Roman" w:eastAsia="Times New Roman" w:hAnsi="Times New Roman"/>
          <w:color w:val="000000"/>
          <w:sz w:val="28"/>
          <w:szCs w:val="28"/>
          <w:lang w:val="uz-Cyrl-UZ" w:eastAsia="ru-RU"/>
        </w:rPr>
        <w:t>-</w:t>
      </w:r>
      <w:r>
        <w:rPr>
          <w:rFonts w:ascii="Times New Roman" w:eastAsia="Times New Roman" w:hAnsi="Times New Roman"/>
          <w:color w:val="000000"/>
          <w:sz w:val="28"/>
          <w:szCs w:val="28"/>
          <w:lang w:val="uz-Cyrl-UZ" w:eastAsia="ru-RU"/>
        </w:rPr>
        <w:t>amaliy</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konferensiyasi</w:t>
      </w:r>
      <w:r w:rsidR="00A068EC" w:rsidRPr="00FD550D">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val="uz-Cyrl-UZ" w:eastAsia="ru-RU"/>
        </w:rPr>
        <w:t>materiallari</w:t>
      </w:r>
      <w:r w:rsidR="00A068EC" w:rsidRPr="00FD550D">
        <w:rPr>
          <w:rFonts w:ascii="Times New Roman" w:eastAsia="Times New Roman" w:hAnsi="Times New Roman"/>
          <w:color w:val="000000"/>
          <w:sz w:val="28"/>
          <w:szCs w:val="28"/>
          <w:lang w:val="uz-Cyrl-UZ" w:eastAsia="ru-RU"/>
        </w:rPr>
        <w:t xml:space="preserve">. </w:t>
      </w:r>
      <w:r w:rsidR="0062551D" w:rsidRPr="00FD550D">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uz-Cyrl-UZ" w:eastAsia="ru-RU"/>
        </w:rPr>
        <w:t>T</w:t>
      </w:r>
      <w:r w:rsidR="0062551D" w:rsidRPr="00FD550D">
        <w:rPr>
          <w:rFonts w:ascii="Times New Roman" w:eastAsia="Times New Roman" w:hAnsi="Times New Roman"/>
          <w:color w:val="000000"/>
          <w:sz w:val="28"/>
          <w:szCs w:val="28"/>
          <w:lang w:val="en-US" w:eastAsia="ru-RU"/>
        </w:rPr>
        <w:t>.</w:t>
      </w:r>
      <w:r w:rsidR="00A068EC" w:rsidRPr="00FD550D">
        <w:rPr>
          <w:rFonts w:ascii="Times New Roman" w:eastAsia="Times New Roman" w:hAnsi="Times New Roman"/>
          <w:color w:val="000000"/>
          <w:sz w:val="28"/>
          <w:szCs w:val="28"/>
          <w:lang w:val="uz-Cyrl-UZ" w:eastAsia="ru-RU"/>
        </w:rPr>
        <w:t xml:space="preserve">, </w:t>
      </w:r>
      <w:r w:rsidR="0062551D" w:rsidRPr="00FD550D">
        <w:rPr>
          <w:rFonts w:ascii="Times New Roman" w:eastAsia="Times New Roman" w:hAnsi="Times New Roman"/>
          <w:color w:val="000000"/>
          <w:sz w:val="28"/>
          <w:szCs w:val="28"/>
          <w:lang w:val="en-US" w:eastAsia="ru-RU"/>
        </w:rPr>
        <w:t xml:space="preserve">- </w:t>
      </w:r>
      <w:r w:rsidR="00A068EC" w:rsidRPr="00FD550D">
        <w:rPr>
          <w:rFonts w:ascii="Times New Roman" w:eastAsia="Times New Roman" w:hAnsi="Times New Roman"/>
          <w:color w:val="000000"/>
          <w:sz w:val="28"/>
          <w:szCs w:val="28"/>
          <w:lang w:val="uz-Cyrl-UZ" w:eastAsia="ru-RU"/>
        </w:rPr>
        <w:t xml:space="preserve">2022. </w:t>
      </w:r>
      <w:r w:rsidR="0062551D" w:rsidRPr="00FD550D">
        <w:rPr>
          <w:rFonts w:ascii="Times New Roman" w:hAnsi="Times New Roman"/>
          <w:color w:val="000000"/>
          <w:sz w:val="28"/>
          <w:szCs w:val="28"/>
          <w:lang w:val="uz-Cyrl-UZ"/>
        </w:rPr>
        <w:t xml:space="preserve">399-405 </w:t>
      </w:r>
      <w:r>
        <w:rPr>
          <w:rFonts w:ascii="Times New Roman" w:hAnsi="Times New Roman"/>
          <w:color w:val="000000"/>
          <w:sz w:val="28"/>
          <w:szCs w:val="28"/>
          <w:lang w:val="uz-Cyrl-UZ"/>
        </w:rPr>
        <w:t>betlar</w:t>
      </w:r>
      <w:r w:rsidR="0062551D" w:rsidRPr="00FD550D">
        <w:rPr>
          <w:rFonts w:ascii="Times New Roman" w:hAnsi="Times New Roman"/>
          <w:color w:val="000000"/>
          <w:sz w:val="28"/>
          <w:szCs w:val="28"/>
          <w:lang w:val="uz-Cyrl-UZ"/>
        </w:rPr>
        <w:t xml:space="preserve">. </w:t>
      </w:r>
    </w:p>
    <w:p w14:paraId="5DD5BC70" w14:textId="1B36FDAD" w:rsidR="006C51F9" w:rsidRPr="00FD550D" w:rsidRDefault="00A566CD" w:rsidP="00A57644">
      <w:pPr>
        <w:ind w:right="-142" w:firstLine="567"/>
        <w:jc w:val="both"/>
        <w:rPr>
          <w:rFonts w:ascii="Times New Roman" w:eastAsia="Times New Roman" w:hAnsi="Times New Roman"/>
          <w:color w:val="000000"/>
          <w:sz w:val="28"/>
          <w:szCs w:val="28"/>
          <w:lang w:val="uz-Latn-UZ" w:eastAsia="ru-RU"/>
        </w:rPr>
      </w:pPr>
      <w:r>
        <w:rPr>
          <w:rFonts w:ascii="Times New Roman" w:eastAsia="Times New Roman" w:hAnsi="Times New Roman"/>
          <w:color w:val="000000"/>
          <w:sz w:val="28"/>
          <w:szCs w:val="28"/>
          <w:lang w:val="uz-Cyrl-UZ" w:eastAsia="ru-RU"/>
        </w:rPr>
        <w:t>4</w:t>
      </w:r>
      <w:r w:rsidR="00A57644" w:rsidRPr="00FD550D">
        <w:rPr>
          <w:rFonts w:ascii="Times New Roman" w:eastAsia="Times New Roman" w:hAnsi="Times New Roman"/>
          <w:color w:val="000000"/>
          <w:sz w:val="28"/>
          <w:szCs w:val="28"/>
          <w:lang w:val="uz-Latn-UZ" w:eastAsia="ru-RU"/>
        </w:rPr>
        <w:t>.</w:t>
      </w:r>
      <w:r w:rsidR="006C51F9"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Raximov</w:t>
      </w:r>
      <w:r w:rsidR="006C51F9"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w:t>
      </w:r>
      <w:r w:rsidR="006C51F9" w:rsidRPr="00FD550D">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M</w:t>
      </w:r>
      <w:r w:rsidR="006C51F9"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Ijodkor</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yoshlar</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tarbiyasidagi</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muhim</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bosqichlar</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Mejdunarodn</w:t>
      </w:r>
      <w:r w:rsidR="00A57644" w:rsidRPr="00FD550D">
        <w:rPr>
          <w:rFonts w:ascii="Times New Roman" w:eastAsia="Times New Roman" w:hAnsi="Times New Roman"/>
          <w:color w:val="000000"/>
          <w:sz w:val="28"/>
          <w:szCs w:val="28"/>
          <w:lang w:val="uz-Cyrl-UZ" w:eastAsia="ru-RU"/>
        </w:rPr>
        <w:t xml:space="preserve">ы </w:t>
      </w:r>
      <w:r w:rsidR="00065556">
        <w:rPr>
          <w:rFonts w:ascii="Times New Roman" w:eastAsia="Times New Roman" w:hAnsi="Times New Roman"/>
          <w:color w:val="000000"/>
          <w:sz w:val="28"/>
          <w:szCs w:val="28"/>
          <w:lang w:val="uz-Cyrl-UZ" w:eastAsia="ru-RU"/>
        </w:rPr>
        <w:t>nauchno</w:t>
      </w:r>
      <w:r w:rsidR="00A57644" w:rsidRPr="00FD550D">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obrazovatiln</w:t>
      </w:r>
      <w:r w:rsidR="00A57644" w:rsidRPr="00FD550D">
        <w:rPr>
          <w:rFonts w:ascii="Times New Roman" w:eastAsia="Times New Roman" w:hAnsi="Times New Roman"/>
          <w:color w:val="000000"/>
          <w:sz w:val="28"/>
          <w:szCs w:val="28"/>
          <w:lang w:val="uz-Cyrl-UZ" w:eastAsia="ru-RU"/>
        </w:rPr>
        <w:t>ы</w:t>
      </w:r>
      <w:r w:rsidR="00065556">
        <w:rPr>
          <w:rFonts w:ascii="Times New Roman" w:eastAsia="Times New Roman" w:hAnsi="Times New Roman"/>
          <w:color w:val="000000"/>
          <w:sz w:val="28"/>
          <w:szCs w:val="28"/>
          <w:lang w:val="uz-Cyrl-UZ" w:eastAsia="ru-RU"/>
        </w:rPr>
        <w:t>y</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elektron</w:t>
      </w:r>
      <w:r w:rsidR="00A57644" w:rsidRPr="00FD550D">
        <w:rPr>
          <w:rFonts w:ascii="Times New Roman" w:eastAsia="Times New Roman" w:hAnsi="Times New Roman"/>
          <w:color w:val="000000"/>
          <w:sz w:val="28"/>
          <w:szCs w:val="28"/>
          <w:lang w:val="uz-Cyrl-UZ" w:eastAsia="ru-RU"/>
        </w:rPr>
        <w:t>ы</w:t>
      </w:r>
      <w:r w:rsidR="00065556">
        <w:rPr>
          <w:rFonts w:ascii="Times New Roman" w:eastAsia="Times New Roman" w:hAnsi="Times New Roman"/>
          <w:color w:val="000000"/>
          <w:sz w:val="28"/>
          <w:szCs w:val="28"/>
          <w:lang w:val="uz-Cyrl-UZ" w:eastAsia="ru-RU"/>
        </w:rPr>
        <w:t>y</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jurnal</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Obrazovanie</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nauka</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i</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innovatsionn</w:t>
      </w:r>
      <w:r w:rsidR="00A57644" w:rsidRPr="00FD550D">
        <w:rPr>
          <w:rFonts w:ascii="Times New Roman" w:eastAsia="Times New Roman" w:hAnsi="Times New Roman"/>
          <w:color w:val="000000"/>
          <w:sz w:val="28"/>
          <w:szCs w:val="28"/>
          <w:lang w:val="uz-Cyrl-UZ" w:eastAsia="ru-RU"/>
        </w:rPr>
        <w:t>ы</w:t>
      </w:r>
      <w:r w:rsidR="00065556">
        <w:rPr>
          <w:rFonts w:ascii="Times New Roman" w:eastAsia="Times New Roman" w:hAnsi="Times New Roman"/>
          <w:color w:val="000000"/>
          <w:sz w:val="28"/>
          <w:szCs w:val="28"/>
          <w:lang w:val="uz-Cyrl-UZ" w:eastAsia="ru-RU"/>
        </w:rPr>
        <w:t>e</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idei</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v</w:t>
      </w:r>
      <w:r w:rsidR="00A57644"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mire</w:t>
      </w:r>
      <w:r w:rsidR="00A57644" w:rsidRPr="00FD550D">
        <w:rPr>
          <w:rFonts w:ascii="Times New Roman" w:eastAsia="Times New Roman" w:hAnsi="Times New Roman"/>
          <w:color w:val="000000"/>
          <w:sz w:val="28"/>
          <w:szCs w:val="28"/>
          <w:lang w:val="uz-Cyrl-UZ" w:eastAsia="ru-RU"/>
        </w:rPr>
        <w:t xml:space="preserve">” </w:t>
      </w:r>
      <w:r w:rsidR="006C51F9" w:rsidRPr="00FD550D">
        <w:rPr>
          <w:rFonts w:ascii="Times New Roman" w:eastAsia="Times New Roman" w:hAnsi="Times New Roman"/>
          <w:color w:val="000000"/>
          <w:sz w:val="28"/>
          <w:szCs w:val="28"/>
          <w:lang w:val="uz-Latn-UZ" w:eastAsia="ru-RU"/>
        </w:rPr>
        <w:t>htt://www.newjournal.org/</w:t>
      </w:r>
      <w:r w:rsidR="006C51F9"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K</w:t>
      </w:r>
      <w:r w:rsidR="006C51F9" w:rsidRPr="00FD550D">
        <w:rPr>
          <w:rFonts w:ascii="Times New Roman" w:eastAsia="Times New Roman" w:hAnsi="Times New Roman"/>
          <w:color w:val="000000"/>
          <w:sz w:val="28"/>
          <w:szCs w:val="28"/>
          <w:lang w:val="uz-Cyrl-UZ" w:eastAsia="ru-RU"/>
        </w:rPr>
        <w:t xml:space="preserve">.-, 2024 </w:t>
      </w:r>
      <w:r w:rsidR="00065556">
        <w:rPr>
          <w:rFonts w:ascii="Times New Roman" w:eastAsia="Times New Roman" w:hAnsi="Times New Roman"/>
          <w:color w:val="000000"/>
          <w:sz w:val="28"/>
          <w:szCs w:val="28"/>
          <w:lang w:val="uz-Cyrl-UZ" w:eastAsia="ru-RU"/>
        </w:rPr>
        <w:t>yil</w:t>
      </w:r>
      <w:r w:rsidR="006C51F9" w:rsidRPr="00FD550D">
        <w:rPr>
          <w:rFonts w:ascii="Times New Roman" w:eastAsia="Times New Roman" w:hAnsi="Times New Roman"/>
          <w:color w:val="000000"/>
          <w:sz w:val="28"/>
          <w:szCs w:val="28"/>
          <w:lang w:val="uz-Cyrl-UZ" w:eastAsia="ru-RU"/>
        </w:rPr>
        <w:t>.</w:t>
      </w:r>
      <w:r w:rsidR="006C51F9" w:rsidRPr="00FD550D">
        <w:rPr>
          <w:rFonts w:ascii="Times New Roman" w:eastAsia="Times New Roman" w:hAnsi="Times New Roman"/>
          <w:color w:val="000000"/>
          <w:sz w:val="28"/>
          <w:szCs w:val="28"/>
          <w:lang w:val="uz-Latn-UZ" w:eastAsia="ru-RU"/>
        </w:rPr>
        <w:t xml:space="preserve"> </w:t>
      </w:r>
      <w:r w:rsidR="006C51F9" w:rsidRPr="00FD550D">
        <w:rPr>
          <w:rFonts w:ascii="Times New Roman" w:eastAsia="Times New Roman" w:hAnsi="Times New Roman"/>
          <w:color w:val="000000"/>
          <w:sz w:val="28"/>
          <w:szCs w:val="28"/>
          <w:lang w:val="uz-Cyrl-UZ" w:eastAsia="ru-RU"/>
        </w:rPr>
        <w:t xml:space="preserve">37-47- </w:t>
      </w:r>
      <w:r w:rsidR="00065556">
        <w:rPr>
          <w:rFonts w:ascii="Times New Roman" w:eastAsia="Times New Roman" w:hAnsi="Times New Roman"/>
          <w:color w:val="000000"/>
          <w:sz w:val="28"/>
          <w:szCs w:val="28"/>
          <w:lang w:val="uz-Cyrl-UZ" w:eastAsia="ru-RU"/>
        </w:rPr>
        <w:t>betlar</w:t>
      </w:r>
      <w:r w:rsidR="006C51F9" w:rsidRPr="00FD550D">
        <w:rPr>
          <w:rFonts w:ascii="Times New Roman" w:eastAsia="Times New Roman" w:hAnsi="Times New Roman"/>
          <w:color w:val="000000"/>
          <w:sz w:val="28"/>
          <w:szCs w:val="28"/>
          <w:lang w:val="uz-Cyrl-UZ" w:eastAsia="ru-RU"/>
        </w:rPr>
        <w:t>.</w:t>
      </w:r>
      <w:r w:rsidR="006C51F9" w:rsidRPr="00FD550D">
        <w:rPr>
          <w:rFonts w:ascii="Times New Roman" w:eastAsia="Times New Roman" w:hAnsi="Times New Roman"/>
          <w:color w:val="000000"/>
          <w:sz w:val="28"/>
          <w:szCs w:val="28"/>
          <w:lang w:val="uz-Latn-UZ" w:eastAsia="ru-RU"/>
        </w:rPr>
        <w:t xml:space="preserve"> </w:t>
      </w:r>
    </w:p>
    <w:p w14:paraId="6731AAFF" w14:textId="68CF2834" w:rsidR="006C51F9" w:rsidRPr="00FD550D" w:rsidRDefault="006C51F9" w:rsidP="00FD550D">
      <w:pPr>
        <w:tabs>
          <w:tab w:val="left" w:pos="993"/>
        </w:tabs>
        <w:ind w:right="-142"/>
        <w:jc w:val="both"/>
        <w:rPr>
          <w:rFonts w:ascii="Times New Roman" w:eastAsia="Times New Roman" w:hAnsi="Times New Roman"/>
          <w:color w:val="000000"/>
          <w:sz w:val="28"/>
          <w:szCs w:val="28"/>
          <w:lang w:val="uz-Cyrl-UZ" w:eastAsia="ru-RU"/>
        </w:rPr>
      </w:pPr>
      <w:r w:rsidRPr="00FD550D">
        <w:rPr>
          <w:rFonts w:ascii="Times New Roman" w:eastAsia="Times New Roman" w:hAnsi="Times New Roman"/>
          <w:color w:val="000000"/>
          <w:sz w:val="28"/>
          <w:szCs w:val="28"/>
          <w:lang w:val="uz-Cyrl-UZ" w:eastAsia="ru-RU"/>
        </w:rPr>
        <w:t xml:space="preserve">  </w:t>
      </w:r>
      <w:r w:rsidR="00F31CDE">
        <w:rPr>
          <w:rFonts w:ascii="Times New Roman" w:eastAsia="Times New Roman" w:hAnsi="Times New Roman"/>
          <w:color w:val="000000"/>
          <w:sz w:val="28"/>
          <w:szCs w:val="28"/>
          <w:lang w:val="uz-Latn-UZ" w:eastAsia="ru-RU"/>
        </w:rPr>
        <w:t xml:space="preserve">   </w:t>
      </w:r>
      <w:r w:rsidRPr="00FD550D">
        <w:rPr>
          <w:rFonts w:ascii="Times New Roman" w:eastAsia="Times New Roman" w:hAnsi="Times New Roman"/>
          <w:color w:val="000000"/>
          <w:sz w:val="28"/>
          <w:szCs w:val="28"/>
          <w:lang w:val="uz-Cyrl-UZ" w:eastAsia="ru-RU"/>
        </w:rPr>
        <w:t xml:space="preserve"> </w:t>
      </w:r>
      <w:r w:rsidR="00A566CD">
        <w:rPr>
          <w:rFonts w:ascii="Times New Roman" w:eastAsia="Times New Roman" w:hAnsi="Times New Roman"/>
          <w:color w:val="000000"/>
          <w:sz w:val="28"/>
          <w:szCs w:val="28"/>
          <w:lang w:val="uz-Cyrl-UZ" w:eastAsia="ru-RU"/>
        </w:rPr>
        <w:t>5</w:t>
      </w:r>
      <w:r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Raximov</w:t>
      </w:r>
      <w:r w:rsidR="00FD550D">
        <w:rPr>
          <w:rFonts w:ascii="Times New Roman" w:eastAsia="Times New Roman" w:hAnsi="Times New Roman"/>
          <w:color w:val="000000"/>
          <w:sz w:val="28"/>
          <w:szCs w:val="28"/>
          <w:lang w:val="uz-Latn-UZ" w:eastAsia="ru-RU"/>
        </w:rPr>
        <w:t>a</w:t>
      </w:r>
      <w:r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w:t>
      </w:r>
      <w:r w:rsidRPr="00FD550D">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M</w:t>
      </w:r>
      <w:r w:rsidRPr="00FD550D">
        <w:rPr>
          <w:rFonts w:ascii="Times New Roman" w:eastAsia="Times New Roman" w:hAnsi="Times New Roman"/>
          <w:color w:val="000000"/>
          <w:sz w:val="28"/>
          <w:szCs w:val="28"/>
          <w:lang w:val="uz-Cyrl-UZ" w:eastAsia="ru-RU"/>
        </w:rPr>
        <w:t>.</w:t>
      </w:r>
      <w:r w:rsidR="00FD550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Raximov</w:t>
      </w:r>
      <w:r w:rsidR="00FD550D"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w:t>
      </w:r>
      <w:r w:rsidR="00FD550D" w:rsidRPr="00FD550D">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M</w:t>
      </w:r>
      <w:r w:rsidRPr="00FD550D">
        <w:rPr>
          <w:rFonts w:ascii="Times New Roman" w:eastAsia="Times New Roman" w:hAnsi="Times New Roman"/>
          <w:color w:val="000000"/>
          <w:sz w:val="28"/>
          <w:szCs w:val="28"/>
          <w:lang w:val="uz-Cyrl-UZ" w:eastAsia="ru-RU"/>
        </w:rPr>
        <w:t xml:space="preserve"> </w:t>
      </w:r>
      <w:r w:rsidR="00FD550D" w:rsidRPr="00FD550D">
        <w:rPr>
          <w:rFonts w:ascii="Times New Roman" w:hAnsi="Times New Roman"/>
          <w:color w:val="000000"/>
          <w:sz w:val="28"/>
          <w:szCs w:val="28"/>
          <w:lang w:val="uz-Latn-UZ"/>
        </w:rPr>
        <w:t>S</w:t>
      </w:r>
      <w:r w:rsidR="00FD550D" w:rsidRPr="00FD550D">
        <w:rPr>
          <w:rFonts w:ascii="Times New Roman" w:hAnsi="Times New Roman"/>
          <w:color w:val="000000"/>
          <w:sz w:val="28"/>
          <w:szCs w:val="28"/>
          <w:lang w:val="uz-Cyrl-UZ"/>
        </w:rPr>
        <w:t>team texnologiyasini oliy ta’limda qoʻllash</w:t>
      </w:r>
      <w:r w:rsidR="00FD550D" w:rsidRPr="00FD550D">
        <w:rPr>
          <w:rFonts w:ascii="Times New Roman" w:hAnsi="Times New Roman"/>
          <w:color w:val="000000"/>
          <w:sz w:val="28"/>
          <w:szCs w:val="28"/>
          <w:lang w:val="uz-Latn-UZ"/>
        </w:rPr>
        <w:t xml:space="preserve"> </w:t>
      </w:r>
      <w:r w:rsidRPr="00FD550D">
        <w:rPr>
          <w:rFonts w:ascii="Times New Roman" w:hAnsi="Times New Roman"/>
          <w:color w:val="000000"/>
          <w:sz w:val="28"/>
          <w:szCs w:val="28"/>
          <w:lang w:val="uz-Cyrl-UZ"/>
        </w:rPr>
        <w:t xml:space="preserve">“Taʼlim oluvchilarda sogʻlom turmish tarzi madaniyatini shakllantirishning konseptual asoslari” mavzusidagi </w:t>
      </w:r>
      <w:r w:rsidR="00065556">
        <w:rPr>
          <w:rFonts w:ascii="Times New Roman" w:eastAsia="Times New Roman" w:hAnsi="Times New Roman"/>
          <w:color w:val="000000"/>
          <w:sz w:val="28"/>
          <w:szCs w:val="28"/>
          <w:lang w:val="uz-Cyrl-UZ" w:eastAsia="ru-RU"/>
        </w:rPr>
        <w:t>Respublika</w:t>
      </w:r>
      <w:r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ilmiy</w:t>
      </w:r>
      <w:r w:rsidRPr="00FD550D">
        <w:rPr>
          <w:rFonts w:ascii="Times New Roman" w:eastAsia="Times New Roman" w:hAnsi="Times New Roman"/>
          <w:color w:val="000000"/>
          <w:sz w:val="28"/>
          <w:szCs w:val="28"/>
          <w:lang w:val="uz-Cyrl-UZ" w:eastAsia="ru-RU"/>
        </w:rPr>
        <w:t>-</w:t>
      </w:r>
      <w:r w:rsidR="00065556">
        <w:rPr>
          <w:rFonts w:ascii="Times New Roman" w:eastAsia="Times New Roman" w:hAnsi="Times New Roman"/>
          <w:color w:val="000000"/>
          <w:sz w:val="28"/>
          <w:szCs w:val="28"/>
          <w:lang w:val="uz-Cyrl-UZ" w:eastAsia="ru-RU"/>
        </w:rPr>
        <w:t>amaliy</w:t>
      </w:r>
      <w:r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konferensiyasi</w:t>
      </w:r>
      <w:r w:rsidRPr="00FD550D">
        <w:rPr>
          <w:rFonts w:ascii="Times New Roman" w:eastAsia="Times New Roman" w:hAnsi="Times New Roman"/>
          <w:color w:val="000000"/>
          <w:sz w:val="28"/>
          <w:szCs w:val="28"/>
          <w:lang w:val="uz-Cyrl-UZ" w:eastAsia="ru-RU"/>
        </w:rPr>
        <w:t xml:space="preserve"> </w:t>
      </w:r>
      <w:r w:rsidR="00065556">
        <w:rPr>
          <w:rFonts w:ascii="Times New Roman" w:eastAsia="Times New Roman" w:hAnsi="Times New Roman"/>
          <w:color w:val="000000"/>
          <w:sz w:val="28"/>
          <w:szCs w:val="28"/>
          <w:lang w:val="uz-Cyrl-UZ" w:eastAsia="ru-RU"/>
        </w:rPr>
        <w:t>materiallari</w:t>
      </w:r>
      <w:r w:rsidRPr="00FD550D">
        <w:rPr>
          <w:rFonts w:ascii="Times New Roman" w:eastAsia="Times New Roman" w:hAnsi="Times New Roman"/>
          <w:color w:val="000000"/>
          <w:sz w:val="28"/>
          <w:szCs w:val="28"/>
          <w:lang w:val="uz-Cyrl-UZ" w:eastAsia="ru-RU"/>
        </w:rPr>
        <w:t>. -</w:t>
      </w:r>
      <w:r w:rsidR="00065556">
        <w:rPr>
          <w:rFonts w:ascii="Times New Roman" w:eastAsia="Times New Roman" w:hAnsi="Times New Roman"/>
          <w:color w:val="000000"/>
          <w:sz w:val="28"/>
          <w:szCs w:val="28"/>
          <w:lang w:val="uz-Cyrl-UZ" w:eastAsia="ru-RU"/>
        </w:rPr>
        <w:t>T</w:t>
      </w:r>
      <w:r w:rsidRPr="00FD550D">
        <w:rPr>
          <w:rFonts w:ascii="Times New Roman" w:eastAsia="Times New Roman" w:hAnsi="Times New Roman"/>
          <w:color w:val="000000"/>
          <w:sz w:val="28"/>
          <w:szCs w:val="28"/>
          <w:lang w:val="uz-Cyrl-UZ" w:eastAsia="ru-RU"/>
        </w:rPr>
        <w:t xml:space="preserve">., - 2024. </w:t>
      </w:r>
      <w:r w:rsidR="00FD550D" w:rsidRPr="00FD550D">
        <w:rPr>
          <w:rFonts w:ascii="Times New Roman" w:hAnsi="Times New Roman"/>
          <w:color w:val="000000"/>
          <w:sz w:val="28"/>
          <w:szCs w:val="28"/>
          <w:lang w:val="uz-Latn-UZ"/>
        </w:rPr>
        <w:t>148-152-</w:t>
      </w:r>
      <w:r w:rsidRPr="00FD550D">
        <w:rPr>
          <w:rFonts w:ascii="Times New Roman" w:hAnsi="Times New Roman"/>
          <w:color w:val="000000"/>
          <w:sz w:val="28"/>
          <w:szCs w:val="28"/>
          <w:lang w:val="uz-Cyrl-UZ"/>
        </w:rPr>
        <w:t xml:space="preserve"> </w:t>
      </w:r>
      <w:r w:rsidR="00065556">
        <w:rPr>
          <w:rFonts w:ascii="Times New Roman" w:hAnsi="Times New Roman"/>
          <w:color w:val="000000"/>
          <w:sz w:val="28"/>
          <w:szCs w:val="28"/>
          <w:lang w:val="uz-Cyrl-UZ"/>
        </w:rPr>
        <w:t>betlar</w:t>
      </w:r>
      <w:r w:rsidRPr="00FD550D">
        <w:rPr>
          <w:rFonts w:ascii="Times New Roman" w:hAnsi="Times New Roman"/>
          <w:color w:val="000000"/>
          <w:sz w:val="28"/>
          <w:szCs w:val="28"/>
          <w:lang w:val="uz-Cyrl-UZ"/>
        </w:rPr>
        <w:t xml:space="preserve">. </w:t>
      </w:r>
    </w:p>
    <w:p w14:paraId="2395B83C" w14:textId="1E68FE5E" w:rsidR="009843AE" w:rsidRPr="00FC0D66" w:rsidRDefault="00AF28AC" w:rsidP="00A57644">
      <w:pPr>
        <w:ind w:right="-142" w:firstLine="567"/>
        <w:jc w:val="both"/>
        <w:rPr>
          <w:rFonts w:ascii="Times New Roman" w:eastAsia="Calibri" w:hAnsi="Times New Roman"/>
          <w:color w:val="000000"/>
          <w:sz w:val="28"/>
          <w:szCs w:val="28"/>
          <w:lang w:val="uz-Cyrl-UZ"/>
        </w:rPr>
      </w:pPr>
      <w:r w:rsidRPr="00FD550D">
        <w:rPr>
          <w:rFonts w:ascii="Times New Roman" w:eastAsia="Times New Roman" w:hAnsi="Times New Roman"/>
          <w:color w:val="000000"/>
          <w:sz w:val="28"/>
          <w:szCs w:val="28"/>
          <w:lang w:val="uz-Cyrl-UZ" w:eastAsia="ru-RU"/>
        </w:rPr>
        <w:br w:type="page"/>
      </w:r>
      <w:bookmarkEnd w:id="8"/>
      <w:r w:rsidR="00065556">
        <w:rPr>
          <w:rFonts w:ascii="Times New Roman" w:eastAsia="Calibri" w:hAnsi="Times New Roman"/>
          <w:color w:val="000000"/>
          <w:sz w:val="28"/>
          <w:szCs w:val="28"/>
          <w:highlight w:val="yellow"/>
          <w:lang w:val="uz-Cyrl-UZ"/>
        </w:rPr>
        <w:lastRenderedPageBreak/>
        <w:t>Avtoreferat</w:t>
      </w:r>
      <w:r w:rsidR="009843AE" w:rsidRPr="007D22E0">
        <w:rPr>
          <w:rFonts w:ascii="Times New Roman" w:eastAsia="Calibri" w:hAnsi="Times New Roman"/>
          <w:color w:val="000000"/>
          <w:sz w:val="28"/>
          <w:szCs w:val="28"/>
          <w:highlight w:val="yellow"/>
          <w:lang w:val="uz-Cyrl-UZ"/>
        </w:rPr>
        <w:t xml:space="preserve"> </w:t>
      </w:r>
      <w:r w:rsidR="00065556">
        <w:rPr>
          <w:rFonts w:ascii="Times New Roman" w:eastAsia="Calibri" w:hAnsi="Times New Roman"/>
          <w:color w:val="000000"/>
          <w:sz w:val="28"/>
          <w:szCs w:val="28"/>
          <w:highlight w:val="yellow"/>
          <w:lang w:val="uz-Cyrl-UZ"/>
        </w:rPr>
        <w:t>TDPU</w:t>
      </w:r>
      <w:r w:rsidR="009843AE" w:rsidRPr="007D22E0">
        <w:rPr>
          <w:rFonts w:ascii="Times New Roman" w:eastAsia="Calibri" w:hAnsi="Times New Roman"/>
          <w:color w:val="000000"/>
          <w:sz w:val="28"/>
          <w:szCs w:val="28"/>
          <w:highlight w:val="yellow"/>
          <w:lang w:val="uz-Cyrl-UZ"/>
        </w:rPr>
        <w:t xml:space="preserve"> “</w:t>
      </w:r>
      <w:r w:rsidR="00065556">
        <w:rPr>
          <w:rFonts w:ascii="Times New Roman" w:eastAsia="Calibri" w:hAnsi="Times New Roman"/>
          <w:color w:val="000000"/>
          <w:sz w:val="28"/>
          <w:szCs w:val="28"/>
          <w:highlight w:val="yellow"/>
          <w:lang w:val="uz-Cyrl-UZ"/>
        </w:rPr>
        <w:t>Ilmiy</w:t>
      </w:r>
      <w:r w:rsidR="009843AE" w:rsidRPr="007D22E0">
        <w:rPr>
          <w:rFonts w:ascii="Times New Roman" w:eastAsia="Calibri" w:hAnsi="Times New Roman"/>
          <w:color w:val="000000"/>
          <w:sz w:val="28"/>
          <w:szCs w:val="28"/>
          <w:highlight w:val="yellow"/>
          <w:lang w:val="uz-Cyrl-UZ"/>
        </w:rPr>
        <w:t xml:space="preserve"> </w:t>
      </w:r>
      <w:r w:rsidR="00065556">
        <w:rPr>
          <w:rFonts w:ascii="Times New Roman" w:eastAsia="Calibri" w:hAnsi="Times New Roman"/>
          <w:color w:val="000000"/>
          <w:sz w:val="28"/>
          <w:szCs w:val="28"/>
          <w:highlight w:val="yellow"/>
          <w:lang w:val="uz-Cyrl-UZ"/>
        </w:rPr>
        <w:t>axborotlari</w:t>
      </w:r>
      <w:r w:rsidR="009843AE" w:rsidRPr="007D22E0">
        <w:rPr>
          <w:rFonts w:ascii="Times New Roman" w:eastAsia="Calibri" w:hAnsi="Times New Roman"/>
          <w:color w:val="000000"/>
          <w:sz w:val="28"/>
          <w:szCs w:val="28"/>
          <w:highlight w:val="yellow"/>
          <w:lang w:val="uz-Cyrl-UZ"/>
        </w:rPr>
        <w:t xml:space="preserve">” </w:t>
      </w:r>
      <w:r w:rsidR="00065556">
        <w:rPr>
          <w:rFonts w:ascii="Times New Roman" w:eastAsia="Calibri" w:hAnsi="Times New Roman"/>
          <w:color w:val="000000"/>
          <w:sz w:val="28"/>
          <w:szCs w:val="28"/>
          <w:highlight w:val="yellow"/>
          <w:lang w:val="uz-Cyrl-UZ"/>
        </w:rPr>
        <w:t>ilmiy</w:t>
      </w:r>
      <w:r w:rsidR="009843AE" w:rsidRPr="007D22E0">
        <w:rPr>
          <w:rFonts w:ascii="Times New Roman" w:eastAsia="Calibri" w:hAnsi="Times New Roman"/>
          <w:color w:val="000000"/>
          <w:sz w:val="28"/>
          <w:szCs w:val="28"/>
          <w:highlight w:val="yellow"/>
          <w:lang w:val="uz-Cyrl-UZ"/>
        </w:rPr>
        <w:t xml:space="preserve"> </w:t>
      </w:r>
      <w:r w:rsidR="00065556">
        <w:rPr>
          <w:rFonts w:ascii="Times New Roman" w:eastAsia="Calibri" w:hAnsi="Times New Roman"/>
          <w:color w:val="000000"/>
          <w:sz w:val="28"/>
          <w:szCs w:val="28"/>
          <w:highlight w:val="yellow"/>
          <w:lang w:val="uz-Cyrl-UZ"/>
        </w:rPr>
        <w:t>nazariy</w:t>
      </w:r>
      <w:r w:rsidR="009843AE" w:rsidRPr="007D22E0">
        <w:rPr>
          <w:rFonts w:ascii="Times New Roman" w:eastAsia="Calibri" w:hAnsi="Times New Roman"/>
          <w:color w:val="000000"/>
          <w:sz w:val="28"/>
          <w:szCs w:val="28"/>
          <w:highlight w:val="yellow"/>
          <w:lang w:val="uz-Cyrl-UZ"/>
        </w:rPr>
        <w:t xml:space="preserve"> </w:t>
      </w:r>
      <w:r w:rsidR="00065556">
        <w:rPr>
          <w:rFonts w:ascii="Times New Roman" w:eastAsia="Calibri" w:hAnsi="Times New Roman"/>
          <w:color w:val="000000"/>
          <w:sz w:val="28"/>
          <w:szCs w:val="28"/>
          <w:highlight w:val="yellow"/>
          <w:lang w:val="uz-Cyrl-UZ"/>
        </w:rPr>
        <w:t>jurnali</w:t>
      </w:r>
      <w:r w:rsidR="009843AE" w:rsidRPr="007D22E0">
        <w:rPr>
          <w:rFonts w:ascii="Times New Roman" w:eastAsia="Calibri" w:hAnsi="Times New Roman"/>
          <w:color w:val="000000"/>
          <w:sz w:val="28"/>
          <w:szCs w:val="28"/>
          <w:highlight w:val="yellow"/>
          <w:lang w:val="uz-Cyrl-UZ"/>
        </w:rPr>
        <w:t xml:space="preserve"> </w:t>
      </w:r>
      <w:r w:rsidR="00065556">
        <w:rPr>
          <w:rFonts w:ascii="Times New Roman" w:eastAsia="Calibri" w:hAnsi="Times New Roman"/>
          <w:color w:val="000000"/>
          <w:sz w:val="28"/>
          <w:szCs w:val="28"/>
          <w:highlight w:val="yellow"/>
          <w:lang w:val="uz-Cyrl-UZ"/>
        </w:rPr>
        <w:t>tahririyatida</w:t>
      </w:r>
    </w:p>
    <w:p w14:paraId="41C99ACE" w14:textId="5706B821" w:rsidR="009843AE" w:rsidRPr="00FC0D66" w:rsidRDefault="009843AE" w:rsidP="0062551D">
      <w:pPr>
        <w:numPr>
          <w:ilvl w:val="0"/>
          <w:numId w:val="10"/>
        </w:numPr>
        <w:autoSpaceDE w:val="0"/>
        <w:autoSpaceDN w:val="0"/>
        <w:adjustRightInd w:val="0"/>
        <w:jc w:val="center"/>
        <w:rPr>
          <w:rFonts w:ascii="Times New Roman" w:hAnsi="Times New Roman"/>
          <w:color w:val="000000"/>
          <w:sz w:val="28"/>
          <w:szCs w:val="28"/>
          <w:lang w:val="uz-Cyrl-UZ"/>
        </w:rPr>
      </w:pPr>
      <w:r w:rsidRPr="00FC0D66">
        <w:rPr>
          <w:rFonts w:ascii="Times New Roman" w:eastAsia="Calibri" w:hAnsi="Times New Roman"/>
          <w:color w:val="000000"/>
          <w:sz w:val="28"/>
          <w:szCs w:val="28"/>
          <w:lang w:val="uz-Cyrl-UZ"/>
        </w:rPr>
        <w:t>202</w:t>
      </w:r>
      <w:r w:rsidR="0030322C" w:rsidRPr="00FC0D66">
        <w:rPr>
          <w:rFonts w:ascii="Times New Roman" w:eastAsia="Calibri" w:hAnsi="Times New Roman"/>
          <w:color w:val="000000"/>
          <w:sz w:val="28"/>
          <w:szCs w:val="28"/>
          <w:lang w:val="uz-Latn-UZ"/>
        </w:rPr>
        <w:t>4</w:t>
      </w:r>
      <w:r w:rsidRPr="00FC0D66">
        <w:rPr>
          <w:rFonts w:ascii="Times New Roman" w:eastAsia="Calibri" w:hAnsi="Times New Roman"/>
          <w:color w:val="000000"/>
          <w:sz w:val="28"/>
          <w:szCs w:val="28"/>
          <w:lang w:val="uz-Cyrl-UZ"/>
        </w:rPr>
        <w:t xml:space="preserve"> </w:t>
      </w:r>
      <w:r w:rsidR="00065556">
        <w:rPr>
          <w:rFonts w:ascii="Times New Roman" w:eastAsia="Calibri" w:hAnsi="Times New Roman"/>
          <w:color w:val="000000"/>
          <w:sz w:val="28"/>
          <w:szCs w:val="28"/>
          <w:lang w:val="uz-Cyrl-UZ"/>
        </w:rPr>
        <w:t>yil</w:t>
      </w:r>
      <w:r w:rsidR="00712383" w:rsidRPr="00FC0D66">
        <w:rPr>
          <w:rFonts w:ascii="Times New Roman" w:eastAsia="Calibri" w:hAnsi="Times New Roman"/>
          <w:color w:val="000000"/>
          <w:sz w:val="28"/>
          <w:szCs w:val="28"/>
          <w:lang w:val="uz-Cyrl-UZ"/>
        </w:rPr>
        <w:t xml:space="preserve"> </w:t>
      </w:r>
      <w:r w:rsidR="00065556">
        <w:rPr>
          <w:rFonts w:ascii="Times New Roman" w:eastAsia="Calibri" w:hAnsi="Times New Roman"/>
          <w:color w:val="000000"/>
          <w:sz w:val="28"/>
          <w:szCs w:val="28"/>
          <w:lang w:val="uz-Latn-UZ"/>
        </w:rPr>
        <w:t>noyab</w:t>
      </w:r>
      <w:r w:rsidR="00065556">
        <w:rPr>
          <w:rFonts w:ascii="Times New Roman" w:eastAsia="Calibri" w:hAnsi="Times New Roman"/>
          <w:color w:val="000000"/>
          <w:sz w:val="28"/>
          <w:szCs w:val="28"/>
          <w:lang w:val="en-US"/>
        </w:rPr>
        <w:t>r</w:t>
      </w:r>
      <w:r w:rsidR="00065556">
        <w:rPr>
          <w:rFonts w:ascii="Times New Roman" w:eastAsia="Calibri" w:hAnsi="Times New Roman"/>
          <w:color w:val="000000"/>
          <w:sz w:val="28"/>
          <w:szCs w:val="28"/>
          <w:lang w:val="uz-Cyrl-UZ"/>
        </w:rPr>
        <w:t>da</w:t>
      </w:r>
      <w:r w:rsidRPr="00FC0D66">
        <w:rPr>
          <w:rFonts w:ascii="Times New Roman" w:eastAsia="Calibri" w:hAnsi="Times New Roman"/>
          <w:color w:val="000000"/>
          <w:sz w:val="28"/>
          <w:szCs w:val="28"/>
          <w:lang w:val="uz-Cyrl-UZ"/>
        </w:rPr>
        <w:t xml:space="preserve"> </w:t>
      </w:r>
      <w:r w:rsidR="00065556">
        <w:rPr>
          <w:rFonts w:ascii="Times New Roman" w:eastAsia="Calibri" w:hAnsi="Times New Roman"/>
          <w:color w:val="000000"/>
          <w:sz w:val="28"/>
          <w:szCs w:val="28"/>
          <w:lang w:val="uz-Cyrl-UZ"/>
        </w:rPr>
        <w:t>tahrirdan</w:t>
      </w:r>
      <w:r w:rsidRPr="00FC0D66">
        <w:rPr>
          <w:rFonts w:ascii="Times New Roman" w:eastAsia="Calibri" w:hAnsi="Times New Roman"/>
          <w:color w:val="000000"/>
          <w:sz w:val="28"/>
          <w:szCs w:val="28"/>
          <w:lang w:val="uz-Cyrl-UZ"/>
        </w:rPr>
        <w:t xml:space="preserve"> </w:t>
      </w:r>
      <w:r w:rsidR="00065556">
        <w:rPr>
          <w:rFonts w:ascii="Times New Roman" w:eastAsia="Calibri" w:hAnsi="Times New Roman"/>
          <w:color w:val="000000"/>
          <w:sz w:val="28"/>
          <w:szCs w:val="28"/>
          <w:lang w:val="uz-Cyrl-UZ"/>
        </w:rPr>
        <w:t>o‘tkazildi</w:t>
      </w:r>
      <w:r w:rsidRPr="00FC0D66">
        <w:rPr>
          <w:rFonts w:ascii="Times New Roman" w:eastAsia="Calibri" w:hAnsi="Times New Roman"/>
          <w:color w:val="000000"/>
          <w:sz w:val="28"/>
          <w:szCs w:val="28"/>
          <w:lang w:val="uz-Cyrl-UZ"/>
        </w:rPr>
        <w:t>.</w:t>
      </w:r>
    </w:p>
    <w:p w14:paraId="6E44B5D6" w14:textId="77777777" w:rsidR="009843AE" w:rsidRPr="00FC0D66" w:rsidRDefault="009843AE" w:rsidP="00376C76">
      <w:pPr>
        <w:rPr>
          <w:rFonts w:ascii="Times New Roman" w:hAnsi="Times New Roman"/>
          <w:color w:val="000000"/>
          <w:sz w:val="28"/>
          <w:szCs w:val="28"/>
          <w:lang w:val="uz-Cyrl-UZ"/>
        </w:rPr>
      </w:pPr>
    </w:p>
    <w:p w14:paraId="5D00CD40" w14:textId="77777777" w:rsidR="009843AE" w:rsidRDefault="009843AE" w:rsidP="00376C76">
      <w:pPr>
        <w:rPr>
          <w:rFonts w:ascii="Times New Roman" w:hAnsi="Times New Roman"/>
          <w:color w:val="000000"/>
          <w:sz w:val="28"/>
          <w:szCs w:val="28"/>
          <w:lang w:val="uz-Cyrl-UZ"/>
        </w:rPr>
      </w:pPr>
    </w:p>
    <w:p w14:paraId="02CEE97E" w14:textId="77777777" w:rsidR="00AF28AC" w:rsidRDefault="00AF28AC" w:rsidP="00376C76">
      <w:pPr>
        <w:rPr>
          <w:rFonts w:ascii="Times New Roman" w:hAnsi="Times New Roman"/>
          <w:color w:val="000000"/>
          <w:sz w:val="28"/>
          <w:szCs w:val="28"/>
          <w:lang w:val="uz-Cyrl-UZ"/>
        </w:rPr>
      </w:pPr>
    </w:p>
    <w:p w14:paraId="56E04710" w14:textId="77777777" w:rsidR="00AF28AC" w:rsidRDefault="00AF28AC" w:rsidP="00376C76">
      <w:pPr>
        <w:rPr>
          <w:rFonts w:ascii="Times New Roman" w:hAnsi="Times New Roman"/>
          <w:color w:val="000000"/>
          <w:sz w:val="28"/>
          <w:szCs w:val="28"/>
          <w:lang w:val="uz-Cyrl-UZ"/>
        </w:rPr>
      </w:pPr>
    </w:p>
    <w:p w14:paraId="751304CE" w14:textId="77777777" w:rsidR="00AF28AC" w:rsidRDefault="00AF28AC" w:rsidP="00376C76">
      <w:pPr>
        <w:rPr>
          <w:rFonts w:ascii="Times New Roman" w:hAnsi="Times New Roman"/>
          <w:color w:val="000000"/>
          <w:sz w:val="28"/>
          <w:szCs w:val="28"/>
          <w:lang w:val="uz-Cyrl-UZ"/>
        </w:rPr>
      </w:pPr>
    </w:p>
    <w:p w14:paraId="75AC5B6D" w14:textId="77777777" w:rsidR="00AF28AC" w:rsidRDefault="00AF28AC" w:rsidP="00376C76">
      <w:pPr>
        <w:rPr>
          <w:rFonts w:ascii="Times New Roman" w:hAnsi="Times New Roman"/>
          <w:color w:val="000000"/>
          <w:sz w:val="28"/>
          <w:szCs w:val="28"/>
          <w:lang w:val="uz-Cyrl-UZ"/>
        </w:rPr>
      </w:pPr>
    </w:p>
    <w:p w14:paraId="703C69E4" w14:textId="77777777" w:rsidR="00AF28AC" w:rsidRDefault="00AF28AC" w:rsidP="00376C76">
      <w:pPr>
        <w:rPr>
          <w:rFonts w:ascii="Times New Roman" w:hAnsi="Times New Roman"/>
          <w:color w:val="000000"/>
          <w:sz w:val="28"/>
          <w:szCs w:val="28"/>
          <w:lang w:val="uz-Cyrl-UZ"/>
        </w:rPr>
      </w:pPr>
    </w:p>
    <w:p w14:paraId="58B7556D" w14:textId="77777777" w:rsidR="00AF28AC" w:rsidRDefault="00AF28AC" w:rsidP="00376C76">
      <w:pPr>
        <w:rPr>
          <w:rFonts w:ascii="Times New Roman" w:hAnsi="Times New Roman"/>
          <w:color w:val="000000"/>
          <w:sz w:val="28"/>
          <w:szCs w:val="28"/>
          <w:lang w:val="uz-Cyrl-UZ"/>
        </w:rPr>
      </w:pPr>
    </w:p>
    <w:p w14:paraId="0C550B58" w14:textId="77777777" w:rsidR="00AF28AC" w:rsidRDefault="00AF28AC" w:rsidP="00376C76">
      <w:pPr>
        <w:rPr>
          <w:rFonts w:ascii="Times New Roman" w:hAnsi="Times New Roman"/>
          <w:color w:val="000000"/>
          <w:sz w:val="28"/>
          <w:szCs w:val="28"/>
          <w:lang w:val="uz-Cyrl-UZ"/>
        </w:rPr>
      </w:pPr>
    </w:p>
    <w:p w14:paraId="35A0F328" w14:textId="77777777" w:rsidR="00AF28AC" w:rsidRDefault="00AF28AC" w:rsidP="00376C76">
      <w:pPr>
        <w:rPr>
          <w:rFonts w:ascii="Times New Roman" w:hAnsi="Times New Roman"/>
          <w:color w:val="000000"/>
          <w:sz w:val="28"/>
          <w:szCs w:val="28"/>
          <w:lang w:val="uz-Cyrl-UZ"/>
        </w:rPr>
      </w:pPr>
    </w:p>
    <w:p w14:paraId="7A9D043E" w14:textId="77777777" w:rsidR="00AF28AC" w:rsidRDefault="00AF28AC" w:rsidP="00376C76">
      <w:pPr>
        <w:rPr>
          <w:rFonts w:ascii="Times New Roman" w:hAnsi="Times New Roman"/>
          <w:color w:val="000000"/>
          <w:sz w:val="28"/>
          <w:szCs w:val="28"/>
          <w:lang w:val="uz-Cyrl-UZ"/>
        </w:rPr>
      </w:pPr>
    </w:p>
    <w:p w14:paraId="74B8BFFF" w14:textId="77777777" w:rsidR="00AF28AC" w:rsidRDefault="00AF28AC" w:rsidP="00376C76">
      <w:pPr>
        <w:rPr>
          <w:rFonts w:ascii="Times New Roman" w:hAnsi="Times New Roman"/>
          <w:color w:val="000000"/>
          <w:sz w:val="28"/>
          <w:szCs w:val="28"/>
          <w:lang w:val="uz-Cyrl-UZ"/>
        </w:rPr>
      </w:pPr>
    </w:p>
    <w:p w14:paraId="6EAA950B" w14:textId="77777777" w:rsidR="00AF28AC" w:rsidRDefault="00AF28AC" w:rsidP="00376C76">
      <w:pPr>
        <w:rPr>
          <w:rFonts w:ascii="Times New Roman" w:hAnsi="Times New Roman"/>
          <w:color w:val="000000"/>
          <w:sz w:val="28"/>
          <w:szCs w:val="28"/>
          <w:lang w:val="uz-Cyrl-UZ"/>
        </w:rPr>
      </w:pPr>
    </w:p>
    <w:p w14:paraId="2124A722" w14:textId="77777777" w:rsidR="00AF28AC" w:rsidRDefault="00AF28AC" w:rsidP="00376C76">
      <w:pPr>
        <w:rPr>
          <w:rFonts w:ascii="Times New Roman" w:hAnsi="Times New Roman"/>
          <w:color w:val="000000"/>
          <w:sz w:val="28"/>
          <w:szCs w:val="28"/>
          <w:lang w:val="uz-Cyrl-UZ"/>
        </w:rPr>
      </w:pPr>
    </w:p>
    <w:p w14:paraId="162C78A1" w14:textId="77777777" w:rsidR="00AF28AC" w:rsidRDefault="00AF28AC" w:rsidP="00376C76">
      <w:pPr>
        <w:rPr>
          <w:rFonts w:ascii="Times New Roman" w:hAnsi="Times New Roman"/>
          <w:color w:val="000000"/>
          <w:sz w:val="28"/>
          <w:szCs w:val="28"/>
          <w:lang w:val="uz-Cyrl-UZ"/>
        </w:rPr>
      </w:pPr>
    </w:p>
    <w:p w14:paraId="431C7195" w14:textId="77777777" w:rsidR="00AF28AC" w:rsidRPr="00FC0D66" w:rsidRDefault="00AF28AC" w:rsidP="00376C76">
      <w:pPr>
        <w:rPr>
          <w:rFonts w:ascii="Times New Roman" w:hAnsi="Times New Roman"/>
          <w:color w:val="000000"/>
          <w:sz w:val="28"/>
          <w:szCs w:val="28"/>
          <w:lang w:val="uz-Cyrl-UZ"/>
        </w:rPr>
      </w:pPr>
    </w:p>
    <w:p w14:paraId="353E4AB4" w14:textId="77777777" w:rsidR="009843AE" w:rsidRPr="00FC0D66" w:rsidRDefault="009843AE" w:rsidP="00376C76">
      <w:pPr>
        <w:rPr>
          <w:rFonts w:ascii="Times New Roman" w:hAnsi="Times New Roman"/>
          <w:color w:val="000000"/>
          <w:sz w:val="28"/>
          <w:szCs w:val="28"/>
          <w:lang w:val="uz-Cyrl-UZ"/>
        </w:rPr>
      </w:pPr>
    </w:p>
    <w:p w14:paraId="31C4B29C" w14:textId="77777777" w:rsidR="009843AE" w:rsidRPr="00FC0D66" w:rsidRDefault="009843AE" w:rsidP="00376C76">
      <w:pPr>
        <w:rPr>
          <w:rFonts w:ascii="Times New Roman" w:hAnsi="Times New Roman"/>
          <w:color w:val="000000"/>
          <w:sz w:val="28"/>
          <w:szCs w:val="28"/>
          <w:lang w:val="uz-Cyrl-UZ"/>
        </w:rPr>
      </w:pPr>
    </w:p>
    <w:p w14:paraId="6204CEA1" w14:textId="77777777" w:rsidR="009843AE" w:rsidRPr="00FC0D66" w:rsidRDefault="009843AE" w:rsidP="00376C76">
      <w:pPr>
        <w:rPr>
          <w:rFonts w:ascii="Times New Roman" w:hAnsi="Times New Roman"/>
          <w:color w:val="000000"/>
          <w:sz w:val="28"/>
          <w:szCs w:val="28"/>
          <w:lang w:val="uz-Cyrl-UZ"/>
        </w:rPr>
      </w:pPr>
    </w:p>
    <w:p w14:paraId="6D77ED06" w14:textId="77777777" w:rsidR="009843AE" w:rsidRPr="00FC0D66" w:rsidRDefault="009843AE" w:rsidP="00376C76">
      <w:pPr>
        <w:rPr>
          <w:rFonts w:ascii="Times New Roman" w:hAnsi="Times New Roman"/>
          <w:color w:val="000000"/>
          <w:sz w:val="28"/>
          <w:szCs w:val="28"/>
          <w:lang w:val="uz-Cyrl-UZ"/>
        </w:rPr>
      </w:pPr>
    </w:p>
    <w:p w14:paraId="2CCCE6A8" w14:textId="7A097E90" w:rsidR="009843AE" w:rsidRPr="00FC0D66" w:rsidRDefault="00065556" w:rsidP="00376C76">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ruxsat</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etildi</w:t>
      </w:r>
      <w:r w:rsidR="009843AE" w:rsidRPr="00FC0D66">
        <w:rPr>
          <w:rFonts w:ascii="Times New Roman" w:hAnsi="Times New Roman"/>
          <w:color w:val="000000"/>
          <w:sz w:val="28"/>
          <w:szCs w:val="28"/>
          <w:lang w:val="uz-Cyrl-UZ"/>
        </w:rPr>
        <w:t>: 1</w:t>
      </w:r>
      <w:r w:rsidR="00754014" w:rsidRPr="00FC0D66">
        <w:rPr>
          <w:rFonts w:ascii="Times New Roman" w:hAnsi="Times New Roman"/>
          <w:color w:val="000000"/>
          <w:sz w:val="28"/>
          <w:szCs w:val="28"/>
          <w:lang w:val="uz-Cyrl-UZ"/>
        </w:rPr>
        <w:t>2</w:t>
      </w:r>
      <w:r w:rsidR="009843AE" w:rsidRPr="00FC0D66">
        <w:rPr>
          <w:rFonts w:ascii="Times New Roman" w:hAnsi="Times New Roman"/>
          <w:color w:val="000000"/>
          <w:sz w:val="28"/>
          <w:szCs w:val="28"/>
          <w:lang w:val="uz-Cyrl-UZ"/>
        </w:rPr>
        <w:t>.</w:t>
      </w:r>
      <w:r w:rsidR="0030322C" w:rsidRPr="00FC0D66">
        <w:rPr>
          <w:rFonts w:ascii="Times New Roman" w:hAnsi="Times New Roman"/>
          <w:color w:val="000000"/>
          <w:sz w:val="28"/>
          <w:szCs w:val="28"/>
          <w:lang w:val="uz-Latn-UZ"/>
        </w:rPr>
        <w:t>11</w:t>
      </w:r>
      <w:r w:rsidR="009843AE" w:rsidRPr="00FC0D66">
        <w:rPr>
          <w:rFonts w:ascii="Times New Roman" w:hAnsi="Times New Roman"/>
          <w:color w:val="000000"/>
          <w:sz w:val="28"/>
          <w:szCs w:val="28"/>
          <w:lang w:val="uz-Cyrl-UZ"/>
        </w:rPr>
        <w:t>.202</w:t>
      </w:r>
      <w:r w:rsidR="0030322C" w:rsidRPr="00FC0D66">
        <w:rPr>
          <w:rFonts w:ascii="Times New Roman" w:hAnsi="Times New Roman"/>
          <w:color w:val="000000"/>
          <w:sz w:val="28"/>
          <w:szCs w:val="28"/>
          <w:lang w:val="uz-Latn-UZ"/>
        </w:rPr>
        <w:t>4</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yil</w:t>
      </w:r>
    </w:p>
    <w:p w14:paraId="4BB98F07" w14:textId="66ACF2DE" w:rsidR="009843AE" w:rsidRPr="00FC0D66" w:rsidRDefault="00065556" w:rsidP="00376C76">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w:t>
      </w:r>
      <w:r w:rsidR="009843AE" w:rsidRPr="00FC0D66">
        <w:rPr>
          <w:rFonts w:ascii="Times New Roman" w:hAnsi="Times New Roman"/>
          <w:color w:val="000000"/>
          <w:sz w:val="28"/>
          <w:szCs w:val="28"/>
          <w:lang w:val="uz-Cyrl-UZ"/>
        </w:rPr>
        <w:t xml:space="preserve"> 60</w:t>
      </w:r>
      <w:r>
        <w:rPr>
          <w:rFonts w:ascii="Times New Roman" w:hAnsi="Times New Roman"/>
          <w:color w:val="000000"/>
          <w:sz w:val="28"/>
          <w:szCs w:val="28"/>
          <w:lang w:val="uz-Cyrl-UZ"/>
        </w:rPr>
        <w:t>x</w:t>
      </w:r>
      <w:r w:rsidR="009843AE" w:rsidRPr="00FC0D66">
        <w:rPr>
          <w:rFonts w:ascii="Times New Roman" w:hAnsi="Times New Roman"/>
          <w:color w:val="000000"/>
          <w:sz w:val="28"/>
          <w:szCs w:val="28"/>
          <w:lang w:val="uz-Cyrl-UZ"/>
        </w:rPr>
        <w:t>84 1/16 , «</w:t>
      </w:r>
      <w:r>
        <w:rPr>
          <w:rFonts w:ascii="Times New Roman" w:hAnsi="Times New Roman"/>
          <w:color w:val="000000"/>
          <w:sz w:val="28"/>
          <w:szCs w:val="28"/>
          <w:lang w:val="uz-Cyrl-UZ"/>
        </w:rPr>
        <w:t>Times</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Ne</w:t>
      </w:r>
      <w:r w:rsidR="009843AE" w:rsidRPr="00FC0D66">
        <w:rPr>
          <w:rFonts w:ascii="Times New Roman" w:hAnsi="Times New Roman"/>
          <w:color w:val="000000"/>
          <w:sz w:val="28"/>
          <w:szCs w:val="28"/>
          <w:lang w:val="uz-Cyrl-UZ"/>
        </w:rPr>
        <w:t xml:space="preserve">w </w:t>
      </w:r>
      <w:r>
        <w:rPr>
          <w:rFonts w:ascii="Times New Roman" w:hAnsi="Times New Roman"/>
          <w:color w:val="000000"/>
          <w:sz w:val="28"/>
          <w:szCs w:val="28"/>
          <w:lang w:val="uz-Cyrl-UZ"/>
        </w:rPr>
        <w:t>Roman</w:t>
      </w:r>
      <w:r w:rsidR="009843AE" w:rsidRPr="00FC0D66">
        <w:rPr>
          <w:rFonts w:ascii="Times New Roman" w:hAnsi="Times New Roman"/>
          <w:color w:val="000000"/>
          <w:sz w:val="28"/>
          <w:szCs w:val="28"/>
          <w:lang w:val="uz-Cyrl-UZ"/>
        </w:rPr>
        <w:t>»</w:t>
      </w:r>
    </w:p>
    <w:p w14:paraId="28B0CAC6" w14:textId="7BCC4A39" w:rsidR="009843AE" w:rsidRPr="00FC0D66" w:rsidRDefault="00065556" w:rsidP="00376C76">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raqamli</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bosma</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usulida</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bosildi</w:t>
      </w:r>
      <w:r w:rsidR="009843AE" w:rsidRPr="00FC0D66">
        <w:rPr>
          <w:rFonts w:ascii="Times New Roman" w:hAnsi="Times New Roman"/>
          <w:color w:val="000000"/>
          <w:sz w:val="28"/>
          <w:szCs w:val="28"/>
          <w:lang w:val="uz-Cyrl-UZ"/>
        </w:rPr>
        <w:t>.</w:t>
      </w:r>
    </w:p>
    <w:p w14:paraId="215FCF7F" w14:textId="51926E71" w:rsidR="009843AE" w:rsidRPr="00FC0D66" w:rsidRDefault="00065556" w:rsidP="00376C76">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bosma</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tabog‘i</w:t>
      </w:r>
      <w:r w:rsidR="009843AE" w:rsidRPr="00FC0D66">
        <w:rPr>
          <w:rFonts w:ascii="Times New Roman" w:hAnsi="Times New Roman"/>
          <w:color w:val="000000"/>
          <w:sz w:val="28"/>
          <w:szCs w:val="28"/>
          <w:lang w:val="uz-Cyrl-UZ"/>
        </w:rPr>
        <w:t xml:space="preserve"> 3.0. </w:t>
      </w:r>
      <w:r>
        <w:rPr>
          <w:rFonts w:ascii="Times New Roman" w:hAnsi="Times New Roman"/>
          <w:color w:val="000000"/>
          <w:sz w:val="28"/>
          <w:szCs w:val="28"/>
          <w:lang w:val="uz-Cyrl-UZ"/>
        </w:rPr>
        <w:t>Adadi</w:t>
      </w:r>
      <w:r w:rsidR="009843AE" w:rsidRPr="00FC0D66">
        <w:rPr>
          <w:rFonts w:ascii="Times New Roman" w:hAnsi="Times New Roman"/>
          <w:color w:val="000000"/>
          <w:sz w:val="28"/>
          <w:szCs w:val="28"/>
          <w:lang w:val="uz-Cyrl-UZ"/>
        </w:rPr>
        <w:t xml:space="preserve">: 100. </w:t>
      </w:r>
      <w:r>
        <w:rPr>
          <w:rFonts w:ascii="Times New Roman" w:hAnsi="Times New Roman"/>
          <w:color w:val="000000"/>
          <w:sz w:val="28"/>
          <w:szCs w:val="28"/>
          <w:lang w:val="uz-Cyrl-UZ"/>
        </w:rPr>
        <w:t>Buyurtma</w:t>
      </w:r>
      <w:r w:rsidR="009843AE" w:rsidRPr="00FC0D66">
        <w:rPr>
          <w:rFonts w:ascii="Times New Roman" w:hAnsi="Times New Roman"/>
          <w:color w:val="000000"/>
          <w:sz w:val="28"/>
          <w:szCs w:val="28"/>
          <w:lang w:val="uz-Cyrl-UZ"/>
        </w:rPr>
        <w:t>: № 08</w:t>
      </w:r>
    </w:p>
    <w:p w14:paraId="73A7EC23" w14:textId="2623365B" w:rsidR="009843AE" w:rsidRPr="00FC0D66" w:rsidRDefault="00065556" w:rsidP="00376C76">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kelishuv</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p>
    <w:p w14:paraId="0C1AF2FA" w14:textId="77777777" w:rsidR="009843AE" w:rsidRPr="00FC0D66" w:rsidRDefault="009843AE" w:rsidP="00376C76">
      <w:pPr>
        <w:jc w:val="center"/>
        <w:rPr>
          <w:rFonts w:ascii="Times New Roman" w:hAnsi="Times New Roman"/>
          <w:color w:val="000000"/>
          <w:sz w:val="28"/>
          <w:szCs w:val="28"/>
          <w:lang w:val="uz-Cyrl-UZ"/>
        </w:rPr>
      </w:pPr>
    </w:p>
    <w:p w14:paraId="00E828D5" w14:textId="77777777" w:rsidR="009843AE" w:rsidRPr="00FC0D66" w:rsidRDefault="009843AE" w:rsidP="00376C76">
      <w:pPr>
        <w:jc w:val="center"/>
        <w:rPr>
          <w:rFonts w:ascii="Times New Roman" w:hAnsi="Times New Roman"/>
          <w:color w:val="000000"/>
          <w:sz w:val="28"/>
          <w:szCs w:val="28"/>
          <w:lang w:val="uz-Cyrl-UZ"/>
        </w:rPr>
      </w:pPr>
    </w:p>
    <w:p w14:paraId="657315D8" w14:textId="77777777" w:rsidR="009843AE" w:rsidRPr="00FC0D66" w:rsidRDefault="009843AE" w:rsidP="00376C76">
      <w:pPr>
        <w:jc w:val="center"/>
        <w:rPr>
          <w:rFonts w:ascii="Times New Roman" w:hAnsi="Times New Roman"/>
          <w:color w:val="000000"/>
          <w:sz w:val="28"/>
          <w:szCs w:val="28"/>
          <w:lang w:val="uz-Cyrl-UZ"/>
        </w:rPr>
      </w:pPr>
    </w:p>
    <w:p w14:paraId="0B19EE98" w14:textId="77777777" w:rsidR="009843AE" w:rsidRPr="00FC0D66" w:rsidRDefault="009843AE" w:rsidP="00376C76">
      <w:pPr>
        <w:jc w:val="center"/>
        <w:rPr>
          <w:rFonts w:ascii="Times New Roman" w:hAnsi="Times New Roman"/>
          <w:color w:val="000000"/>
          <w:sz w:val="28"/>
          <w:szCs w:val="28"/>
          <w:lang w:val="uz-Cyrl-UZ"/>
        </w:rPr>
      </w:pPr>
    </w:p>
    <w:p w14:paraId="7CE2E41A" w14:textId="77777777" w:rsidR="009843AE" w:rsidRPr="00FC0D66" w:rsidRDefault="009843AE" w:rsidP="00376C76">
      <w:pPr>
        <w:jc w:val="center"/>
        <w:rPr>
          <w:rFonts w:ascii="Times New Roman" w:hAnsi="Times New Roman"/>
          <w:color w:val="000000"/>
          <w:sz w:val="28"/>
          <w:szCs w:val="28"/>
          <w:lang w:val="uz-Cyrl-UZ"/>
        </w:rPr>
      </w:pPr>
    </w:p>
    <w:p w14:paraId="2755C411" w14:textId="77777777" w:rsidR="009843AE" w:rsidRPr="00FC0D66" w:rsidRDefault="009843AE" w:rsidP="00376C76">
      <w:pPr>
        <w:jc w:val="center"/>
        <w:rPr>
          <w:rFonts w:ascii="Times New Roman" w:hAnsi="Times New Roman"/>
          <w:color w:val="000000"/>
          <w:sz w:val="28"/>
          <w:szCs w:val="28"/>
          <w:lang w:val="uz-Cyrl-UZ"/>
        </w:rPr>
      </w:pPr>
    </w:p>
    <w:p w14:paraId="204F7527" w14:textId="77777777" w:rsidR="009843AE" w:rsidRPr="00FC0D66" w:rsidRDefault="009843AE" w:rsidP="00376C76">
      <w:pPr>
        <w:jc w:val="center"/>
        <w:rPr>
          <w:rFonts w:ascii="Times New Roman" w:hAnsi="Times New Roman"/>
          <w:color w:val="000000"/>
          <w:sz w:val="28"/>
          <w:szCs w:val="28"/>
          <w:lang w:val="uz-Cyrl-UZ"/>
        </w:rPr>
      </w:pPr>
    </w:p>
    <w:p w14:paraId="234E1CC1" w14:textId="77777777" w:rsidR="009843AE" w:rsidRPr="00FC0D66" w:rsidRDefault="009843AE" w:rsidP="00376C76">
      <w:pPr>
        <w:jc w:val="center"/>
        <w:rPr>
          <w:rFonts w:ascii="Times New Roman" w:hAnsi="Times New Roman"/>
          <w:color w:val="000000"/>
          <w:sz w:val="28"/>
          <w:szCs w:val="28"/>
          <w:lang w:val="uz-Cyrl-UZ"/>
        </w:rPr>
      </w:pPr>
    </w:p>
    <w:p w14:paraId="06B1EBD0" w14:textId="77777777" w:rsidR="0026612E" w:rsidRPr="00FC0D66" w:rsidRDefault="0026612E" w:rsidP="00376C76">
      <w:pPr>
        <w:jc w:val="center"/>
        <w:rPr>
          <w:rFonts w:ascii="Times New Roman" w:hAnsi="Times New Roman"/>
          <w:color w:val="000000"/>
          <w:sz w:val="28"/>
          <w:szCs w:val="28"/>
          <w:lang w:val="uz-Cyrl-UZ"/>
        </w:rPr>
      </w:pPr>
    </w:p>
    <w:p w14:paraId="72B039EA" w14:textId="77777777" w:rsidR="0026612E" w:rsidRPr="00FC0D66" w:rsidRDefault="0026612E" w:rsidP="00376C76">
      <w:pPr>
        <w:jc w:val="center"/>
        <w:rPr>
          <w:rFonts w:ascii="Times New Roman" w:hAnsi="Times New Roman"/>
          <w:color w:val="000000"/>
          <w:sz w:val="28"/>
          <w:szCs w:val="28"/>
          <w:lang w:val="uz-Cyrl-UZ"/>
        </w:rPr>
      </w:pPr>
    </w:p>
    <w:p w14:paraId="6DAABE6A" w14:textId="77777777" w:rsidR="0026612E" w:rsidRPr="00FC0D66" w:rsidRDefault="0026612E" w:rsidP="00376C76">
      <w:pPr>
        <w:jc w:val="center"/>
        <w:rPr>
          <w:rFonts w:ascii="Times New Roman" w:hAnsi="Times New Roman"/>
          <w:color w:val="000000"/>
          <w:sz w:val="28"/>
          <w:szCs w:val="28"/>
          <w:lang w:val="uz-Cyrl-UZ"/>
        </w:rPr>
      </w:pPr>
    </w:p>
    <w:p w14:paraId="28F1E697" w14:textId="77777777" w:rsidR="009843AE" w:rsidRPr="00FC0D66" w:rsidRDefault="009843AE" w:rsidP="00376C76">
      <w:pPr>
        <w:jc w:val="center"/>
        <w:rPr>
          <w:rFonts w:ascii="Times New Roman" w:hAnsi="Times New Roman"/>
          <w:color w:val="000000"/>
          <w:sz w:val="28"/>
          <w:szCs w:val="28"/>
          <w:lang w:val="uz-Cyrl-UZ"/>
        </w:rPr>
      </w:pPr>
    </w:p>
    <w:p w14:paraId="6327FF54" w14:textId="06A06AE5" w:rsidR="009843AE" w:rsidRPr="00FC0D66" w:rsidRDefault="00065556" w:rsidP="00376C76">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nomidagi</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Toshkent</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davlat</w:t>
      </w:r>
      <w:r w:rsidR="009843AE"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pedagogika</w:t>
      </w:r>
    </w:p>
    <w:p w14:paraId="107B1681" w14:textId="2F86010A" w:rsidR="009843AE" w:rsidRPr="00065556" w:rsidRDefault="00065556" w:rsidP="00376C76">
      <w:pPr>
        <w:jc w:val="center"/>
        <w:rPr>
          <w:rFonts w:ascii="Times New Roman" w:hAnsi="Times New Roman"/>
          <w:color w:val="000000"/>
          <w:sz w:val="28"/>
          <w:szCs w:val="28"/>
          <w:lang w:val="en-US"/>
        </w:rPr>
      </w:pPr>
      <w:r w:rsidRPr="00065556">
        <w:rPr>
          <w:rFonts w:ascii="Times New Roman" w:hAnsi="Times New Roman"/>
          <w:color w:val="000000"/>
          <w:sz w:val="28"/>
          <w:szCs w:val="28"/>
          <w:lang w:val="en-US"/>
        </w:rPr>
        <w:t>universiteti</w:t>
      </w:r>
      <w:r w:rsidR="009843AE" w:rsidRPr="00065556">
        <w:rPr>
          <w:rFonts w:ascii="Times New Roman" w:hAnsi="Times New Roman"/>
          <w:color w:val="000000"/>
          <w:sz w:val="28"/>
          <w:szCs w:val="28"/>
          <w:lang w:val="en-US"/>
        </w:rPr>
        <w:t xml:space="preserve"> </w:t>
      </w:r>
      <w:r w:rsidRPr="00065556">
        <w:rPr>
          <w:rFonts w:ascii="Times New Roman" w:hAnsi="Times New Roman"/>
          <w:color w:val="000000"/>
          <w:sz w:val="28"/>
          <w:szCs w:val="28"/>
          <w:lang w:val="en-US"/>
        </w:rPr>
        <w:t>bosmaxonasida</w:t>
      </w:r>
      <w:r w:rsidR="009843AE" w:rsidRPr="00065556">
        <w:rPr>
          <w:rFonts w:ascii="Times New Roman" w:hAnsi="Times New Roman"/>
          <w:color w:val="000000"/>
          <w:sz w:val="28"/>
          <w:szCs w:val="28"/>
          <w:lang w:val="en-US"/>
        </w:rPr>
        <w:t xml:space="preserve"> </w:t>
      </w:r>
      <w:r w:rsidRPr="00065556">
        <w:rPr>
          <w:rFonts w:ascii="Times New Roman" w:hAnsi="Times New Roman"/>
          <w:color w:val="000000"/>
          <w:sz w:val="28"/>
          <w:szCs w:val="28"/>
          <w:lang w:val="en-US"/>
        </w:rPr>
        <w:t>chop</w:t>
      </w:r>
      <w:r w:rsidR="009843AE" w:rsidRPr="00065556">
        <w:rPr>
          <w:rFonts w:ascii="Times New Roman" w:hAnsi="Times New Roman"/>
          <w:color w:val="000000"/>
          <w:sz w:val="28"/>
          <w:szCs w:val="28"/>
          <w:lang w:val="en-US"/>
        </w:rPr>
        <w:t xml:space="preserve"> </w:t>
      </w:r>
      <w:r w:rsidRPr="00065556">
        <w:rPr>
          <w:rFonts w:ascii="Times New Roman" w:hAnsi="Times New Roman"/>
          <w:color w:val="000000"/>
          <w:sz w:val="28"/>
          <w:szCs w:val="28"/>
          <w:lang w:val="en-US"/>
        </w:rPr>
        <w:t>etildi</w:t>
      </w:r>
      <w:r w:rsidR="009843AE" w:rsidRPr="00065556">
        <w:rPr>
          <w:rFonts w:ascii="Times New Roman" w:hAnsi="Times New Roman"/>
          <w:color w:val="000000"/>
          <w:sz w:val="28"/>
          <w:szCs w:val="28"/>
          <w:lang w:val="en-US"/>
        </w:rPr>
        <w:t>.</w:t>
      </w:r>
    </w:p>
    <w:p w14:paraId="5D1B164C" w14:textId="180B1128" w:rsidR="009843AE" w:rsidRPr="00065556" w:rsidRDefault="00065556" w:rsidP="00376C76">
      <w:pPr>
        <w:jc w:val="center"/>
        <w:rPr>
          <w:rFonts w:ascii="Times New Roman" w:hAnsi="Times New Roman"/>
          <w:color w:val="000000"/>
          <w:sz w:val="28"/>
          <w:szCs w:val="28"/>
          <w:lang w:val="en-US"/>
        </w:rPr>
      </w:pPr>
      <w:r w:rsidRPr="00065556">
        <w:rPr>
          <w:rFonts w:ascii="Times New Roman" w:hAnsi="Times New Roman"/>
          <w:color w:val="000000"/>
          <w:sz w:val="28"/>
          <w:szCs w:val="28"/>
          <w:lang w:val="en-US"/>
        </w:rPr>
        <w:t>Manzil</w:t>
      </w:r>
      <w:r w:rsidR="009843AE" w:rsidRPr="00065556">
        <w:rPr>
          <w:rFonts w:ascii="Times New Roman" w:hAnsi="Times New Roman"/>
          <w:color w:val="000000"/>
          <w:sz w:val="28"/>
          <w:szCs w:val="28"/>
          <w:lang w:val="en-US"/>
        </w:rPr>
        <w:t xml:space="preserve">: </w:t>
      </w:r>
      <w:r w:rsidRPr="00065556">
        <w:rPr>
          <w:rFonts w:ascii="Times New Roman" w:hAnsi="Times New Roman"/>
          <w:color w:val="000000"/>
          <w:sz w:val="28"/>
          <w:szCs w:val="28"/>
          <w:lang w:val="en-US"/>
        </w:rPr>
        <w:t>Toshkent</w:t>
      </w:r>
      <w:r w:rsidR="009843AE" w:rsidRPr="00065556">
        <w:rPr>
          <w:rFonts w:ascii="Times New Roman" w:hAnsi="Times New Roman"/>
          <w:color w:val="000000"/>
          <w:sz w:val="28"/>
          <w:szCs w:val="28"/>
          <w:lang w:val="en-US"/>
        </w:rPr>
        <w:t xml:space="preserve"> </w:t>
      </w:r>
      <w:r w:rsidRPr="00065556">
        <w:rPr>
          <w:rFonts w:ascii="Times New Roman" w:hAnsi="Times New Roman"/>
          <w:color w:val="000000"/>
          <w:sz w:val="28"/>
          <w:szCs w:val="28"/>
          <w:lang w:val="en-US"/>
        </w:rPr>
        <w:t>shahar</w:t>
      </w:r>
      <w:r w:rsidR="009843AE" w:rsidRPr="00065556">
        <w:rPr>
          <w:rFonts w:ascii="Times New Roman" w:hAnsi="Times New Roman"/>
          <w:color w:val="000000"/>
          <w:sz w:val="28"/>
          <w:szCs w:val="28"/>
          <w:lang w:val="en-US"/>
        </w:rPr>
        <w:t xml:space="preserve">, </w:t>
      </w:r>
      <w:r w:rsidRPr="00065556">
        <w:rPr>
          <w:rFonts w:ascii="Times New Roman" w:hAnsi="Times New Roman"/>
          <w:color w:val="000000"/>
          <w:sz w:val="28"/>
          <w:szCs w:val="28"/>
          <w:lang w:val="en-US"/>
        </w:rPr>
        <w:t>Chilonzor</w:t>
      </w:r>
      <w:r w:rsidR="009843AE" w:rsidRPr="00065556">
        <w:rPr>
          <w:rFonts w:ascii="Times New Roman" w:hAnsi="Times New Roman"/>
          <w:color w:val="000000"/>
          <w:sz w:val="28"/>
          <w:szCs w:val="28"/>
          <w:lang w:val="en-US"/>
        </w:rPr>
        <w:t xml:space="preserve"> </w:t>
      </w:r>
      <w:r w:rsidRPr="00065556">
        <w:rPr>
          <w:rFonts w:ascii="Times New Roman" w:hAnsi="Times New Roman"/>
          <w:color w:val="000000"/>
          <w:sz w:val="28"/>
          <w:szCs w:val="28"/>
          <w:lang w:val="en-US"/>
        </w:rPr>
        <w:t>tumani</w:t>
      </w:r>
      <w:r w:rsidR="009843AE" w:rsidRPr="00065556">
        <w:rPr>
          <w:rFonts w:ascii="Times New Roman" w:hAnsi="Times New Roman"/>
          <w:color w:val="000000"/>
          <w:sz w:val="28"/>
          <w:szCs w:val="28"/>
          <w:lang w:val="en-US"/>
        </w:rPr>
        <w:t>,</w:t>
      </w:r>
    </w:p>
    <w:p w14:paraId="73334DBA" w14:textId="0A8E8629" w:rsidR="009843AE" w:rsidRPr="00AF28AC" w:rsidRDefault="00065556" w:rsidP="00AF28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Bunyodkor</w:t>
      </w:r>
      <w:proofErr w:type="spellEnd"/>
      <w:r w:rsidR="009843AE" w:rsidRPr="00FC0D66">
        <w:rPr>
          <w:rFonts w:ascii="Times New Roman" w:hAnsi="Times New Roman"/>
          <w:color w:val="000000"/>
          <w:sz w:val="28"/>
          <w:szCs w:val="28"/>
          <w:lang w:val="en-US"/>
        </w:rPr>
        <w:t xml:space="preserve"> </w:t>
      </w:r>
      <w:proofErr w:type="spellStart"/>
      <w:proofErr w:type="gramStart"/>
      <w:r>
        <w:rPr>
          <w:rFonts w:ascii="Times New Roman" w:hAnsi="Times New Roman"/>
          <w:color w:val="000000"/>
          <w:sz w:val="28"/>
          <w:szCs w:val="28"/>
          <w:lang w:val="en-US"/>
        </w:rPr>
        <w:t>ko‘</w:t>
      </w:r>
      <w:proofErr w:type="gramEnd"/>
      <w:r>
        <w:rPr>
          <w:rFonts w:ascii="Times New Roman" w:hAnsi="Times New Roman"/>
          <w:color w:val="000000"/>
          <w:sz w:val="28"/>
          <w:szCs w:val="28"/>
          <w:lang w:val="en-US"/>
        </w:rPr>
        <w:t>chasi</w:t>
      </w:r>
      <w:proofErr w:type="spellEnd"/>
      <w:r w:rsidR="009843AE" w:rsidRPr="00FC0D66">
        <w:rPr>
          <w:rFonts w:ascii="Times New Roman" w:hAnsi="Times New Roman"/>
          <w:color w:val="000000"/>
          <w:sz w:val="28"/>
          <w:szCs w:val="28"/>
          <w:lang w:val="en-US"/>
        </w:rPr>
        <w:t>, 27-</w:t>
      </w:r>
      <w:r>
        <w:rPr>
          <w:rFonts w:ascii="Times New Roman" w:hAnsi="Times New Roman"/>
          <w:color w:val="000000"/>
          <w:sz w:val="28"/>
          <w:szCs w:val="28"/>
          <w:lang w:val="en-US"/>
        </w:rPr>
        <w:t>uy</w:t>
      </w:r>
      <w:r w:rsidR="009843AE" w:rsidRPr="00FC0D66">
        <w:rPr>
          <w:rFonts w:ascii="Times New Roman" w:hAnsi="Times New Roman"/>
          <w:color w:val="000000"/>
          <w:sz w:val="28"/>
          <w:szCs w:val="28"/>
          <w:lang w:val="en-US"/>
        </w:rPr>
        <w:t>.</w:t>
      </w:r>
    </w:p>
    <w:sectPr w:rsidR="009843AE" w:rsidRPr="00AF28AC" w:rsidSect="00AC65AB">
      <w:footerReference w:type="default" r:id="rId40"/>
      <w:pgSz w:w="11906" w:h="16838"/>
      <w:pgMar w:top="1134" w:right="991" w:bottom="1134"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E3E62" w14:textId="77777777" w:rsidR="00FE16EC" w:rsidRDefault="00FE16EC" w:rsidP="008A3F36">
      <w:r>
        <w:separator/>
      </w:r>
    </w:p>
  </w:endnote>
  <w:endnote w:type="continuationSeparator" w:id="0">
    <w:p w14:paraId="1509ABDA" w14:textId="77777777" w:rsidR="00FE16EC" w:rsidRDefault="00FE16EC" w:rsidP="008A3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Times Uzb Roman">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CC"/>
    <w:family w:val="roman"/>
    <w:pitch w:val="variable"/>
    <w:sig w:usb0="00000287" w:usb1="00000000" w:usb2="00000000" w:usb3="00000000" w:csb0="0000009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DA3FC" w14:textId="003D33C5" w:rsidR="00120C80" w:rsidRDefault="00120C80">
    <w:pPr>
      <w:pStyle w:val="a9"/>
      <w:jc w:val="center"/>
    </w:pPr>
    <w:r>
      <w:fldChar w:fldCharType="begin"/>
    </w:r>
    <w:r>
      <w:instrText>PAGE   \* MERGEFORMAT</w:instrText>
    </w:r>
    <w:r>
      <w:fldChar w:fldCharType="separate"/>
    </w:r>
    <w:r>
      <w:rPr>
        <w:noProof/>
      </w:rPr>
      <w:t>3</w:t>
    </w:r>
    <w:r>
      <w:fldChar w:fldCharType="end"/>
    </w:r>
  </w:p>
  <w:p w14:paraId="1648DB5B" w14:textId="77777777" w:rsidR="00120C80" w:rsidRDefault="00120C8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1DD70" w14:textId="5A21D0A5" w:rsidR="00120C80" w:rsidRPr="00712383" w:rsidRDefault="00120C80">
    <w:pPr>
      <w:pStyle w:val="a9"/>
      <w:jc w:val="center"/>
      <w:rPr>
        <w:rFonts w:ascii="Times New Roman" w:hAnsi="Times New Roman"/>
      </w:rPr>
    </w:pPr>
    <w:r w:rsidRPr="00712383">
      <w:rPr>
        <w:rFonts w:ascii="Times New Roman" w:hAnsi="Times New Roman"/>
      </w:rPr>
      <w:fldChar w:fldCharType="begin"/>
    </w:r>
    <w:r w:rsidRPr="00712383">
      <w:rPr>
        <w:rFonts w:ascii="Times New Roman" w:hAnsi="Times New Roman"/>
      </w:rPr>
      <w:instrText>PAGE   \* MERGEFORMAT</w:instrText>
    </w:r>
    <w:r w:rsidRPr="00712383">
      <w:rPr>
        <w:rFonts w:ascii="Times New Roman" w:hAnsi="Times New Roman"/>
      </w:rPr>
      <w:fldChar w:fldCharType="separate"/>
    </w:r>
    <w:r>
      <w:rPr>
        <w:rFonts w:ascii="Times New Roman" w:hAnsi="Times New Roman"/>
        <w:noProof/>
      </w:rPr>
      <w:t>24</w:t>
    </w:r>
    <w:r w:rsidRPr="00712383">
      <w:rPr>
        <w:rFonts w:ascii="Times New Roman" w:hAnsi="Times New Roman"/>
      </w:rPr>
      <w:fldChar w:fldCharType="end"/>
    </w:r>
  </w:p>
  <w:p w14:paraId="0FD8DC65" w14:textId="77777777" w:rsidR="00120C80" w:rsidRPr="00712383" w:rsidRDefault="00120C80">
    <w:pPr>
      <w:pStyle w:val="a9"/>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2283" w14:textId="77777777" w:rsidR="00FE16EC" w:rsidRDefault="00FE16EC" w:rsidP="008A3F36">
      <w:r>
        <w:separator/>
      </w:r>
    </w:p>
  </w:footnote>
  <w:footnote w:type="continuationSeparator" w:id="0">
    <w:p w14:paraId="1C1D9296" w14:textId="77777777" w:rsidR="00FE16EC" w:rsidRDefault="00FE16EC" w:rsidP="008A3F36">
      <w:r>
        <w:continuationSeparator/>
      </w:r>
    </w:p>
  </w:footnote>
  <w:footnote w:id="1">
    <w:p w14:paraId="77790446" w14:textId="77777777" w:rsidR="00120C80" w:rsidRDefault="00120C80" w:rsidP="00B315A4">
      <w:pPr>
        <w:widowControl w:val="0"/>
        <w:spacing w:before="33"/>
        <w:ind w:left="126" w:right="201"/>
        <w:jc w:val="both"/>
        <w:rPr>
          <w:rFonts w:ascii="Times New Roman" w:eastAsia="Times" w:hAnsi="Times New Roman"/>
          <w:color w:val="000000"/>
          <w:sz w:val="16"/>
          <w:szCs w:val="16"/>
          <w:lang w:val="uz-Cyrl-UZ" w:eastAsia="en-US"/>
        </w:rPr>
      </w:pPr>
      <w:r>
        <w:rPr>
          <w:rStyle w:val="af"/>
          <w:sz w:val="16"/>
          <w:szCs w:val="16"/>
        </w:rPr>
        <w:footnoteRef/>
      </w:r>
      <w:r>
        <w:rPr>
          <w:rFonts w:ascii="Times New Roman" w:hAnsi="Times New Roman"/>
          <w:sz w:val="16"/>
          <w:szCs w:val="16"/>
          <w:lang w:val="en-US"/>
        </w:rPr>
        <w:t xml:space="preserve"> </w:t>
      </w:r>
      <w:r>
        <w:rPr>
          <w:rFonts w:ascii="Times New Roman" w:eastAsia="Times" w:hAnsi="Times New Roman"/>
          <w:color w:val="000000"/>
          <w:sz w:val="16"/>
          <w:szCs w:val="16"/>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6"/>
          <w:szCs w:val="16"/>
          <w:lang w:val="en-US"/>
        </w:rPr>
        <w:t xml:space="preserve"> </w:t>
      </w:r>
      <w:r>
        <w:rPr>
          <w:rFonts w:ascii="Times New Roman" w:eastAsia="Times" w:hAnsi="Times New Roman"/>
          <w:color w:val="000000"/>
          <w:sz w:val="16"/>
          <w:szCs w:val="16"/>
          <w:lang w:val="en-US"/>
        </w:rPr>
        <w:t>ncheon, Republic of Korea</w:t>
      </w:r>
      <w:r>
        <w:rPr>
          <w:rStyle w:val="af"/>
          <w:rFonts w:eastAsia="Times"/>
          <w:color w:val="000000"/>
          <w:sz w:val="16"/>
          <w:szCs w:val="16"/>
          <w:lang w:val="en-US"/>
        </w:rPr>
        <w:footnoteRef/>
      </w:r>
      <w:r>
        <w:rPr>
          <w:rFonts w:ascii="Times New Roman" w:eastAsia="Times" w:hAnsi="Times New Roman"/>
          <w:color w:val="000000"/>
          <w:sz w:val="16"/>
          <w:szCs w:val="16"/>
          <w:lang w:val="en-US"/>
        </w:rPr>
        <w:t>)</w:t>
      </w:r>
    </w:p>
    <w:p w14:paraId="78A5F85F" w14:textId="77777777" w:rsidR="00120C80" w:rsidRDefault="00120C80" w:rsidP="00B315A4">
      <w:pPr>
        <w:pStyle w:val="ad"/>
        <w:rPr>
          <w:rFonts w:ascii="Times New Roman" w:eastAsia="Arial" w:hAnsi="Times New Roman"/>
          <w:sz w:val="16"/>
          <w:szCs w:val="16"/>
          <w:lang w:val="uz-Cyrl-UZ"/>
        </w:rPr>
      </w:pPr>
    </w:p>
  </w:footnote>
  <w:footnote w:id="2">
    <w:p w14:paraId="123659F6" w14:textId="77777777" w:rsidR="00120C80" w:rsidRPr="00566D7A" w:rsidRDefault="00120C80" w:rsidP="0030322C">
      <w:pPr>
        <w:shd w:val="clear" w:color="auto" w:fill="FFFFFF"/>
        <w:rPr>
          <w:rFonts w:ascii="Times New Roman" w:hAnsi="Times New Roman"/>
          <w:sz w:val="18"/>
          <w:szCs w:val="18"/>
        </w:rPr>
      </w:pPr>
      <w:r w:rsidRPr="00566D7A">
        <w:rPr>
          <w:rStyle w:val="af"/>
          <w:sz w:val="18"/>
          <w:szCs w:val="18"/>
        </w:rPr>
        <w:footnoteRef/>
      </w:r>
      <w:r w:rsidRPr="00566D7A">
        <w:rPr>
          <w:rFonts w:ascii="Times New Roman" w:hAnsi="Times New Roman"/>
          <w:sz w:val="18"/>
          <w:szCs w:val="18"/>
        </w:rPr>
        <w:t xml:space="preserve"> </w:t>
      </w:r>
      <w:r w:rsidRPr="00566D7A">
        <w:rPr>
          <w:rFonts w:ascii="Times New Roman" w:eastAsia="Times New Roman" w:hAnsi="Times New Roman"/>
          <w:color w:val="202122"/>
          <w:sz w:val="18"/>
          <w:szCs w:val="18"/>
        </w:rPr>
        <w:t>Психологические механизмы и пути воспитания умений публичной речи. — М., 1972;</w:t>
      </w:r>
      <w:r w:rsidRPr="00566D7A">
        <w:rPr>
          <w:rFonts w:ascii="Times New Roman" w:eastAsia="Times New Roman" w:hAnsi="Times New Roman"/>
          <w:color w:val="202122"/>
          <w:sz w:val="18"/>
          <w:szCs w:val="18"/>
          <w:lang w:val="uz-Cyrl-UZ"/>
        </w:rPr>
        <w:t xml:space="preserve"> </w:t>
      </w:r>
    </w:p>
  </w:footnote>
  <w:footnote w:id="3">
    <w:p w14:paraId="4A25F92D" w14:textId="77777777" w:rsidR="00120C80" w:rsidRPr="00566D7A" w:rsidRDefault="00120C80" w:rsidP="0030322C">
      <w:pPr>
        <w:pStyle w:val="1"/>
        <w:spacing w:before="0" w:beforeAutospacing="0" w:after="0" w:afterAutospacing="0"/>
        <w:textAlignment w:val="top"/>
        <w:rPr>
          <w:sz w:val="18"/>
          <w:szCs w:val="18"/>
        </w:rPr>
      </w:pPr>
      <w:r w:rsidRPr="00566D7A">
        <w:rPr>
          <w:rStyle w:val="af"/>
          <w:bCs w:val="0"/>
          <w:sz w:val="18"/>
          <w:szCs w:val="18"/>
        </w:rPr>
        <w:footnoteRef/>
      </w:r>
      <w:r w:rsidRPr="00566D7A">
        <w:rPr>
          <w:b w:val="0"/>
          <w:bCs w:val="0"/>
          <w:sz w:val="18"/>
          <w:szCs w:val="18"/>
        </w:rPr>
        <w:t xml:space="preserve"> </w:t>
      </w:r>
      <w:r w:rsidRPr="00566D7A">
        <w:rPr>
          <w:b w:val="0"/>
          <w:bCs w:val="0"/>
          <w:color w:val="000000"/>
          <w:sz w:val="18"/>
          <w:szCs w:val="18"/>
          <w:bdr w:val="none" w:sz="0" w:space="0" w:color="auto" w:frame="1"/>
        </w:rPr>
        <w:t>Педагог, ученый, организатор науки Г. В. Мухаметзянова</w:t>
      </w:r>
      <w:r w:rsidRPr="00566D7A">
        <w:rPr>
          <w:b w:val="0"/>
          <w:bCs w:val="0"/>
          <w:color w:val="000000"/>
          <w:sz w:val="18"/>
          <w:szCs w:val="18"/>
          <w:bdr w:val="none" w:sz="0" w:space="0" w:color="auto" w:frame="1"/>
          <w:lang w:val="uz-Cyrl-UZ"/>
        </w:rPr>
        <w:t xml:space="preserve"> </w:t>
      </w:r>
      <w:r w:rsidRPr="00566D7A">
        <w:rPr>
          <w:b w:val="0"/>
          <w:bCs w:val="0"/>
          <w:color w:val="000000"/>
          <w:sz w:val="18"/>
          <w:szCs w:val="18"/>
          <w:bdr w:val="none" w:sz="0" w:space="0" w:color="auto" w:frame="1"/>
        </w:rPr>
        <w:t>Текст научной статьи по специальности «Науки об образовании»</w:t>
      </w:r>
      <w:r w:rsidRPr="00566D7A">
        <w:rPr>
          <w:b w:val="0"/>
          <w:bCs w:val="0"/>
          <w:color w:val="000000"/>
          <w:sz w:val="18"/>
          <w:szCs w:val="18"/>
          <w:bdr w:val="none" w:sz="0" w:space="0" w:color="auto" w:frame="1"/>
          <w:lang w:val="uz-Cyrl-UZ"/>
        </w:rPr>
        <w:t>–Казан., 2008.</w:t>
      </w:r>
    </w:p>
  </w:footnote>
  <w:footnote w:id="4">
    <w:p w14:paraId="2DD4FFC7" w14:textId="77777777" w:rsidR="00120C80" w:rsidRPr="00566D7A" w:rsidRDefault="00120C80" w:rsidP="0030322C">
      <w:pPr>
        <w:pStyle w:val="ad"/>
        <w:rPr>
          <w:rFonts w:ascii="Times New Roman" w:hAnsi="Times New Roman"/>
          <w:sz w:val="18"/>
          <w:szCs w:val="18"/>
          <w:lang w:val="en-US"/>
        </w:rPr>
      </w:pPr>
      <w:r w:rsidRPr="00566D7A">
        <w:rPr>
          <w:rStyle w:val="af"/>
          <w:sz w:val="18"/>
          <w:szCs w:val="18"/>
        </w:rPr>
        <w:footnoteRef/>
      </w:r>
      <w:r w:rsidRPr="00566D7A">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5">
    <w:p w14:paraId="5F653342" w14:textId="77777777" w:rsidR="00120C80" w:rsidRPr="00566D7A" w:rsidRDefault="00120C80" w:rsidP="00A12EB0">
      <w:pPr>
        <w:pStyle w:val="ad"/>
        <w:rPr>
          <w:rFonts w:ascii="Times New Roman" w:hAnsi="Times New Roman"/>
          <w:sz w:val="18"/>
          <w:szCs w:val="18"/>
          <w:lang w:val="en-US"/>
        </w:rPr>
      </w:pPr>
      <w:r w:rsidRPr="00566D7A">
        <w:rPr>
          <w:rFonts w:ascii="Times New Roman" w:hAnsi="Times New Roman"/>
          <w:sz w:val="18"/>
          <w:szCs w:val="18"/>
          <w:lang w:val="en-US"/>
        </w:rPr>
        <w:footnoteRef/>
      </w:r>
      <w:r w:rsidRPr="00566D7A">
        <w:rPr>
          <w:rFonts w:ascii="Times New Roman" w:hAnsi="Times New Roman"/>
          <w:sz w:val="18"/>
          <w:szCs w:val="18"/>
          <w:lang w:val="en-US"/>
        </w:rPr>
        <w:t xml:space="preserve"> The Determinants of National Competitiveness </w:t>
      </w:r>
      <w:hyperlink r:id="rId1" w:history="1">
        <w:r w:rsidRPr="00566D7A">
          <w:rPr>
            <w:rFonts w:ascii="Times New Roman" w:hAnsi="Times New Roman"/>
            <w:sz w:val="18"/>
            <w:szCs w:val="18"/>
            <w:lang w:val="en-US"/>
          </w:rPr>
          <w:t>Mercedes Delgado</w:t>
        </w:r>
      </w:hyperlink>
      <w:r w:rsidRPr="00566D7A">
        <w:rPr>
          <w:rFonts w:ascii="Times New Roman" w:hAnsi="Times New Roman"/>
          <w:sz w:val="18"/>
          <w:szCs w:val="18"/>
          <w:lang w:val="en-US"/>
        </w:rPr>
        <w:t>, </w:t>
      </w:r>
      <w:hyperlink r:id="rId2" w:history="1">
        <w:r w:rsidRPr="00566D7A">
          <w:rPr>
            <w:rFonts w:ascii="Times New Roman" w:hAnsi="Times New Roman"/>
            <w:sz w:val="18"/>
            <w:szCs w:val="18"/>
            <w:lang w:val="en-US"/>
          </w:rPr>
          <w:t>Christian Ketels</w:t>
        </w:r>
      </w:hyperlink>
      <w:r w:rsidRPr="00566D7A">
        <w:rPr>
          <w:rFonts w:ascii="Times New Roman" w:hAnsi="Times New Roman"/>
          <w:sz w:val="18"/>
          <w:szCs w:val="18"/>
          <w:lang w:val="en-US"/>
        </w:rPr>
        <w:t>, </w:t>
      </w:r>
      <w:hyperlink r:id="rId3" w:history="1">
        <w:r w:rsidRPr="00566D7A">
          <w:rPr>
            <w:rFonts w:ascii="Times New Roman" w:hAnsi="Times New Roman"/>
            <w:sz w:val="18"/>
            <w:szCs w:val="18"/>
            <w:lang w:val="en-US"/>
          </w:rPr>
          <w:t>Michael E. Porter</w:t>
        </w:r>
      </w:hyperlink>
      <w:r w:rsidRPr="00566D7A">
        <w:rPr>
          <w:rFonts w:ascii="Times New Roman" w:hAnsi="Times New Roman"/>
          <w:sz w:val="18"/>
          <w:szCs w:val="18"/>
          <w:lang w:val="en-US"/>
        </w:rPr>
        <w:t> &amp; </w:t>
      </w:r>
      <w:hyperlink r:id="rId4" w:history="1">
        <w:r w:rsidRPr="00566D7A">
          <w:rPr>
            <w:rFonts w:ascii="Times New Roman" w:hAnsi="Times New Roman"/>
            <w:sz w:val="18"/>
            <w:szCs w:val="18"/>
            <w:lang w:val="en-US"/>
          </w:rPr>
          <w:t>Scott Stern</w:t>
        </w:r>
      </w:hyperlink>
      <w:r w:rsidRPr="00566D7A">
        <w:rPr>
          <w:rFonts w:ascii="Times New Roman" w:hAnsi="Times New Roman"/>
          <w:sz w:val="18"/>
          <w:szCs w:val="18"/>
          <w:lang w:val="en-US"/>
        </w:rPr>
        <w:t xml:space="preserve"> 2012.</w:t>
      </w:r>
    </w:p>
  </w:footnote>
  <w:footnote w:id="6">
    <w:p w14:paraId="486C4D22" w14:textId="77777777" w:rsidR="00120C80" w:rsidRPr="00566D7A" w:rsidRDefault="00120C80" w:rsidP="00A12EB0">
      <w:pPr>
        <w:pStyle w:val="ad"/>
        <w:rPr>
          <w:rFonts w:ascii="Times New Roman" w:hAnsi="Times New Roman"/>
          <w:sz w:val="18"/>
          <w:szCs w:val="18"/>
          <w:lang w:val="uz-Cyrl-UZ"/>
        </w:rPr>
      </w:pPr>
      <w:r w:rsidRPr="00566D7A">
        <w:rPr>
          <w:rFonts w:ascii="Times New Roman" w:hAnsi="Times New Roman"/>
          <w:sz w:val="18"/>
          <w:szCs w:val="18"/>
          <w:lang w:val="en-US"/>
        </w:rPr>
        <w:footnoteRef/>
      </w:r>
      <w:r w:rsidRPr="007F1483">
        <w:rPr>
          <w:rFonts w:ascii="Times New Roman" w:hAnsi="Times New Roman"/>
          <w:sz w:val="18"/>
          <w:szCs w:val="18"/>
        </w:rPr>
        <w:t xml:space="preserve"> "Теория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w:t>
      </w:r>
      <w:r w:rsidRPr="00566D7A">
        <w:rPr>
          <w:rFonts w:ascii="Times New Roman" w:hAnsi="Times New Roman"/>
          <w:color w:val="000000"/>
          <w:sz w:val="18"/>
          <w:szCs w:val="18"/>
        </w:rPr>
        <w:t xml:space="preserve"> педагогики.</w:t>
      </w:r>
      <w:r w:rsidRPr="00566D7A">
        <w:rPr>
          <w:rFonts w:ascii="Times New Roman" w:hAnsi="Times New Roman"/>
          <w:color w:val="000000"/>
          <w:sz w:val="18"/>
          <w:szCs w:val="18"/>
          <w:lang w:val="uz-Cyrl-UZ"/>
        </w:rPr>
        <w:t xml:space="preserve"> 2006</w:t>
      </w:r>
    </w:p>
  </w:footnote>
  <w:footnote w:id="7">
    <w:p w14:paraId="7DD7E93D" w14:textId="77777777" w:rsidR="00120C80" w:rsidRPr="00566D7A" w:rsidRDefault="00120C80" w:rsidP="00566D7A">
      <w:pPr>
        <w:jc w:val="both"/>
        <w:rPr>
          <w:rFonts w:ascii="Times New Roman" w:eastAsia="Times New Roman" w:hAnsi="Times New Roman"/>
          <w:color w:val="333333"/>
          <w:sz w:val="18"/>
          <w:szCs w:val="18"/>
          <w:lang w:val="uz-Cyrl-UZ"/>
        </w:rPr>
      </w:pPr>
      <w:r w:rsidRPr="00566D7A">
        <w:rPr>
          <w:rStyle w:val="af"/>
          <w:sz w:val="18"/>
          <w:szCs w:val="18"/>
        </w:rPr>
        <w:footnoteRef/>
      </w:r>
      <w:r w:rsidRPr="00566D7A">
        <w:rPr>
          <w:rFonts w:ascii="Times New Roman" w:hAnsi="Times New Roman"/>
          <w:sz w:val="18"/>
          <w:szCs w:val="18"/>
        </w:rPr>
        <w:t xml:space="preserve"> </w:t>
      </w:r>
      <w:r w:rsidRPr="00566D7A">
        <w:rPr>
          <w:rFonts w:ascii="Times New Roman" w:eastAsia="Times New Roman" w:hAnsi="Times New Roman"/>
          <w:color w:val="333333"/>
          <w:sz w:val="18"/>
          <w:szCs w:val="18"/>
        </w:rPr>
        <w:t>Пономарев Я.А. Знания, мышление и умственное развитие. М., Просвещение, 1967</w:t>
      </w:r>
      <w:r w:rsidRPr="00566D7A">
        <w:rPr>
          <w:rFonts w:ascii="Times New Roman" w:eastAsia="Times New Roman" w:hAnsi="Times New Roman"/>
          <w:color w:val="333333"/>
          <w:sz w:val="18"/>
          <w:szCs w:val="18"/>
          <w:lang w:val="uz-Cyrl-UZ"/>
        </w:rPr>
        <w:t>.</w:t>
      </w:r>
    </w:p>
    <w:p w14:paraId="5F1BCBD5" w14:textId="77777777" w:rsidR="00120C80" w:rsidRPr="00566D7A" w:rsidRDefault="00120C80" w:rsidP="0030322C">
      <w:pPr>
        <w:pStyle w:val="ad"/>
        <w:rPr>
          <w:rFonts w:ascii="Times New Roman" w:eastAsia="Arial" w:hAnsi="Times New Roman"/>
          <w:sz w:val="18"/>
          <w:szCs w:val="18"/>
          <w:lang w:val="uz-Cyrl-UZ"/>
        </w:rPr>
      </w:pPr>
    </w:p>
  </w:footnote>
  <w:footnote w:id="8">
    <w:p w14:paraId="4867A230" w14:textId="77777777" w:rsidR="00120C80" w:rsidRPr="0030322C" w:rsidRDefault="00120C80" w:rsidP="0030322C">
      <w:pPr>
        <w:pStyle w:val="ad"/>
        <w:rPr>
          <w:rFonts w:ascii="Times New Roman" w:hAnsi="Times New Roman"/>
          <w:sz w:val="16"/>
          <w:szCs w:val="16"/>
          <w:lang w:val="uz-Cyrl-UZ"/>
        </w:rPr>
      </w:pPr>
      <w:r w:rsidRPr="00566D7A">
        <w:rPr>
          <w:rStyle w:val="af"/>
          <w:sz w:val="18"/>
          <w:szCs w:val="18"/>
        </w:rPr>
        <w:footnoteRef/>
      </w:r>
      <w:r w:rsidRPr="00566D7A">
        <w:rPr>
          <w:rFonts w:ascii="Times New Roman" w:eastAsia="Times" w:hAnsi="Times New Roman"/>
          <w:color w:val="000000"/>
          <w:sz w:val="18"/>
          <w:szCs w:val="18"/>
        </w:rPr>
        <w:t>Я.А.Пономарев</w:t>
      </w:r>
      <w:r w:rsidRPr="00566D7A">
        <w:rPr>
          <w:rFonts w:ascii="Times New Roman" w:hAnsi="Times New Roman"/>
          <w:sz w:val="18"/>
          <w:szCs w:val="18"/>
        </w:rPr>
        <w:t xml:space="preserve"> </w:t>
      </w:r>
      <w:r w:rsidRPr="00566D7A">
        <w:rPr>
          <w:rFonts w:ascii="Times New Roman" w:hAnsi="Times New Roman"/>
          <w:color w:val="202122"/>
          <w:sz w:val="18"/>
          <w:szCs w:val="18"/>
          <w:shd w:val="clear" w:color="auto" w:fill="FFFFFF"/>
        </w:rPr>
        <w:t>«Знания, мышление и умственное развитие»</w:t>
      </w:r>
      <w:r w:rsidRPr="00566D7A">
        <w:rPr>
          <w:rFonts w:ascii="Times New Roman" w:hAnsi="Times New Roman"/>
          <w:color w:val="202122"/>
          <w:sz w:val="18"/>
          <w:szCs w:val="18"/>
          <w:shd w:val="clear" w:color="auto" w:fill="FFFFFF"/>
          <w:lang w:val="uz-Cyrl-UZ"/>
        </w:rPr>
        <w:t xml:space="preserve"> - М.,</w:t>
      </w:r>
      <w:r w:rsidRPr="00566D7A">
        <w:rPr>
          <w:rFonts w:ascii="Times New Roman" w:hAnsi="Times New Roman"/>
          <w:color w:val="202122"/>
          <w:sz w:val="18"/>
          <w:szCs w:val="18"/>
          <w:shd w:val="clear" w:color="auto" w:fill="FFFFFF"/>
        </w:rPr>
        <w:t xml:space="preserve"> 1967.</w:t>
      </w:r>
    </w:p>
  </w:footnote>
  <w:footnote w:id="9">
    <w:p w14:paraId="4AC5F649" w14:textId="77777777" w:rsidR="00120C80" w:rsidRPr="00972B8C" w:rsidRDefault="00120C80" w:rsidP="00B42A1A">
      <w:pPr>
        <w:pStyle w:val="ad"/>
        <w:rPr>
          <w:rFonts w:ascii="Times New Roman" w:hAnsi="Times New Roman"/>
          <w:sz w:val="16"/>
          <w:szCs w:val="16"/>
          <w:lang w:val="uz-Cyrl-UZ"/>
        </w:rPr>
      </w:pPr>
      <w:r w:rsidRPr="00972B8C">
        <w:rPr>
          <w:rStyle w:val="af"/>
          <w:sz w:val="16"/>
          <w:szCs w:val="16"/>
        </w:rPr>
        <w:footnoteRef/>
      </w:r>
      <w:r w:rsidRPr="00972B8C">
        <w:rPr>
          <w:rFonts w:ascii="Times New Roman" w:hAnsi="Times New Roman"/>
          <w:sz w:val="16"/>
          <w:szCs w:val="16"/>
        </w:rPr>
        <w:t xml:space="preserve"> </w:t>
      </w:r>
      <w:r w:rsidRPr="00972B8C">
        <w:rPr>
          <w:rFonts w:ascii="Times New Roman" w:hAnsi="Times New Roman"/>
          <w:sz w:val="16"/>
          <w:szCs w:val="16"/>
          <w:shd w:val="clear" w:color="auto" w:fill="FFFFFF"/>
        </w:rPr>
        <w:t>Выготский Л. С. </w:t>
      </w:r>
      <w:hyperlink r:id="rId5" w:history="1">
        <w:r w:rsidRPr="00972B8C">
          <w:rPr>
            <w:rStyle w:val="af1"/>
            <w:rFonts w:ascii="Times New Roman" w:hAnsi="Times New Roman"/>
            <w:sz w:val="16"/>
            <w:szCs w:val="16"/>
          </w:rPr>
          <w:t>Социалистическая переделка человека</w:t>
        </w:r>
      </w:hyperlink>
      <w:r w:rsidRPr="00972B8C">
        <w:rPr>
          <w:rFonts w:ascii="Times New Roman" w:hAnsi="Times New Roman"/>
          <w:sz w:val="16"/>
          <w:szCs w:val="16"/>
          <w:shd w:val="clear" w:color="auto" w:fill="FFFFFF"/>
        </w:rPr>
        <w:t> </w:t>
      </w:r>
      <w:hyperlink r:id="rId6" w:history="1">
        <w:r w:rsidRPr="00972B8C">
          <w:rPr>
            <w:rStyle w:val="af1"/>
            <w:rFonts w:ascii="Times New Roman" w:hAnsi="Times New Roman"/>
            <w:sz w:val="16"/>
            <w:szCs w:val="16"/>
          </w:rPr>
          <w:t>Архивная копия</w:t>
        </w:r>
      </w:hyperlink>
      <w:r w:rsidRPr="00972B8C">
        <w:rPr>
          <w:rFonts w:ascii="Times New Roman" w:hAnsi="Times New Roman"/>
          <w:sz w:val="16"/>
          <w:szCs w:val="16"/>
          <w:shd w:val="clear" w:color="auto" w:fill="FFFFFF"/>
        </w:rPr>
        <w:t> от 18 ноября 2019 на </w:t>
      </w:r>
      <w:hyperlink r:id="rId7" w:tooltip="Wayback Machine" w:history="1">
        <w:r w:rsidRPr="00972B8C">
          <w:rPr>
            <w:rStyle w:val="af1"/>
            <w:rFonts w:ascii="Times New Roman" w:hAnsi="Times New Roman"/>
            <w:sz w:val="16"/>
            <w:szCs w:val="16"/>
            <w:shd w:val="clear" w:color="auto" w:fill="FFFFFF"/>
          </w:rPr>
          <w:t>Wayback Machine</w:t>
        </w:r>
      </w:hyperlink>
      <w:r w:rsidRPr="00972B8C">
        <w:rPr>
          <w:rFonts w:ascii="Times New Roman" w:hAnsi="Times New Roman"/>
          <w:sz w:val="16"/>
          <w:szCs w:val="16"/>
          <w:shd w:val="clear" w:color="auto" w:fill="FFFFFF"/>
        </w:rPr>
        <w:t> (</w:t>
      </w:r>
      <w:r w:rsidRPr="00972B8C">
        <w:rPr>
          <w:rFonts w:ascii="Times New Roman" w:hAnsi="Times New Roman"/>
          <w:i/>
          <w:iCs/>
          <w:sz w:val="16"/>
          <w:szCs w:val="16"/>
          <w:shd w:val="clear" w:color="auto" w:fill="FFFFFF"/>
        </w:rPr>
        <w:t>оригинальная прижизненная публикация 1930 года</w:t>
      </w:r>
      <w:r w:rsidRPr="00972B8C">
        <w:rPr>
          <w:rFonts w:ascii="Times New Roman" w:hAnsi="Times New Roman"/>
          <w:sz w:val="16"/>
          <w:szCs w:val="16"/>
          <w:shd w:val="clear" w:color="auto" w:fill="FFFFFF"/>
        </w:rPr>
        <w:t>) // Человек. </w:t>
      </w:r>
      <w:hyperlink r:id="rId8" w:history="1">
        <w:r w:rsidRPr="00972B8C">
          <w:rPr>
            <w:rStyle w:val="af1"/>
            <w:rFonts w:ascii="Times New Roman" w:hAnsi="Times New Roman"/>
            <w:sz w:val="16"/>
            <w:szCs w:val="16"/>
          </w:rPr>
          <w:t>2016. Т.</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63.85pt;height:34.65pt" o:bullet="t">
        <v:imagedata r:id="rId1" o:title="clip_image001"/>
      </v:shape>
    </w:pict>
  </w:numPicBullet>
  <w:abstractNum w:abstractNumId="0" w15:restartNumberingAfterBreak="0">
    <w:nsid w:val="00000003"/>
    <w:multiLevelType w:val="multilevel"/>
    <w:tmpl w:val="00000003"/>
    <w:name w:val="WWNum3"/>
    <w:lvl w:ilvl="0">
      <w:start w:val="1"/>
      <w:numFmt w:val="decimal"/>
      <w:lvlText w:val="%1."/>
      <w:lvlJc w:val="left"/>
      <w:pPr>
        <w:tabs>
          <w:tab w:val="num" w:pos="0"/>
        </w:tabs>
        <w:ind w:left="786" w:hanging="360"/>
      </w:pPr>
      <w:rPr>
        <w:rFonts w:ascii="Times New Roman" w:hAnsi="Times New Roman" w:cs="Times New Roman"/>
        <w:b w:val="0"/>
        <w:bCs/>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7"/>
    <w:multiLevelType w:val="multilevel"/>
    <w:tmpl w:val="00000007"/>
    <w:name w:val="WW8Num7"/>
    <w:lvl w:ilvl="0">
      <w:start w:val="100"/>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543FF3"/>
    <w:multiLevelType w:val="hybridMultilevel"/>
    <w:tmpl w:val="D90A0C6A"/>
    <w:lvl w:ilvl="0" w:tplc="8338933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27FE689C"/>
    <w:multiLevelType w:val="hybridMultilevel"/>
    <w:tmpl w:val="3064DC7C"/>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9" w15:restartNumberingAfterBreak="0">
    <w:nsid w:val="30B07CDC"/>
    <w:multiLevelType w:val="hybridMultilevel"/>
    <w:tmpl w:val="89564A98"/>
    <w:lvl w:ilvl="0" w:tplc="F69A20B8">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5A42326"/>
    <w:multiLevelType w:val="hybridMultilevel"/>
    <w:tmpl w:val="6664817E"/>
    <w:lvl w:ilvl="0" w:tplc="50F2A326">
      <w:start w:val="1"/>
      <w:numFmt w:val="decimal"/>
      <w:lvlText w:val="%1."/>
      <w:lvlJc w:val="left"/>
      <w:pPr>
        <w:ind w:left="928" w:hanging="360"/>
      </w:pPr>
      <w:rPr>
        <w:rFonts w:cs="Times New Roman" w:hint="default"/>
        <w:strike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76C703F9"/>
    <w:multiLevelType w:val="hybridMultilevel"/>
    <w:tmpl w:val="37DA1F18"/>
    <w:lvl w:ilvl="0" w:tplc="26B8AAB6">
      <w:start w:val="1"/>
      <w:numFmt w:val="decimal"/>
      <w:lvlText w:val="%1."/>
      <w:lvlJc w:val="left"/>
      <w:pPr>
        <w:ind w:left="1070" w:hanging="360"/>
      </w:pPr>
      <w:rPr>
        <w:rFonts w:cs="Times New Roman" w:hint="default"/>
        <w:strike w:val="0"/>
      </w:rPr>
    </w:lvl>
    <w:lvl w:ilvl="1" w:tplc="04190019" w:tentative="1">
      <w:start w:val="1"/>
      <w:numFmt w:val="lowerLetter"/>
      <w:lvlText w:val="%2."/>
      <w:lvlJc w:val="left"/>
      <w:pPr>
        <w:ind w:left="1582" w:hanging="360"/>
      </w:pPr>
      <w:rPr>
        <w:rFonts w:cs="Times New Roman"/>
      </w:rPr>
    </w:lvl>
    <w:lvl w:ilvl="2" w:tplc="0419001B" w:tentative="1">
      <w:start w:val="1"/>
      <w:numFmt w:val="lowerRoman"/>
      <w:lvlText w:val="%3."/>
      <w:lvlJc w:val="right"/>
      <w:pPr>
        <w:ind w:left="2302" w:hanging="180"/>
      </w:pPr>
      <w:rPr>
        <w:rFonts w:cs="Times New Roman"/>
      </w:rPr>
    </w:lvl>
    <w:lvl w:ilvl="3" w:tplc="0419000F" w:tentative="1">
      <w:start w:val="1"/>
      <w:numFmt w:val="decimal"/>
      <w:lvlText w:val="%4."/>
      <w:lvlJc w:val="left"/>
      <w:pPr>
        <w:ind w:left="3022" w:hanging="360"/>
      </w:pPr>
      <w:rPr>
        <w:rFonts w:cs="Times New Roman"/>
      </w:rPr>
    </w:lvl>
    <w:lvl w:ilvl="4" w:tplc="04190019" w:tentative="1">
      <w:start w:val="1"/>
      <w:numFmt w:val="lowerLetter"/>
      <w:lvlText w:val="%5."/>
      <w:lvlJc w:val="left"/>
      <w:pPr>
        <w:ind w:left="3742" w:hanging="360"/>
      </w:pPr>
      <w:rPr>
        <w:rFonts w:cs="Times New Roman"/>
      </w:rPr>
    </w:lvl>
    <w:lvl w:ilvl="5" w:tplc="0419001B" w:tentative="1">
      <w:start w:val="1"/>
      <w:numFmt w:val="lowerRoman"/>
      <w:lvlText w:val="%6."/>
      <w:lvlJc w:val="right"/>
      <w:pPr>
        <w:ind w:left="4462" w:hanging="180"/>
      </w:pPr>
      <w:rPr>
        <w:rFonts w:cs="Times New Roman"/>
      </w:rPr>
    </w:lvl>
    <w:lvl w:ilvl="6" w:tplc="0419000F" w:tentative="1">
      <w:start w:val="1"/>
      <w:numFmt w:val="decimal"/>
      <w:lvlText w:val="%7."/>
      <w:lvlJc w:val="left"/>
      <w:pPr>
        <w:ind w:left="5182" w:hanging="360"/>
      </w:pPr>
      <w:rPr>
        <w:rFonts w:cs="Times New Roman"/>
      </w:rPr>
    </w:lvl>
    <w:lvl w:ilvl="7" w:tplc="04190019" w:tentative="1">
      <w:start w:val="1"/>
      <w:numFmt w:val="lowerLetter"/>
      <w:lvlText w:val="%8."/>
      <w:lvlJc w:val="left"/>
      <w:pPr>
        <w:ind w:left="5902" w:hanging="360"/>
      </w:pPr>
      <w:rPr>
        <w:rFonts w:cs="Times New Roman"/>
      </w:rPr>
    </w:lvl>
    <w:lvl w:ilvl="8" w:tplc="0419001B" w:tentative="1">
      <w:start w:val="1"/>
      <w:numFmt w:val="lowerRoman"/>
      <w:lvlText w:val="%9."/>
      <w:lvlJc w:val="right"/>
      <w:pPr>
        <w:ind w:left="6622" w:hanging="180"/>
      </w:pPr>
      <w:rPr>
        <w:rFonts w:cs="Times New Roman"/>
      </w:rPr>
    </w:lvl>
  </w:abstractNum>
  <w:num w:numId="1">
    <w:abstractNumId w:val="4"/>
  </w:num>
  <w:num w:numId="2">
    <w:abstractNumId w:val="12"/>
  </w:num>
  <w:num w:numId="3">
    <w:abstractNumId w:val="5"/>
  </w:num>
  <w:num w:numId="4">
    <w:abstractNumId w:val="6"/>
  </w:num>
  <w:num w:numId="5">
    <w:abstractNumId w:val="13"/>
  </w:num>
  <w:num w:numId="6">
    <w:abstractNumId w:val="11"/>
  </w:num>
  <w:num w:numId="7">
    <w:abstractNumId w:val="7"/>
  </w:num>
  <w:num w:numId="8">
    <w:abstractNumId w:val="8"/>
  </w:num>
  <w:num w:numId="9">
    <w:abstractNumId w:val="3"/>
  </w:num>
  <w:num w:numId="10">
    <w:abstractNumId w:val="10"/>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EA"/>
    <w:rsid w:val="000002EE"/>
    <w:rsid w:val="0000396D"/>
    <w:rsid w:val="00003B9D"/>
    <w:rsid w:val="00015B71"/>
    <w:rsid w:val="000204EC"/>
    <w:rsid w:val="00024289"/>
    <w:rsid w:val="00030398"/>
    <w:rsid w:val="000338B6"/>
    <w:rsid w:val="00042459"/>
    <w:rsid w:val="00045564"/>
    <w:rsid w:val="00054400"/>
    <w:rsid w:val="00054813"/>
    <w:rsid w:val="00057579"/>
    <w:rsid w:val="00057DA9"/>
    <w:rsid w:val="00065556"/>
    <w:rsid w:val="00070D07"/>
    <w:rsid w:val="00080478"/>
    <w:rsid w:val="00080ED0"/>
    <w:rsid w:val="00080FB6"/>
    <w:rsid w:val="000873D1"/>
    <w:rsid w:val="000976E2"/>
    <w:rsid w:val="000B6590"/>
    <w:rsid w:val="000C4D20"/>
    <w:rsid w:val="000D680E"/>
    <w:rsid w:val="000E740D"/>
    <w:rsid w:val="00111F81"/>
    <w:rsid w:val="00116D5D"/>
    <w:rsid w:val="00120021"/>
    <w:rsid w:val="00120C80"/>
    <w:rsid w:val="0012222C"/>
    <w:rsid w:val="0013238F"/>
    <w:rsid w:val="00134AE8"/>
    <w:rsid w:val="001352FF"/>
    <w:rsid w:val="00136159"/>
    <w:rsid w:val="00151CF8"/>
    <w:rsid w:val="00155A97"/>
    <w:rsid w:val="001571CE"/>
    <w:rsid w:val="0016044A"/>
    <w:rsid w:val="00164AA7"/>
    <w:rsid w:val="001738E8"/>
    <w:rsid w:val="00175CDB"/>
    <w:rsid w:val="00196129"/>
    <w:rsid w:val="001A0333"/>
    <w:rsid w:val="001A628E"/>
    <w:rsid w:val="001A7CE7"/>
    <w:rsid w:val="001B039A"/>
    <w:rsid w:val="001B67D9"/>
    <w:rsid w:val="001C153E"/>
    <w:rsid w:val="001C46E7"/>
    <w:rsid w:val="001C7F7C"/>
    <w:rsid w:val="001E4B84"/>
    <w:rsid w:val="001F1D08"/>
    <w:rsid w:val="001F418A"/>
    <w:rsid w:val="001F639E"/>
    <w:rsid w:val="0020568A"/>
    <w:rsid w:val="00212C05"/>
    <w:rsid w:val="002132E1"/>
    <w:rsid w:val="00221107"/>
    <w:rsid w:val="00235258"/>
    <w:rsid w:val="002371CE"/>
    <w:rsid w:val="00240153"/>
    <w:rsid w:val="00243FC9"/>
    <w:rsid w:val="00263E1C"/>
    <w:rsid w:val="00264ADC"/>
    <w:rsid w:val="002652A6"/>
    <w:rsid w:val="0026612E"/>
    <w:rsid w:val="00276C02"/>
    <w:rsid w:val="00277E8B"/>
    <w:rsid w:val="00281B95"/>
    <w:rsid w:val="00292134"/>
    <w:rsid w:val="002968C5"/>
    <w:rsid w:val="002A62F8"/>
    <w:rsid w:val="002B3618"/>
    <w:rsid w:val="002B7431"/>
    <w:rsid w:val="002C08AB"/>
    <w:rsid w:val="002C1C9B"/>
    <w:rsid w:val="002D3A0D"/>
    <w:rsid w:val="002F2B4B"/>
    <w:rsid w:val="002F56A6"/>
    <w:rsid w:val="0030322C"/>
    <w:rsid w:val="00313B4C"/>
    <w:rsid w:val="00322116"/>
    <w:rsid w:val="0032459A"/>
    <w:rsid w:val="00332100"/>
    <w:rsid w:val="00332C77"/>
    <w:rsid w:val="0033770C"/>
    <w:rsid w:val="00350940"/>
    <w:rsid w:val="003511BF"/>
    <w:rsid w:val="00357876"/>
    <w:rsid w:val="0037437E"/>
    <w:rsid w:val="00374A82"/>
    <w:rsid w:val="00375E72"/>
    <w:rsid w:val="00376C76"/>
    <w:rsid w:val="0038186F"/>
    <w:rsid w:val="00385AEB"/>
    <w:rsid w:val="00386822"/>
    <w:rsid w:val="003A06F9"/>
    <w:rsid w:val="003A2D07"/>
    <w:rsid w:val="003A4D8E"/>
    <w:rsid w:val="003D224E"/>
    <w:rsid w:val="003E3141"/>
    <w:rsid w:val="003E4C46"/>
    <w:rsid w:val="003F391F"/>
    <w:rsid w:val="003F3EFE"/>
    <w:rsid w:val="003F715B"/>
    <w:rsid w:val="00402CAD"/>
    <w:rsid w:val="004078AD"/>
    <w:rsid w:val="004128AF"/>
    <w:rsid w:val="00412EA3"/>
    <w:rsid w:val="0041353A"/>
    <w:rsid w:val="0042111C"/>
    <w:rsid w:val="004271CA"/>
    <w:rsid w:val="0043709F"/>
    <w:rsid w:val="00447A14"/>
    <w:rsid w:val="00453BFA"/>
    <w:rsid w:val="00457196"/>
    <w:rsid w:val="00464BEF"/>
    <w:rsid w:val="00473294"/>
    <w:rsid w:val="00473D70"/>
    <w:rsid w:val="00473E54"/>
    <w:rsid w:val="00485B0C"/>
    <w:rsid w:val="00494036"/>
    <w:rsid w:val="004A5C52"/>
    <w:rsid w:val="004A6326"/>
    <w:rsid w:val="004C2802"/>
    <w:rsid w:val="004D36E9"/>
    <w:rsid w:val="004E3082"/>
    <w:rsid w:val="004E31FE"/>
    <w:rsid w:val="004E3797"/>
    <w:rsid w:val="00500575"/>
    <w:rsid w:val="00504B47"/>
    <w:rsid w:val="00506750"/>
    <w:rsid w:val="005118CA"/>
    <w:rsid w:val="00522C70"/>
    <w:rsid w:val="0052402E"/>
    <w:rsid w:val="00535047"/>
    <w:rsid w:val="005356A1"/>
    <w:rsid w:val="00535A93"/>
    <w:rsid w:val="005404CF"/>
    <w:rsid w:val="00542251"/>
    <w:rsid w:val="00552923"/>
    <w:rsid w:val="00552C2D"/>
    <w:rsid w:val="00553EF3"/>
    <w:rsid w:val="005556EA"/>
    <w:rsid w:val="00556A50"/>
    <w:rsid w:val="00566D7A"/>
    <w:rsid w:val="005702E5"/>
    <w:rsid w:val="00570326"/>
    <w:rsid w:val="00570A2A"/>
    <w:rsid w:val="00582A3D"/>
    <w:rsid w:val="00583323"/>
    <w:rsid w:val="00591D5F"/>
    <w:rsid w:val="005A2A78"/>
    <w:rsid w:val="005A4867"/>
    <w:rsid w:val="005B2D88"/>
    <w:rsid w:val="005B5D81"/>
    <w:rsid w:val="005C3FBB"/>
    <w:rsid w:val="005C3FFE"/>
    <w:rsid w:val="005D7B59"/>
    <w:rsid w:val="005F18E5"/>
    <w:rsid w:val="00615746"/>
    <w:rsid w:val="0061753D"/>
    <w:rsid w:val="00620E4C"/>
    <w:rsid w:val="0062551D"/>
    <w:rsid w:val="00634DFD"/>
    <w:rsid w:val="0063503D"/>
    <w:rsid w:val="00644E63"/>
    <w:rsid w:val="00651C27"/>
    <w:rsid w:val="00653153"/>
    <w:rsid w:val="00670F11"/>
    <w:rsid w:val="0067184E"/>
    <w:rsid w:val="0067193B"/>
    <w:rsid w:val="00681D68"/>
    <w:rsid w:val="00687368"/>
    <w:rsid w:val="00691425"/>
    <w:rsid w:val="006A5375"/>
    <w:rsid w:val="006B3C40"/>
    <w:rsid w:val="006C4A77"/>
    <w:rsid w:val="006C51F9"/>
    <w:rsid w:val="006D426D"/>
    <w:rsid w:val="006D4724"/>
    <w:rsid w:val="006D68B9"/>
    <w:rsid w:val="006E4A41"/>
    <w:rsid w:val="006E4F07"/>
    <w:rsid w:val="006E60EB"/>
    <w:rsid w:val="006E7C97"/>
    <w:rsid w:val="006F6F70"/>
    <w:rsid w:val="00707185"/>
    <w:rsid w:val="0071131A"/>
    <w:rsid w:val="00712383"/>
    <w:rsid w:val="0071413F"/>
    <w:rsid w:val="00717302"/>
    <w:rsid w:val="00722F10"/>
    <w:rsid w:val="007237B6"/>
    <w:rsid w:val="007265E0"/>
    <w:rsid w:val="007277C2"/>
    <w:rsid w:val="0072782E"/>
    <w:rsid w:val="00735472"/>
    <w:rsid w:val="00743F0B"/>
    <w:rsid w:val="00744060"/>
    <w:rsid w:val="00746FD1"/>
    <w:rsid w:val="00747D8A"/>
    <w:rsid w:val="00754014"/>
    <w:rsid w:val="007617C4"/>
    <w:rsid w:val="007647A5"/>
    <w:rsid w:val="007652F6"/>
    <w:rsid w:val="007705B8"/>
    <w:rsid w:val="0077232F"/>
    <w:rsid w:val="00775C98"/>
    <w:rsid w:val="00785920"/>
    <w:rsid w:val="00796B76"/>
    <w:rsid w:val="007A1E9A"/>
    <w:rsid w:val="007A25BA"/>
    <w:rsid w:val="007A6DB9"/>
    <w:rsid w:val="007B2122"/>
    <w:rsid w:val="007C4D9C"/>
    <w:rsid w:val="007D1EF5"/>
    <w:rsid w:val="007D22E0"/>
    <w:rsid w:val="007F0891"/>
    <w:rsid w:val="007F1349"/>
    <w:rsid w:val="007F1483"/>
    <w:rsid w:val="007F744F"/>
    <w:rsid w:val="00800951"/>
    <w:rsid w:val="00805E3F"/>
    <w:rsid w:val="00807E04"/>
    <w:rsid w:val="008106CB"/>
    <w:rsid w:val="008128A0"/>
    <w:rsid w:val="00813564"/>
    <w:rsid w:val="00823886"/>
    <w:rsid w:val="0083767A"/>
    <w:rsid w:val="008376C1"/>
    <w:rsid w:val="00861916"/>
    <w:rsid w:val="0087491B"/>
    <w:rsid w:val="00881849"/>
    <w:rsid w:val="00885B3D"/>
    <w:rsid w:val="008927CE"/>
    <w:rsid w:val="00897619"/>
    <w:rsid w:val="008A362E"/>
    <w:rsid w:val="008A3F36"/>
    <w:rsid w:val="008A4456"/>
    <w:rsid w:val="008A49CD"/>
    <w:rsid w:val="008A4FFC"/>
    <w:rsid w:val="008B2BA4"/>
    <w:rsid w:val="008B4192"/>
    <w:rsid w:val="008B55B5"/>
    <w:rsid w:val="008C1134"/>
    <w:rsid w:val="008C39A4"/>
    <w:rsid w:val="008C601F"/>
    <w:rsid w:val="008D18D1"/>
    <w:rsid w:val="008E4657"/>
    <w:rsid w:val="008F7602"/>
    <w:rsid w:val="00901B55"/>
    <w:rsid w:val="009031C7"/>
    <w:rsid w:val="0090688E"/>
    <w:rsid w:val="00910AD5"/>
    <w:rsid w:val="00912114"/>
    <w:rsid w:val="00914712"/>
    <w:rsid w:val="00914BF1"/>
    <w:rsid w:val="00917B69"/>
    <w:rsid w:val="009255C1"/>
    <w:rsid w:val="00941EF5"/>
    <w:rsid w:val="00942BD7"/>
    <w:rsid w:val="0094664B"/>
    <w:rsid w:val="0095078F"/>
    <w:rsid w:val="00955B42"/>
    <w:rsid w:val="00971791"/>
    <w:rsid w:val="00974B31"/>
    <w:rsid w:val="009767A2"/>
    <w:rsid w:val="00977D4E"/>
    <w:rsid w:val="009824C0"/>
    <w:rsid w:val="009843AE"/>
    <w:rsid w:val="009844E1"/>
    <w:rsid w:val="009A554D"/>
    <w:rsid w:val="009B04EA"/>
    <w:rsid w:val="009B4019"/>
    <w:rsid w:val="009C299E"/>
    <w:rsid w:val="009C5ABB"/>
    <w:rsid w:val="009D31F6"/>
    <w:rsid w:val="009D4354"/>
    <w:rsid w:val="009D5A41"/>
    <w:rsid w:val="009E6FDA"/>
    <w:rsid w:val="00A02A1F"/>
    <w:rsid w:val="00A068EC"/>
    <w:rsid w:val="00A12EB0"/>
    <w:rsid w:val="00A15BAE"/>
    <w:rsid w:val="00A16799"/>
    <w:rsid w:val="00A23CB4"/>
    <w:rsid w:val="00A3031F"/>
    <w:rsid w:val="00A42A58"/>
    <w:rsid w:val="00A43E6F"/>
    <w:rsid w:val="00A44084"/>
    <w:rsid w:val="00A441A5"/>
    <w:rsid w:val="00A50EA3"/>
    <w:rsid w:val="00A52F66"/>
    <w:rsid w:val="00A566CD"/>
    <w:rsid w:val="00A566F6"/>
    <w:rsid w:val="00A57644"/>
    <w:rsid w:val="00A57710"/>
    <w:rsid w:val="00A57922"/>
    <w:rsid w:val="00A62A01"/>
    <w:rsid w:val="00A64774"/>
    <w:rsid w:val="00A74AFB"/>
    <w:rsid w:val="00A86C81"/>
    <w:rsid w:val="00A975AD"/>
    <w:rsid w:val="00AB338F"/>
    <w:rsid w:val="00AC544F"/>
    <w:rsid w:val="00AC65AB"/>
    <w:rsid w:val="00AC6876"/>
    <w:rsid w:val="00AD6CFB"/>
    <w:rsid w:val="00AE5AB3"/>
    <w:rsid w:val="00AE5B1D"/>
    <w:rsid w:val="00AF28AC"/>
    <w:rsid w:val="00AF311D"/>
    <w:rsid w:val="00AF6BE6"/>
    <w:rsid w:val="00B01661"/>
    <w:rsid w:val="00B024FE"/>
    <w:rsid w:val="00B07F6A"/>
    <w:rsid w:val="00B15629"/>
    <w:rsid w:val="00B15F1A"/>
    <w:rsid w:val="00B17CF5"/>
    <w:rsid w:val="00B24DCD"/>
    <w:rsid w:val="00B302C4"/>
    <w:rsid w:val="00B315A4"/>
    <w:rsid w:val="00B34959"/>
    <w:rsid w:val="00B42A1A"/>
    <w:rsid w:val="00B47AE0"/>
    <w:rsid w:val="00B6170F"/>
    <w:rsid w:val="00B8315F"/>
    <w:rsid w:val="00B84F23"/>
    <w:rsid w:val="00B93062"/>
    <w:rsid w:val="00B96137"/>
    <w:rsid w:val="00BC22FD"/>
    <w:rsid w:val="00BD0841"/>
    <w:rsid w:val="00BD7DA7"/>
    <w:rsid w:val="00BE5DA1"/>
    <w:rsid w:val="00BE7260"/>
    <w:rsid w:val="00BF03B4"/>
    <w:rsid w:val="00C02854"/>
    <w:rsid w:val="00C072EB"/>
    <w:rsid w:val="00C1149D"/>
    <w:rsid w:val="00C13C64"/>
    <w:rsid w:val="00C15346"/>
    <w:rsid w:val="00C41AE4"/>
    <w:rsid w:val="00C429CD"/>
    <w:rsid w:val="00C441FC"/>
    <w:rsid w:val="00C45FA3"/>
    <w:rsid w:val="00C60F0D"/>
    <w:rsid w:val="00C640A9"/>
    <w:rsid w:val="00C6515F"/>
    <w:rsid w:val="00C764B9"/>
    <w:rsid w:val="00C919E0"/>
    <w:rsid w:val="00CA476E"/>
    <w:rsid w:val="00CA5DAF"/>
    <w:rsid w:val="00CB1414"/>
    <w:rsid w:val="00CB2381"/>
    <w:rsid w:val="00CC3191"/>
    <w:rsid w:val="00CC756E"/>
    <w:rsid w:val="00CE0D16"/>
    <w:rsid w:val="00D123B5"/>
    <w:rsid w:val="00D1633D"/>
    <w:rsid w:val="00D27C52"/>
    <w:rsid w:val="00D302BD"/>
    <w:rsid w:val="00D37614"/>
    <w:rsid w:val="00D426FF"/>
    <w:rsid w:val="00D45DC3"/>
    <w:rsid w:val="00D52A07"/>
    <w:rsid w:val="00D5423A"/>
    <w:rsid w:val="00D5747F"/>
    <w:rsid w:val="00D63AD6"/>
    <w:rsid w:val="00D64EF5"/>
    <w:rsid w:val="00D7354C"/>
    <w:rsid w:val="00D7389C"/>
    <w:rsid w:val="00D77AC8"/>
    <w:rsid w:val="00D86F76"/>
    <w:rsid w:val="00D95048"/>
    <w:rsid w:val="00D958C1"/>
    <w:rsid w:val="00D95C07"/>
    <w:rsid w:val="00DA0696"/>
    <w:rsid w:val="00DB1815"/>
    <w:rsid w:val="00DC666D"/>
    <w:rsid w:val="00DC7A46"/>
    <w:rsid w:val="00DD2A7B"/>
    <w:rsid w:val="00DD2CCA"/>
    <w:rsid w:val="00DD3D39"/>
    <w:rsid w:val="00DE53BE"/>
    <w:rsid w:val="00DE6D24"/>
    <w:rsid w:val="00DF4C3E"/>
    <w:rsid w:val="00DF7011"/>
    <w:rsid w:val="00E031FD"/>
    <w:rsid w:val="00E03352"/>
    <w:rsid w:val="00E210FF"/>
    <w:rsid w:val="00E25617"/>
    <w:rsid w:val="00E25B3B"/>
    <w:rsid w:val="00E50A89"/>
    <w:rsid w:val="00E5265C"/>
    <w:rsid w:val="00E8010B"/>
    <w:rsid w:val="00E85069"/>
    <w:rsid w:val="00E87185"/>
    <w:rsid w:val="00E974D0"/>
    <w:rsid w:val="00EA1513"/>
    <w:rsid w:val="00EA3D95"/>
    <w:rsid w:val="00EA4AE8"/>
    <w:rsid w:val="00EA5138"/>
    <w:rsid w:val="00EA75DD"/>
    <w:rsid w:val="00EC12B7"/>
    <w:rsid w:val="00EC2857"/>
    <w:rsid w:val="00ED3737"/>
    <w:rsid w:val="00EE1017"/>
    <w:rsid w:val="00EF0DFE"/>
    <w:rsid w:val="00EF28A6"/>
    <w:rsid w:val="00EF3C64"/>
    <w:rsid w:val="00EF4D8B"/>
    <w:rsid w:val="00EF51EF"/>
    <w:rsid w:val="00EF5915"/>
    <w:rsid w:val="00F01479"/>
    <w:rsid w:val="00F0648E"/>
    <w:rsid w:val="00F1065D"/>
    <w:rsid w:val="00F21726"/>
    <w:rsid w:val="00F24758"/>
    <w:rsid w:val="00F248D2"/>
    <w:rsid w:val="00F31049"/>
    <w:rsid w:val="00F31CDE"/>
    <w:rsid w:val="00F333FC"/>
    <w:rsid w:val="00F43559"/>
    <w:rsid w:val="00F50D02"/>
    <w:rsid w:val="00F54BBF"/>
    <w:rsid w:val="00F606B4"/>
    <w:rsid w:val="00F64EF8"/>
    <w:rsid w:val="00F662CB"/>
    <w:rsid w:val="00F67B8E"/>
    <w:rsid w:val="00F7226C"/>
    <w:rsid w:val="00F724FF"/>
    <w:rsid w:val="00F74438"/>
    <w:rsid w:val="00F76CEA"/>
    <w:rsid w:val="00F96F96"/>
    <w:rsid w:val="00FA5BB4"/>
    <w:rsid w:val="00FB0A3C"/>
    <w:rsid w:val="00FB10C7"/>
    <w:rsid w:val="00FB7D5A"/>
    <w:rsid w:val="00FC0D66"/>
    <w:rsid w:val="00FC0F2D"/>
    <w:rsid w:val="00FC1065"/>
    <w:rsid w:val="00FC33CF"/>
    <w:rsid w:val="00FD04DA"/>
    <w:rsid w:val="00FD3013"/>
    <w:rsid w:val="00FD550D"/>
    <w:rsid w:val="00FE16EC"/>
    <w:rsid w:val="00FE2957"/>
    <w:rsid w:val="00FE2BC9"/>
    <w:rsid w:val="00FF5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lue,#127bee"/>
    </o:shapedefaults>
    <o:shapelayout v:ext="edit">
      <o:idmap v:ext="edit" data="1"/>
    </o:shapelayout>
  </w:shapeDefaults>
  <w:decimalSymbol w:val=","/>
  <w:listSeparator w:val=";"/>
  <w14:docId w14:val="7DBD9FED"/>
  <w15:chartTrackingRefBased/>
  <w15:docId w15:val="{E9505D0F-9BE0-4868-AB8E-6D78C4D4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56A6"/>
    <w:rPr>
      <w:rFonts w:eastAsia="DengXian"/>
      <w:sz w:val="24"/>
      <w:szCs w:val="24"/>
      <w:lang w:eastAsia="zh-CN"/>
    </w:rPr>
  </w:style>
  <w:style w:type="paragraph" w:styleId="1">
    <w:name w:val="heading 1"/>
    <w:basedOn w:val="a"/>
    <w:link w:val="10"/>
    <w:uiPriority w:val="9"/>
    <w:qFormat/>
    <w:rsid w:val="00FD04DA"/>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rsid w:val="00FD04DA"/>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rsid w:val="00FD04DA"/>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rsid w:val="00FD04DA"/>
    <w:pPr>
      <w:keepNext/>
      <w:keepLines/>
      <w:spacing w:before="200"/>
      <w:outlineLvl w:val="3"/>
    </w:pPr>
    <w:rPr>
      <w:rFonts w:ascii="Cambria" w:eastAsia="Times New Roman" w:hAnsi="Cambria"/>
      <w:b/>
      <w:bCs/>
      <w:i/>
      <w:iCs/>
      <w:color w:val="4F81BD"/>
    </w:rPr>
  </w:style>
  <w:style w:type="paragraph" w:styleId="5">
    <w:name w:val="heading 5"/>
    <w:basedOn w:val="a"/>
    <w:next w:val="a"/>
    <w:link w:val="50"/>
    <w:rsid w:val="00A52F66"/>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rsid w:val="00A52F66"/>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A52F66"/>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rsid w:val="00A52F66"/>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rsid w:val="00A52F66"/>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FD04DA"/>
    <w:rPr>
      <w:rFonts w:ascii="Times New Roman" w:eastAsia="Times New Roman" w:hAnsi="Times New Roman" w:cs="Times New Roman"/>
      <w:b/>
      <w:bCs/>
      <w:kern w:val="36"/>
      <w:sz w:val="48"/>
      <w:szCs w:val="48"/>
      <w:lang w:eastAsia="ru-RU"/>
    </w:rPr>
  </w:style>
  <w:style w:type="character" w:customStyle="1" w:styleId="20">
    <w:name w:val="Заголовок 2 Знак"/>
    <w:link w:val="2"/>
    <w:rsid w:val="00FD04DA"/>
    <w:rPr>
      <w:rFonts w:ascii="Cambria" w:eastAsia="Times New Roman" w:hAnsi="Cambria" w:cs="Times New Roman"/>
      <w:b/>
      <w:bCs/>
      <w:color w:val="4F81BD"/>
      <w:sz w:val="26"/>
      <w:szCs w:val="26"/>
      <w:lang w:eastAsia="zh-CN"/>
    </w:rPr>
  </w:style>
  <w:style w:type="character" w:customStyle="1" w:styleId="30">
    <w:name w:val="Заголовок 3 Знак"/>
    <w:link w:val="3"/>
    <w:rsid w:val="00FD04DA"/>
    <w:rPr>
      <w:rFonts w:ascii="Cambria" w:eastAsia="Times New Roman" w:hAnsi="Cambria" w:cs="Times New Roman"/>
      <w:b/>
      <w:bCs/>
      <w:color w:val="4F81BD"/>
      <w:sz w:val="24"/>
      <w:szCs w:val="24"/>
      <w:lang w:eastAsia="zh-CN"/>
    </w:rPr>
  </w:style>
  <w:style w:type="character" w:customStyle="1" w:styleId="40">
    <w:name w:val="Заголовок 4 Знак"/>
    <w:link w:val="4"/>
    <w:rsid w:val="00FD04DA"/>
    <w:rPr>
      <w:rFonts w:ascii="Cambria" w:eastAsia="Times New Roman" w:hAnsi="Cambria" w:cs="Times New Roman"/>
      <w:b/>
      <w:bCs/>
      <w:i/>
      <w:iCs/>
      <w:color w:val="4F81BD"/>
      <w:sz w:val="24"/>
      <w:szCs w:val="24"/>
      <w:lang w:eastAsia="zh-CN"/>
    </w:rPr>
  </w:style>
  <w:style w:type="paragraph" w:customStyle="1" w:styleId="msonormal0">
    <w:name w:val="msonormal"/>
    <w:basedOn w:val="a"/>
    <w:rsid w:val="00FD04DA"/>
    <w:pPr>
      <w:spacing w:before="100" w:beforeAutospacing="1" w:after="100" w:afterAutospacing="1"/>
    </w:pPr>
    <w:rPr>
      <w:rFonts w:ascii="Times New Roman" w:eastAsia="Times New Roman" w:hAnsi="Times New Roman"/>
      <w:lang w:val="uz"/>
    </w:rPr>
  </w:style>
  <w:style w:type="paragraph" w:customStyle="1" w:styleId="a3">
    <w:basedOn w:val="a"/>
    <w:next w:val="a4"/>
    <w:uiPriority w:val="99"/>
    <w:unhideWhenUsed/>
    <w:rsid w:val="00FD04DA"/>
    <w:pPr>
      <w:spacing w:before="100" w:beforeAutospacing="1" w:after="100" w:afterAutospacing="1"/>
    </w:pPr>
    <w:rPr>
      <w:rFonts w:ascii="Times New Roman" w:eastAsia="Times New Roman" w:hAnsi="Times New Roman"/>
      <w:lang w:val="uz"/>
    </w:rPr>
  </w:style>
  <w:style w:type="paragraph" w:styleId="a5">
    <w:name w:val="List Paragraph"/>
    <w:aliases w:val="List Paragraph1,List_Paragraph,Multilevel para_II,List Paragraph (numbered (a)),Numbered list,Абзац списка1,Абзац списка11,Normal 2,Akapit z listą BS,Bullet1,List Paragraph 1,ICMA Bullet List,PAD,Main numbered paragraph,Bullets,References"/>
    <w:basedOn w:val="a"/>
    <w:link w:val="a6"/>
    <w:uiPriority w:val="34"/>
    <w:qFormat/>
    <w:rsid w:val="00FD04DA"/>
    <w:pPr>
      <w:ind w:left="720"/>
      <w:contextualSpacing/>
    </w:pPr>
  </w:style>
  <w:style w:type="paragraph" w:styleId="a7">
    <w:name w:val="header"/>
    <w:basedOn w:val="a"/>
    <w:link w:val="a8"/>
    <w:uiPriority w:val="99"/>
    <w:unhideWhenUsed/>
    <w:rsid w:val="00FD04DA"/>
    <w:pPr>
      <w:tabs>
        <w:tab w:val="center" w:pos="4677"/>
        <w:tab w:val="right" w:pos="9355"/>
      </w:tabs>
    </w:pPr>
  </w:style>
  <w:style w:type="character" w:customStyle="1" w:styleId="a8">
    <w:name w:val="Верхний колонтитул Знак"/>
    <w:link w:val="a7"/>
    <w:uiPriority w:val="99"/>
    <w:rsid w:val="00FD04DA"/>
    <w:rPr>
      <w:rFonts w:ascii="Calibri" w:eastAsia="DengXian" w:hAnsi="Calibri" w:cs="Times New Roman"/>
      <w:sz w:val="24"/>
      <w:szCs w:val="24"/>
      <w:lang w:eastAsia="zh-CN"/>
    </w:rPr>
  </w:style>
  <w:style w:type="paragraph" w:styleId="a9">
    <w:name w:val="footer"/>
    <w:basedOn w:val="a"/>
    <w:link w:val="aa"/>
    <w:uiPriority w:val="99"/>
    <w:unhideWhenUsed/>
    <w:rsid w:val="00FD04DA"/>
    <w:pPr>
      <w:tabs>
        <w:tab w:val="center" w:pos="4677"/>
        <w:tab w:val="right" w:pos="9355"/>
      </w:tabs>
    </w:pPr>
  </w:style>
  <w:style w:type="character" w:customStyle="1" w:styleId="aa">
    <w:name w:val="Нижний колонтитул Знак"/>
    <w:link w:val="a9"/>
    <w:uiPriority w:val="99"/>
    <w:rsid w:val="00FD04DA"/>
    <w:rPr>
      <w:rFonts w:ascii="Calibri" w:eastAsia="DengXian" w:hAnsi="Calibri" w:cs="Times New Roman"/>
      <w:sz w:val="24"/>
      <w:szCs w:val="24"/>
      <w:lang w:eastAsia="zh-CN"/>
    </w:rPr>
  </w:style>
  <w:style w:type="paragraph" w:customStyle="1" w:styleId="Default">
    <w:name w:val="Default"/>
    <w:rsid w:val="00FD04DA"/>
    <w:pPr>
      <w:autoSpaceDE w:val="0"/>
      <w:autoSpaceDN w:val="0"/>
      <w:adjustRightInd w:val="0"/>
    </w:pPr>
    <w:rPr>
      <w:rFonts w:ascii="Times New Roman" w:eastAsia="Times New Roman" w:hAnsi="Times New Roman"/>
      <w:color w:val="000000"/>
      <w:sz w:val="24"/>
      <w:szCs w:val="24"/>
    </w:rPr>
  </w:style>
  <w:style w:type="paragraph" w:styleId="ab">
    <w:name w:val="Balloon Text"/>
    <w:basedOn w:val="a"/>
    <w:link w:val="ac"/>
    <w:uiPriority w:val="99"/>
    <w:semiHidden/>
    <w:unhideWhenUsed/>
    <w:rsid w:val="00FD04DA"/>
    <w:rPr>
      <w:rFonts w:ascii="Tahoma" w:hAnsi="Tahoma" w:cs="Tahoma"/>
      <w:sz w:val="16"/>
      <w:szCs w:val="16"/>
    </w:rPr>
  </w:style>
  <w:style w:type="character" w:customStyle="1" w:styleId="ac">
    <w:name w:val="Текст выноски Знак"/>
    <w:link w:val="ab"/>
    <w:uiPriority w:val="99"/>
    <w:semiHidden/>
    <w:rsid w:val="00FD04DA"/>
    <w:rPr>
      <w:rFonts w:ascii="Tahoma" w:eastAsia="DengXian" w:hAnsi="Tahoma" w:cs="Tahoma"/>
      <w:sz w:val="16"/>
      <w:szCs w:val="16"/>
      <w:lang w:eastAsia="zh-CN"/>
    </w:rPr>
  </w:style>
  <w:style w:type="paragraph" w:styleId="ad">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e"/>
    <w:uiPriority w:val="99"/>
    <w:unhideWhenUsed/>
    <w:qFormat/>
    <w:rsid w:val="00FD04DA"/>
    <w:rPr>
      <w:sz w:val="20"/>
      <w:szCs w:val="20"/>
    </w:rPr>
  </w:style>
  <w:style w:type="character" w:customStyle="1" w:styleId="ae">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d"/>
    <w:uiPriority w:val="99"/>
    <w:rsid w:val="00FD04DA"/>
    <w:rPr>
      <w:rFonts w:ascii="Calibri" w:eastAsia="DengXian" w:hAnsi="Calibri" w:cs="Times New Roman"/>
      <w:sz w:val="20"/>
      <w:szCs w:val="20"/>
      <w:lang w:eastAsia="zh-CN"/>
    </w:rPr>
  </w:style>
  <w:style w:type="character" w:styleId="af">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rsid w:val="00FD04DA"/>
    <w:rPr>
      <w:rFonts w:ascii="Times New Roman" w:hAnsi="Times New Roman" w:cs="Times New Roman" w:hint="default"/>
      <w:vertAlign w:val="superscript"/>
    </w:rPr>
  </w:style>
  <w:style w:type="numbering" w:customStyle="1" w:styleId="11">
    <w:name w:val="Нет списка1"/>
    <w:next w:val="a2"/>
    <w:uiPriority w:val="99"/>
    <w:semiHidden/>
    <w:unhideWhenUsed/>
    <w:rsid w:val="00FD04DA"/>
  </w:style>
  <w:style w:type="numbering" w:customStyle="1" w:styleId="110">
    <w:name w:val="Нет списка11"/>
    <w:next w:val="a2"/>
    <w:uiPriority w:val="99"/>
    <w:semiHidden/>
    <w:unhideWhenUsed/>
    <w:rsid w:val="00FD04DA"/>
  </w:style>
  <w:style w:type="numbering" w:customStyle="1" w:styleId="21">
    <w:name w:val="Нет списка2"/>
    <w:next w:val="a2"/>
    <w:uiPriority w:val="99"/>
    <w:semiHidden/>
    <w:unhideWhenUsed/>
    <w:rsid w:val="00FD04DA"/>
  </w:style>
  <w:style w:type="numbering" w:customStyle="1" w:styleId="31">
    <w:name w:val="Нет списка3"/>
    <w:next w:val="a2"/>
    <w:uiPriority w:val="99"/>
    <w:semiHidden/>
    <w:unhideWhenUsed/>
    <w:rsid w:val="00FD04DA"/>
  </w:style>
  <w:style w:type="numbering" w:customStyle="1" w:styleId="41">
    <w:name w:val="Нет списка4"/>
    <w:next w:val="a2"/>
    <w:uiPriority w:val="99"/>
    <w:semiHidden/>
    <w:unhideWhenUsed/>
    <w:rsid w:val="00FD04DA"/>
  </w:style>
  <w:style w:type="character" w:customStyle="1" w:styleId="af0">
    <w:name w:val="Основной текст_"/>
    <w:link w:val="51"/>
    <w:locked/>
    <w:rsid w:val="00FD04DA"/>
    <w:rPr>
      <w:rFonts w:ascii="Times New Roman" w:hAnsi="Times New Roman" w:cs="Times New Roman"/>
      <w:spacing w:val="1"/>
      <w:sz w:val="25"/>
      <w:szCs w:val="25"/>
      <w:shd w:val="clear" w:color="auto" w:fill="FFFFFF"/>
    </w:rPr>
  </w:style>
  <w:style w:type="paragraph" w:customStyle="1" w:styleId="51">
    <w:name w:val="Основной текст5"/>
    <w:basedOn w:val="a"/>
    <w:link w:val="af0"/>
    <w:rsid w:val="00FD04DA"/>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character" w:styleId="af1">
    <w:name w:val="Hyperlink"/>
    <w:uiPriority w:val="99"/>
    <w:unhideWhenUsed/>
    <w:rsid w:val="00FD04DA"/>
    <w:rPr>
      <w:color w:val="0563C1"/>
      <w:u w:val="single"/>
    </w:rPr>
  </w:style>
  <w:style w:type="paragraph" w:customStyle="1" w:styleId="210">
    <w:name w:val="Заголовок 21"/>
    <w:basedOn w:val="a"/>
    <w:next w:val="a"/>
    <w:uiPriority w:val="9"/>
    <w:semiHidden/>
    <w:unhideWhenUsed/>
    <w:qFormat/>
    <w:rsid w:val="00FD04DA"/>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rsid w:val="00FD04DA"/>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0">
    <w:name w:val="Заголовок 41"/>
    <w:basedOn w:val="a"/>
    <w:next w:val="a"/>
    <w:uiPriority w:val="9"/>
    <w:semiHidden/>
    <w:unhideWhenUsed/>
    <w:qFormat/>
    <w:rsid w:val="00FD04DA"/>
    <w:pPr>
      <w:keepNext/>
      <w:keepLines/>
      <w:spacing w:before="200" w:line="259" w:lineRule="auto"/>
      <w:outlineLvl w:val="3"/>
    </w:pPr>
    <w:rPr>
      <w:rFonts w:ascii="Cambria" w:eastAsia="Times New Roman" w:hAnsi="Cambria"/>
      <w:b/>
      <w:bCs/>
      <w:i/>
      <w:iCs/>
      <w:color w:val="4F81BD"/>
      <w:sz w:val="22"/>
      <w:szCs w:val="22"/>
      <w:lang w:eastAsia="en-US"/>
    </w:rPr>
  </w:style>
  <w:style w:type="numbering" w:customStyle="1" w:styleId="52">
    <w:name w:val="Нет списка5"/>
    <w:next w:val="a2"/>
    <w:uiPriority w:val="99"/>
    <w:semiHidden/>
    <w:unhideWhenUsed/>
    <w:rsid w:val="00FD04DA"/>
  </w:style>
  <w:style w:type="table" w:styleId="af2">
    <w:name w:val="Table Grid"/>
    <w:basedOn w:val="a1"/>
    <w:uiPriority w:val="59"/>
    <w:rsid w:val="00FD04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
    <w:rsid w:val="00FD04DA"/>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rsid w:val="00FD04DA"/>
  </w:style>
  <w:style w:type="numbering" w:customStyle="1" w:styleId="12">
    <w:name w:val="Нет списка12"/>
    <w:next w:val="a2"/>
    <w:uiPriority w:val="99"/>
    <w:semiHidden/>
    <w:unhideWhenUsed/>
    <w:rsid w:val="00FD04DA"/>
  </w:style>
  <w:style w:type="table" w:customStyle="1" w:styleId="13">
    <w:name w:val="Сетка таблицы1"/>
    <w:basedOn w:val="a1"/>
    <w:next w:val="af2"/>
    <w:uiPriority w:val="59"/>
    <w:rsid w:val="00FD04DA"/>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Текст Знак"/>
    <w:link w:val="af4"/>
    <w:uiPriority w:val="99"/>
    <w:rsid w:val="00FD04DA"/>
    <w:rPr>
      <w:rFonts w:ascii="Courier New" w:eastAsia="Times New Roman" w:hAnsi="Courier New" w:cs="Courier New"/>
      <w:sz w:val="20"/>
      <w:szCs w:val="20"/>
      <w:lang w:eastAsia="ru-RU"/>
    </w:rPr>
  </w:style>
  <w:style w:type="paragraph" w:styleId="af4">
    <w:name w:val="Plain Text"/>
    <w:basedOn w:val="a"/>
    <w:link w:val="af3"/>
    <w:uiPriority w:val="99"/>
    <w:unhideWhenUsed/>
    <w:rsid w:val="00FD04DA"/>
    <w:rPr>
      <w:rFonts w:ascii="Courier New" w:eastAsia="Times New Roman" w:hAnsi="Courier New" w:cs="Courier New"/>
      <w:sz w:val="20"/>
      <w:szCs w:val="20"/>
      <w:lang w:eastAsia="ru-RU"/>
    </w:rPr>
  </w:style>
  <w:style w:type="character" w:customStyle="1" w:styleId="14">
    <w:name w:val="Текст Знак1"/>
    <w:uiPriority w:val="99"/>
    <w:semiHidden/>
    <w:rsid w:val="00FD04DA"/>
    <w:rPr>
      <w:rFonts w:ascii="Consolas" w:eastAsia="DengXian" w:hAnsi="Consolas" w:cs="Consolas"/>
      <w:sz w:val="21"/>
      <w:szCs w:val="21"/>
      <w:lang w:eastAsia="zh-CN"/>
    </w:rPr>
  </w:style>
  <w:style w:type="character" w:customStyle="1" w:styleId="fontstyle01">
    <w:name w:val="fontstyle01"/>
    <w:rsid w:val="00FD04DA"/>
    <w:rPr>
      <w:rFonts w:ascii="Arial-Black" w:hAnsi="Arial-Black" w:hint="default"/>
      <w:b w:val="0"/>
      <w:bCs w:val="0"/>
      <w:i w:val="0"/>
      <w:iCs w:val="0"/>
      <w:color w:val="008FBE"/>
      <w:sz w:val="36"/>
      <w:szCs w:val="36"/>
    </w:rPr>
  </w:style>
  <w:style w:type="paragraph" w:customStyle="1" w:styleId="15">
    <w:name w:val="Основной текст с отступом1"/>
    <w:basedOn w:val="a"/>
    <w:next w:val="af5"/>
    <w:link w:val="af6"/>
    <w:unhideWhenUsed/>
    <w:rsid w:val="00FD04DA"/>
    <w:pPr>
      <w:spacing w:after="120" w:line="276" w:lineRule="auto"/>
      <w:ind w:left="283"/>
    </w:pPr>
    <w:rPr>
      <w:rFonts w:eastAsia="Times New Roman"/>
      <w:lang w:eastAsia="ru-RU"/>
    </w:rPr>
  </w:style>
  <w:style w:type="character" w:customStyle="1" w:styleId="af6">
    <w:name w:val="Основной текст с отступом Знак"/>
    <w:link w:val="15"/>
    <w:uiPriority w:val="99"/>
    <w:qFormat/>
    <w:rsid w:val="00FD04DA"/>
    <w:rPr>
      <w:rFonts w:ascii="Calibri" w:eastAsia="Times New Roman" w:hAnsi="Calibri" w:cs="Times New Roman"/>
      <w:sz w:val="24"/>
      <w:szCs w:val="24"/>
      <w:lang w:eastAsia="ru-RU"/>
    </w:rPr>
  </w:style>
  <w:style w:type="paragraph" w:styleId="32">
    <w:name w:val="Body Text 3"/>
    <w:basedOn w:val="a"/>
    <w:link w:val="33"/>
    <w:rsid w:val="00FD04DA"/>
    <w:pPr>
      <w:jc w:val="center"/>
    </w:pPr>
    <w:rPr>
      <w:rFonts w:ascii="Times Uzb Roman" w:eastAsia="Times New Roman" w:hAnsi="Times Uzb Roman"/>
      <w:b/>
      <w:sz w:val="32"/>
      <w:lang w:val="en-US" w:eastAsia="ru-RU"/>
    </w:rPr>
  </w:style>
  <w:style w:type="character" w:customStyle="1" w:styleId="33">
    <w:name w:val="Основной текст 3 Знак"/>
    <w:link w:val="32"/>
    <w:qFormat/>
    <w:rsid w:val="00FD04DA"/>
    <w:rPr>
      <w:rFonts w:ascii="Times Uzb Roman" w:eastAsia="Times New Roman" w:hAnsi="Times Uzb Roman" w:cs="Times New Roman"/>
      <w:b/>
      <w:sz w:val="32"/>
      <w:szCs w:val="24"/>
      <w:lang w:val="en-US" w:eastAsia="ru-RU"/>
    </w:rPr>
  </w:style>
  <w:style w:type="paragraph" w:styleId="22">
    <w:name w:val="Body Text Indent 2"/>
    <w:basedOn w:val="a"/>
    <w:link w:val="23"/>
    <w:rsid w:val="00FD04DA"/>
    <w:pPr>
      <w:spacing w:after="120" w:line="480" w:lineRule="auto"/>
      <w:ind w:left="283" w:firstLine="709"/>
    </w:pPr>
    <w:rPr>
      <w:rFonts w:eastAsia="Calibri"/>
      <w:sz w:val="22"/>
      <w:szCs w:val="22"/>
      <w:lang w:eastAsia="en-US"/>
    </w:rPr>
  </w:style>
  <w:style w:type="character" w:customStyle="1" w:styleId="23">
    <w:name w:val="Основной текст с отступом 2 Знак"/>
    <w:link w:val="22"/>
    <w:qFormat/>
    <w:rsid w:val="00FD04DA"/>
    <w:rPr>
      <w:rFonts w:ascii="Calibri" w:eastAsia="Calibri" w:hAnsi="Calibri" w:cs="Times New Roman"/>
    </w:rPr>
  </w:style>
  <w:style w:type="character" w:customStyle="1" w:styleId="a6">
    <w:name w:val="Абзац списка Знак"/>
    <w:aliases w:val="List Paragraph1 Знак,List_Paragraph Знак,Multilevel para_II Знак,List Paragraph (numbered (a)) Знак,Numbered list Знак,Абзац списка1 Знак,Абзац списка11 Знак,Normal 2 Знак,Akapit z listą BS Знак,Bullet1 Знак,List Paragraph 1 Знак"/>
    <w:link w:val="a5"/>
    <w:uiPriority w:val="34"/>
    <w:qFormat/>
    <w:rsid w:val="00FD04DA"/>
    <w:rPr>
      <w:rFonts w:ascii="Calibri" w:eastAsia="DengXian" w:hAnsi="Calibri" w:cs="Times New Roman"/>
      <w:sz w:val="24"/>
      <w:szCs w:val="24"/>
      <w:lang w:eastAsia="zh-CN"/>
    </w:rPr>
  </w:style>
  <w:style w:type="paragraph" w:customStyle="1" w:styleId="TableContents">
    <w:name w:val="Table Contents"/>
    <w:basedOn w:val="a"/>
    <w:rsid w:val="00FD04DA"/>
    <w:pPr>
      <w:suppressLineNumbers/>
      <w:suppressAutoHyphens/>
      <w:autoSpaceDE w:val="0"/>
    </w:pPr>
    <w:rPr>
      <w:rFonts w:ascii="Times New Roman" w:eastAsia="Times New Roman" w:hAnsi="Times New Roman"/>
      <w:lang w:val="fr-FR" w:eastAsia="ar-SA"/>
    </w:rPr>
  </w:style>
  <w:style w:type="character" w:styleId="af7">
    <w:name w:val="Strong"/>
    <w:uiPriority w:val="22"/>
    <w:qFormat/>
    <w:rsid w:val="00FD04DA"/>
    <w:rPr>
      <w:b/>
      <w:bCs/>
    </w:rPr>
  </w:style>
  <w:style w:type="character" w:styleId="af8">
    <w:name w:val="Emphasis"/>
    <w:uiPriority w:val="20"/>
    <w:qFormat/>
    <w:rsid w:val="00FD04DA"/>
    <w:rPr>
      <w:i/>
      <w:iCs/>
    </w:rPr>
  </w:style>
  <w:style w:type="character" w:customStyle="1" w:styleId="fontstyle21">
    <w:name w:val="fontstyle21"/>
    <w:rsid w:val="00FD04DA"/>
    <w:rPr>
      <w:rFonts w:ascii="Times New Roman" w:hAnsi="Times New Roman" w:cs="Times New Roman" w:hint="default"/>
      <w:b w:val="0"/>
      <w:bCs w:val="0"/>
      <w:i w:val="0"/>
      <w:iCs w:val="0"/>
      <w:color w:val="000000"/>
      <w:sz w:val="32"/>
      <w:szCs w:val="32"/>
    </w:rPr>
  </w:style>
  <w:style w:type="character" w:customStyle="1" w:styleId="211">
    <w:name w:val="Заголовок 2 Знак1"/>
    <w:uiPriority w:val="9"/>
    <w:semiHidden/>
    <w:rsid w:val="00FD04DA"/>
    <w:rPr>
      <w:rFonts w:ascii="Calibri Light" w:eastAsia="DengXian Light" w:hAnsi="Calibri Light" w:cs="Times New Roman"/>
      <w:b/>
      <w:bCs/>
      <w:color w:val="4472C4"/>
      <w:sz w:val="26"/>
      <w:szCs w:val="26"/>
    </w:rPr>
  </w:style>
  <w:style w:type="character" w:customStyle="1" w:styleId="311">
    <w:name w:val="Заголовок 3 Знак1"/>
    <w:uiPriority w:val="9"/>
    <w:semiHidden/>
    <w:rsid w:val="00FD04DA"/>
    <w:rPr>
      <w:rFonts w:ascii="Calibri Light" w:eastAsia="DengXian Light" w:hAnsi="Calibri Light" w:cs="Times New Roman"/>
      <w:b/>
      <w:bCs/>
      <w:color w:val="4472C4"/>
    </w:rPr>
  </w:style>
  <w:style w:type="character" w:customStyle="1" w:styleId="411">
    <w:name w:val="Заголовок 4 Знак1"/>
    <w:uiPriority w:val="9"/>
    <w:semiHidden/>
    <w:rsid w:val="00FD04DA"/>
    <w:rPr>
      <w:rFonts w:ascii="Calibri Light" w:eastAsia="DengXian Light" w:hAnsi="Calibri Light" w:cs="Times New Roman"/>
      <w:b/>
      <w:bCs/>
      <w:i/>
      <w:iCs/>
      <w:color w:val="4472C4"/>
    </w:rPr>
  </w:style>
  <w:style w:type="paragraph" w:styleId="af5">
    <w:name w:val="Body Text Indent"/>
    <w:basedOn w:val="a"/>
    <w:link w:val="16"/>
    <w:uiPriority w:val="99"/>
    <w:unhideWhenUsed/>
    <w:rsid w:val="00FD04DA"/>
    <w:pPr>
      <w:spacing w:after="120"/>
      <w:ind w:left="283"/>
    </w:pPr>
  </w:style>
  <w:style w:type="character" w:customStyle="1" w:styleId="16">
    <w:name w:val="Основной текст с отступом Знак1"/>
    <w:link w:val="af5"/>
    <w:rsid w:val="00FD04DA"/>
    <w:rPr>
      <w:rFonts w:ascii="Calibri" w:eastAsia="DengXian" w:hAnsi="Calibri" w:cs="Times New Roman"/>
      <w:sz w:val="24"/>
      <w:szCs w:val="24"/>
      <w:lang w:eastAsia="zh-CN"/>
    </w:rPr>
  </w:style>
  <w:style w:type="numbering" w:customStyle="1" w:styleId="61">
    <w:name w:val="Нет списка6"/>
    <w:next w:val="a2"/>
    <w:uiPriority w:val="99"/>
    <w:semiHidden/>
    <w:unhideWhenUsed/>
    <w:rsid w:val="00FD04DA"/>
  </w:style>
  <w:style w:type="table" w:customStyle="1" w:styleId="24">
    <w:name w:val="Сетка таблицы2"/>
    <w:basedOn w:val="a1"/>
    <w:next w:val="af2"/>
    <w:uiPriority w:val="59"/>
    <w:rsid w:val="00FD04DA"/>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laceholder Text"/>
    <w:uiPriority w:val="99"/>
    <w:semiHidden/>
    <w:rsid w:val="00FD04DA"/>
    <w:rPr>
      <w:color w:val="808080"/>
    </w:rPr>
  </w:style>
  <w:style w:type="character" w:customStyle="1" w:styleId="17">
    <w:name w:val="Неразрешенное упоминание1"/>
    <w:uiPriority w:val="99"/>
    <w:semiHidden/>
    <w:unhideWhenUsed/>
    <w:rsid w:val="00FD04DA"/>
    <w:rPr>
      <w:color w:val="605E5C"/>
      <w:shd w:val="clear" w:color="auto" w:fill="E1DFDD"/>
    </w:rPr>
  </w:style>
  <w:style w:type="paragraph" w:customStyle="1" w:styleId="25">
    <w:name w:val="2"/>
    <w:basedOn w:val="a"/>
    <w:next w:val="a4"/>
    <w:uiPriority w:val="99"/>
    <w:unhideWhenUsed/>
    <w:rsid w:val="00FD04DA"/>
    <w:pPr>
      <w:spacing w:before="100" w:beforeAutospacing="1" w:after="100" w:afterAutospacing="1"/>
    </w:pPr>
    <w:rPr>
      <w:rFonts w:ascii="Times New Roman" w:eastAsia="Times New Roman" w:hAnsi="Times New Roman"/>
      <w:lang w:val="uz"/>
    </w:rPr>
  </w:style>
  <w:style w:type="character" w:customStyle="1" w:styleId="26">
    <w:name w:val="Неразрешенное упоминание2"/>
    <w:uiPriority w:val="99"/>
    <w:semiHidden/>
    <w:unhideWhenUsed/>
    <w:rsid w:val="00FD04DA"/>
    <w:rPr>
      <w:color w:val="605E5C"/>
      <w:shd w:val="clear" w:color="auto" w:fill="E1DFDD"/>
    </w:rPr>
  </w:style>
  <w:style w:type="character" w:customStyle="1" w:styleId="word">
    <w:name w:val="word"/>
    <w:rsid w:val="00FD04DA"/>
  </w:style>
  <w:style w:type="paragraph" w:customStyle="1" w:styleId="18">
    <w:name w:val="1"/>
    <w:basedOn w:val="a"/>
    <w:next w:val="a4"/>
    <w:uiPriority w:val="99"/>
    <w:unhideWhenUsed/>
    <w:rsid w:val="00FD04DA"/>
    <w:pPr>
      <w:spacing w:before="100" w:beforeAutospacing="1" w:after="100" w:afterAutospacing="1"/>
    </w:pPr>
    <w:rPr>
      <w:rFonts w:ascii="Times New Roman" w:eastAsia="Times New Roman" w:hAnsi="Times New Roman"/>
      <w:lang w:val="uz"/>
    </w:rPr>
  </w:style>
  <w:style w:type="paragraph" w:styleId="afa">
    <w:name w:val="Body Text"/>
    <w:basedOn w:val="a"/>
    <w:link w:val="afb"/>
    <w:uiPriority w:val="99"/>
    <w:unhideWhenUsed/>
    <w:rsid w:val="00FD04DA"/>
    <w:pPr>
      <w:spacing w:after="120"/>
    </w:pPr>
  </w:style>
  <w:style w:type="character" w:customStyle="1" w:styleId="afb">
    <w:name w:val="Основной текст Знак"/>
    <w:link w:val="afa"/>
    <w:uiPriority w:val="99"/>
    <w:rsid w:val="00FD04DA"/>
    <w:rPr>
      <w:rFonts w:ascii="Calibri" w:eastAsia="DengXian" w:hAnsi="Calibri" w:cs="Times New Roman"/>
      <w:sz w:val="24"/>
      <w:szCs w:val="24"/>
      <w:lang w:eastAsia="zh-CN"/>
    </w:rPr>
  </w:style>
  <w:style w:type="paragraph" w:styleId="a4">
    <w:name w:val="Normal (Web)"/>
    <w:aliases w:val="Обычный (Web),Знак Знак Знак,Обычный (веб) Знак1,Обычный (веб) Знак Знак,Обычный (веб) Знак Знак Знак,Знак1"/>
    <w:basedOn w:val="a"/>
    <w:link w:val="afc"/>
    <w:uiPriority w:val="99"/>
    <w:unhideWhenUsed/>
    <w:qFormat/>
    <w:rsid w:val="00FD04DA"/>
    <w:rPr>
      <w:rFonts w:ascii="Times New Roman" w:hAnsi="Times New Roman"/>
    </w:rPr>
  </w:style>
  <w:style w:type="character" w:styleId="afd">
    <w:name w:val="annotation reference"/>
    <w:uiPriority w:val="99"/>
    <w:semiHidden/>
    <w:unhideWhenUsed/>
    <w:rsid w:val="002C1C9B"/>
    <w:rPr>
      <w:sz w:val="16"/>
      <w:szCs w:val="16"/>
    </w:rPr>
  </w:style>
  <w:style w:type="paragraph" w:styleId="afe">
    <w:name w:val="annotation text"/>
    <w:basedOn w:val="a"/>
    <w:link w:val="aff"/>
    <w:uiPriority w:val="99"/>
    <w:semiHidden/>
    <w:unhideWhenUsed/>
    <w:rsid w:val="002C1C9B"/>
    <w:rPr>
      <w:sz w:val="20"/>
      <w:szCs w:val="20"/>
    </w:rPr>
  </w:style>
  <w:style w:type="character" w:customStyle="1" w:styleId="aff">
    <w:name w:val="Текст примечания Знак"/>
    <w:link w:val="afe"/>
    <w:uiPriority w:val="99"/>
    <w:semiHidden/>
    <w:rsid w:val="002C1C9B"/>
    <w:rPr>
      <w:rFonts w:ascii="Calibri" w:eastAsia="DengXian" w:hAnsi="Calibri" w:cs="Times New Roman"/>
      <w:sz w:val="20"/>
      <w:szCs w:val="20"/>
      <w:lang w:eastAsia="zh-CN"/>
    </w:rPr>
  </w:style>
  <w:style w:type="paragraph" w:styleId="aff0">
    <w:name w:val="annotation subject"/>
    <w:basedOn w:val="afe"/>
    <w:next w:val="afe"/>
    <w:link w:val="aff1"/>
    <w:uiPriority w:val="99"/>
    <w:semiHidden/>
    <w:unhideWhenUsed/>
    <w:rsid w:val="002C1C9B"/>
    <w:rPr>
      <w:b/>
      <w:bCs/>
    </w:rPr>
  </w:style>
  <w:style w:type="character" w:customStyle="1" w:styleId="aff1">
    <w:name w:val="Тема примечания Знак"/>
    <w:link w:val="aff0"/>
    <w:uiPriority w:val="99"/>
    <w:semiHidden/>
    <w:rsid w:val="002C1C9B"/>
    <w:rPr>
      <w:rFonts w:ascii="Calibri" w:eastAsia="DengXian" w:hAnsi="Calibri" w:cs="Times New Roman"/>
      <w:b/>
      <w:bCs/>
      <w:sz w:val="20"/>
      <w:szCs w:val="20"/>
      <w:lang w:eastAsia="zh-CN"/>
    </w:rPr>
  </w:style>
  <w:style w:type="character" w:customStyle="1" w:styleId="afc">
    <w:name w:val="Обычный (Интернет) Знак"/>
    <w:aliases w:val="Обычный (Web) Знак,Знак Знак Знак Знак,Обычный (веб) Знак1 Знак,Обычный (веб) Знак Знак Знак1,Обычный (веб) Знак Знак Знак Знак,Знак1 Знак"/>
    <w:link w:val="a4"/>
    <w:uiPriority w:val="99"/>
    <w:locked/>
    <w:rsid w:val="001738E8"/>
    <w:rPr>
      <w:rFonts w:ascii="Times New Roman" w:eastAsia="DengXian" w:hAnsi="Times New Roman" w:cs="Times New Roman"/>
      <w:sz w:val="24"/>
      <w:szCs w:val="24"/>
      <w:lang w:eastAsia="zh-CN"/>
    </w:rPr>
  </w:style>
  <w:style w:type="character" w:customStyle="1" w:styleId="y2iqfc">
    <w:name w:val="y2iqfc"/>
    <w:basedOn w:val="a0"/>
    <w:rsid w:val="001738E8"/>
  </w:style>
  <w:style w:type="character" w:customStyle="1" w:styleId="34">
    <w:name w:val="Неразрешенное упоминание3"/>
    <w:uiPriority w:val="99"/>
    <w:semiHidden/>
    <w:unhideWhenUsed/>
    <w:rsid w:val="004128AF"/>
    <w:rPr>
      <w:color w:val="605E5C"/>
      <w:shd w:val="clear" w:color="auto" w:fill="E1DFDD"/>
    </w:rPr>
  </w:style>
  <w:style w:type="character" w:customStyle="1" w:styleId="50">
    <w:name w:val="Заголовок 5 Знак"/>
    <w:link w:val="5"/>
    <w:rsid w:val="00A52F66"/>
    <w:rPr>
      <w:rFonts w:ascii="Arial" w:eastAsia="Arial" w:hAnsi="Arial" w:cs="Arial"/>
      <w:b/>
      <w:lang w:eastAsia="ru-RU"/>
    </w:rPr>
  </w:style>
  <w:style w:type="character" w:customStyle="1" w:styleId="60">
    <w:name w:val="Заголовок 6 Знак"/>
    <w:link w:val="6"/>
    <w:rsid w:val="00A52F66"/>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A52F66"/>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rsid w:val="00A52F66"/>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rsid w:val="00A52F66"/>
    <w:pPr>
      <w:keepNext/>
      <w:keepLines/>
      <w:spacing w:before="200" w:line="276" w:lineRule="auto"/>
      <w:outlineLvl w:val="8"/>
    </w:pPr>
    <w:rPr>
      <w:rFonts w:eastAsia="Times New Roman"/>
      <w:i/>
      <w:iCs/>
      <w:color w:val="404040"/>
      <w:sz w:val="20"/>
      <w:szCs w:val="20"/>
      <w:lang w:eastAsia="ru-RU"/>
    </w:rPr>
  </w:style>
  <w:style w:type="numbering" w:customStyle="1" w:styleId="72">
    <w:name w:val="Нет списка7"/>
    <w:next w:val="a2"/>
    <w:uiPriority w:val="99"/>
    <w:semiHidden/>
    <w:unhideWhenUsed/>
    <w:rsid w:val="00A52F66"/>
  </w:style>
  <w:style w:type="character" w:customStyle="1" w:styleId="70">
    <w:name w:val="Заголовок 7 Знак"/>
    <w:link w:val="7"/>
    <w:uiPriority w:val="9"/>
    <w:rsid w:val="00A52F66"/>
    <w:rPr>
      <w:rFonts w:ascii="Calibri" w:eastAsia="Times New Roman" w:hAnsi="Calibri" w:cs="Times New Roman"/>
      <w:i/>
      <w:iCs/>
      <w:color w:val="404040"/>
    </w:rPr>
  </w:style>
  <w:style w:type="character" w:customStyle="1" w:styleId="80">
    <w:name w:val="Заголовок 8 Знак"/>
    <w:link w:val="8"/>
    <w:uiPriority w:val="9"/>
    <w:rsid w:val="00A52F66"/>
    <w:rPr>
      <w:rFonts w:ascii="Calibri" w:eastAsia="Times New Roman" w:hAnsi="Calibri" w:cs="Times New Roman"/>
      <w:color w:val="404040"/>
      <w:sz w:val="20"/>
      <w:szCs w:val="20"/>
    </w:rPr>
  </w:style>
  <w:style w:type="character" w:customStyle="1" w:styleId="90">
    <w:name w:val="Заголовок 9 Знак"/>
    <w:link w:val="9"/>
    <w:uiPriority w:val="9"/>
    <w:rsid w:val="00A52F66"/>
    <w:rPr>
      <w:rFonts w:ascii="Calibri" w:eastAsia="Times New Roman" w:hAnsi="Calibri" w:cs="Times New Roman"/>
      <w:i/>
      <w:iCs/>
      <w:color w:val="404040"/>
      <w:sz w:val="20"/>
      <w:szCs w:val="20"/>
    </w:rPr>
  </w:style>
  <w:style w:type="table" w:customStyle="1" w:styleId="TableNormal">
    <w:name w:val="Table Normal"/>
    <w:rsid w:val="00A52F66"/>
    <w:pPr>
      <w:spacing w:line="276" w:lineRule="auto"/>
    </w:pPr>
    <w:rPr>
      <w:rFonts w:ascii="Arial" w:eastAsia="Arial" w:hAnsi="Arial" w:cs="Arial"/>
      <w:sz w:val="22"/>
      <w:szCs w:val="22"/>
    </w:rPr>
    <w:tblPr>
      <w:tblCellMar>
        <w:top w:w="0" w:type="dxa"/>
        <w:left w:w="0" w:type="dxa"/>
        <w:bottom w:w="0" w:type="dxa"/>
        <w:right w:w="0" w:type="dxa"/>
      </w:tblCellMar>
    </w:tblPr>
  </w:style>
  <w:style w:type="paragraph" w:styleId="aff2">
    <w:name w:val="Title"/>
    <w:basedOn w:val="a"/>
    <w:next w:val="a"/>
    <w:link w:val="aff3"/>
    <w:rsid w:val="00A52F66"/>
    <w:pPr>
      <w:keepNext/>
      <w:keepLines/>
      <w:spacing w:before="480" w:after="120" w:line="276" w:lineRule="auto"/>
    </w:pPr>
    <w:rPr>
      <w:rFonts w:ascii="Arial" w:eastAsia="Arial" w:hAnsi="Arial" w:cs="Arial"/>
      <w:b/>
      <w:sz w:val="72"/>
      <w:szCs w:val="72"/>
      <w:lang w:eastAsia="ru-RU"/>
    </w:rPr>
  </w:style>
  <w:style w:type="character" w:customStyle="1" w:styleId="aff3">
    <w:name w:val="Заголовок Знак"/>
    <w:link w:val="aff2"/>
    <w:rsid w:val="00A52F66"/>
    <w:rPr>
      <w:rFonts w:ascii="Arial" w:eastAsia="Arial" w:hAnsi="Arial" w:cs="Arial"/>
      <w:b/>
      <w:sz w:val="72"/>
      <w:szCs w:val="72"/>
      <w:lang w:eastAsia="ru-RU"/>
    </w:rPr>
  </w:style>
  <w:style w:type="paragraph" w:styleId="aff4">
    <w:name w:val="Subtitle"/>
    <w:basedOn w:val="a"/>
    <w:next w:val="a"/>
    <w:link w:val="aff5"/>
    <w:qFormat/>
    <w:rsid w:val="00A52F66"/>
    <w:pPr>
      <w:keepNext/>
      <w:keepLines/>
      <w:spacing w:before="360" w:after="80" w:line="276" w:lineRule="auto"/>
    </w:pPr>
    <w:rPr>
      <w:rFonts w:ascii="Georgia" w:eastAsia="Georgia" w:hAnsi="Georgia" w:cs="Georgia"/>
      <w:i/>
      <w:color w:val="666666"/>
      <w:sz w:val="48"/>
      <w:szCs w:val="48"/>
      <w:lang w:eastAsia="ru-RU"/>
    </w:rPr>
  </w:style>
  <w:style w:type="character" w:customStyle="1" w:styleId="aff5">
    <w:name w:val="Подзаголовок Знак"/>
    <w:link w:val="aff4"/>
    <w:rsid w:val="00A52F66"/>
    <w:rPr>
      <w:rFonts w:ascii="Georgia" w:eastAsia="Georgia" w:hAnsi="Georgia" w:cs="Georgia"/>
      <w:i/>
      <w:color w:val="666666"/>
      <w:sz w:val="48"/>
      <w:szCs w:val="48"/>
      <w:lang w:eastAsia="ru-RU"/>
    </w:rPr>
  </w:style>
  <w:style w:type="table" w:customStyle="1" w:styleId="42">
    <w:name w:val="4"/>
    <w:basedOn w:val="TableNormal"/>
    <w:rsid w:val="00A52F66"/>
    <w:tblPr>
      <w:tblStyleRowBandSize w:val="1"/>
      <w:tblStyleColBandSize w:val="1"/>
      <w:tblCellMar>
        <w:top w:w="100" w:type="dxa"/>
        <w:left w:w="100" w:type="dxa"/>
        <w:bottom w:w="100" w:type="dxa"/>
        <w:right w:w="100" w:type="dxa"/>
      </w:tblCellMar>
    </w:tblPr>
  </w:style>
  <w:style w:type="table" w:customStyle="1" w:styleId="35">
    <w:name w:val="3"/>
    <w:basedOn w:val="TableNormal"/>
    <w:rsid w:val="00A52F66"/>
    <w:tblPr>
      <w:tblStyleRowBandSize w:val="1"/>
      <w:tblStyleColBandSize w:val="1"/>
      <w:tblCellMar>
        <w:top w:w="100" w:type="dxa"/>
        <w:left w:w="100" w:type="dxa"/>
        <w:bottom w:w="100" w:type="dxa"/>
        <w:right w:w="100" w:type="dxa"/>
      </w:tblCellMar>
    </w:tblPr>
  </w:style>
  <w:style w:type="paragraph" w:customStyle="1" w:styleId="aff6">
    <w:name w:val="a"/>
    <w:basedOn w:val="a"/>
    <w:rsid w:val="00A52F66"/>
    <w:pPr>
      <w:spacing w:after="88"/>
    </w:pPr>
    <w:rPr>
      <w:rFonts w:ascii="Times New Roman" w:eastAsia="Times New Roman" w:hAnsi="Times New Roman"/>
      <w:lang w:eastAsia="ru-RU"/>
    </w:rPr>
  </w:style>
  <w:style w:type="character" w:customStyle="1" w:styleId="19">
    <w:name w:val="Слабое выделение1"/>
    <w:uiPriority w:val="19"/>
    <w:qFormat/>
    <w:rsid w:val="00A52F66"/>
    <w:rPr>
      <w:i/>
      <w:iCs/>
      <w:color w:val="808080"/>
    </w:rPr>
  </w:style>
  <w:style w:type="paragraph" w:styleId="aff7">
    <w:name w:val="No Spacing"/>
    <w:link w:val="aff8"/>
    <w:uiPriority w:val="1"/>
    <w:qFormat/>
    <w:rsid w:val="00A52F66"/>
    <w:rPr>
      <w:rFonts w:ascii="Arial" w:eastAsia="Arial" w:hAnsi="Arial" w:cs="Arial"/>
      <w:sz w:val="22"/>
      <w:szCs w:val="22"/>
    </w:rPr>
  </w:style>
  <w:style w:type="paragraph" w:styleId="HTML">
    <w:name w:val="HTML Preformatted"/>
    <w:basedOn w:val="a"/>
    <w:link w:val="HTML0"/>
    <w:uiPriority w:val="99"/>
    <w:unhideWhenUsed/>
    <w:rsid w:val="00A52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A52F66"/>
    <w:rPr>
      <w:rFonts w:ascii="Courier New" w:eastAsia="Times New Roman" w:hAnsi="Courier New" w:cs="Courier New"/>
      <w:sz w:val="20"/>
      <w:szCs w:val="20"/>
      <w:lang w:eastAsia="ru-RU"/>
    </w:rPr>
  </w:style>
  <w:style w:type="character" w:customStyle="1" w:styleId="100">
    <w:name w:val="Основной текст Знак10"/>
    <w:uiPriority w:val="99"/>
    <w:semiHidden/>
    <w:rsid w:val="00A52F66"/>
    <w:rPr>
      <w:sz w:val="22"/>
      <w:lang w:val="x-none" w:eastAsia="en-US"/>
    </w:rPr>
  </w:style>
  <w:style w:type="paragraph" w:customStyle="1" w:styleId="rvps1">
    <w:name w:val="rvps1"/>
    <w:basedOn w:val="a"/>
    <w:rsid w:val="00A52F66"/>
    <w:pPr>
      <w:spacing w:before="100" w:beforeAutospacing="1" w:after="100" w:afterAutospacing="1"/>
    </w:pPr>
    <w:rPr>
      <w:rFonts w:ascii="Times New Roman" w:eastAsia="Times New Roman" w:hAnsi="Times New Roman"/>
      <w:lang w:eastAsia="ru-RU"/>
    </w:rPr>
  </w:style>
  <w:style w:type="paragraph" w:styleId="27">
    <w:name w:val="Body Text 2"/>
    <w:basedOn w:val="a"/>
    <w:link w:val="28"/>
    <w:rsid w:val="00A52F66"/>
    <w:pPr>
      <w:jc w:val="center"/>
    </w:pPr>
    <w:rPr>
      <w:rFonts w:ascii="Journal_Uzb" w:eastAsia="Times New Roman" w:hAnsi="Journal_Uzb"/>
      <w:b/>
      <w:bCs/>
      <w:sz w:val="28"/>
      <w:lang w:eastAsia="ru-RU"/>
    </w:rPr>
  </w:style>
  <w:style w:type="character" w:customStyle="1" w:styleId="28">
    <w:name w:val="Основной текст 2 Знак"/>
    <w:link w:val="27"/>
    <w:rsid w:val="00A52F66"/>
    <w:rPr>
      <w:rFonts w:ascii="Journal_Uzb" w:eastAsia="Times New Roman" w:hAnsi="Journal_Uzb" w:cs="Times New Roman"/>
      <w:b/>
      <w:bCs/>
      <w:sz w:val="28"/>
      <w:szCs w:val="24"/>
      <w:lang w:eastAsia="ru-RU"/>
    </w:rPr>
  </w:style>
  <w:style w:type="character" w:customStyle="1" w:styleId="aff8">
    <w:name w:val="Без интервала Знак"/>
    <w:link w:val="aff7"/>
    <w:uiPriority w:val="1"/>
    <w:locked/>
    <w:rsid w:val="00A52F66"/>
    <w:rPr>
      <w:rFonts w:ascii="Arial" w:eastAsia="Arial" w:hAnsi="Arial" w:cs="Arial"/>
      <w:lang w:eastAsia="ru-RU"/>
    </w:rPr>
  </w:style>
  <w:style w:type="character" w:customStyle="1" w:styleId="1a">
    <w:name w:val="Сильное выделение1"/>
    <w:uiPriority w:val="21"/>
    <w:qFormat/>
    <w:rsid w:val="00A52F66"/>
    <w:rPr>
      <w:b/>
      <w:bCs/>
      <w:i/>
      <w:iCs/>
      <w:color w:val="CEB966"/>
    </w:rPr>
  </w:style>
  <w:style w:type="table" w:customStyle="1" w:styleId="36">
    <w:name w:val="Сетка таблицы3"/>
    <w:basedOn w:val="a1"/>
    <w:next w:val="af2"/>
    <w:uiPriority w:val="59"/>
    <w:rsid w:val="00A52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7">
    <w:name w:val="Body Text Indent 3"/>
    <w:basedOn w:val="a"/>
    <w:link w:val="38"/>
    <w:uiPriority w:val="99"/>
    <w:semiHidden/>
    <w:unhideWhenUsed/>
    <w:rsid w:val="00A52F66"/>
    <w:pPr>
      <w:spacing w:after="120" w:line="276" w:lineRule="auto"/>
      <w:ind w:left="283"/>
    </w:pPr>
    <w:rPr>
      <w:rFonts w:ascii="Arial" w:eastAsia="Arial" w:hAnsi="Arial" w:cs="Arial"/>
      <w:sz w:val="16"/>
      <w:szCs w:val="16"/>
      <w:lang w:eastAsia="ru-RU"/>
    </w:rPr>
  </w:style>
  <w:style w:type="character" w:customStyle="1" w:styleId="38">
    <w:name w:val="Основной текст с отступом 3 Знак"/>
    <w:link w:val="37"/>
    <w:uiPriority w:val="99"/>
    <w:semiHidden/>
    <w:rsid w:val="00A52F66"/>
    <w:rPr>
      <w:rFonts w:ascii="Arial" w:eastAsia="Arial" w:hAnsi="Arial" w:cs="Arial"/>
      <w:sz w:val="16"/>
      <w:szCs w:val="16"/>
      <w:lang w:eastAsia="ru-RU"/>
    </w:rPr>
  </w:style>
  <w:style w:type="character" w:styleId="aff9">
    <w:name w:val="FollowedHyperlink"/>
    <w:uiPriority w:val="99"/>
    <w:semiHidden/>
    <w:unhideWhenUsed/>
    <w:rsid w:val="00A52F66"/>
    <w:rPr>
      <w:color w:val="800080"/>
      <w:u w:val="single"/>
    </w:rPr>
  </w:style>
  <w:style w:type="paragraph" w:styleId="affa">
    <w:name w:val="Body Text First Indent"/>
    <w:basedOn w:val="afa"/>
    <w:link w:val="affb"/>
    <w:uiPriority w:val="99"/>
    <w:semiHidden/>
    <w:unhideWhenUsed/>
    <w:rsid w:val="00A52F66"/>
    <w:pPr>
      <w:spacing w:after="0" w:line="276" w:lineRule="auto"/>
      <w:ind w:firstLine="360"/>
    </w:pPr>
    <w:rPr>
      <w:rFonts w:ascii="Arial" w:eastAsia="Arial" w:hAnsi="Arial" w:cs="Arial"/>
      <w:sz w:val="22"/>
      <w:szCs w:val="22"/>
      <w:lang w:eastAsia="ru-RU"/>
    </w:rPr>
  </w:style>
  <w:style w:type="character" w:customStyle="1" w:styleId="affb">
    <w:name w:val="Красная строка Знак"/>
    <w:link w:val="affa"/>
    <w:uiPriority w:val="99"/>
    <w:semiHidden/>
    <w:rsid w:val="00A52F66"/>
    <w:rPr>
      <w:rFonts w:ascii="Arial" w:eastAsia="Arial" w:hAnsi="Arial" w:cs="Arial"/>
      <w:sz w:val="24"/>
      <w:szCs w:val="24"/>
      <w:lang w:eastAsia="ru-RU"/>
    </w:rPr>
  </w:style>
  <w:style w:type="character" w:customStyle="1" w:styleId="1b">
    <w:name w:val="Основной текст Знак1"/>
    <w:uiPriority w:val="99"/>
    <w:locked/>
    <w:rsid w:val="00A52F66"/>
    <w:rPr>
      <w:rFonts w:ascii="Times New Roman" w:hAnsi="Times New Roman"/>
      <w:sz w:val="28"/>
      <w:shd w:val="clear" w:color="auto" w:fill="FFFFFF"/>
    </w:rPr>
  </w:style>
  <w:style w:type="character" w:customStyle="1" w:styleId="rvts20">
    <w:name w:val="rvts20"/>
    <w:rsid w:val="00A52F66"/>
  </w:style>
  <w:style w:type="character" w:customStyle="1" w:styleId="rvts21">
    <w:name w:val="rvts21"/>
    <w:rsid w:val="00A52F66"/>
  </w:style>
  <w:style w:type="character" w:customStyle="1" w:styleId="page-headerauthor-item">
    <w:name w:val="page-header__author-item"/>
    <w:basedOn w:val="a0"/>
    <w:rsid w:val="00A52F66"/>
  </w:style>
  <w:style w:type="character" w:customStyle="1" w:styleId="citation">
    <w:name w:val="citation"/>
    <w:basedOn w:val="a0"/>
    <w:rsid w:val="00A52F66"/>
  </w:style>
  <w:style w:type="character" w:customStyle="1" w:styleId="hl">
    <w:name w:val="hl"/>
    <w:basedOn w:val="a0"/>
    <w:rsid w:val="00A52F66"/>
  </w:style>
  <w:style w:type="character" w:customStyle="1" w:styleId="reference-text">
    <w:name w:val="reference-text"/>
    <w:basedOn w:val="a0"/>
    <w:rsid w:val="00A52F66"/>
  </w:style>
  <w:style w:type="character" w:customStyle="1" w:styleId="sum">
    <w:name w:val="sum"/>
    <w:basedOn w:val="a0"/>
    <w:rsid w:val="00A52F66"/>
  </w:style>
  <w:style w:type="character" w:customStyle="1" w:styleId="bookname">
    <w:name w:val="book_name"/>
    <w:basedOn w:val="a0"/>
    <w:rsid w:val="00A52F66"/>
  </w:style>
  <w:style w:type="character" w:customStyle="1" w:styleId="huge">
    <w:name w:val="huge"/>
    <w:basedOn w:val="a0"/>
    <w:rsid w:val="00A52F66"/>
  </w:style>
  <w:style w:type="character" w:customStyle="1" w:styleId="bookizd">
    <w:name w:val="bookizd"/>
    <w:basedOn w:val="a0"/>
    <w:rsid w:val="00A52F66"/>
  </w:style>
  <w:style w:type="character" w:customStyle="1" w:styleId="w">
    <w:name w:val="w"/>
    <w:basedOn w:val="a0"/>
    <w:rsid w:val="00A52F66"/>
  </w:style>
  <w:style w:type="character" w:customStyle="1" w:styleId="breadcrumbscurrent">
    <w:name w:val="breadcrumbs__current"/>
    <w:basedOn w:val="a0"/>
    <w:rsid w:val="00A52F66"/>
  </w:style>
  <w:style w:type="character" w:customStyle="1" w:styleId="710">
    <w:name w:val="Заголовок 7 Знак1"/>
    <w:uiPriority w:val="9"/>
    <w:semiHidden/>
    <w:rsid w:val="00A52F66"/>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rsid w:val="00A52F66"/>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rsid w:val="00A52F66"/>
    <w:rPr>
      <w:rFonts w:ascii="Calibri Light" w:eastAsia="Times New Roman" w:hAnsi="Calibri Light" w:cs="Times New Roman"/>
      <w:i/>
      <w:iCs/>
      <w:color w:val="272727"/>
      <w:sz w:val="21"/>
      <w:szCs w:val="21"/>
      <w:lang w:eastAsia="zh-CN"/>
    </w:rPr>
  </w:style>
  <w:style w:type="character" w:styleId="affc">
    <w:name w:val="Subtle Emphasis"/>
    <w:uiPriority w:val="19"/>
    <w:qFormat/>
    <w:rsid w:val="00A52F66"/>
    <w:rPr>
      <w:i/>
      <w:iCs/>
      <w:color w:val="404040"/>
    </w:rPr>
  </w:style>
  <w:style w:type="character" w:styleId="affd">
    <w:name w:val="Intense Emphasis"/>
    <w:uiPriority w:val="21"/>
    <w:qFormat/>
    <w:rsid w:val="00A52F66"/>
    <w:rPr>
      <w:i/>
      <w:iCs/>
      <w:color w:val="4472C4"/>
    </w:rPr>
  </w:style>
  <w:style w:type="character" w:customStyle="1" w:styleId="authornames">
    <w:name w:val="authornames"/>
    <w:rsid w:val="00D86F76"/>
  </w:style>
  <w:style w:type="character" w:styleId="affe">
    <w:name w:val="Intense Reference"/>
    <w:uiPriority w:val="32"/>
    <w:qFormat/>
    <w:rsid w:val="00823886"/>
    <w:rPr>
      <w:rFonts w:cs="Times New Roman"/>
      <w:b/>
      <w:smallCaps/>
      <w:color w:val="C0504D"/>
      <w:spacing w:val="5"/>
      <w:u w:val="single"/>
    </w:rPr>
  </w:style>
  <w:style w:type="paragraph" w:customStyle="1" w:styleId="rvps3">
    <w:name w:val="rvps3"/>
    <w:basedOn w:val="a"/>
    <w:rsid w:val="00823886"/>
    <w:pPr>
      <w:spacing w:before="100" w:beforeAutospacing="1" w:after="100" w:afterAutospacing="1"/>
    </w:pPr>
    <w:rPr>
      <w:rFonts w:ascii="Times New Roman" w:eastAsia="Times New Roman" w:hAnsi="Times New Roman"/>
      <w:lang w:eastAsia="ru-RU"/>
    </w:rPr>
  </w:style>
  <w:style w:type="character" w:customStyle="1" w:styleId="name">
    <w:name w:val="name"/>
    <w:rsid w:val="009031C7"/>
  </w:style>
  <w:style w:type="character" w:customStyle="1" w:styleId="affiliation">
    <w:name w:val="affiliation"/>
    <w:rsid w:val="00903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57">
      <w:bodyDiv w:val="1"/>
      <w:marLeft w:val="0"/>
      <w:marRight w:val="0"/>
      <w:marTop w:val="0"/>
      <w:marBottom w:val="0"/>
      <w:divBdr>
        <w:top w:val="none" w:sz="0" w:space="0" w:color="auto"/>
        <w:left w:val="none" w:sz="0" w:space="0" w:color="auto"/>
        <w:bottom w:val="none" w:sz="0" w:space="0" w:color="auto"/>
        <w:right w:val="none" w:sz="0" w:space="0" w:color="auto"/>
      </w:divBdr>
    </w:div>
    <w:div w:id="478765426">
      <w:bodyDiv w:val="1"/>
      <w:marLeft w:val="0"/>
      <w:marRight w:val="0"/>
      <w:marTop w:val="0"/>
      <w:marBottom w:val="0"/>
      <w:divBdr>
        <w:top w:val="none" w:sz="0" w:space="0" w:color="auto"/>
        <w:left w:val="none" w:sz="0" w:space="0" w:color="auto"/>
        <w:bottom w:val="none" w:sz="0" w:space="0" w:color="auto"/>
        <w:right w:val="none" w:sz="0" w:space="0" w:color="auto"/>
      </w:divBdr>
    </w:div>
    <w:div w:id="516358726">
      <w:bodyDiv w:val="1"/>
      <w:marLeft w:val="0"/>
      <w:marRight w:val="0"/>
      <w:marTop w:val="0"/>
      <w:marBottom w:val="0"/>
      <w:divBdr>
        <w:top w:val="none" w:sz="0" w:space="0" w:color="auto"/>
        <w:left w:val="none" w:sz="0" w:space="0" w:color="auto"/>
        <w:bottom w:val="none" w:sz="0" w:space="0" w:color="auto"/>
        <w:right w:val="none" w:sz="0" w:space="0" w:color="auto"/>
      </w:divBdr>
    </w:div>
    <w:div w:id="602806259">
      <w:bodyDiv w:val="1"/>
      <w:marLeft w:val="0"/>
      <w:marRight w:val="0"/>
      <w:marTop w:val="0"/>
      <w:marBottom w:val="0"/>
      <w:divBdr>
        <w:top w:val="none" w:sz="0" w:space="0" w:color="auto"/>
        <w:left w:val="none" w:sz="0" w:space="0" w:color="auto"/>
        <w:bottom w:val="none" w:sz="0" w:space="0" w:color="auto"/>
        <w:right w:val="none" w:sz="0" w:space="0" w:color="auto"/>
      </w:divBdr>
    </w:div>
    <w:div w:id="933561830">
      <w:bodyDiv w:val="1"/>
      <w:marLeft w:val="0"/>
      <w:marRight w:val="0"/>
      <w:marTop w:val="0"/>
      <w:marBottom w:val="0"/>
      <w:divBdr>
        <w:top w:val="none" w:sz="0" w:space="0" w:color="auto"/>
        <w:left w:val="none" w:sz="0" w:space="0" w:color="auto"/>
        <w:bottom w:val="none" w:sz="0" w:space="0" w:color="auto"/>
        <w:right w:val="none" w:sz="0" w:space="0" w:color="auto"/>
      </w:divBdr>
    </w:div>
    <w:div w:id="1012951714">
      <w:bodyDiv w:val="1"/>
      <w:marLeft w:val="0"/>
      <w:marRight w:val="0"/>
      <w:marTop w:val="0"/>
      <w:marBottom w:val="0"/>
      <w:divBdr>
        <w:top w:val="none" w:sz="0" w:space="0" w:color="auto"/>
        <w:left w:val="none" w:sz="0" w:space="0" w:color="auto"/>
        <w:bottom w:val="none" w:sz="0" w:space="0" w:color="auto"/>
        <w:right w:val="none" w:sz="0" w:space="0" w:color="auto"/>
      </w:divBdr>
    </w:div>
    <w:div w:id="1065373126">
      <w:bodyDiv w:val="1"/>
      <w:marLeft w:val="0"/>
      <w:marRight w:val="0"/>
      <w:marTop w:val="0"/>
      <w:marBottom w:val="0"/>
      <w:divBdr>
        <w:top w:val="none" w:sz="0" w:space="0" w:color="auto"/>
        <w:left w:val="none" w:sz="0" w:space="0" w:color="auto"/>
        <w:bottom w:val="none" w:sz="0" w:space="0" w:color="auto"/>
        <w:right w:val="none" w:sz="0" w:space="0" w:color="auto"/>
      </w:divBdr>
    </w:div>
    <w:div w:id="1209996168">
      <w:bodyDiv w:val="1"/>
      <w:marLeft w:val="0"/>
      <w:marRight w:val="0"/>
      <w:marTop w:val="0"/>
      <w:marBottom w:val="0"/>
      <w:divBdr>
        <w:top w:val="none" w:sz="0" w:space="0" w:color="auto"/>
        <w:left w:val="none" w:sz="0" w:space="0" w:color="auto"/>
        <w:bottom w:val="none" w:sz="0" w:space="0" w:color="auto"/>
        <w:right w:val="none" w:sz="0" w:space="0" w:color="auto"/>
      </w:divBdr>
    </w:div>
    <w:div w:id="1553153697">
      <w:bodyDiv w:val="1"/>
      <w:marLeft w:val="0"/>
      <w:marRight w:val="0"/>
      <w:marTop w:val="0"/>
      <w:marBottom w:val="0"/>
      <w:divBdr>
        <w:top w:val="none" w:sz="0" w:space="0" w:color="auto"/>
        <w:left w:val="none" w:sz="0" w:space="0" w:color="auto"/>
        <w:bottom w:val="none" w:sz="0" w:space="0" w:color="auto"/>
        <w:right w:val="none" w:sz="0" w:space="0" w:color="auto"/>
      </w:divBdr>
    </w:div>
    <w:div w:id="1808545066">
      <w:bodyDiv w:val="1"/>
      <w:marLeft w:val="0"/>
      <w:marRight w:val="0"/>
      <w:marTop w:val="0"/>
      <w:marBottom w:val="0"/>
      <w:divBdr>
        <w:top w:val="none" w:sz="0" w:space="0" w:color="auto"/>
        <w:left w:val="none" w:sz="0" w:space="0" w:color="auto"/>
        <w:bottom w:val="none" w:sz="0" w:space="0" w:color="auto"/>
        <w:right w:val="none" w:sz="0" w:space="0" w:color="auto"/>
      </w:divBdr>
    </w:div>
    <w:div w:id="1831672934">
      <w:bodyDiv w:val="1"/>
      <w:marLeft w:val="0"/>
      <w:marRight w:val="0"/>
      <w:marTop w:val="0"/>
      <w:marBottom w:val="0"/>
      <w:divBdr>
        <w:top w:val="none" w:sz="0" w:space="0" w:color="auto"/>
        <w:left w:val="none" w:sz="0" w:space="0" w:color="auto"/>
        <w:bottom w:val="none" w:sz="0" w:space="0" w:color="auto"/>
        <w:right w:val="none" w:sz="0" w:space="0" w:color="auto"/>
      </w:divBdr>
    </w:div>
    <w:div w:id="1860656221">
      <w:bodyDiv w:val="1"/>
      <w:marLeft w:val="0"/>
      <w:marRight w:val="0"/>
      <w:marTop w:val="0"/>
      <w:marBottom w:val="0"/>
      <w:divBdr>
        <w:top w:val="none" w:sz="0" w:space="0" w:color="auto"/>
        <w:left w:val="none" w:sz="0" w:space="0" w:color="auto"/>
        <w:bottom w:val="none" w:sz="0" w:space="0" w:color="auto"/>
        <w:right w:val="none" w:sz="0" w:space="0" w:color="auto"/>
      </w:divBdr>
    </w:div>
    <w:div w:id="196195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hyperlink" Target="https://creativecommons.org/licenses/by-sa/4.0/" TargetMode="External"/><Relationship Id="rId21" Type="http://schemas.openxmlformats.org/officeDocument/2006/relationships/image" Target="media/image7.wmf"/><Relationship Id="rId34" Type="http://schemas.openxmlformats.org/officeDocument/2006/relationships/oleObject" Target="embeddings/oleObject11.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1.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5.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8.bin"/><Relationship Id="rId36" Type="http://schemas.openxmlformats.org/officeDocument/2006/relationships/oleObject" Target="embeddings/oleObject12.bin"/><Relationship Id="rId10" Type="http://schemas.openxmlformats.org/officeDocument/2006/relationships/image" Target="media/image2.png"/><Relationship Id="rId19" Type="http://schemas.openxmlformats.org/officeDocument/2006/relationships/image" Target="media/image6.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0.wmf"/><Relationship Id="rId30" Type="http://schemas.openxmlformats.org/officeDocument/2006/relationships/oleObject" Target="embeddings/oleObject9.bin"/><Relationship Id="rId35" Type="http://schemas.openxmlformats.org/officeDocument/2006/relationships/image" Target="media/image14.wmf"/><Relationship Id="rId8" Type="http://schemas.openxmlformats.org/officeDocument/2006/relationships/hyperlink" Target="mailto:&#1090;&#1076;&#1087;&#1091;_&#1082;&#1077;&#1085;&#1075;&#1072;&#1096;@edu." TargetMode="Externa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png"/></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5" Type="http://schemas.openxmlformats.org/officeDocument/2006/relationships/hyperlink" Target="https://chelovek.iph.ras.ru/article/view/2802/2093" TargetMode="External"/><Relationship Id="rId4" Type="http://schemas.openxmlformats.org/officeDocument/2006/relationships/hyperlink" Target="https://www.nber.org/people/scott_ster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4D13-42CB-8646-DFA01C70E4A5}"/>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4D13-42CB-8646-DFA01C70E4A5}"/>
            </c:ext>
          </c:extLst>
        </c:ser>
        <c:dLbls>
          <c:showLegendKey val="0"/>
          <c:showVal val="1"/>
          <c:showCatName val="0"/>
          <c:showSerName val="0"/>
          <c:showPercent val="0"/>
          <c:showBubbleSize val="0"/>
        </c:dLbls>
        <c:gapWidth val="150"/>
        <c:shape val="box"/>
        <c:axId val="1400721536"/>
        <c:axId val="1508250816"/>
        <c:axId val="0"/>
      </c:bar3D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ADEE-4EEA-B19D-8FDEE58EEBA4}"/>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ADEE-4EEA-B19D-8FDEE58EEBA4}"/>
            </c:ext>
          </c:extLst>
        </c:ser>
        <c:dLbls>
          <c:showLegendKey val="0"/>
          <c:showVal val="1"/>
          <c:showCatName val="0"/>
          <c:showSerName val="0"/>
          <c:showPercent val="0"/>
          <c:showBubbleSize val="0"/>
        </c:dLbls>
        <c:gapWidth val="150"/>
        <c:shape val="box"/>
        <c:axId val="1400721536"/>
        <c:axId val="1508250816"/>
        <c:axId val="0"/>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ADEE-4EEA-B19D-8FDEE58EEBA4}"/>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ADEE-4EEA-B19D-8FDEE58EEBA4}"/>
                  </c:ext>
                </c:extLst>
              </c15:ser>
            </c15:filteredBarSeries>
          </c:ext>
        </c:extLst>
      </c:bar3D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3736AE04-03BF-4AA2-A05E-B88BF9AF360E}">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8655</Words>
  <Characters>49338</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57878</CharactersWithSpaces>
  <SharedDoc>false</SharedDoc>
  <HLinks>
    <vt:vector size="60" baseType="variant">
      <vt:variant>
        <vt:i4>3604606</vt:i4>
      </vt:variant>
      <vt:variant>
        <vt:i4>57</vt:i4>
      </vt:variant>
      <vt:variant>
        <vt:i4>0</vt:i4>
      </vt:variant>
      <vt:variant>
        <vt:i4>5</vt:i4>
      </vt:variant>
      <vt:variant>
        <vt:lpwstr>https://creativecommons.org/licenses/by-sa/4.0/</vt:lpwstr>
      </vt:variant>
      <vt:variant>
        <vt:lpwstr/>
      </vt:variant>
      <vt:variant>
        <vt:i4>3670066</vt:i4>
      </vt:variant>
      <vt:variant>
        <vt:i4>0</vt:i4>
      </vt:variant>
      <vt:variant>
        <vt:i4>0</vt:i4>
      </vt:variant>
      <vt:variant>
        <vt:i4>5</vt:i4>
      </vt:variant>
      <vt:variant>
        <vt:lpwstr>mailto:tdpu_kengash@edu.uz</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YULDASHEVA NILUFAR</cp:lastModifiedBy>
  <cp:revision>2</cp:revision>
  <cp:lastPrinted>2024-12-23T07:46:00Z</cp:lastPrinted>
  <dcterms:created xsi:type="dcterms:W3CDTF">2025-03-01T08:33:00Z</dcterms:created>
  <dcterms:modified xsi:type="dcterms:W3CDTF">2025-03-01T08:33:00Z</dcterms:modified>
</cp:coreProperties>
</file>